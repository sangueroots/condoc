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0D35" w:rsidRDefault="002D0D35" w:rsidP="002D0D35">
      <w:pPr>
        <w:pStyle w:val="Ttulo10"/>
      </w:pPr>
    </w:p>
    <w:p w:rsidR="002D0D35" w:rsidRDefault="002D0D35" w:rsidP="002D0D35">
      <w:pPr>
        <w:pStyle w:val="Ttulo10"/>
        <w:jc w:val="right"/>
      </w:pPr>
    </w:p>
    <w:p w:rsidR="002D0D35" w:rsidRDefault="002D0D35" w:rsidP="002D0D35">
      <w:pPr>
        <w:pStyle w:val="Ttulo10"/>
        <w:jc w:val="right"/>
      </w:pPr>
    </w:p>
    <w:p w:rsidR="002D0D35" w:rsidRDefault="002D0D35" w:rsidP="002D0D35">
      <w:pPr>
        <w:pStyle w:val="Ttulo10"/>
        <w:jc w:val="right"/>
      </w:pPr>
    </w:p>
    <w:p w:rsidR="002D0D35" w:rsidRDefault="002D0D35" w:rsidP="002D0D35">
      <w:pPr>
        <w:pStyle w:val="Ttulo10"/>
        <w:jc w:val="right"/>
      </w:pPr>
    </w:p>
    <w:p w:rsidR="002D0D35" w:rsidRDefault="002D0D35" w:rsidP="002D0D35">
      <w:pPr>
        <w:pStyle w:val="Ttulo10"/>
        <w:jc w:val="right"/>
      </w:pPr>
    </w:p>
    <w:p w:rsidR="002D0D35" w:rsidRDefault="002D0D35" w:rsidP="002D0D35">
      <w:pPr>
        <w:pStyle w:val="Ttulo10"/>
        <w:jc w:val="right"/>
      </w:pPr>
    </w:p>
    <w:p w:rsidR="002D0D35" w:rsidRDefault="002D0D35" w:rsidP="002D0D35">
      <w:pPr>
        <w:pStyle w:val="Ttulo10"/>
        <w:jc w:val="right"/>
      </w:pPr>
    </w:p>
    <w:p w:rsidR="002D0D35" w:rsidRDefault="002D0D35" w:rsidP="002D0D35">
      <w:pPr>
        <w:pStyle w:val="Ttulo10"/>
        <w:spacing w:before="40" w:after="40"/>
        <w:jc w:val="right"/>
      </w:pPr>
    </w:p>
    <w:p w:rsidR="002D0D35" w:rsidRDefault="002D0D35" w:rsidP="002D0D35">
      <w:pPr>
        <w:pStyle w:val="Ttulo10"/>
        <w:jc w:val="right"/>
      </w:pPr>
    </w:p>
    <w:p w:rsidR="002D0D35" w:rsidRPr="00886521" w:rsidRDefault="00A24E5B" w:rsidP="002D0D35">
      <w:pPr>
        <w:pStyle w:val="Ttulo10"/>
        <w:spacing w:before="120"/>
        <w:jc w:val="right"/>
        <w:rPr>
          <w:color w:val="auto"/>
        </w:rPr>
      </w:pPr>
      <w:r>
        <w:rPr>
          <w:color w:val="auto"/>
        </w:rPr>
        <w:t xml:space="preserve">Projeto </w:t>
      </w:r>
      <w:r w:rsidR="00903C4A">
        <w:rPr>
          <w:color w:val="auto"/>
        </w:rPr>
        <w:t>GEPROTE</w:t>
      </w:r>
      <w:r w:rsidR="002D0D35" w:rsidRPr="00886521">
        <w:rPr>
          <w:color w:val="auto"/>
        </w:rPr>
        <w:t xml:space="preserve"> – Gestão de </w:t>
      </w:r>
      <w:r w:rsidR="00903C4A">
        <w:rPr>
          <w:color w:val="auto"/>
        </w:rPr>
        <w:t>Produções Televisivas</w:t>
      </w:r>
    </w:p>
    <w:p w:rsidR="002D0D35" w:rsidRPr="006A75D1" w:rsidRDefault="002D0D35" w:rsidP="002D0D35">
      <w:pPr>
        <w:pStyle w:val="Ttulo10"/>
        <w:jc w:val="right"/>
        <w:rPr>
          <w:b/>
          <w:sz w:val="30"/>
          <w:szCs w:val="30"/>
        </w:rPr>
      </w:pPr>
      <w:r w:rsidRPr="006A75D1">
        <w:rPr>
          <w:b/>
          <w:sz w:val="30"/>
          <w:szCs w:val="30"/>
        </w:rPr>
        <w:t>Documento de Regras de Negócio</w:t>
      </w:r>
    </w:p>
    <w:p w:rsidR="002D0D35" w:rsidRPr="00571F49" w:rsidRDefault="002D0D35" w:rsidP="002D0D35">
      <w:pPr>
        <w:pStyle w:val="Ttulo10"/>
        <w:spacing w:before="120" w:after="0"/>
        <w:jc w:val="right"/>
        <w:rPr>
          <w:color w:val="0000FF"/>
          <w:sz w:val="24"/>
          <w:szCs w:val="24"/>
          <w:u w:val="single"/>
        </w:rPr>
      </w:pPr>
      <w:r w:rsidRPr="006A75D1">
        <w:rPr>
          <w:sz w:val="24"/>
          <w:szCs w:val="24"/>
        </w:rPr>
        <w:t xml:space="preserve">Versão </w:t>
      </w:r>
      <w:r w:rsidR="002F1578">
        <w:rPr>
          <w:sz w:val="24"/>
          <w:szCs w:val="24"/>
        </w:rPr>
        <w:t>1</w:t>
      </w:r>
      <w:r>
        <w:rPr>
          <w:color w:val="auto"/>
          <w:sz w:val="24"/>
          <w:szCs w:val="24"/>
        </w:rPr>
        <w:t>.</w:t>
      </w:r>
      <w:r w:rsidR="00903C4A">
        <w:rPr>
          <w:color w:val="auto"/>
          <w:sz w:val="24"/>
          <w:szCs w:val="24"/>
        </w:rPr>
        <w:t>0</w:t>
      </w:r>
    </w:p>
    <w:p w:rsidR="002D0D35" w:rsidRDefault="002D0D35" w:rsidP="002D0D35">
      <w:pPr>
        <w:sectPr w:rsidR="002D0D35" w:rsidSect="00AA4232">
          <w:footnotePr>
            <w:pos w:val="beneathText"/>
          </w:footnotePr>
          <w:pgSz w:w="11905" w:h="16837"/>
          <w:pgMar w:top="1440" w:right="1440" w:bottom="1440" w:left="1440" w:header="720" w:footer="720" w:gutter="0"/>
          <w:cols w:space="720"/>
          <w:docGrid w:linePitch="326"/>
        </w:sectPr>
      </w:pPr>
    </w:p>
    <w:p w:rsidR="002D0D35" w:rsidRDefault="002D0D35" w:rsidP="002D0D35">
      <w:pPr>
        <w:pStyle w:val="Ttulo10"/>
        <w:jc w:val="center"/>
      </w:pPr>
      <w:r>
        <w:lastRenderedPageBreak/>
        <w:t>Histórico de Revisão</w:t>
      </w:r>
    </w:p>
    <w:p w:rsidR="002D0D35" w:rsidRDefault="002D0D35" w:rsidP="002D0D35"/>
    <w:tbl>
      <w:tblPr>
        <w:tblW w:w="10017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29"/>
        <w:gridCol w:w="779"/>
        <w:gridCol w:w="6148"/>
        <w:gridCol w:w="1761"/>
      </w:tblGrid>
      <w:tr w:rsidR="002D0D35" w:rsidRPr="001064D9" w:rsidTr="008F2305">
        <w:tc>
          <w:tcPr>
            <w:tcW w:w="1329" w:type="dxa"/>
          </w:tcPr>
          <w:p w:rsidR="002D0D35" w:rsidRPr="001064D9" w:rsidRDefault="002D0D35" w:rsidP="00462BBF">
            <w:pPr>
              <w:pStyle w:val="RUPTabela"/>
              <w:snapToGrid w:val="0"/>
              <w:jc w:val="center"/>
              <w:rPr>
                <w:b/>
                <w:lang w:val="pt-BR"/>
              </w:rPr>
            </w:pPr>
            <w:r w:rsidRPr="001064D9">
              <w:rPr>
                <w:b/>
                <w:lang w:val="pt-BR"/>
              </w:rPr>
              <w:t>Data</w:t>
            </w:r>
          </w:p>
        </w:tc>
        <w:tc>
          <w:tcPr>
            <w:tcW w:w="779" w:type="dxa"/>
          </w:tcPr>
          <w:p w:rsidR="002D0D35" w:rsidRPr="001064D9" w:rsidRDefault="002D0D35" w:rsidP="00462BBF">
            <w:pPr>
              <w:pStyle w:val="RUPTabela"/>
              <w:snapToGrid w:val="0"/>
              <w:ind w:left="-108" w:right="-108"/>
              <w:jc w:val="center"/>
              <w:rPr>
                <w:b/>
                <w:lang w:val="pt-BR"/>
              </w:rPr>
            </w:pPr>
            <w:r w:rsidRPr="001064D9">
              <w:rPr>
                <w:b/>
                <w:lang w:val="pt-BR"/>
              </w:rPr>
              <w:t>Versão</w:t>
            </w:r>
          </w:p>
        </w:tc>
        <w:tc>
          <w:tcPr>
            <w:tcW w:w="6148" w:type="dxa"/>
          </w:tcPr>
          <w:p w:rsidR="002D0D35" w:rsidRPr="001064D9" w:rsidRDefault="002D0D35" w:rsidP="00462BBF">
            <w:pPr>
              <w:pStyle w:val="RUPTabela"/>
              <w:snapToGrid w:val="0"/>
              <w:jc w:val="center"/>
              <w:rPr>
                <w:b/>
                <w:lang w:val="pt-BR"/>
              </w:rPr>
            </w:pPr>
            <w:r w:rsidRPr="001064D9">
              <w:rPr>
                <w:b/>
                <w:lang w:val="pt-BR"/>
              </w:rPr>
              <w:t>Descrição</w:t>
            </w:r>
          </w:p>
        </w:tc>
        <w:tc>
          <w:tcPr>
            <w:tcW w:w="1761" w:type="dxa"/>
          </w:tcPr>
          <w:p w:rsidR="002D0D35" w:rsidRPr="001064D9" w:rsidRDefault="002D0D35" w:rsidP="00462BBF">
            <w:pPr>
              <w:pStyle w:val="RUPTabela"/>
              <w:snapToGrid w:val="0"/>
              <w:jc w:val="center"/>
              <w:rPr>
                <w:b/>
                <w:lang w:val="pt-BR"/>
              </w:rPr>
            </w:pPr>
            <w:r w:rsidRPr="001064D9">
              <w:rPr>
                <w:b/>
                <w:lang w:val="pt-BR"/>
              </w:rPr>
              <w:t>Autor</w:t>
            </w:r>
          </w:p>
        </w:tc>
      </w:tr>
      <w:tr w:rsidR="002D0D35" w:rsidRPr="001064D9" w:rsidTr="008F2305">
        <w:tc>
          <w:tcPr>
            <w:tcW w:w="1329" w:type="dxa"/>
          </w:tcPr>
          <w:p w:rsidR="002D0D35" w:rsidRPr="001064D9" w:rsidRDefault="00263097" w:rsidP="00263097">
            <w:pPr>
              <w:pStyle w:val="CTMISTabela"/>
              <w:snapToGrid w:val="0"/>
              <w:jc w:val="center"/>
              <w:rPr>
                <w:b/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</w:rPr>
              <w:t>15</w:t>
            </w:r>
            <w:r w:rsidR="002D0D35" w:rsidRPr="001064D9">
              <w:rPr>
                <w:sz w:val="16"/>
                <w:szCs w:val="16"/>
              </w:rPr>
              <w:t>/</w:t>
            </w:r>
            <w:r>
              <w:rPr>
                <w:sz w:val="16"/>
                <w:szCs w:val="16"/>
              </w:rPr>
              <w:t>05</w:t>
            </w:r>
            <w:r w:rsidR="002D0D35" w:rsidRPr="001064D9">
              <w:rPr>
                <w:sz w:val="16"/>
                <w:szCs w:val="16"/>
              </w:rPr>
              <w:t>/201</w:t>
            </w:r>
            <w:r>
              <w:rPr>
                <w:sz w:val="16"/>
                <w:szCs w:val="16"/>
              </w:rPr>
              <w:t>3</w:t>
            </w:r>
          </w:p>
        </w:tc>
        <w:tc>
          <w:tcPr>
            <w:tcW w:w="779" w:type="dxa"/>
          </w:tcPr>
          <w:p w:rsidR="002D0D35" w:rsidRPr="001064D9" w:rsidRDefault="002D0D35" w:rsidP="00462BBF">
            <w:pPr>
              <w:pStyle w:val="CTMIS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</w:rPr>
              <w:t>0.1</w:t>
            </w:r>
          </w:p>
        </w:tc>
        <w:tc>
          <w:tcPr>
            <w:tcW w:w="6148" w:type="dxa"/>
          </w:tcPr>
          <w:p w:rsidR="002D0D35" w:rsidRPr="001064D9" w:rsidRDefault="002D0D35" w:rsidP="00462BBF">
            <w:pPr>
              <w:pStyle w:val="CTMISTabela"/>
              <w:snapToGrid w:val="0"/>
              <w:jc w:val="both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Elaboração do artefato.</w:t>
            </w:r>
          </w:p>
        </w:tc>
        <w:tc>
          <w:tcPr>
            <w:tcW w:w="1761" w:type="dxa"/>
          </w:tcPr>
          <w:p w:rsidR="002D0D35" w:rsidRPr="001064D9" w:rsidRDefault="00263097" w:rsidP="00462BBF">
            <w:pPr>
              <w:pStyle w:val="CTMISTabela"/>
              <w:snapToGrid w:val="0"/>
              <w:jc w:val="both"/>
              <w:rPr>
                <w:sz w:val="16"/>
                <w:szCs w:val="16"/>
                <w:lang w:val="pt-BR"/>
              </w:rPr>
            </w:pPr>
            <w:proofErr w:type="spellStart"/>
            <w:r>
              <w:rPr>
                <w:sz w:val="16"/>
                <w:szCs w:val="16"/>
              </w:rPr>
              <w:t>Uirá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Peixoto</w:t>
            </w:r>
            <w:proofErr w:type="spellEnd"/>
          </w:p>
        </w:tc>
      </w:tr>
    </w:tbl>
    <w:p w:rsidR="002D0D35" w:rsidRDefault="002D0D35" w:rsidP="002D0D35">
      <w:pPr>
        <w:rPr>
          <w:b/>
        </w:rPr>
      </w:pPr>
    </w:p>
    <w:p w:rsidR="002D0D35" w:rsidRDefault="002D0D35" w:rsidP="002D0D35">
      <w:pPr>
        <w:rPr>
          <w:b/>
        </w:rPr>
      </w:pPr>
    </w:p>
    <w:p w:rsidR="002D0D35" w:rsidRDefault="002D0D35" w:rsidP="002D0D35">
      <w:pPr>
        <w:rPr>
          <w:b/>
        </w:rPr>
      </w:pPr>
    </w:p>
    <w:p w:rsidR="00FB078D" w:rsidRDefault="00FB078D">
      <w:pPr>
        <w:suppressAutoHyphens w:val="0"/>
        <w:rPr>
          <w:b/>
        </w:rPr>
      </w:pPr>
      <w:r>
        <w:rPr>
          <w:b/>
        </w:rPr>
        <w:br w:type="page"/>
      </w:r>
    </w:p>
    <w:p w:rsidR="002D0D35" w:rsidRDefault="002D0D35" w:rsidP="002D0D35">
      <w:pPr>
        <w:rPr>
          <w:b/>
        </w:rPr>
      </w:pPr>
    </w:p>
    <w:p w:rsidR="002D0D35" w:rsidRDefault="002D0D35" w:rsidP="002D0D35">
      <w:pPr>
        <w:rPr>
          <w:b/>
        </w:rPr>
      </w:pPr>
    </w:p>
    <w:p w:rsidR="002D0D35" w:rsidRDefault="002D0D35" w:rsidP="002D0D35">
      <w:pPr>
        <w:rPr>
          <w:b/>
        </w:rPr>
      </w:pPr>
    </w:p>
    <w:p w:rsidR="002D0D35" w:rsidRDefault="002D0D35" w:rsidP="002D0D35">
      <w:pPr>
        <w:rPr>
          <w:b/>
        </w:rPr>
      </w:pPr>
    </w:p>
    <w:p w:rsidR="002D0D35" w:rsidRDefault="00405104" w:rsidP="002D0D35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2D0D35" w:rsidRPr="00C470E3" w:rsidRDefault="002D0D35" w:rsidP="002D0D35">
      <w:pPr>
        <w:rPr>
          <w:rFonts w:eastAsia="Lucida Sans Unicode" w:cs="Tahoma"/>
          <w:b/>
          <w:sz w:val="28"/>
          <w:szCs w:val="28"/>
        </w:rPr>
      </w:pPr>
      <w:r w:rsidRPr="00C470E3">
        <w:rPr>
          <w:b/>
        </w:rPr>
        <w:t>Sumário</w:t>
      </w:r>
    </w:p>
    <w:p w:rsidR="00AF69F3" w:rsidRDefault="00926F55">
      <w:pPr>
        <w:pStyle w:val="Sumrio1"/>
        <w:tabs>
          <w:tab w:val="left" w:pos="510"/>
          <w:tab w:val="right" w:leader="dot" w:pos="9015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color w:val="auto"/>
          <w:sz w:val="22"/>
          <w:szCs w:val="22"/>
          <w:lang w:eastAsia="pt-BR"/>
        </w:rPr>
      </w:pPr>
      <w:r>
        <w:rPr>
          <w:rFonts w:cs="Arial"/>
          <w:b w:val="0"/>
          <w:bCs w:val="0"/>
          <w:iCs w:val="0"/>
          <w:szCs w:val="20"/>
        </w:rPr>
        <w:fldChar w:fldCharType="begin"/>
      </w:r>
      <w:r w:rsidR="002D0D35">
        <w:rPr>
          <w:rFonts w:cs="Arial"/>
          <w:b w:val="0"/>
          <w:bCs w:val="0"/>
          <w:iCs w:val="0"/>
          <w:szCs w:val="20"/>
        </w:rPr>
        <w:instrText xml:space="preserve"> TOC \h \z \t "Rup Nível 2.1;2;CTM/IS Nível1;1;Estilo2;3" </w:instrText>
      </w:r>
      <w:r>
        <w:rPr>
          <w:rFonts w:cs="Arial"/>
          <w:b w:val="0"/>
          <w:bCs w:val="0"/>
          <w:iCs w:val="0"/>
          <w:szCs w:val="20"/>
        </w:rPr>
        <w:fldChar w:fldCharType="separate"/>
      </w:r>
      <w:hyperlink w:anchor="_Toc332286839" w:history="1">
        <w:r w:rsidR="00AF69F3" w:rsidRPr="008A22D5">
          <w:rPr>
            <w:rStyle w:val="Hyperlink"/>
            <w:noProof/>
          </w:rPr>
          <w:t>1.</w:t>
        </w:r>
        <w:r w:rsidR="00AF69F3">
          <w:rPr>
            <w:rFonts w:asciiTheme="minorHAnsi" w:eastAsiaTheme="minorEastAsia" w:hAnsiTheme="minorHAnsi" w:cstheme="minorBidi"/>
            <w:b w:val="0"/>
            <w:bCs w:val="0"/>
            <w:iCs w:val="0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Introdução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1"/>
        <w:tabs>
          <w:tab w:val="left" w:pos="510"/>
          <w:tab w:val="right" w:leader="dot" w:pos="9015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color w:val="auto"/>
          <w:sz w:val="22"/>
          <w:szCs w:val="22"/>
          <w:lang w:eastAsia="pt-BR"/>
        </w:rPr>
      </w:pPr>
      <w:hyperlink w:anchor="_Toc332286840" w:history="1">
        <w:r w:rsidR="00AF69F3" w:rsidRPr="008A22D5">
          <w:rPr>
            <w:rStyle w:val="Hyperlink"/>
            <w:noProof/>
          </w:rPr>
          <w:t>2.</w:t>
        </w:r>
        <w:r w:rsidR="00AF69F3">
          <w:rPr>
            <w:rFonts w:asciiTheme="minorHAnsi" w:eastAsiaTheme="minorEastAsia" w:hAnsiTheme="minorHAnsi" w:cstheme="minorBidi"/>
            <w:b w:val="0"/>
            <w:bCs w:val="0"/>
            <w:iCs w:val="0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Objetivo do Sistema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_Toc332286840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10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1"/>
        <w:tabs>
          <w:tab w:val="left" w:pos="510"/>
          <w:tab w:val="right" w:leader="dot" w:pos="9015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color w:val="auto"/>
          <w:sz w:val="22"/>
          <w:szCs w:val="22"/>
          <w:lang w:eastAsia="pt-BR"/>
        </w:rPr>
      </w:pPr>
      <w:hyperlink w:anchor="_Toc332286841" w:history="1">
        <w:r w:rsidR="00AF69F3" w:rsidRPr="008A22D5">
          <w:rPr>
            <w:rStyle w:val="Hyperlink"/>
            <w:noProof/>
          </w:rPr>
          <w:t>3.</w:t>
        </w:r>
        <w:r w:rsidR="00AF69F3">
          <w:rPr>
            <w:rFonts w:asciiTheme="minorHAnsi" w:eastAsiaTheme="minorEastAsia" w:hAnsiTheme="minorHAnsi" w:cstheme="minorBidi"/>
            <w:b w:val="0"/>
            <w:bCs w:val="0"/>
            <w:iCs w:val="0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Regras de Negócio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_Toc332286841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10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2"/>
        <w:tabs>
          <w:tab w:val="left" w:pos="1440"/>
          <w:tab w:val="right" w:leader="dot" w:pos="9015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eastAsia="pt-BR"/>
        </w:rPr>
      </w:pPr>
      <w:hyperlink w:anchor="_Toc332286842" w:history="1">
        <w:r w:rsidR="00AF69F3" w:rsidRPr="008A22D5">
          <w:rPr>
            <w:rStyle w:val="Hyperlink"/>
            <w:noProof/>
          </w:rPr>
          <w:t>RN 1.</w:t>
        </w:r>
        <w:r w:rsidR="00AF69F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Regras gerais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_Toc332286842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10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43" w:history="1">
        <w:r w:rsidR="00AF69F3" w:rsidRPr="008A22D5">
          <w:rPr>
            <w:rStyle w:val="Hyperlink"/>
            <w:noProof/>
          </w:rPr>
          <w:t>RN1.1.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Autenticação do usuário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_Toc332286843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10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44" w:history="1">
        <w:r w:rsidR="00AF69F3" w:rsidRPr="008A22D5">
          <w:rPr>
            <w:rStyle w:val="Hyperlink"/>
            <w:noProof/>
          </w:rPr>
          <w:t>RN1.2.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Validação de data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_Toc332286844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10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45" w:history="1">
        <w:r w:rsidR="00AF69F3" w:rsidRPr="008A22D5">
          <w:rPr>
            <w:rStyle w:val="Hyperlink"/>
            <w:noProof/>
          </w:rPr>
          <w:t>RN1.3.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Ordenação de registros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_Toc332286845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10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46" w:history="1">
        <w:r w:rsidR="00AF69F3" w:rsidRPr="008A22D5">
          <w:rPr>
            <w:rStyle w:val="Hyperlink"/>
            <w:noProof/>
          </w:rPr>
          <w:t>RN1.4.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Paginação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_Toc332286846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10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47" w:history="1">
        <w:r w:rsidR="00AF69F3" w:rsidRPr="008A22D5">
          <w:rPr>
            <w:rStyle w:val="Hyperlink"/>
            <w:noProof/>
          </w:rPr>
          <w:t>RN1.5.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Restrição de registros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_Toc332286847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11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48" w:history="1">
        <w:r w:rsidR="00AF69F3" w:rsidRPr="008A22D5">
          <w:rPr>
            <w:rStyle w:val="Hyperlink"/>
            <w:noProof/>
          </w:rPr>
          <w:t>RN1.6.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Data de vigência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_Toc332286848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11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49" w:history="1">
        <w:r w:rsidR="00AF69F3" w:rsidRPr="008A22D5">
          <w:rPr>
            <w:rStyle w:val="Hyperlink"/>
            <w:noProof/>
          </w:rPr>
          <w:t>RN1.7.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Consulta pessoas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_Toc332286849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11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50" w:history="1">
        <w:r w:rsidR="00AF69F3" w:rsidRPr="008A22D5">
          <w:rPr>
            <w:rStyle w:val="Hyperlink"/>
            <w:noProof/>
          </w:rPr>
          <w:t>RN1.8.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Opção para expandir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_Toc332286850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12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51" w:history="1">
        <w:r w:rsidR="00AF69F3" w:rsidRPr="008A22D5">
          <w:rPr>
            <w:rStyle w:val="Hyperlink"/>
            <w:noProof/>
          </w:rPr>
          <w:t>RN1.9.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Opção para inclusão de diversos registros.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_Toc332286851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12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52" w:history="1">
        <w:r w:rsidR="00AF69F3" w:rsidRPr="008A22D5">
          <w:rPr>
            <w:rStyle w:val="Hyperlink"/>
            <w:noProof/>
          </w:rPr>
          <w:t>RN1.10.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Obrigatoriedade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_Toc332286852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12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53" w:history="1">
        <w:r w:rsidR="00AF69F3" w:rsidRPr="008A22D5">
          <w:rPr>
            <w:rStyle w:val="Hyperlink"/>
            <w:noProof/>
          </w:rPr>
          <w:t>RN1.11.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Informações do contrato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_Toc332286853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12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2"/>
        <w:tabs>
          <w:tab w:val="left" w:pos="1440"/>
          <w:tab w:val="right" w:leader="dot" w:pos="9015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eastAsia="pt-BR"/>
        </w:rPr>
      </w:pPr>
      <w:hyperlink w:anchor="_Toc332286854" w:history="1">
        <w:r w:rsidR="00AF69F3" w:rsidRPr="008A22D5">
          <w:rPr>
            <w:rStyle w:val="Hyperlink"/>
            <w:noProof/>
          </w:rPr>
          <w:t>RN 2.</w:t>
        </w:r>
        <w:r w:rsidR="00AF69F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Cancelada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_Toc332286854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12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2"/>
        <w:tabs>
          <w:tab w:val="left" w:pos="1440"/>
          <w:tab w:val="right" w:leader="dot" w:pos="9015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eastAsia="pt-BR"/>
        </w:rPr>
      </w:pPr>
      <w:hyperlink w:anchor="_Toc332286855" w:history="1">
        <w:r w:rsidR="00AF69F3" w:rsidRPr="008A22D5">
          <w:rPr>
            <w:rStyle w:val="Hyperlink"/>
            <w:noProof/>
          </w:rPr>
          <w:t>RN 3.</w:t>
        </w:r>
        <w:r w:rsidR="00AF69F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Contratos/convênios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_Toc332286855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12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56" w:history="1">
        <w:r w:rsidR="00AF69F3" w:rsidRPr="008A22D5">
          <w:rPr>
            <w:rStyle w:val="Hyperlink"/>
            <w:noProof/>
          </w:rPr>
          <w:t>RN3.1.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Dados do contrato/convênio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_Toc332286856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13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57" w:history="1">
        <w:r w:rsidR="00AF69F3" w:rsidRPr="008A22D5">
          <w:rPr>
            <w:rStyle w:val="Hyperlink"/>
            <w:noProof/>
          </w:rPr>
          <w:t>RN3.2.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Cancelada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_Toc332286857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17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58" w:history="1">
        <w:r w:rsidR="00AF69F3" w:rsidRPr="008A22D5">
          <w:rPr>
            <w:rStyle w:val="Hyperlink"/>
            <w:noProof/>
          </w:rPr>
          <w:t>RN3.3.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Geração do extrato de instrumento contratual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_Toc332286858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17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59" w:history="1">
        <w:r w:rsidR="00AF69F3" w:rsidRPr="008A22D5">
          <w:rPr>
            <w:rStyle w:val="Hyperlink"/>
            <w:noProof/>
          </w:rPr>
          <w:t>RN3.4.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Cancelada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_Toc332286859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18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60" w:history="1">
        <w:r w:rsidR="00AF69F3" w:rsidRPr="008A22D5">
          <w:rPr>
            <w:rStyle w:val="Hyperlink"/>
            <w:noProof/>
          </w:rPr>
          <w:t>RN3.5.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Contrato/convênio existente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_Toc332286860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18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61" w:history="1">
        <w:r w:rsidR="00AF69F3" w:rsidRPr="008A22D5">
          <w:rPr>
            <w:rStyle w:val="Hyperlink"/>
            <w:noProof/>
          </w:rPr>
          <w:t>RN3.6.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Detalhamento do contrato/convênio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_Toc332286861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18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62" w:history="1">
        <w:r w:rsidR="00AF69F3" w:rsidRPr="008A22D5">
          <w:rPr>
            <w:rStyle w:val="Hyperlink"/>
            <w:noProof/>
          </w:rPr>
          <w:t>RN3.7.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Vencimento do Contrato/Convênio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_Toc332286862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19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63" w:history="1">
        <w:r w:rsidR="00AF69F3" w:rsidRPr="008A22D5">
          <w:rPr>
            <w:rStyle w:val="Hyperlink"/>
            <w:noProof/>
          </w:rPr>
          <w:t>RN3.8.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Permissão de inclusão/consulta de aditivos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_Toc332286863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19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64" w:history="1">
        <w:r w:rsidR="00AF69F3" w:rsidRPr="008A22D5">
          <w:rPr>
            <w:rStyle w:val="Hyperlink"/>
            <w:noProof/>
          </w:rPr>
          <w:t>RN3.9.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Modelo de extrato para ratificação da publicação do contrato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_Toc332286864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20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2"/>
        <w:tabs>
          <w:tab w:val="left" w:pos="1440"/>
          <w:tab w:val="right" w:leader="dot" w:pos="9015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eastAsia="pt-BR"/>
        </w:rPr>
      </w:pPr>
      <w:hyperlink w:anchor="_Toc332286865" w:history="1">
        <w:r w:rsidR="00AF69F3" w:rsidRPr="008A22D5">
          <w:rPr>
            <w:rStyle w:val="Hyperlink"/>
            <w:noProof/>
          </w:rPr>
          <w:t>RN 4.</w:t>
        </w:r>
        <w:r w:rsidR="00AF69F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Distrato de contratos/convênios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_Toc332286865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20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66" w:history="1">
        <w:r w:rsidR="00AF69F3" w:rsidRPr="008A22D5">
          <w:rPr>
            <w:rStyle w:val="Hyperlink"/>
            <w:noProof/>
          </w:rPr>
          <w:t>RN4.1.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Dados do distrato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_Toc332286866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20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67" w:history="1">
        <w:r w:rsidR="00AF69F3" w:rsidRPr="008A22D5">
          <w:rPr>
            <w:rStyle w:val="Hyperlink"/>
            <w:noProof/>
          </w:rPr>
          <w:t>RN4.2.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Situação do distrato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_Toc332286867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22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68" w:history="1">
        <w:r w:rsidR="00AF69F3" w:rsidRPr="008A22D5">
          <w:rPr>
            <w:rStyle w:val="Hyperlink"/>
            <w:noProof/>
          </w:rPr>
          <w:t>RN4.3.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Geração do extrato do distrato para publicação no DODF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_Toc332286868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22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69" w:history="1">
        <w:r w:rsidR="00AF69F3" w:rsidRPr="008A22D5">
          <w:rPr>
            <w:rStyle w:val="Hyperlink"/>
            <w:noProof/>
          </w:rPr>
          <w:t>RN4.4.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Geração do termo de distrato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_Toc332286869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23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70" w:history="1">
        <w:r w:rsidR="00AF69F3" w:rsidRPr="008A22D5">
          <w:rPr>
            <w:rStyle w:val="Hyperlink"/>
            <w:noProof/>
          </w:rPr>
          <w:t>RN4.5.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Prazos de distrato de contratos/convênios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_Toc332286870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23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71" w:history="1">
        <w:r w:rsidR="00AF69F3" w:rsidRPr="008A22D5">
          <w:rPr>
            <w:rStyle w:val="Hyperlink"/>
            <w:noProof/>
          </w:rPr>
          <w:t>RN4.6.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Texto padrão do termo de distrato para contrato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_Toc332286871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23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72" w:history="1">
        <w:r w:rsidR="00AF69F3" w:rsidRPr="008A22D5">
          <w:rPr>
            <w:rStyle w:val="Hyperlink"/>
            <w:noProof/>
          </w:rPr>
          <w:t>RN4.7.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Texto padrão do termo de distrato para convênio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_Toc332286872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25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73" w:history="1">
        <w:r w:rsidR="00AF69F3" w:rsidRPr="008A22D5">
          <w:rPr>
            <w:rStyle w:val="Hyperlink"/>
            <w:noProof/>
          </w:rPr>
          <w:t>RN4.8.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Modelo de extrato de distrato para publicação no DODF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_Toc332286873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27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74" w:history="1">
        <w:r w:rsidR="00AF69F3" w:rsidRPr="008A22D5">
          <w:rPr>
            <w:rStyle w:val="Hyperlink"/>
            <w:noProof/>
          </w:rPr>
          <w:t>RN4.9.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Modelo de extrato para ratificação da publicação do distrato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_Toc332286874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27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2"/>
        <w:tabs>
          <w:tab w:val="left" w:pos="1440"/>
          <w:tab w:val="right" w:leader="dot" w:pos="9015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eastAsia="pt-BR"/>
        </w:rPr>
      </w:pPr>
      <w:hyperlink w:anchor="_Toc332286875" w:history="1">
        <w:r w:rsidR="00AF69F3" w:rsidRPr="008A22D5">
          <w:rPr>
            <w:rStyle w:val="Hyperlink"/>
            <w:noProof/>
          </w:rPr>
          <w:t>RN 5.</w:t>
        </w:r>
        <w:r w:rsidR="00AF69F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Aditivo de contratos/convênios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_Toc332286875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27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76" w:history="1">
        <w:r w:rsidR="00AF69F3" w:rsidRPr="008A22D5">
          <w:rPr>
            <w:rStyle w:val="Hyperlink"/>
            <w:noProof/>
          </w:rPr>
          <w:t>RN5.1.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Dados do aditivo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_Toc332286876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27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77" w:history="1">
        <w:r w:rsidR="00AF69F3" w:rsidRPr="008A22D5">
          <w:rPr>
            <w:rStyle w:val="Hyperlink"/>
            <w:noProof/>
          </w:rPr>
          <w:t>RN5.2.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Período de vigência do aditivo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_Toc332286877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32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78" w:history="1">
        <w:r w:rsidR="00AF69F3" w:rsidRPr="008A22D5">
          <w:rPr>
            <w:rStyle w:val="Hyperlink"/>
            <w:noProof/>
          </w:rPr>
          <w:t>RN5.3.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Conversão da vigência do aditivo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_Toc332286878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32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79" w:history="1">
        <w:r w:rsidR="00AF69F3" w:rsidRPr="008A22D5">
          <w:rPr>
            <w:rStyle w:val="Hyperlink"/>
            <w:noProof/>
          </w:rPr>
          <w:t>RN5.4.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Limite de aditivos em relação à vigência do contrato/convênio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_Toc332286879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32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80" w:history="1">
        <w:r w:rsidR="00AF69F3" w:rsidRPr="008A22D5">
          <w:rPr>
            <w:rStyle w:val="Hyperlink"/>
            <w:noProof/>
          </w:rPr>
          <w:t>RN5.5.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Modelo de extrato para ratificação da publicação do aditivo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_Toc332286880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32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81" w:history="1">
        <w:r w:rsidR="00AF69F3" w:rsidRPr="008A22D5">
          <w:rPr>
            <w:rStyle w:val="Hyperlink"/>
            <w:noProof/>
          </w:rPr>
          <w:t>RN5.6.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Geração do extrato do aditivo para publicação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_Toc332286881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33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82" w:history="1">
        <w:r w:rsidR="00AF69F3" w:rsidRPr="008A22D5">
          <w:rPr>
            <w:rStyle w:val="Hyperlink"/>
            <w:noProof/>
          </w:rPr>
          <w:t>RN5.7.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Modelo de extrato de aditivo para publicação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_Toc332286882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33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83" w:history="1">
        <w:r w:rsidR="00AF69F3" w:rsidRPr="008A22D5">
          <w:rPr>
            <w:rStyle w:val="Hyperlink"/>
            <w:noProof/>
          </w:rPr>
          <w:t>RN5.8.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Vinculação do aditivo ao contrato/convênio principal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_Toc332286883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34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84" w:history="1">
        <w:r w:rsidR="00AF69F3" w:rsidRPr="008A22D5">
          <w:rPr>
            <w:rStyle w:val="Hyperlink"/>
            <w:noProof/>
          </w:rPr>
          <w:t>RN5.9.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Cancelada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_Toc332286884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34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85" w:history="1">
        <w:r w:rsidR="00AF69F3" w:rsidRPr="008A22D5">
          <w:rPr>
            <w:rStyle w:val="Hyperlink"/>
            <w:noProof/>
          </w:rPr>
          <w:t>RN5.10.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Modelo de extrato para ratificação da publicação do aditivo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_Toc332286885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34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86" w:history="1">
        <w:r w:rsidR="00AF69F3" w:rsidRPr="008A22D5">
          <w:rPr>
            <w:rStyle w:val="Hyperlink"/>
            <w:noProof/>
          </w:rPr>
          <w:t>RN5.11.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Campos por tipo de aditivo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_Toc332286886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35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2"/>
        <w:tabs>
          <w:tab w:val="left" w:pos="1440"/>
          <w:tab w:val="right" w:leader="dot" w:pos="9015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eastAsia="pt-BR"/>
        </w:rPr>
      </w:pPr>
      <w:hyperlink w:anchor="_Toc332286887" w:history="1">
        <w:r w:rsidR="00AF69F3" w:rsidRPr="008A22D5">
          <w:rPr>
            <w:rStyle w:val="Hyperlink"/>
            <w:noProof/>
          </w:rPr>
          <w:t>RN 6.</w:t>
        </w:r>
        <w:r w:rsidR="00AF69F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Nomeação de executores e substitutos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_Toc332286887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35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88" w:history="1">
        <w:r w:rsidR="00AF69F3" w:rsidRPr="008A22D5">
          <w:rPr>
            <w:rStyle w:val="Hyperlink"/>
            <w:noProof/>
          </w:rPr>
          <w:t>RN6.1.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Tipo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_Toc332286888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35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89" w:history="1">
        <w:r w:rsidR="00AF69F3" w:rsidRPr="008A22D5">
          <w:rPr>
            <w:rStyle w:val="Hyperlink"/>
            <w:noProof/>
          </w:rPr>
          <w:t>RN6.2.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Número da nomeação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_Toc332286889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36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90" w:history="1">
        <w:r w:rsidR="00AF69F3" w:rsidRPr="008A22D5">
          <w:rPr>
            <w:rStyle w:val="Hyperlink"/>
            <w:noProof/>
          </w:rPr>
          <w:t>RN6.3.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Forma de nomeação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_Toc332286890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36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91" w:history="1">
        <w:r w:rsidR="00AF69F3" w:rsidRPr="008A22D5">
          <w:rPr>
            <w:rStyle w:val="Hyperlink"/>
            <w:noProof/>
          </w:rPr>
          <w:t>RN6.4.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Validade da designação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_Toc332286891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36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92" w:history="1">
        <w:r w:rsidR="00AF69F3" w:rsidRPr="008A22D5">
          <w:rPr>
            <w:rStyle w:val="Hyperlink"/>
            <w:noProof/>
          </w:rPr>
          <w:t>RN6.5.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Substituto do responsável pela assinatura da OS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_Toc332286892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36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93" w:history="1">
        <w:r w:rsidR="00AF69F3" w:rsidRPr="008A22D5">
          <w:rPr>
            <w:rStyle w:val="Hyperlink"/>
            <w:noProof/>
          </w:rPr>
          <w:t>RN6.6.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Gerar arquivo de nomeação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_Toc332286893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37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94" w:history="1">
        <w:r w:rsidR="00AF69F3" w:rsidRPr="008A22D5">
          <w:rPr>
            <w:rStyle w:val="Hyperlink"/>
            <w:noProof/>
          </w:rPr>
          <w:t>RN6.7.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Nº da nomeação anterior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_Toc332286894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37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95" w:history="1">
        <w:r w:rsidR="00AF69F3" w:rsidRPr="008A22D5">
          <w:rPr>
            <w:rStyle w:val="Hyperlink"/>
            <w:noProof/>
          </w:rPr>
          <w:t>RN6.8.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Data de aprovação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_Toc332286895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37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96" w:history="1">
        <w:r w:rsidR="00AF69F3" w:rsidRPr="008A22D5">
          <w:rPr>
            <w:rStyle w:val="Hyperlink"/>
            <w:noProof/>
          </w:rPr>
          <w:t>RN6.9.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Situação da nomeação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_Toc332286896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37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97" w:history="1">
        <w:r w:rsidR="00AF69F3" w:rsidRPr="008A22D5">
          <w:rPr>
            <w:rStyle w:val="Hyperlink"/>
            <w:noProof/>
          </w:rPr>
          <w:t>RN6.10.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Histórico de substituição de nomeação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_Toc332286897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37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98" w:history="1">
        <w:r w:rsidR="00AF69F3" w:rsidRPr="008A22D5">
          <w:rPr>
            <w:rStyle w:val="Hyperlink"/>
            <w:noProof/>
          </w:rPr>
          <w:t>RN6.11.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Texto padrão da OS de nomeação para executor/substituto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_Toc332286898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37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99" w:history="1">
        <w:r w:rsidR="00AF69F3" w:rsidRPr="008A22D5">
          <w:rPr>
            <w:rStyle w:val="Hyperlink"/>
            <w:noProof/>
          </w:rPr>
          <w:t>RN6.12.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Texto padrão de nomeação para comissão de executores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_Toc332286899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38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00" w:history="1">
        <w:r w:rsidR="00AF69F3" w:rsidRPr="008A22D5">
          <w:rPr>
            <w:rStyle w:val="Hyperlink"/>
            <w:noProof/>
          </w:rPr>
          <w:t>RN6.13.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Texto padrão da nomeação de substituição de executores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_Toc332286900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39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01" w:history="1">
        <w:r w:rsidR="00AF69F3" w:rsidRPr="008A22D5">
          <w:rPr>
            <w:rStyle w:val="Hyperlink"/>
            <w:noProof/>
          </w:rPr>
          <w:t>RN6.14.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Nomeação do Presidente/Suplente da comissão de executores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_Toc332286901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40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02" w:history="1">
        <w:r w:rsidR="00AF69F3" w:rsidRPr="008A22D5">
          <w:rPr>
            <w:rStyle w:val="Hyperlink"/>
            <w:noProof/>
          </w:rPr>
          <w:t>RN6.15.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Cancelada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_Toc332286902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40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03" w:history="1">
        <w:r w:rsidR="00AF69F3" w:rsidRPr="008A22D5">
          <w:rPr>
            <w:rStyle w:val="Hyperlink"/>
            <w:noProof/>
          </w:rPr>
          <w:t>RN6.16.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Tipo de contrato/convênio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_Toc332286903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41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04" w:history="1">
        <w:r w:rsidR="00AF69F3" w:rsidRPr="008A22D5">
          <w:rPr>
            <w:rStyle w:val="Hyperlink"/>
            <w:noProof/>
          </w:rPr>
          <w:t>RN6.17.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Unidade executora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_Toc332286904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41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05" w:history="1">
        <w:r w:rsidR="00AF69F3" w:rsidRPr="008A22D5">
          <w:rPr>
            <w:rStyle w:val="Hyperlink"/>
            <w:noProof/>
          </w:rPr>
          <w:t>RN6.18.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Incluir Nomeação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_Toc332286905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41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2"/>
        <w:tabs>
          <w:tab w:val="left" w:pos="1440"/>
          <w:tab w:val="right" w:leader="dot" w:pos="9015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eastAsia="pt-BR"/>
        </w:rPr>
      </w:pPr>
      <w:hyperlink w:anchor="_Toc332286906" w:history="1">
        <w:r w:rsidR="00AF69F3" w:rsidRPr="008A22D5">
          <w:rPr>
            <w:rStyle w:val="Hyperlink"/>
            <w:noProof/>
          </w:rPr>
          <w:t>RN 7.</w:t>
        </w:r>
        <w:r w:rsidR="00AF69F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Detalhamento da Execução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_Toc332286906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41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07" w:history="1">
        <w:r w:rsidR="00AF69F3" w:rsidRPr="008A22D5">
          <w:rPr>
            <w:rStyle w:val="Hyperlink"/>
            <w:noProof/>
          </w:rPr>
          <w:t>RN7.1.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Dados da Contratada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_Toc332286907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41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08" w:history="1">
        <w:r w:rsidR="00AF69F3" w:rsidRPr="008A22D5">
          <w:rPr>
            <w:rStyle w:val="Hyperlink"/>
            <w:noProof/>
          </w:rPr>
          <w:t>RN7.2.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Dados do Contrato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_Toc332286908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41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09" w:history="1">
        <w:r w:rsidR="00AF69F3" w:rsidRPr="008A22D5">
          <w:rPr>
            <w:rStyle w:val="Hyperlink"/>
            <w:noProof/>
          </w:rPr>
          <w:t>RN7.3.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Dados do Empenho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_Toc332286909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41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10" w:history="1">
        <w:r w:rsidR="00AF69F3" w:rsidRPr="008A22D5">
          <w:rPr>
            <w:rStyle w:val="Hyperlink"/>
            <w:noProof/>
          </w:rPr>
          <w:t>RN7.4.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Campos para convênios tipo externos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_Toc332286910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11" w:history="1">
        <w:r w:rsidR="00AF69F3" w:rsidRPr="008A22D5">
          <w:rPr>
            <w:rStyle w:val="Hyperlink"/>
            <w:noProof/>
          </w:rPr>
          <w:t>RN7.5.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Campos descrição da etapa/subetapa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_Toc332286911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12" w:history="1">
        <w:r w:rsidR="00AF69F3" w:rsidRPr="008A22D5">
          <w:rPr>
            <w:rStyle w:val="Hyperlink"/>
            <w:noProof/>
          </w:rPr>
          <w:t>RN7.6.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valor autorizado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_Toc332286912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13" w:history="1">
        <w:r w:rsidR="00AF69F3" w:rsidRPr="008A22D5">
          <w:rPr>
            <w:rStyle w:val="Hyperlink"/>
            <w:noProof/>
          </w:rPr>
          <w:t>RN7.7.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saldo a autorizar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_Toc332286913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14" w:history="1">
        <w:r w:rsidR="00AF69F3" w:rsidRPr="008A22D5">
          <w:rPr>
            <w:rStyle w:val="Hyperlink"/>
            <w:noProof/>
          </w:rPr>
          <w:t>RN7.8.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Detalhar termos aditivos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_Toc332286914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15" w:history="1">
        <w:r w:rsidR="00AF69F3" w:rsidRPr="008A22D5">
          <w:rPr>
            <w:rStyle w:val="Hyperlink"/>
            <w:noProof/>
          </w:rPr>
          <w:t>RN7.9.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Ações Etapas e Subetapas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_Toc332286915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16" w:history="1">
        <w:r w:rsidR="00AF69F3" w:rsidRPr="008A22D5">
          <w:rPr>
            <w:rStyle w:val="Hyperlink"/>
            <w:noProof/>
          </w:rPr>
          <w:t>RN7.10.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Atualização das informações financeiras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_Toc332286916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17" w:history="1">
        <w:r w:rsidR="00AF69F3" w:rsidRPr="008A22D5">
          <w:rPr>
            <w:rStyle w:val="Hyperlink"/>
            <w:noProof/>
          </w:rPr>
          <w:t>RN7.11.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Situação do aditivo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_Toc332286917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18" w:history="1">
        <w:r w:rsidR="00AF69F3" w:rsidRPr="008A22D5">
          <w:rPr>
            <w:rStyle w:val="Hyperlink"/>
            <w:noProof/>
          </w:rPr>
          <w:t>RN7.12.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executor responsável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_Toc332286918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19" w:history="1">
        <w:r w:rsidR="00AF69F3" w:rsidRPr="008A22D5">
          <w:rPr>
            <w:rStyle w:val="Hyperlink"/>
            <w:noProof/>
          </w:rPr>
          <w:t>RN7.13.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valor contratual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_Toc332286919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20" w:history="1">
        <w:r w:rsidR="00AF69F3" w:rsidRPr="008A22D5">
          <w:rPr>
            <w:rStyle w:val="Hyperlink"/>
            <w:noProof/>
          </w:rPr>
          <w:t>RN7.14.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valor contratual aditado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_Toc332286920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43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21" w:history="1">
        <w:r w:rsidR="00AF69F3" w:rsidRPr="008A22D5">
          <w:rPr>
            <w:rStyle w:val="Hyperlink"/>
            <w:noProof/>
          </w:rPr>
          <w:t>RN7.15.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Informações das Ordens de Serviço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_Toc332286921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43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22" w:history="1">
        <w:r w:rsidR="00AF69F3" w:rsidRPr="008A22D5">
          <w:rPr>
            <w:rStyle w:val="Hyperlink"/>
            <w:noProof/>
          </w:rPr>
          <w:t>RN7.16.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Caixa de informações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_Toc332286922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43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23" w:history="1">
        <w:r w:rsidR="00AF69F3" w:rsidRPr="008A22D5">
          <w:rPr>
            <w:rStyle w:val="Hyperlink"/>
            <w:noProof/>
          </w:rPr>
          <w:t>RN7.17.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Termos de Recebimento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_Toc332286923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43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24" w:history="1">
        <w:r w:rsidR="00AF69F3" w:rsidRPr="008A22D5">
          <w:rPr>
            <w:rStyle w:val="Hyperlink"/>
            <w:noProof/>
          </w:rPr>
          <w:t>RN7.18.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Opção para emissão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_Toc332286924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43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25" w:history="1">
        <w:r w:rsidR="00AF69F3" w:rsidRPr="008A22D5">
          <w:rPr>
            <w:rStyle w:val="Hyperlink"/>
            <w:noProof/>
          </w:rPr>
          <w:t>RN7.19.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Modelo do Termo de Recebimento Provisório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_Toc332286925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44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26" w:history="1">
        <w:r w:rsidR="00AF69F3" w:rsidRPr="008A22D5">
          <w:rPr>
            <w:rStyle w:val="Hyperlink"/>
            <w:noProof/>
          </w:rPr>
          <w:t>RN7.20.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Modelo do Termo de Recebimento Definitivo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_Toc332286926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45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27" w:history="1">
        <w:r w:rsidR="00AF69F3" w:rsidRPr="008A22D5">
          <w:rPr>
            <w:rStyle w:val="Hyperlink"/>
            <w:noProof/>
          </w:rPr>
          <w:t>RN7.21.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Modelo do Relatório Final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_Toc332286927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46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28" w:history="1">
        <w:r w:rsidR="00AF69F3" w:rsidRPr="008A22D5">
          <w:rPr>
            <w:rStyle w:val="Hyperlink"/>
            <w:noProof/>
          </w:rPr>
          <w:t>RN7.22.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Consultar detalhamento para perfil executor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_Toc332286928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49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29" w:history="1">
        <w:r w:rsidR="00AF69F3" w:rsidRPr="008A22D5">
          <w:rPr>
            <w:rStyle w:val="Hyperlink"/>
            <w:noProof/>
          </w:rPr>
          <w:t>RN7.23.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Visualizar objeto do contrato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_Toc332286929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49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2"/>
        <w:tabs>
          <w:tab w:val="left" w:pos="1440"/>
          <w:tab w:val="right" w:leader="dot" w:pos="9015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eastAsia="pt-BR"/>
        </w:rPr>
      </w:pPr>
      <w:hyperlink w:anchor="_Toc332286930" w:history="1">
        <w:r w:rsidR="00AF69F3" w:rsidRPr="008A22D5">
          <w:rPr>
            <w:rStyle w:val="Hyperlink"/>
            <w:noProof/>
          </w:rPr>
          <w:t>RN 8.</w:t>
        </w:r>
        <w:r w:rsidR="00AF69F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Manter Etapas e Subetapas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_Toc332286930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49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31" w:history="1">
        <w:r w:rsidR="00AF69F3" w:rsidRPr="008A22D5">
          <w:rPr>
            <w:rStyle w:val="Hyperlink"/>
            <w:noProof/>
          </w:rPr>
          <w:t>RN8.1.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Prazo de execução da etapa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_Toc332286931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49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32" w:history="1">
        <w:r w:rsidR="00AF69F3" w:rsidRPr="008A22D5">
          <w:rPr>
            <w:rStyle w:val="Hyperlink"/>
            <w:noProof/>
          </w:rPr>
          <w:t>RN8.2.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Prazo de execução da subetapa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_Toc332286932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49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33" w:history="1">
        <w:r w:rsidR="00AF69F3" w:rsidRPr="008A22D5">
          <w:rPr>
            <w:rStyle w:val="Hyperlink"/>
            <w:noProof/>
          </w:rPr>
          <w:t>RN8.3.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prazos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_Toc332286933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49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34" w:history="1">
        <w:r w:rsidR="00AF69F3" w:rsidRPr="008A22D5">
          <w:rPr>
            <w:rStyle w:val="Hyperlink"/>
            <w:noProof/>
          </w:rPr>
          <w:t>RN8.4.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Quantidade de etapas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_Toc332286934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49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35" w:history="1">
        <w:r w:rsidR="00AF69F3" w:rsidRPr="008A22D5">
          <w:rPr>
            <w:rStyle w:val="Hyperlink"/>
            <w:noProof/>
          </w:rPr>
          <w:t>RN8.5.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Quantidade de Subetapa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_Toc332286935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49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36" w:history="1">
        <w:r w:rsidR="00AF69F3" w:rsidRPr="008A22D5">
          <w:rPr>
            <w:rStyle w:val="Hyperlink"/>
            <w:noProof/>
          </w:rPr>
          <w:t>RN8.6.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Executor Responsável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_Toc332286936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49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37" w:history="1">
        <w:r w:rsidR="00AF69F3" w:rsidRPr="008A22D5">
          <w:rPr>
            <w:rStyle w:val="Hyperlink"/>
            <w:noProof/>
          </w:rPr>
          <w:t>RN8.7.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Valor da etapa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_Toc332286937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49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38" w:history="1">
        <w:r w:rsidR="00AF69F3" w:rsidRPr="008A22D5">
          <w:rPr>
            <w:rStyle w:val="Hyperlink"/>
            <w:noProof/>
          </w:rPr>
          <w:t>RN8.8.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Valor da Subetapa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_Toc332286938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49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39" w:history="1">
        <w:r w:rsidR="00AF69F3" w:rsidRPr="008A22D5">
          <w:rPr>
            <w:rStyle w:val="Hyperlink"/>
            <w:noProof/>
          </w:rPr>
          <w:t>RN8.9.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prazo para analise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_Toc332286939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49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40" w:history="1">
        <w:r w:rsidR="00AF69F3" w:rsidRPr="008A22D5">
          <w:rPr>
            <w:rStyle w:val="Hyperlink"/>
            <w:noProof/>
          </w:rPr>
          <w:t>RN8.10.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prazo para Correção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_Toc332286940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50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41" w:history="1">
        <w:r w:rsidR="00AF69F3" w:rsidRPr="008A22D5">
          <w:rPr>
            <w:rStyle w:val="Hyperlink"/>
            <w:noProof/>
          </w:rPr>
          <w:t>RN8.11.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Opção para inclusão de diversos registros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_Toc332286941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50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42" w:history="1">
        <w:r w:rsidR="00AF69F3" w:rsidRPr="008A22D5">
          <w:rPr>
            <w:rStyle w:val="Hyperlink"/>
            <w:noProof/>
          </w:rPr>
          <w:t>RN8.12.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Exclusão de etapas/subetapas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_Toc332286942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50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43" w:history="1">
        <w:r w:rsidR="00AF69F3" w:rsidRPr="008A22D5">
          <w:rPr>
            <w:rStyle w:val="Hyperlink"/>
            <w:noProof/>
          </w:rPr>
          <w:t>RN8.13.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Alteração de etapas/subetapas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_Toc332286943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50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44" w:history="1">
        <w:r w:rsidR="00AF69F3" w:rsidRPr="008A22D5">
          <w:rPr>
            <w:rStyle w:val="Hyperlink"/>
            <w:noProof/>
          </w:rPr>
          <w:t>RN8.14.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Etapas/subetapas com situação igual normal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_Toc332286944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50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45" w:history="1">
        <w:r w:rsidR="00AF69F3" w:rsidRPr="008A22D5">
          <w:rPr>
            <w:rStyle w:val="Hyperlink"/>
            <w:noProof/>
          </w:rPr>
          <w:t>RN8.15.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prazo para Re-analise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_Toc332286945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50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46" w:history="1">
        <w:r w:rsidR="00AF69F3" w:rsidRPr="008A22D5">
          <w:rPr>
            <w:rStyle w:val="Hyperlink"/>
            <w:noProof/>
          </w:rPr>
          <w:t>RN8.16.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período análise/correção e re-analise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_Toc332286946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50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47" w:history="1">
        <w:r w:rsidR="00AF69F3" w:rsidRPr="008A22D5">
          <w:rPr>
            <w:rStyle w:val="Hyperlink"/>
            <w:noProof/>
          </w:rPr>
          <w:t>RN8.17.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tipo unidade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_Toc332286947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51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48" w:history="1">
        <w:r w:rsidR="00AF69F3" w:rsidRPr="008A22D5">
          <w:rPr>
            <w:rStyle w:val="Hyperlink"/>
            <w:noProof/>
          </w:rPr>
          <w:t>RN8.18.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Etapas com subetapas vinculadas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_Toc332286948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51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49" w:history="1">
        <w:r w:rsidR="00AF69F3" w:rsidRPr="008A22D5">
          <w:rPr>
            <w:rStyle w:val="Hyperlink"/>
            <w:noProof/>
          </w:rPr>
          <w:t>RN8.19.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Selecionar opção de vincular dados do contrato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_Toc332286949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51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50" w:history="1">
        <w:r w:rsidR="00AF69F3" w:rsidRPr="008A22D5">
          <w:rPr>
            <w:rStyle w:val="Hyperlink"/>
            <w:noProof/>
          </w:rPr>
          <w:t>RN8.20.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Processo de pagamento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_Toc332286950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51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51" w:history="1">
        <w:r w:rsidR="00AF69F3" w:rsidRPr="008A22D5">
          <w:rPr>
            <w:rStyle w:val="Hyperlink"/>
            <w:noProof/>
          </w:rPr>
          <w:t>RN8.21.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Listagem de ordem de serviço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_Toc332286951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51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52" w:history="1">
        <w:r w:rsidR="00AF69F3" w:rsidRPr="008A22D5">
          <w:rPr>
            <w:rStyle w:val="Hyperlink"/>
            <w:noProof/>
          </w:rPr>
          <w:t>RN8.22.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Listagem de pagamento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_Toc332286952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51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53" w:history="1">
        <w:r w:rsidR="00AF69F3" w:rsidRPr="008A22D5">
          <w:rPr>
            <w:rStyle w:val="Hyperlink"/>
            <w:noProof/>
          </w:rPr>
          <w:t>RN8.23.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Listagem de vistorias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_Toc332286953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54" w:history="1">
        <w:r w:rsidR="00AF69F3" w:rsidRPr="008A22D5">
          <w:rPr>
            <w:rStyle w:val="Hyperlink"/>
            <w:noProof/>
          </w:rPr>
          <w:t>RN8.24.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quantidade executada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_Toc332286954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55" w:history="1">
        <w:r w:rsidR="00AF69F3" w:rsidRPr="008A22D5">
          <w:rPr>
            <w:rStyle w:val="Hyperlink"/>
            <w:noProof/>
          </w:rPr>
          <w:t>RN8.25.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Listagem de empreendimentos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_Toc332286955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56" w:history="1">
        <w:r w:rsidR="00AF69F3" w:rsidRPr="008A22D5">
          <w:rPr>
            <w:rStyle w:val="Hyperlink"/>
            <w:noProof/>
          </w:rPr>
          <w:t>RN8.26.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data limite para pagamento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_Toc332286956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57" w:history="1">
        <w:r w:rsidR="00AF69F3" w:rsidRPr="008A22D5">
          <w:rPr>
            <w:rStyle w:val="Hyperlink"/>
            <w:noProof/>
          </w:rPr>
          <w:t>RN8.27.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Ocultar campo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_Toc332286957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58" w:history="1">
        <w:r w:rsidR="00AF69F3" w:rsidRPr="008A22D5">
          <w:rPr>
            <w:rStyle w:val="Hyperlink"/>
            <w:noProof/>
          </w:rPr>
          <w:t>RN8.28.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período para atesto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_Toc332286958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59" w:history="1">
        <w:r w:rsidR="00AF69F3" w:rsidRPr="008A22D5">
          <w:rPr>
            <w:rStyle w:val="Hyperlink"/>
            <w:noProof/>
          </w:rPr>
          <w:t>RN8.29.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Opção de detalhamento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_Toc332286959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60" w:history="1">
        <w:r w:rsidR="00AF69F3" w:rsidRPr="008A22D5">
          <w:rPr>
            <w:rStyle w:val="Hyperlink"/>
            <w:noProof/>
          </w:rPr>
          <w:t>RN8.30.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Planejamento Orçamentário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_Toc332286960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2"/>
        <w:tabs>
          <w:tab w:val="left" w:pos="1440"/>
          <w:tab w:val="right" w:leader="dot" w:pos="9015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eastAsia="pt-BR"/>
        </w:rPr>
      </w:pPr>
      <w:hyperlink w:anchor="_Toc332286961" w:history="1">
        <w:r w:rsidR="00AF69F3" w:rsidRPr="008A22D5">
          <w:rPr>
            <w:rStyle w:val="Hyperlink"/>
            <w:noProof/>
          </w:rPr>
          <w:t>RN 9.</w:t>
        </w:r>
        <w:r w:rsidR="00AF69F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Manter Ordem de serviço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_Toc332286961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62" w:history="1">
        <w:r w:rsidR="00AF69F3" w:rsidRPr="008A22D5">
          <w:rPr>
            <w:rStyle w:val="Hyperlink"/>
            <w:noProof/>
          </w:rPr>
          <w:t>RN9.1.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Situação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_Toc332286962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63" w:history="1">
        <w:r w:rsidR="00AF69F3" w:rsidRPr="008A22D5">
          <w:rPr>
            <w:rStyle w:val="Hyperlink"/>
            <w:noProof/>
          </w:rPr>
          <w:t>RN9.2.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Emissão de Ordem de serviço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_Toc332286963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53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64" w:history="1">
        <w:r w:rsidR="00AF69F3" w:rsidRPr="008A22D5">
          <w:rPr>
            <w:rStyle w:val="Hyperlink"/>
            <w:noProof/>
          </w:rPr>
          <w:t>RN9.3.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Ordem de serviço para convênios externos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_Toc332286964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53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65" w:history="1">
        <w:r w:rsidR="00AF69F3" w:rsidRPr="008A22D5">
          <w:rPr>
            <w:rStyle w:val="Hyperlink"/>
            <w:noProof/>
          </w:rPr>
          <w:t>RN9.4.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Emissão de Os de autorização do tipo total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_Toc332286965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53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66" w:history="1">
        <w:r w:rsidR="00AF69F3" w:rsidRPr="008A22D5">
          <w:rPr>
            <w:rStyle w:val="Hyperlink"/>
            <w:noProof/>
          </w:rPr>
          <w:t>RN9.5.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Campos para as OS situação modificada;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_Toc332286966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54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67" w:history="1">
        <w:r w:rsidR="00AF69F3" w:rsidRPr="008A22D5">
          <w:rPr>
            <w:rStyle w:val="Hyperlink"/>
            <w:noProof/>
          </w:rPr>
          <w:t>RN9.6.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Emissão de OS de cancelamento do tipo total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_Toc332286967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54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68" w:history="1">
        <w:r w:rsidR="00AF69F3" w:rsidRPr="008A22D5">
          <w:rPr>
            <w:rStyle w:val="Hyperlink"/>
            <w:noProof/>
          </w:rPr>
          <w:t>RN9.7.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Dados do Diretor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_Toc332286968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54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69" w:history="1">
        <w:r w:rsidR="00AF69F3" w:rsidRPr="008A22D5">
          <w:rPr>
            <w:rStyle w:val="Hyperlink"/>
            <w:noProof/>
          </w:rPr>
          <w:t>RN9.8.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Dados do empenho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_Toc332286969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54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70" w:history="1">
        <w:r w:rsidR="00AF69F3" w:rsidRPr="008A22D5">
          <w:rPr>
            <w:rStyle w:val="Hyperlink"/>
            <w:noProof/>
          </w:rPr>
          <w:t>RN9.9.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Lista de empenhos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_Toc332286970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54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71" w:history="1">
        <w:r w:rsidR="00AF69F3" w:rsidRPr="008A22D5">
          <w:rPr>
            <w:rStyle w:val="Hyperlink"/>
            <w:noProof/>
          </w:rPr>
          <w:t>RN9.10.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valor reservado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_Toc332286971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55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72" w:history="1">
        <w:r w:rsidR="00AF69F3" w:rsidRPr="008A22D5">
          <w:rPr>
            <w:rStyle w:val="Hyperlink"/>
            <w:noProof/>
          </w:rPr>
          <w:t>RN9.11.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saldo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_Toc332286972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55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73" w:history="1">
        <w:r w:rsidR="00AF69F3" w:rsidRPr="008A22D5">
          <w:rPr>
            <w:rStyle w:val="Hyperlink"/>
            <w:noProof/>
          </w:rPr>
          <w:t>RN9.12.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Etapa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_Toc332286973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55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74" w:history="1">
        <w:r w:rsidR="00AF69F3" w:rsidRPr="008A22D5">
          <w:rPr>
            <w:rStyle w:val="Hyperlink"/>
            <w:noProof/>
          </w:rPr>
          <w:t>RN9.13.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subetapa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_Toc332286974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55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75" w:history="1">
        <w:r w:rsidR="00AF69F3" w:rsidRPr="008A22D5">
          <w:rPr>
            <w:rStyle w:val="Hyperlink"/>
            <w:noProof/>
          </w:rPr>
          <w:t>RN9.14.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Prazo de execução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_Toc332286975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55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76" w:history="1">
        <w:r w:rsidR="00AF69F3" w:rsidRPr="008A22D5">
          <w:rPr>
            <w:rStyle w:val="Hyperlink"/>
            <w:noProof/>
          </w:rPr>
          <w:t>RN9.15.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Lista de emissão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_Toc332286976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55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77" w:history="1">
        <w:r w:rsidR="00AF69F3" w:rsidRPr="008A22D5">
          <w:rPr>
            <w:rStyle w:val="Hyperlink"/>
            <w:noProof/>
          </w:rPr>
          <w:t>RN9.16.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Tipo de ordem de serviço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_Toc332286977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55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78" w:history="1">
        <w:r w:rsidR="00AF69F3" w:rsidRPr="008A22D5">
          <w:rPr>
            <w:rStyle w:val="Hyperlink"/>
            <w:noProof/>
          </w:rPr>
          <w:t>RN9.17.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substituto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_Toc332286978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55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79" w:history="1">
        <w:r w:rsidR="00AF69F3" w:rsidRPr="008A22D5">
          <w:rPr>
            <w:rStyle w:val="Hyperlink"/>
            <w:noProof/>
          </w:rPr>
          <w:t>RN9.18.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deverá estar preenchido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_Toc332286979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55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80" w:history="1">
        <w:r w:rsidR="00AF69F3" w:rsidRPr="008A22D5">
          <w:rPr>
            <w:rStyle w:val="Hyperlink"/>
            <w:noProof/>
          </w:rPr>
          <w:t>RN9.19.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Exclusão/Alteração de OS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_Toc332286980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56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81" w:history="1">
        <w:r w:rsidR="00AF69F3" w:rsidRPr="008A22D5">
          <w:rPr>
            <w:rStyle w:val="Hyperlink"/>
            <w:noProof/>
          </w:rPr>
          <w:t>RN9.20.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Texto padrão da Ordem de Serviço para autorização – Total – Unidade executora GEMAM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_Toc332286981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56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82" w:history="1">
        <w:r w:rsidR="00AF69F3" w:rsidRPr="008A22D5">
          <w:rPr>
            <w:rStyle w:val="Hyperlink"/>
            <w:noProof/>
          </w:rPr>
          <w:t>RN9.21.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Texto padrão da Ordem de Serviço para autorização – Total – Unidade executora GEREN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_Toc332286982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56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83" w:history="1">
        <w:r w:rsidR="00AF69F3" w:rsidRPr="008A22D5">
          <w:rPr>
            <w:rStyle w:val="Hyperlink"/>
            <w:noProof/>
          </w:rPr>
          <w:t>RN9.22.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Texto padrão da Ordem de Serviço para autorização – Total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_Toc332286983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57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84" w:history="1">
        <w:r w:rsidR="00AF69F3" w:rsidRPr="008A22D5">
          <w:rPr>
            <w:rStyle w:val="Hyperlink"/>
            <w:noProof/>
          </w:rPr>
          <w:t>RN9.23.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Texto padrão da Ordem de Serviço para autorização – Parcial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_Toc332286984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58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85" w:history="1">
        <w:r w:rsidR="00AF69F3" w:rsidRPr="008A22D5">
          <w:rPr>
            <w:rStyle w:val="Hyperlink"/>
            <w:noProof/>
          </w:rPr>
          <w:t>RN9.24.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Texto padrão da Ordem de Serviço para cancelamento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_Toc332286985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59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86" w:history="1">
        <w:r w:rsidR="00AF69F3" w:rsidRPr="008A22D5">
          <w:rPr>
            <w:rStyle w:val="Hyperlink"/>
            <w:noProof/>
          </w:rPr>
          <w:t>RN9.25.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Texto padrão da Ordem de Serviço para cancelamento – Total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_Toc332286986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60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87" w:history="1">
        <w:r w:rsidR="00AF69F3" w:rsidRPr="008A22D5">
          <w:rPr>
            <w:rStyle w:val="Hyperlink"/>
            <w:noProof/>
          </w:rPr>
          <w:t>RN9.26.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valor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_Toc332286987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61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2"/>
        <w:tabs>
          <w:tab w:val="left" w:pos="1440"/>
          <w:tab w:val="right" w:leader="dot" w:pos="9015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eastAsia="pt-BR"/>
        </w:rPr>
      </w:pPr>
      <w:hyperlink w:anchor="_Toc332286988" w:history="1">
        <w:r w:rsidR="00AF69F3" w:rsidRPr="008A22D5">
          <w:rPr>
            <w:rStyle w:val="Hyperlink"/>
            <w:noProof/>
          </w:rPr>
          <w:t>RN 10.</w:t>
        </w:r>
        <w:r w:rsidR="00AF69F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Manter Pagamento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_Toc332286988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61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89" w:history="1">
        <w:r w:rsidR="00AF69F3" w:rsidRPr="008A22D5">
          <w:rPr>
            <w:rStyle w:val="Hyperlink"/>
            <w:noProof/>
          </w:rPr>
          <w:t>RN10.1.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Situação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_Toc332286989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61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90" w:history="1">
        <w:r w:rsidR="00AF69F3" w:rsidRPr="008A22D5">
          <w:rPr>
            <w:rStyle w:val="Hyperlink"/>
            <w:noProof/>
          </w:rPr>
          <w:t>RN10.2.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data pagamento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_Toc332286990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61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91" w:history="1">
        <w:r w:rsidR="00AF69F3" w:rsidRPr="008A22D5">
          <w:rPr>
            <w:rStyle w:val="Hyperlink"/>
            <w:noProof/>
          </w:rPr>
          <w:t>RN10.3.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Item fatura de reajuste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_Toc332286991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92" w:history="1">
        <w:r w:rsidR="00AF69F3" w:rsidRPr="008A22D5">
          <w:rPr>
            <w:rStyle w:val="Hyperlink"/>
            <w:noProof/>
          </w:rPr>
          <w:t>RN10.4.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tipo de documento;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_Toc332286992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93" w:history="1">
        <w:r w:rsidR="00AF69F3" w:rsidRPr="008A22D5">
          <w:rPr>
            <w:rStyle w:val="Hyperlink"/>
            <w:noProof/>
          </w:rPr>
          <w:t>RN10.5.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ano;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_Toc332286993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94" w:history="1">
        <w:r w:rsidR="00AF69F3" w:rsidRPr="008A22D5">
          <w:rPr>
            <w:rStyle w:val="Hyperlink"/>
            <w:noProof/>
          </w:rPr>
          <w:t>RN10.6.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data de emissão;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_Toc332286994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95" w:history="1">
        <w:r w:rsidR="00AF69F3" w:rsidRPr="008A22D5">
          <w:rPr>
            <w:rStyle w:val="Hyperlink"/>
            <w:noProof/>
          </w:rPr>
          <w:t>RN10.7.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valor total dos serviços;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_Toc332286995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96" w:history="1">
        <w:r w:rsidR="00AF69F3" w:rsidRPr="008A22D5">
          <w:rPr>
            <w:rStyle w:val="Hyperlink"/>
            <w:noProof/>
          </w:rPr>
          <w:t>RN10.8.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Listagem de serviços prestados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_Toc332286996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97" w:history="1">
        <w:r w:rsidR="00AF69F3" w:rsidRPr="008A22D5">
          <w:rPr>
            <w:rStyle w:val="Hyperlink"/>
            <w:noProof/>
          </w:rPr>
          <w:t>RN10.9.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empenho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_Toc332286997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98" w:history="1">
        <w:r w:rsidR="00AF69F3" w:rsidRPr="008A22D5">
          <w:rPr>
            <w:rStyle w:val="Hyperlink"/>
            <w:noProof/>
          </w:rPr>
          <w:t>RN10.10.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processo de pagamento;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_Toc332286998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99" w:history="1">
        <w:r w:rsidR="00AF69F3" w:rsidRPr="008A22D5">
          <w:rPr>
            <w:rStyle w:val="Hyperlink"/>
            <w:noProof/>
          </w:rPr>
          <w:t>RN10.11.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motivo da devolução;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_Toc332286999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00" w:history="1">
        <w:r w:rsidR="00AF69F3" w:rsidRPr="008A22D5">
          <w:rPr>
            <w:rStyle w:val="Hyperlink"/>
            <w:noProof/>
          </w:rPr>
          <w:t>RN10.12.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listagem de empenhos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_Toc332287000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01" w:history="1">
        <w:r w:rsidR="00AF69F3" w:rsidRPr="008A22D5">
          <w:rPr>
            <w:rStyle w:val="Hyperlink"/>
            <w:noProof/>
          </w:rPr>
          <w:t>RN10.13.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detalhamento do atesto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_Toc332287001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63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02" w:history="1">
        <w:r w:rsidR="00AF69F3" w:rsidRPr="008A22D5">
          <w:rPr>
            <w:rStyle w:val="Hyperlink"/>
            <w:noProof/>
          </w:rPr>
          <w:t>RN10.14.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Alterar pagamento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_Toc332287002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63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03" w:history="1">
        <w:r w:rsidR="00AF69F3" w:rsidRPr="008A22D5">
          <w:rPr>
            <w:rStyle w:val="Hyperlink"/>
            <w:noProof/>
          </w:rPr>
          <w:t>RN10.15.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data limite para atesto;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_Toc332287003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63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04" w:history="1">
        <w:r w:rsidR="00AF69F3" w:rsidRPr="008A22D5">
          <w:rPr>
            <w:rStyle w:val="Hyperlink"/>
            <w:noProof/>
          </w:rPr>
          <w:t>RN10.16.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valor atestado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_Toc332287004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63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05" w:history="1">
        <w:r w:rsidR="00AF69F3" w:rsidRPr="008A22D5">
          <w:rPr>
            <w:rStyle w:val="Hyperlink"/>
            <w:noProof/>
          </w:rPr>
          <w:t>RN10.17.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Detalhamento do atesto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_Toc332287005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63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06" w:history="1">
        <w:r w:rsidR="00AF69F3" w:rsidRPr="008A22D5">
          <w:rPr>
            <w:rStyle w:val="Hyperlink"/>
            <w:noProof/>
          </w:rPr>
          <w:t>RN10.18.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valor bruto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_Toc332287006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63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07" w:history="1">
        <w:r w:rsidR="00AF69F3" w:rsidRPr="008A22D5">
          <w:rPr>
            <w:rStyle w:val="Hyperlink"/>
            <w:noProof/>
          </w:rPr>
          <w:t>RN10.19.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Devolução de pagamento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_Toc332287007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63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08" w:history="1">
        <w:r w:rsidR="00AF69F3" w:rsidRPr="008A22D5">
          <w:rPr>
            <w:rStyle w:val="Hyperlink"/>
            <w:noProof/>
          </w:rPr>
          <w:t>RN10.20.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data Vencimento;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_Toc332287008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63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09" w:history="1">
        <w:r w:rsidR="00AF69F3" w:rsidRPr="008A22D5">
          <w:rPr>
            <w:rStyle w:val="Hyperlink"/>
            <w:noProof/>
          </w:rPr>
          <w:t>RN10.21.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Exclusão de pagamento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_Toc332287009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63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10" w:history="1">
        <w:r w:rsidR="00AF69F3" w:rsidRPr="008A22D5">
          <w:rPr>
            <w:rStyle w:val="Hyperlink"/>
            <w:noProof/>
          </w:rPr>
          <w:t>RN10.22.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Pagamentos referentes a convênios externos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_Toc332287010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63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11" w:history="1">
        <w:r w:rsidR="00AF69F3" w:rsidRPr="008A22D5">
          <w:rPr>
            <w:rStyle w:val="Hyperlink"/>
            <w:noProof/>
          </w:rPr>
          <w:t>RN10.23.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número do expediente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_Toc332287011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64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12" w:history="1">
        <w:r w:rsidR="00AF69F3" w:rsidRPr="008A22D5">
          <w:rPr>
            <w:rStyle w:val="Hyperlink"/>
            <w:noProof/>
          </w:rPr>
          <w:t>RN10.24.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etapa/subetapa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_Toc332287012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64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13" w:history="1">
        <w:r w:rsidR="00AF69F3" w:rsidRPr="008A22D5">
          <w:rPr>
            <w:rStyle w:val="Hyperlink"/>
            <w:noProof/>
          </w:rPr>
          <w:t>RN10.25.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Nº da OS de autorização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_Toc332287013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64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14" w:history="1">
        <w:r w:rsidR="00AF69F3" w:rsidRPr="008A22D5">
          <w:rPr>
            <w:rStyle w:val="Hyperlink"/>
            <w:noProof/>
          </w:rPr>
          <w:t>RN10.26.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Numeração/Ano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_Toc332287014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64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15" w:history="1">
        <w:r w:rsidR="00AF69F3" w:rsidRPr="008A22D5">
          <w:rPr>
            <w:rStyle w:val="Hyperlink"/>
            <w:noProof/>
          </w:rPr>
          <w:t>RN10.27.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Alteração dos campos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_Toc332287015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64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16" w:history="1">
        <w:r w:rsidR="00AF69F3" w:rsidRPr="008A22D5">
          <w:rPr>
            <w:rStyle w:val="Hyperlink"/>
            <w:noProof/>
          </w:rPr>
          <w:t>RN10.28.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Atestar documento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_Toc332287016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64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2"/>
        <w:tabs>
          <w:tab w:val="left" w:pos="1440"/>
          <w:tab w:val="right" w:leader="dot" w:pos="9015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eastAsia="pt-BR"/>
        </w:rPr>
      </w:pPr>
      <w:hyperlink w:anchor="_Toc332287017" w:history="1">
        <w:r w:rsidR="00AF69F3" w:rsidRPr="008A22D5">
          <w:rPr>
            <w:rStyle w:val="Hyperlink"/>
            <w:noProof/>
          </w:rPr>
          <w:t>RN 11.</w:t>
        </w:r>
        <w:r w:rsidR="00AF69F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Manter Repasse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_Toc332287017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64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18" w:history="1">
        <w:r w:rsidR="00AF69F3" w:rsidRPr="008A22D5">
          <w:rPr>
            <w:rStyle w:val="Hyperlink"/>
            <w:noProof/>
          </w:rPr>
          <w:t>RN11.1.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número do expediente;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_Toc332287018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64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19" w:history="1">
        <w:r w:rsidR="00AF69F3" w:rsidRPr="008A22D5">
          <w:rPr>
            <w:rStyle w:val="Hyperlink"/>
            <w:noProof/>
          </w:rPr>
          <w:t>RN11.2.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empenho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_Toc332287019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64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20" w:history="1">
        <w:r w:rsidR="00AF69F3" w:rsidRPr="008A22D5">
          <w:rPr>
            <w:rStyle w:val="Hyperlink"/>
            <w:noProof/>
          </w:rPr>
          <w:t>RN11.3.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Situação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_Toc332287020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64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21" w:history="1">
        <w:r w:rsidR="00AF69F3" w:rsidRPr="008A22D5">
          <w:rPr>
            <w:rStyle w:val="Hyperlink"/>
            <w:noProof/>
          </w:rPr>
          <w:t>RN11.4.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data do repasse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_Toc332287021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65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22" w:history="1">
        <w:r w:rsidR="00AF69F3" w:rsidRPr="008A22D5">
          <w:rPr>
            <w:rStyle w:val="Hyperlink"/>
            <w:noProof/>
          </w:rPr>
          <w:t>RN11.5.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listagem de empenhos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_Toc332287022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65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23" w:history="1">
        <w:r w:rsidR="00AF69F3" w:rsidRPr="008A22D5">
          <w:rPr>
            <w:rStyle w:val="Hyperlink"/>
            <w:noProof/>
          </w:rPr>
          <w:t>RN11.6.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Apresentação do menu repasse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_Toc332287023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65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24" w:history="1">
        <w:r w:rsidR="00AF69F3" w:rsidRPr="008A22D5">
          <w:rPr>
            <w:rStyle w:val="Hyperlink"/>
            <w:noProof/>
          </w:rPr>
          <w:t>RN11.7.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valor do repasse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_Toc332287024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65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25" w:history="1">
        <w:r w:rsidR="00AF69F3" w:rsidRPr="008A22D5">
          <w:rPr>
            <w:rStyle w:val="Hyperlink"/>
            <w:noProof/>
          </w:rPr>
          <w:t>RN11.8.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valor utilizado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_Toc332287025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65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2"/>
        <w:tabs>
          <w:tab w:val="left" w:pos="1440"/>
          <w:tab w:val="right" w:leader="dot" w:pos="9015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eastAsia="pt-BR"/>
        </w:rPr>
      </w:pPr>
      <w:hyperlink w:anchor="_Toc332287026" w:history="1">
        <w:r w:rsidR="00AF69F3" w:rsidRPr="008A22D5">
          <w:rPr>
            <w:rStyle w:val="Hyperlink"/>
            <w:noProof/>
          </w:rPr>
          <w:t>RN 12.</w:t>
        </w:r>
        <w:r w:rsidR="00AF69F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Manter Vistoria/Analise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_Toc332287026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65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27" w:history="1">
        <w:r w:rsidR="00AF69F3" w:rsidRPr="008A22D5">
          <w:rPr>
            <w:rStyle w:val="Hyperlink"/>
            <w:noProof/>
          </w:rPr>
          <w:t>RN12.1.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Selecionar campo tipo vistoria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_Toc332287027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65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28" w:history="1">
        <w:r w:rsidR="00AF69F3" w:rsidRPr="008A22D5">
          <w:rPr>
            <w:rStyle w:val="Hyperlink"/>
            <w:noProof/>
          </w:rPr>
          <w:t>RN12.2.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Selecionar campo tipo análise;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_Toc332287028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66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29" w:history="1">
        <w:r w:rsidR="00AF69F3" w:rsidRPr="008A22D5">
          <w:rPr>
            <w:rStyle w:val="Hyperlink"/>
            <w:noProof/>
          </w:rPr>
          <w:t>RN12.3.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situação para vistoria;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_Toc332287029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66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30" w:history="1">
        <w:r w:rsidR="00AF69F3" w:rsidRPr="008A22D5">
          <w:rPr>
            <w:rStyle w:val="Hyperlink"/>
            <w:noProof/>
          </w:rPr>
          <w:t>RN12.4.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situação para análise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_Toc332287030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66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31" w:history="1">
        <w:r w:rsidR="00AF69F3" w:rsidRPr="008A22D5">
          <w:rPr>
            <w:rStyle w:val="Hyperlink"/>
            <w:noProof/>
          </w:rPr>
          <w:t>RN12.5.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responsável pela análise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_Toc332287031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67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32" w:history="1">
        <w:r w:rsidR="00AF69F3" w:rsidRPr="008A22D5">
          <w:rPr>
            <w:rStyle w:val="Hyperlink"/>
            <w:noProof/>
          </w:rPr>
          <w:t>RN12.6.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Código da vistoria/analise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_Toc332287032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67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33" w:history="1">
        <w:r w:rsidR="00AF69F3" w:rsidRPr="008A22D5">
          <w:rPr>
            <w:rStyle w:val="Hyperlink"/>
            <w:noProof/>
          </w:rPr>
          <w:t>RN12.7.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Detalhamento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_Toc332287033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67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34" w:history="1">
        <w:r w:rsidR="00AF69F3" w:rsidRPr="008A22D5">
          <w:rPr>
            <w:rStyle w:val="Hyperlink"/>
            <w:noProof/>
          </w:rPr>
          <w:t>RN12.8.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Anexar arquivo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_Toc332287034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68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35" w:history="1">
        <w:r w:rsidR="00AF69F3" w:rsidRPr="008A22D5">
          <w:rPr>
            <w:rStyle w:val="Hyperlink"/>
            <w:noProof/>
          </w:rPr>
          <w:t>RN12.9.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Registro fotográfico;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_Toc332287035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68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36" w:history="1">
        <w:r w:rsidR="00AF69F3" w:rsidRPr="008A22D5">
          <w:rPr>
            <w:rStyle w:val="Hyperlink"/>
            <w:noProof/>
          </w:rPr>
          <w:t>RN12.10.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Texto padrão do relatório de vistoria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_Toc332287036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68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37" w:history="1">
        <w:r w:rsidR="00AF69F3" w:rsidRPr="008A22D5">
          <w:rPr>
            <w:rStyle w:val="Hyperlink"/>
            <w:noProof/>
          </w:rPr>
          <w:t>RN12.11.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Subetapa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_Toc332287037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69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38" w:history="1">
        <w:r w:rsidR="00AF69F3" w:rsidRPr="008A22D5">
          <w:rPr>
            <w:rStyle w:val="Hyperlink"/>
            <w:noProof/>
          </w:rPr>
          <w:t>RN12.12.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Selecionando a opção “nenhuma”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_Toc332287038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69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39" w:history="1">
        <w:r w:rsidR="00AF69F3" w:rsidRPr="008A22D5">
          <w:rPr>
            <w:rStyle w:val="Hyperlink"/>
            <w:noProof/>
          </w:rPr>
          <w:t>RN12.13.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Valor analisado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_Toc332287039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69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2"/>
        <w:tabs>
          <w:tab w:val="left" w:pos="1440"/>
          <w:tab w:val="right" w:leader="dot" w:pos="9015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eastAsia="pt-BR"/>
        </w:rPr>
      </w:pPr>
      <w:hyperlink w:anchor="_Toc332287040" w:history="1">
        <w:r w:rsidR="00AF69F3" w:rsidRPr="008A22D5">
          <w:rPr>
            <w:rStyle w:val="Hyperlink"/>
            <w:noProof/>
          </w:rPr>
          <w:t>RN 13.</w:t>
        </w:r>
        <w:r w:rsidR="00AF69F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Painel de controle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_Toc332287040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69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41" w:history="1">
        <w:r w:rsidR="00AF69F3" w:rsidRPr="008A22D5">
          <w:rPr>
            <w:rStyle w:val="Hyperlink"/>
            <w:noProof/>
          </w:rPr>
          <w:t>RN13.1.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Painel de controle de contrato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_Toc332287041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70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42" w:history="1">
        <w:r w:rsidR="00AF69F3" w:rsidRPr="008A22D5">
          <w:rPr>
            <w:rStyle w:val="Hyperlink"/>
            <w:noProof/>
          </w:rPr>
          <w:t>RN13.2.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Listagem de consulta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_Toc332287042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70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43" w:history="1">
        <w:r w:rsidR="00AF69F3" w:rsidRPr="008A22D5">
          <w:rPr>
            <w:rStyle w:val="Hyperlink"/>
            <w:noProof/>
          </w:rPr>
          <w:t>RN13.3.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Eventos do dia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_Toc332287043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70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44" w:history="1">
        <w:r w:rsidR="00AF69F3" w:rsidRPr="008A22D5">
          <w:rPr>
            <w:rStyle w:val="Hyperlink"/>
            <w:noProof/>
          </w:rPr>
          <w:t>RN13.4.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Informações de vencimento;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_Toc332287044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70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45" w:history="1">
        <w:r w:rsidR="00AF69F3" w:rsidRPr="008A22D5">
          <w:rPr>
            <w:rStyle w:val="Hyperlink"/>
            <w:noProof/>
          </w:rPr>
          <w:t>RN13.5.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Detalhamento do contrato;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_Toc332287045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70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46" w:history="1">
        <w:r w:rsidR="00AF69F3" w:rsidRPr="008A22D5">
          <w:rPr>
            <w:rStyle w:val="Hyperlink"/>
            <w:noProof/>
          </w:rPr>
          <w:t>RN13.6.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Painel de controle de execução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_Toc332287046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70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47" w:history="1">
        <w:r w:rsidR="00AF69F3" w:rsidRPr="008A22D5">
          <w:rPr>
            <w:rStyle w:val="Hyperlink"/>
            <w:noProof/>
          </w:rPr>
          <w:t>RN13.7.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Campos saldo/vigência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_Toc332287047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70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48" w:history="1">
        <w:r w:rsidR="00AF69F3" w:rsidRPr="008A22D5">
          <w:rPr>
            <w:rStyle w:val="Hyperlink"/>
            <w:noProof/>
          </w:rPr>
          <w:t>RN13.8.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Legenda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_Toc332287048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70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49" w:history="1">
        <w:r w:rsidR="00AF69F3" w:rsidRPr="008A22D5">
          <w:rPr>
            <w:rStyle w:val="Hyperlink"/>
            <w:noProof/>
          </w:rPr>
          <w:t>RN13.9.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Medial mensal;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_Toc332287049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71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50" w:history="1">
        <w:r w:rsidR="00AF69F3" w:rsidRPr="008A22D5">
          <w:rPr>
            <w:rStyle w:val="Hyperlink"/>
            <w:noProof/>
          </w:rPr>
          <w:t>RN13.10.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Listagem de informações gerenciais dos contratos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_Toc332287050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71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2"/>
        <w:tabs>
          <w:tab w:val="left" w:pos="1440"/>
          <w:tab w:val="right" w:leader="dot" w:pos="9015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eastAsia="pt-BR"/>
        </w:rPr>
      </w:pPr>
      <w:hyperlink w:anchor="_Toc332287051" w:history="1">
        <w:r w:rsidR="00AF69F3" w:rsidRPr="008A22D5">
          <w:rPr>
            <w:rStyle w:val="Hyperlink"/>
            <w:noProof/>
          </w:rPr>
          <w:t>RN 14.</w:t>
        </w:r>
        <w:r w:rsidR="00AF69F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Emitir Relatórios Gerenciais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_Toc332287051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71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52" w:history="1">
        <w:r w:rsidR="00AF69F3" w:rsidRPr="008A22D5">
          <w:rPr>
            <w:rStyle w:val="Hyperlink"/>
            <w:noProof/>
          </w:rPr>
          <w:t>RN14.1.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Classificação;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_Toc332287052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71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53" w:history="1">
        <w:r w:rsidR="00AF69F3" w:rsidRPr="008A22D5">
          <w:rPr>
            <w:rStyle w:val="Hyperlink"/>
            <w:noProof/>
          </w:rPr>
          <w:t>RN14.2.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período;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_Toc332287053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71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54" w:history="1">
        <w:r w:rsidR="00AF69F3" w:rsidRPr="008A22D5">
          <w:rPr>
            <w:rStyle w:val="Hyperlink"/>
            <w:noProof/>
          </w:rPr>
          <w:t>RN14.3.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exportar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_Toc332287054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71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55" w:history="1">
        <w:r w:rsidR="00AF69F3" w:rsidRPr="008A22D5">
          <w:rPr>
            <w:rStyle w:val="Hyperlink"/>
            <w:noProof/>
          </w:rPr>
          <w:t>RN14.4.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Meses de pagamento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_Toc332287055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56" w:history="1">
        <w:r w:rsidR="00AF69F3" w:rsidRPr="008A22D5">
          <w:rPr>
            <w:rStyle w:val="Hyperlink"/>
            <w:noProof/>
          </w:rPr>
          <w:t>RN14.5.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Total Pago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_Toc332287056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57" w:history="1">
        <w:r w:rsidR="00AF69F3" w:rsidRPr="008A22D5">
          <w:rPr>
            <w:rStyle w:val="Hyperlink"/>
            <w:noProof/>
          </w:rPr>
          <w:t>RN14.6.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Qdt de meses restantes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_Toc332287057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58" w:history="1">
        <w:r w:rsidR="00AF69F3" w:rsidRPr="008A22D5">
          <w:rPr>
            <w:rStyle w:val="Hyperlink"/>
            <w:noProof/>
          </w:rPr>
          <w:t>RN14.7.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aditivo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_Toc332287058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59" w:history="1">
        <w:r w:rsidR="00AF69F3" w:rsidRPr="008A22D5">
          <w:rPr>
            <w:rStyle w:val="Hyperlink"/>
            <w:noProof/>
          </w:rPr>
          <w:t>RN14.8.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Descrição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_Toc332287059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60" w:history="1">
        <w:r w:rsidR="00AF69F3" w:rsidRPr="008A22D5">
          <w:rPr>
            <w:rStyle w:val="Hyperlink"/>
            <w:noProof/>
          </w:rPr>
          <w:t>RN14.9.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objeto/firma executora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_Toc332287060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61" w:history="1">
        <w:r w:rsidR="00AF69F3" w:rsidRPr="008A22D5">
          <w:rPr>
            <w:rStyle w:val="Hyperlink"/>
            <w:noProof/>
          </w:rPr>
          <w:t>RN14.10.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Local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_Toc332287061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62" w:history="1">
        <w:r w:rsidR="00AF69F3" w:rsidRPr="008A22D5">
          <w:rPr>
            <w:rStyle w:val="Hyperlink"/>
            <w:noProof/>
          </w:rPr>
          <w:t>RN14.11.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Referencia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_Toc332287062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63" w:history="1">
        <w:r w:rsidR="00AF69F3" w:rsidRPr="008A22D5">
          <w:rPr>
            <w:rStyle w:val="Hyperlink"/>
            <w:noProof/>
          </w:rPr>
          <w:t>RN14.12.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Número contrato/convênio;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_Toc332287063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64" w:history="1">
        <w:r w:rsidR="00AF69F3" w:rsidRPr="008A22D5">
          <w:rPr>
            <w:rStyle w:val="Hyperlink"/>
            <w:noProof/>
          </w:rPr>
          <w:t>RN14.13.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Contratada;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_Toc332287064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65" w:history="1">
        <w:r w:rsidR="00AF69F3" w:rsidRPr="008A22D5">
          <w:rPr>
            <w:rStyle w:val="Hyperlink"/>
            <w:noProof/>
          </w:rPr>
          <w:t>RN14.14.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Assinatura;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_Toc332287065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72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66" w:history="1">
        <w:r w:rsidR="00AF69F3" w:rsidRPr="008A22D5">
          <w:rPr>
            <w:rStyle w:val="Hyperlink"/>
            <w:noProof/>
          </w:rPr>
          <w:t>RN14.15.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Publicação;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_Toc332287066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73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67" w:history="1">
        <w:r w:rsidR="00AF69F3" w:rsidRPr="008A22D5">
          <w:rPr>
            <w:rStyle w:val="Hyperlink"/>
            <w:noProof/>
          </w:rPr>
          <w:t>RN14.16.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início da Vigência;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_Toc332287067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73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68" w:history="1">
        <w:r w:rsidR="00AF69F3" w:rsidRPr="008A22D5">
          <w:rPr>
            <w:rStyle w:val="Hyperlink"/>
            <w:noProof/>
          </w:rPr>
          <w:t>RN14.17.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Início da Execução;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_Toc332287068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73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69" w:history="1">
        <w:r w:rsidR="00AF69F3" w:rsidRPr="008A22D5">
          <w:rPr>
            <w:rStyle w:val="Hyperlink"/>
            <w:noProof/>
          </w:rPr>
          <w:t>RN14.18.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Vencimento da Vigência;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_Toc332287069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73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70" w:history="1">
        <w:r w:rsidR="00AF69F3" w:rsidRPr="008A22D5">
          <w:rPr>
            <w:rStyle w:val="Hyperlink"/>
            <w:noProof/>
          </w:rPr>
          <w:t>RN14.19.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Vencimento da execução;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_Toc332287070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73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71" w:history="1">
        <w:r w:rsidR="00AF69F3" w:rsidRPr="008A22D5">
          <w:rPr>
            <w:rStyle w:val="Hyperlink"/>
            <w:noProof/>
          </w:rPr>
          <w:t>RN14.20.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Recebimento definitivo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_Toc332287071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73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72" w:history="1">
        <w:r w:rsidR="00AF69F3" w:rsidRPr="008A22D5">
          <w:rPr>
            <w:rStyle w:val="Hyperlink"/>
            <w:noProof/>
          </w:rPr>
          <w:t>RN14.21.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Objeto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_Toc332287072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73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73" w:history="1">
        <w:r w:rsidR="00AF69F3" w:rsidRPr="008A22D5">
          <w:rPr>
            <w:rStyle w:val="Hyperlink"/>
            <w:noProof/>
          </w:rPr>
          <w:t>RN14.22.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Nº Processo;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_Toc332287073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73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74" w:history="1">
        <w:r w:rsidR="00AF69F3" w:rsidRPr="008A22D5">
          <w:rPr>
            <w:rStyle w:val="Hyperlink"/>
            <w:noProof/>
          </w:rPr>
          <w:t>RN14.23.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Valor Original;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_Toc332287074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73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75" w:history="1">
        <w:r w:rsidR="00AF69F3" w:rsidRPr="008A22D5">
          <w:rPr>
            <w:rStyle w:val="Hyperlink"/>
            <w:noProof/>
          </w:rPr>
          <w:t>RN14.24.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Valor atual;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_Toc332287075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73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76" w:history="1">
        <w:r w:rsidR="00AF69F3" w:rsidRPr="008A22D5">
          <w:rPr>
            <w:rStyle w:val="Hyperlink"/>
            <w:noProof/>
          </w:rPr>
          <w:t>RN14.25.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Preços reajustáveis;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_Toc332287076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73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77" w:history="1">
        <w:r w:rsidR="00AF69F3" w:rsidRPr="008A22D5">
          <w:rPr>
            <w:rStyle w:val="Hyperlink"/>
            <w:noProof/>
          </w:rPr>
          <w:t>RN14.26.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OS;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_Toc332287077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73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78" w:history="1">
        <w:r w:rsidR="00AF69F3" w:rsidRPr="008A22D5">
          <w:rPr>
            <w:rStyle w:val="Hyperlink"/>
            <w:noProof/>
          </w:rPr>
          <w:t>RN14.27.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CampoValor autorizado;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_Toc332287078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74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79" w:history="1">
        <w:r w:rsidR="00AF69F3" w:rsidRPr="008A22D5">
          <w:rPr>
            <w:rStyle w:val="Hyperlink"/>
            <w:noProof/>
          </w:rPr>
          <w:t>RN14.28.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CampoQtd contratada;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_Toc332287079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74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80" w:history="1">
        <w:r w:rsidR="00AF69F3" w:rsidRPr="008A22D5">
          <w:rPr>
            <w:rStyle w:val="Hyperlink"/>
            <w:noProof/>
          </w:rPr>
          <w:t>RN14.29.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CampoQtd executada;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_Toc332287080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74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81" w:history="1">
        <w:r w:rsidR="00AF69F3" w:rsidRPr="008A22D5">
          <w:rPr>
            <w:rStyle w:val="Hyperlink"/>
            <w:noProof/>
          </w:rPr>
          <w:t>RN14.30.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CampoValor faturado;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_Toc332287081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74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82" w:history="1">
        <w:r w:rsidR="00AF69F3" w:rsidRPr="008A22D5">
          <w:rPr>
            <w:rStyle w:val="Hyperlink"/>
            <w:noProof/>
          </w:rPr>
          <w:t>RN14.31.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CampoValor atestado;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_Toc332287082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74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83" w:history="1">
        <w:r w:rsidR="00AF69F3" w:rsidRPr="008A22D5">
          <w:rPr>
            <w:rStyle w:val="Hyperlink"/>
            <w:noProof/>
          </w:rPr>
          <w:t>RN14.32.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CampoData de atesto;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_Toc332287083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74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84" w:history="1">
        <w:r w:rsidR="00AF69F3" w:rsidRPr="008A22D5">
          <w:rPr>
            <w:rStyle w:val="Hyperlink"/>
            <w:noProof/>
          </w:rPr>
          <w:t>RN14.33.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CampoData pagamento;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_Toc332287084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74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85" w:history="1">
        <w:r w:rsidR="00AF69F3" w:rsidRPr="008A22D5">
          <w:rPr>
            <w:rStyle w:val="Hyperlink"/>
            <w:noProof/>
          </w:rPr>
          <w:t>RN14.34.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CampoValor reajuste;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_Toc332287085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74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86" w:history="1">
        <w:r w:rsidR="00AF69F3" w:rsidRPr="008A22D5">
          <w:rPr>
            <w:rStyle w:val="Hyperlink"/>
            <w:noProof/>
          </w:rPr>
          <w:t>RN14.35.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CampoData pagamento de reajuste;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_Toc332287086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74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87" w:history="1">
        <w:r w:rsidR="00AF69F3" w:rsidRPr="008A22D5">
          <w:rPr>
            <w:rStyle w:val="Hyperlink"/>
            <w:noProof/>
          </w:rPr>
          <w:t>RN14.36.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Situação;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_Toc332287087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74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88" w:history="1">
        <w:r w:rsidR="00AF69F3" w:rsidRPr="008A22D5">
          <w:rPr>
            <w:rStyle w:val="Hyperlink"/>
            <w:noProof/>
          </w:rPr>
          <w:t>RN14.37.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Situação do planejamento Orçamentário;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_Toc332287088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74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89" w:history="1">
        <w:r w:rsidR="00AF69F3" w:rsidRPr="008A22D5">
          <w:rPr>
            <w:rStyle w:val="Hyperlink"/>
            <w:noProof/>
          </w:rPr>
          <w:t>RN14.38.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Formulário tipo relatório;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_Toc332287089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75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90" w:history="1">
        <w:r w:rsidR="00AF69F3" w:rsidRPr="008A22D5">
          <w:rPr>
            <w:rStyle w:val="Hyperlink"/>
            <w:noProof/>
          </w:rPr>
          <w:t>RN14.39.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Listagem tipo relatório; [RN14.37]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_Toc332287090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75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91" w:history="1">
        <w:r w:rsidR="00AF69F3" w:rsidRPr="008A22D5">
          <w:rPr>
            <w:rStyle w:val="Hyperlink"/>
            <w:noProof/>
          </w:rPr>
          <w:t>RN14.40.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Filtros do relatório;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_Toc332287091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75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92" w:history="1">
        <w:r w:rsidR="00AF69F3" w:rsidRPr="008A22D5">
          <w:rPr>
            <w:rStyle w:val="Hyperlink"/>
            <w:noProof/>
          </w:rPr>
          <w:t>RN14.41.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Apresentação dos valores;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_Toc332287092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75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93" w:history="1">
        <w:r w:rsidR="00AF69F3" w:rsidRPr="008A22D5">
          <w:rPr>
            <w:rStyle w:val="Hyperlink"/>
            <w:noProof/>
          </w:rPr>
          <w:t>RN14.42.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Acesso ao relatório;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_Toc332287093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76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94" w:history="1">
        <w:r w:rsidR="00AF69F3" w:rsidRPr="008A22D5">
          <w:rPr>
            <w:rStyle w:val="Hyperlink"/>
            <w:noProof/>
          </w:rPr>
          <w:t>RN14.43.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Listagem de planejamento do tipo sintético;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_Toc332287094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76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2"/>
        <w:tabs>
          <w:tab w:val="left" w:pos="1440"/>
          <w:tab w:val="right" w:leader="dot" w:pos="9015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eastAsia="pt-BR"/>
        </w:rPr>
      </w:pPr>
      <w:hyperlink w:anchor="_Toc332287095" w:history="1">
        <w:r w:rsidR="00AF69F3" w:rsidRPr="008A22D5">
          <w:rPr>
            <w:rStyle w:val="Hyperlink"/>
            <w:noProof/>
          </w:rPr>
          <w:t>RN 15.</w:t>
        </w:r>
        <w:r w:rsidR="00AF69F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Manter Planejamento Orçamentário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_Toc332287095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76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96" w:history="1">
        <w:r w:rsidR="00AF69F3" w:rsidRPr="008A22D5">
          <w:rPr>
            <w:rStyle w:val="Hyperlink"/>
            <w:noProof/>
          </w:rPr>
          <w:t>RN15.1.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Situação do planejamento;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_Toc332287096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76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97" w:history="1">
        <w:r w:rsidR="00AF69F3" w:rsidRPr="008A22D5">
          <w:rPr>
            <w:rStyle w:val="Hyperlink"/>
            <w:noProof/>
          </w:rPr>
          <w:t>RN15.2.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periodicidade;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_Toc332287097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76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98" w:history="1">
        <w:r w:rsidR="00AF69F3" w:rsidRPr="008A22D5">
          <w:rPr>
            <w:rStyle w:val="Hyperlink"/>
            <w:noProof/>
          </w:rPr>
          <w:t>RN15.3.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Opção distribuir valores;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_Toc332287098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77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99" w:history="1">
        <w:r w:rsidR="00AF69F3" w:rsidRPr="008A22D5">
          <w:rPr>
            <w:rStyle w:val="Hyperlink"/>
            <w:noProof/>
          </w:rPr>
          <w:t>RN15.4.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Coluna período;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_Toc332287099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77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100" w:history="1">
        <w:r w:rsidR="00AF69F3" w:rsidRPr="008A22D5">
          <w:rPr>
            <w:rStyle w:val="Hyperlink"/>
            <w:noProof/>
          </w:rPr>
          <w:t>RN15.5.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Opção finalizar planejamento;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_Toc332287100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77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101" w:history="1">
        <w:r w:rsidR="00AF69F3" w:rsidRPr="008A22D5">
          <w:rPr>
            <w:rStyle w:val="Hyperlink"/>
            <w:noProof/>
          </w:rPr>
          <w:t>RN15.6.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Coluna valor planejado;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_Toc332287101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77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102" w:history="1">
        <w:r w:rsidR="00AF69F3" w:rsidRPr="008A22D5">
          <w:rPr>
            <w:rStyle w:val="Hyperlink"/>
            <w:noProof/>
          </w:rPr>
          <w:t>RN15.7.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Listagem de planejamento;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_Toc332287102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77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103" w:history="1">
        <w:r w:rsidR="00AF69F3" w:rsidRPr="008A22D5">
          <w:rPr>
            <w:rStyle w:val="Hyperlink"/>
            <w:noProof/>
          </w:rPr>
          <w:t>RN15.8.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Exclusão / alteração do planejamento;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_Toc332287103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77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104" w:history="1">
        <w:r w:rsidR="00AF69F3" w:rsidRPr="008A22D5">
          <w:rPr>
            <w:rStyle w:val="Hyperlink"/>
            <w:noProof/>
          </w:rPr>
          <w:t>RN15.9.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Incluir planejamento / replanejamento;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_Toc332287104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78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105" w:history="1">
        <w:r w:rsidR="00AF69F3" w:rsidRPr="008A22D5">
          <w:rPr>
            <w:rStyle w:val="Hyperlink"/>
            <w:noProof/>
          </w:rPr>
          <w:t>RN15.10.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Email de solicitação de atualização do planejamento;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_Toc332287105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78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106" w:history="1">
        <w:r w:rsidR="00AF69F3" w:rsidRPr="008A22D5">
          <w:rPr>
            <w:rStyle w:val="Hyperlink"/>
            <w:noProof/>
          </w:rPr>
          <w:t>RN15.11.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Mensagem de solicitação de atualização do planejamento;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_Toc332287106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78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107" w:history="1">
        <w:r w:rsidR="00AF69F3" w:rsidRPr="008A22D5">
          <w:rPr>
            <w:rStyle w:val="Hyperlink"/>
            <w:noProof/>
          </w:rPr>
          <w:t>RN15.12.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Saldo restante a planejar;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_Toc332287107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79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108" w:history="1">
        <w:r w:rsidR="00AF69F3" w:rsidRPr="008A22D5">
          <w:rPr>
            <w:rStyle w:val="Hyperlink"/>
            <w:noProof/>
          </w:rPr>
          <w:t>RN15.13.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Nome do planejamento;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_Toc332287108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79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2"/>
        <w:tabs>
          <w:tab w:val="left" w:pos="1440"/>
          <w:tab w:val="right" w:leader="dot" w:pos="9015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eastAsia="pt-BR"/>
        </w:rPr>
      </w:pPr>
      <w:hyperlink w:anchor="_Toc332287109" w:history="1">
        <w:r w:rsidR="00AF69F3" w:rsidRPr="008A22D5">
          <w:rPr>
            <w:rStyle w:val="Hyperlink"/>
            <w:noProof/>
          </w:rPr>
          <w:t>RN 16.</w:t>
        </w:r>
        <w:r w:rsidR="00AF69F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Manter Representante Legal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_Toc332287109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79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110" w:history="1">
        <w:r w:rsidR="00AF69F3" w:rsidRPr="008A22D5">
          <w:rPr>
            <w:rStyle w:val="Hyperlink"/>
            <w:noProof/>
          </w:rPr>
          <w:t>RN16.1.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Vinculo do representante legal;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_Toc332287110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79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111" w:history="1">
        <w:r w:rsidR="00AF69F3" w:rsidRPr="008A22D5">
          <w:rPr>
            <w:rStyle w:val="Hyperlink"/>
            <w:noProof/>
          </w:rPr>
          <w:t>RN16.2.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Listagem representante;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_Toc332287111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79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112" w:history="1">
        <w:r w:rsidR="00AF69F3" w:rsidRPr="008A22D5">
          <w:rPr>
            <w:rStyle w:val="Hyperlink"/>
            <w:noProof/>
          </w:rPr>
          <w:t>RN16.3.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Alteração do representante legal;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_Toc332287112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79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113" w:history="1">
        <w:r w:rsidR="00AF69F3" w:rsidRPr="008A22D5">
          <w:rPr>
            <w:rStyle w:val="Hyperlink"/>
            <w:noProof/>
          </w:rPr>
          <w:t>RN16.4.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Exclusão do representante legal;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_Toc332287113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79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1"/>
        <w:tabs>
          <w:tab w:val="left" w:pos="510"/>
          <w:tab w:val="right" w:leader="dot" w:pos="9015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color w:val="auto"/>
          <w:sz w:val="22"/>
          <w:szCs w:val="22"/>
          <w:lang w:eastAsia="pt-BR"/>
        </w:rPr>
      </w:pPr>
      <w:hyperlink w:anchor="_Toc332287114" w:history="1">
        <w:r w:rsidR="00AF69F3" w:rsidRPr="008A22D5">
          <w:rPr>
            <w:rStyle w:val="Hyperlink"/>
            <w:noProof/>
          </w:rPr>
          <w:t>4.</w:t>
        </w:r>
        <w:r w:rsidR="00AF69F3">
          <w:rPr>
            <w:rFonts w:asciiTheme="minorHAnsi" w:eastAsiaTheme="minorEastAsia" w:hAnsiTheme="minorHAnsi" w:cstheme="minorBidi"/>
            <w:b w:val="0"/>
            <w:bCs w:val="0"/>
            <w:iCs w:val="0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Observações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_Toc332287114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79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1"/>
        <w:tabs>
          <w:tab w:val="left" w:pos="510"/>
          <w:tab w:val="right" w:leader="dot" w:pos="9015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color w:val="auto"/>
          <w:sz w:val="22"/>
          <w:szCs w:val="22"/>
          <w:lang w:eastAsia="pt-BR"/>
        </w:rPr>
      </w:pPr>
      <w:hyperlink w:anchor="_Toc332287115" w:history="1">
        <w:r w:rsidR="00AF69F3" w:rsidRPr="008A22D5">
          <w:rPr>
            <w:rStyle w:val="Hyperlink"/>
            <w:noProof/>
          </w:rPr>
          <w:t>5.</w:t>
        </w:r>
        <w:r w:rsidR="00AF69F3">
          <w:rPr>
            <w:rFonts w:asciiTheme="minorHAnsi" w:eastAsiaTheme="minorEastAsia" w:hAnsiTheme="minorHAnsi" w:cstheme="minorBidi"/>
            <w:b w:val="0"/>
            <w:bCs w:val="0"/>
            <w:iCs w:val="0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Referências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_Toc332287115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79</w:t>
        </w:r>
        <w:r w:rsidR="00926F55">
          <w:rPr>
            <w:noProof/>
            <w:webHidden/>
          </w:rPr>
          <w:fldChar w:fldCharType="end"/>
        </w:r>
      </w:hyperlink>
    </w:p>
    <w:p w:rsidR="00AF69F3" w:rsidRDefault="00FB078D">
      <w:pPr>
        <w:pStyle w:val="Sumrio1"/>
        <w:tabs>
          <w:tab w:val="left" w:pos="510"/>
          <w:tab w:val="right" w:leader="dot" w:pos="9015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color w:val="auto"/>
          <w:sz w:val="22"/>
          <w:szCs w:val="22"/>
          <w:lang w:eastAsia="pt-BR"/>
        </w:rPr>
      </w:pPr>
      <w:hyperlink w:anchor="_Toc332287116" w:history="1">
        <w:r w:rsidR="00AF69F3" w:rsidRPr="008A22D5">
          <w:rPr>
            <w:rStyle w:val="Hyperlink"/>
            <w:noProof/>
          </w:rPr>
          <w:t>6.</w:t>
        </w:r>
        <w:r w:rsidR="00AF69F3">
          <w:rPr>
            <w:rFonts w:asciiTheme="minorHAnsi" w:eastAsiaTheme="minorEastAsia" w:hAnsiTheme="minorHAnsi" w:cstheme="minorBidi"/>
            <w:b w:val="0"/>
            <w:bCs w:val="0"/>
            <w:iCs w:val="0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Assinaturas</w:t>
        </w:r>
        <w:r w:rsidR="00AF69F3">
          <w:rPr>
            <w:noProof/>
            <w:webHidden/>
          </w:rPr>
          <w:tab/>
        </w:r>
        <w:r w:rsidR="00926F55"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_Toc332287116 \h </w:instrText>
        </w:r>
        <w:r w:rsidR="00926F55">
          <w:rPr>
            <w:noProof/>
            <w:webHidden/>
          </w:rPr>
        </w:r>
        <w:r w:rsidR="00926F55"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80</w:t>
        </w:r>
        <w:r w:rsidR="00926F55">
          <w:rPr>
            <w:noProof/>
            <w:webHidden/>
          </w:rPr>
          <w:fldChar w:fldCharType="end"/>
        </w:r>
      </w:hyperlink>
    </w:p>
    <w:p w:rsidR="002D0D35" w:rsidRPr="000E3918" w:rsidRDefault="00926F55" w:rsidP="002D0D35">
      <w:pPr>
        <w:pStyle w:val="Ttulo10"/>
        <w:tabs>
          <w:tab w:val="left" w:pos="480"/>
          <w:tab w:val="right" w:leader="dot" w:pos="9737"/>
        </w:tabs>
        <w:jc w:val="center"/>
      </w:pPr>
      <w:r>
        <w:rPr>
          <w:rFonts w:eastAsia="Times New Roman" w:cs="Arial"/>
          <w:b/>
          <w:bCs/>
          <w:iCs/>
          <w:sz w:val="20"/>
          <w:szCs w:val="20"/>
        </w:rPr>
        <w:fldChar w:fldCharType="end"/>
      </w:r>
      <w:r w:rsidR="002D0D35">
        <w:rPr>
          <w:rFonts w:cs="Arial"/>
          <w:sz w:val="20"/>
          <w:szCs w:val="20"/>
        </w:rPr>
        <w:br w:type="page"/>
      </w:r>
      <w:r w:rsidR="002D0D35" w:rsidRPr="000E3918">
        <w:lastRenderedPageBreak/>
        <w:t>Documento de Regras de Negócio</w:t>
      </w:r>
    </w:p>
    <w:p w:rsidR="002D0D35" w:rsidRPr="000E3918" w:rsidRDefault="002D0D35" w:rsidP="002D0D35">
      <w:pPr>
        <w:pStyle w:val="CTMISNvel1"/>
      </w:pPr>
      <w:bookmarkStart w:id="0" w:name="_Toc297793564"/>
      <w:bookmarkStart w:id="1" w:name="_Toc297793753"/>
      <w:bookmarkStart w:id="2" w:name="_Toc332286839"/>
      <w:r w:rsidRPr="000E3918">
        <w:t>Introdução</w:t>
      </w:r>
      <w:bookmarkEnd w:id="0"/>
      <w:bookmarkEnd w:id="1"/>
      <w:bookmarkEnd w:id="2"/>
    </w:p>
    <w:p w:rsidR="002D0D35" w:rsidRPr="000E3918" w:rsidRDefault="002D0D35" w:rsidP="002D0D35">
      <w:pPr>
        <w:pStyle w:val="RUPCorpo1"/>
        <w:ind w:left="426" w:firstLine="0"/>
      </w:pPr>
      <w:r w:rsidRPr="000E3918">
        <w:t>A proposta deste documento é detalhar as regras de negócio. Esse detalhamento descreve as condições ou restrições que devem ser consideradas na execução dos processos.</w:t>
      </w:r>
    </w:p>
    <w:p w:rsidR="002D0D35" w:rsidRPr="000E3918" w:rsidRDefault="002D0D35" w:rsidP="002D0D35">
      <w:pPr>
        <w:pStyle w:val="RUPCorpo1"/>
        <w:ind w:left="426" w:firstLine="0"/>
      </w:pPr>
    </w:p>
    <w:p w:rsidR="002D0D35" w:rsidRPr="000E3918" w:rsidRDefault="002D0D35" w:rsidP="002D0D35">
      <w:pPr>
        <w:pStyle w:val="CTMISNvel1"/>
      </w:pPr>
      <w:bookmarkStart w:id="3" w:name="_Toc297793565"/>
      <w:bookmarkStart w:id="4" w:name="_Toc297793754"/>
      <w:bookmarkStart w:id="5" w:name="_Toc332286840"/>
      <w:r w:rsidRPr="000E3918">
        <w:t>Objetivo do Sistema</w:t>
      </w:r>
      <w:bookmarkEnd w:id="3"/>
      <w:bookmarkEnd w:id="4"/>
      <w:bookmarkEnd w:id="5"/>
    </w:p>
    <w:p w:rsidR="002D0D35" w:rsidRPr="000E3918" w:rsidRDefault="002D0D35" w:rsidP="002D0D35">
      <w:pPr>
        <w:pStyle w:val="RUPCorpo1"/>
        <w:ind w:left="426" w:firstLine="0"/>
      </w:pPr>
      <w:bookmarkStart w:id="6" w:name="_Toc297793566"/>
      <w:bookmarkStart w:id="7" w:name="_Toc297793755"/>
      <w:r w:rsidRPr="000E3918">
        <w:t xml:space="preserve">O projeto do </w:t>
      </w:r>
      <w:r w:rsidR="00BD7A5E">
        <w:t>s</w:t>
      </w:r>
      <w:r w:rsidRPr="000E3918">
        <w:t xml:space="preserve">istema de Gestão de </w:t>
      </w:r>
      <w:r w:rsidR="00BD7A5E">
        <w:t>Produções Televisivas</w:t>
      </w:r>
      <w:r w:rsidRPr="000E3918">
        <w:t xml:space="preserve"> tem como objetivo desenvolver um sistema de </w:t>
      </w:r>
      <w:r w:rsidR="00BD7A5E">
        <w:t xml:space="preserve">gestão e emissão de relatórios de monitoramento para tomada de decisões referente </w:t>
      </w:r>
      <w:r w:rsidR="00BD7A5E" w:rsidRPr="00BD7A5E">
        <w:t>a</w:t>
      </w:r>
      <w:r w:rsidR="00BD7A5E" w:rsidRPr="00BD7A5E">
        <w:t xml:space="preserve"> produções televisivas</w:t>
      </w:r>
      <w:r w:rsidRPr="000E3918">
        <w:t xml:space="preserve">. Concernem em gerenciar todos os </w:t>
      </w:r>
      <w:r w:rsidR="004B7A9F">
        <w:t xml:space="preserve">custos e </w:t>
      </w:r>
      <w:r w:rsidR="004B7A9F" w:rsidRPr="000E3918">
        <w:t>prazos de vigência e obrigações</w:t>
      </w:r>
      <w:r w:rsidRPr="000E3918">
        <w:t xml:space="preserve">, com os respectivos </w:t>
      </w:r>
      <w:r w:rsidR="004B7A9F">
        <w:t>ajustes</w:t>
      </w:r>
      <w:r w:rsidRPr="000E3918">
        <w:t xml:space="preserve">, bem como o planejamento de toda sua execução (fases, produtos, prazos, pagamentos e encerramento). </w:t>
      </w:r>
    </w:p>
    <w:p w:rsidR="002D0D35" w:rsidRPr="000E3918" w:rsidRDefault="002D0D35" w:rsidP="002D0D35">
      <w:pPr>
        <w:pStyle w:val="RUPCorpo1"/>
        <w:ind w:left="426" w:firstLine="0"/>
      </w:pPr>
    </w:p>
    <w:p w:rsidR="002D0D35" w:rsidRPr="000E3918" w:rsidRDefault="002D0D35" w:rsidP="002D0D35">
      <w:pPr>
        <w:pStyle w:val="CTMISNvel1"/>
      </w:pPr>
      <w:bookmarkStart w:id="8" w:name="_Toc332286841"/>
      <w:r w:rsidRPr="000E3918">
        <w:t>Regras de Negócio</w:t>
      </w:r>
      <w:bookmarkEnd w:id="6"/>
      <w:bookmarkEnd w:id="7"/>
      <w:bookmarkEnd w:id="8"/>
    </w:p>
    <w:p w:rsidR="002D0D35" w:rsidRPr="000E3918" w:rsidRDefault="002D0D35" w:rsidP="002D0D35">
      <w:pPr>
        <w:spacing w:before="120"/>
        <w:ind w:left="426"/>
        <w:jc w:val="both"/>
        <w:rPr>
          <w:rFonts w:cs="Arial"/>
          <w:color w:val="auto"/>
          <w:sz w:val="20"/>
          <w:lang w:val="pt-PT" w:eastAsia="pt-BR"/>
        </w:rPr>
      </w:pPr>
      <w:r w:rsidRPr="000E3918">
        <w:rPr>
          <w:rFonts w:cs="Arial"/>
          <w:color w:val="auto"/>
          <w:sz w:val="20"/>
          <w:lang w:val="pt-PT" w:eastAsia="pt-BR"/>
        </w:rPr>
        <w:t>As regras de negócios estão estruturadas pelo grupo, número identificador, nome e descrição, e encontram-se definidas abaixo:</w:t>
      </w:r>
    </w:p>
    <w:p w:rsidR="002D0D35" w:rsidRPr="000E3918" w:rsidRDefault="002D0D35" w:rsidP="002D0D35">
      <w:pPr>
        <w:pStyle w:val="RUPCorpo1"/>
        <w:rPr>
          <w:i/>
          <w:iCs/>
          <w:spacing w:val="-5"/>
        </w:rPr>
      </w:pPr>
    </w:p>
    <w:p w:rsidR="002D0D35" w:rsidRPr="000E3918" w:rsidRDefault="002D0D35" w:rsidP="002D0D35">
      <w:pPr>
        <w:pStyle w:val="RupNvel21"/>
        <w:numPr>
          <w:ilvl w:val="1"/>
          <w:numId w:val="5"/>
        </w:numPr>
        <w:tabs>
          <w:tab w:val="clear" w:pos="1506"/>
          <w:tab w:val="num" w:pos="1134"/>
        </w:tabs>
        <w:spacing w:before="40" w:after="120"/>
        <w:ind w:left="1276" w:hanging="709"/>
      </w:pPr>
      <w:bookmarkStart w:id="9" w:name="_Toc297793756"/>
      <w:bookmarkStart w:id="10" w:name="_Toc332286842"/>
      <w:r w:rsidRPr="000E3918">
        <w:t>Regras gerais</w:t>
      </w:r>
      <w:bookmarkEnd w:id="9"/>
      <w:bookmarkEnd w:id="10"/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1" w:name="_Toc298861548"/>
      <w:bookmarkStart w:id="12" w:name="_Toc299960297"/>
      <w:bookmarkStart w:id="13" w:name="_Toc332286843"/>
      <w:r w:rsidRPr="000E3918">
        <w:t>Autenticação do usuário</w:t>
      </w:r>
      <w:bookmarkEnd w:id="11"/>
      <w:bookmarkEnd w:id="12"/>
      <w:bookmarkEnd w:id="13"/>
    </w:p>
    <w:p w:rsidR="002D0D35" w:rsidRPr="000E3918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0E3918">
        <w:rPr>
          <w:color w:val="auto"/>
          <w:sz w:val="20"/>
        </w:rPr>
        <w:t>A autenticação do usuário deve ser por meio de um nome de usuário e senha, sendo que para ter acesso à aplicação o usuário deve estar associado a um perfil na aplicação GCA (Gestão de Controle de Acesso).</w:t>
      </w:r>
    </w:p>
    <w:p w:rsidR="002D0D35" w:rsidRPr="000E3918" w:rsidRDefault="002D0D35" w:rsidP="002D0D35">
      <w:pPr>
        <w:spacing w:before="40" w:after="40"/>
        <w:ind w:left="1843"/>
        <w:jc w:val="both"/>
        <w:rPr>
          <w:color w:val="auto"/>
          <w:sz w:val="20"/>
        </w:rPr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4" w:name="_Ref274055925"/>
      <w:bookmarkStart w:id="15" w:name="_Toc298861549"/>
      <w:bookmarkStart w:id="16" w:name="_Toc299960298"/>
      <w:bookmarkStart w:id="17" w:name="_Toc332286844"/>
      <w:r w:rsidRPr="000E3918">
        <w:t>Validação de data</w:t>
      </w:r>
      <w:bookmarkEnd w:id="14"/>
      <w:bookmarkEnd w:id="15"/>
      <w:bookmarkEnd w:id="16"/>
      <w:bookmarkEnd w:id="17"/>
    </w:p>
    <w:p w:rsidR="002D0D35" w:rsidRPr="000E3918" w:rsidRDefault="002D0D35" w:rsidP="002D0D35">
      <w:pPr>
        <w:spacing w:before="40" w:after="40"/>
        <w:ind w:left="2156"/>
        <w:jc w:val="both"/>
        <w:rPr>
          <w:color w:val="auto"/>
          <w:sz w:val="20"/>
        </w:rPr>
      </w:pPr>
      <w:r w:rsidRPr="000E3918">
        <w:rPr>
          <w:color w:val="auto"/>
          <w:sz w:val="20"/>
        </w:rPr>
        <w:t>Serão considerad</w:t>
      </w:r>
      <w:bookmarkStart w:id="18" w:name="_GoBack"/>
      <w:bookmarkEnd w:id="18"/>
      <w:r w:rsidRPr="000E3918">
        <w:rPr>
          <w:color w:val="auto"/>
          <w:sz w:val="20"/>
        </w:rPr>
        <w:t>as válidas as datas que estiverem dentro das seguintes regras:</w:t>
      </w:r>
    </w:p>
    <w:p w:rsidR="002D0D35" w:rsidRPr="000E3918" w:rsidRDefault="002D0D35" w:rsidP="002D0D35">
      <w:pPr>
        <w:numPr>
          <w:ilvl w:val="0"/>
          <w:numId w:val="7"/>
        </w:numPr>
        <w:spacing w:before="40" w:after="40"/>
        <w:jc w:val="both"/>
        <w:rPr>
          <w:color w:val="auto"/>
          <w:sz w:val="20"/>
        </w:rPr>
      </w:pPr>
      <w:r w:rsidRPr="000E3918">
        <w:rPr>
          <w:color w:val="auto"/>
          <w:sz w:val="20"/>
        </w:rPr>
        <w:t>Deverão ser aceitos apenas números;</w:t>
      </w:r>
    </w:p>
    <w:p w:rsidR="002D0D35" w:rsidRPr="000E3918" w:rsidRDefault="002D0D35" w:rsidP="002D0D35">
      <w:pPr>
        <w:numPr>
          <w:ilvl w:val="0"/>
          <w:numId w:val="7"/>
        </w:numPr>
        <w:spacing w:before="40" w:after="40"/>
        <w:jc w:val="both"/>
        <w:rPr>
          <w:color w:val="auto"/>
          <w:sz w:val="20"/>
        </w:rPr>
      </w:pPr>
      <w:r w:rsidRPr="000E3918">
        <w:rPr>
          <w:color w:val="auto"/>
          <w:sz w:val="20"/>
        </w:rPr>
        <w:t>Dia: recebe valores de 1 a 31 de acordo com o mês informado, conforme o calendário gregoriano;</w:t>
      </w:r>
    </w:p>
    <w:p w:rsidR="002D0D35" w:rsidRPr="000E3918" w:rsidRDefault="002D0D35" w:rsidP="002D0D35">
      <w:pPr>
        <w:numPr>
          <w:ilvl w:val="0"/>
          <w:numId w:val="7"/>
        </w:numPr>
        <w:spacing w:before="40" w:after="40"/>
        <w:jc w:val="both"/>
        <w:rPr>
          <w:color w:val="auto"/>
          <w:sz w:val="20"/>
        </w:rPr>
      </w:pPr>
      <w:r w:rsidRPr="000E3918">
        <w:rPr>
          <w:color w:val="auto"/>
          <w:sz w:val="20"/>
        </w:rPr>
        <w:t>Mês: recebe valores de 1 a 12.</w:t>
      </w:r>
    </w:p>
    <w:p w:rsidR="002D0D35" w:rsidRPr="000E3918" w:rsidRDefault="002D0D35" w:rsidP="002D0D35">
      <w:pPr>
        <w:numPr>
          <w:ilvl w:val="0"/>
          <w:numId w:val="7"/>
        </w:numPr>
        <w:spacing w:before="40" w:after="40"/>
        <w:jc w:val="both"/>
        <w:rPr>
          <w:color w:val="auto"/>
          <w:sz w:val="20"/>
        </w:rPr>
      </w:pPr>
      <w:r w:rsidRPr="000E3918">
        <w:rPr>
          <w:color w:val="auto"/>
          <w:sz w:val="20"/>
        </w:rPr>
        <w:t>Ano: valores válidos com quatro algarismos, maiores do que 1900.</w:t>
      </w:r>
    </w:p>
    <w:p w:rsidR="002D0D35" w:rsidRPr="000E3918" w:rsidRDefault="002D0D35" w:rsidP="002D0D35">
      <w:pPr>
        <w:numPr>
          <w:ilvl w:val="0"/>
          <w:numId w:val="7"/>
        </w:numPr>
        <w:spacing w:before="40" w:after="40"/>
        <w:jc w:val="both"/>
        <w:rPr>
          <w:color w:val="auto"/>
          <w:sz w:val="20"/>
        </w:rPr>
      </w:pPr>
      <w:r w:rsidRPr="000E3918">
        <w:rPr>
          <w:color w:val="auto"/>
          <w:sz w:val="20"/>
        </w:rPr>
        <w:t>O sistema deve considerar inclusive os anos bissextos.</w:t>
      </w:r>
    </w:p>
    <w:p w:rsidR="002D0D35" w:rsidRPr="000E3918" w:rsidRDefault="002D0D35" w:rsidP="002D0D35">
      <w:pPr>
        <w:spacing w:before="40" w:after="40"/>
        <w:ind w:left="2847"/>
        <w:jc w:val="both"/>
        <w:rPr>
          <w:color w:val="auto"/>
          <w:sz w:val="20"/>
        </w:rPr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9" w:name="_Ref286231346"/>
      <w:bookmarkStart w:id="20" w:name="_Toc298861550"/>
      <w:bookmarkStart w:id="21" w:name="_Toc299352160"/>
      <w:bookmarkStart w:id="22" w:name="_Toc332286845"/>
      <w:r w:rsidRPr="000E3918">
        <w:t xml:space="preserve">Ordenação </w:t>
      </w:r>
      <w:bookmarkEnd w:id="19"/>
      <w:bookmarkEnd w:id="20"/>
      <w:r w:rsidRPr="000E3918">
        <w:t>de registros</w:t>
      </w:r>
      <w:bookmarkEnd w:id="21"/>
      <w:bookmarkEnd w:id="22"/>
    </w:p>
    <w:p w:rsidR="002D0D35" w:rsidRPr="000E3918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0E3918">
        <w:rPr>
          <w:color w:val="auto"/>
          <w:sz w:val="20"/>
        </w:rPr>
        <w:t xml:space="preserve">A ordenação dos registros recuperados e apresentados pela consulta deve ser realizada de acordo com o acionamento do título dos itens constantes, conforme ação de escolha do usuário. </w:t>
      </w:r>
    </w:p>
    <w:p w:rsidR="002D0D35" w:rsidRPr="000E3918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0E3918">
        <w:rPr>
          <w:color w:val="auto"/>
          <w:sz w:val="20"/>
        </w:rPr>
        <w:t>A ordenação deverá ser possível pela classificação da ordem alfabética e dos dados numéricos na forma crescente e/ou decrescente.</w:t>
      </w:r>
    </w:p>
    <w:p w:rsidR="002D0D35" w:rsidRPr="000E3918" w:rsidRDefault="002D0D35" w:rsidP="002D0D35">
      <w:pPr>
        <w:spacing w:before="40" w:after="40"/>
        <w:ind w:left="2410"/>
        <w:jc w:val="both"/>
        <w:rPr>
          <w:color w:val="auto"/>
          <w:sz w:val="20"/>
        </w:rPr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3" w:name="_Toc332286846"/>
      <w:r w:rsidRPr="000E3918">
        <w:t>Paginação</w:t>
      </w:r>
      <w:bookmarkEnd w:id="23"/>
    </w:p>
    <w:p w:rsidR="002D0D35" w:rsidRPr="000E3918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0E3918">
        <w:rPr>
          <w:color w:val="auto"/>
          <w:sz w:val="20"/>
        </w:rPr>
        <w:t>O resultado da consulta deve apresentar a paginação no qual deve ser possível a navegação conforme abaixo:</w:t>
      </w:r>
    </w:p>
    <w:p w:rsidR="002D0D35" w:rsidRPr="000E3918" w:rsidRDefault="002D0D35" w:rsidP="002D0D35">
      <w:pPr>
        <w:pStyle w:val="PargrafodaLista"/>
        <w:numPr>
          <w:ilvl w:val="0"/>
          <w:numId w:val="12"/>
        </w:numPr>
        <w:spacing w:before="40" w:after="40"/>
        <w:jc w:val="both"/>
        <w:rPr>
          <w:color w:val="auto"/>
          <w:sz w:val="20"/>
        </w:rPr>
      </w:pPr>
      <w:r w:rsidRPr="000E3918">
        <w:rPr>
          <w:color w:val="auto"/>
          <w:sz w:val="20"/>
        </w:rPr>
        <w:t>Avançar para a próxima página/última página;</w:t>
      </w:r>
    </w:p>
    <w:p w:rsidR="002D0D35" w:rsidRPr="000E3918" w:rsidRDefault="002D0D35" w:rsidP="002D0D35">
      <w:pPr>
        <w:pStyle w:val="PargrafodaLista"/>
        <w:numPr>
          <w:ilvl w:val="0"/>
          <w:numId w:val="12"/>
        </w:numPr>
        <w:spacing w:before="40" w:after="40"/>
        <w:jc w:val="both"/>
        <w:rPr>
          <w:color w:val="auto"/>
          <w:sz w:val="20"/>
        </w:rPr>
      </w:pPr>
      <w:r w:rsidRPr="000E3918">
        <w:rPr>
          <w:color w:val="auto"/>
          <w:sz w:val="20"/>
        </w:rPr>
        <w:t>Voltar para página anterior/primeira página.</w:t>
      </w:r>
    </w:p>
    <w:p w:rsidR="002D0D35" w:rsidRPr="000E3918" w:rsidRDefault="002D0D35" w:rsidP="002D0D35">
      <w:pPr>
        <w:spacing w:before="40" w:after="40"/>
        <w:ind w:left="2127"/>
        <w:jc w:val="both"/>
        <w:rPr>
          <w:color w:val="auto"/>
          <w:sz w:val="20"/>
          <w:u w:val="single"/>
        </w:rPr>
      </w:pPr>
      <w:r w:rsidRPr="000E3918">
        <w:rPr>
          <w:color w:val="auto"/>
          <w:sz w:val="20"/>
        </w:rPr>
        <w:t>A lista de registros recuperada e apresentada pela consulta não deve exceder a quantidade de 10 registros por página.</w:t>
      </w:r>
    </w:p>
    <w:p w:rsidR="002D0D35" w:rsidRPr="000E3918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4" w:name="_Toc332286847"/>
      <w:r w:rsidRPr="000E3918">
        <w:t>Restrição de registros</w:t>
      </w:r>
      <w:bookmarkEnd w:id="24"/>
    </w:p>
    <w:p w:rsidR="002D0D35" w:rsidRPr="000E3918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0E3918">
        <w:rPr>
          <w:color w:val="auto"/>
          <w:sz w:val="20"/>
        </w:rPr>
        <w:t xml:space="preserve">As unidades da </w:t>
      </w:r>
      <w:r>
        <w:rPr>
          <w:color w:val="auto"/>
          <w:sz w:val="20"/>
        </w:rPr>
        <w:t>TERRACAP</w:t>
      </w:r>
      <w:r w:rsidRPr="000E3918">
        <w:rPr>
          <w:color w:val="auto"/>
          <w:sz w:val="20"/>
        </w:rPr>
        <w:t xml:space="preserve"> só poderão visualizar os contratos/convênios da sua unidade responsável, assim como acompanhar as ordens de serviço e a execução dos contratos/convênios.</w:t>
      </w:r>
    </w:p>
    <w:p w:rsidR="002D0D35" w:rsidRPr="000E3918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5" w:name="_Ref302475978"/>
      <w:bookmarkStart w:id="26" w:name="_Ref302477585"/>
      <w:bookmarkStart w:id="27" w:name="_Toc332286848"/>
      <w:r w:rsidRPr="000E3918">
        <w:t>Data de vigência</w:t>
      </w:r>
      <w:bookmarkEnd w:id="25"/>
      <w:bookmarkEnd w:id="26"/>
      <w:bookmarkEnd w:id="27"/>
    </w:p>
    <w:p w:rsidR="002D0D35" w:rsidRPr="000E3918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0E3918">
        <w:rPr>
          <w:color w:val="auto"/>
          <w:sz w:val="20"/>
        </w:rPr>
        <w:t>A data de início de vigência deverá ser considerada de duas formas:</w:t>
      </w:r>
    </w:p>
    <w:p w:rsidR="002D0D35" w:rsidRPr="000E3918" w:rsidRDefault="002D0D35" w:rsidP="002D0D35">
      <w:pPr>
        <w:tabs>
          <w:tab w:val="left" w:pos="2410"/>
        </w:tabs>
        <w:spacing w:before="40" w:after="40"/>
        <w:ind w:left="2410" w:hanging="142"/>
        <w:jc w:val="both"/>
        <w:rPr>
          <w:color w:val="auto"/>
          <w:sz w:val="20"/>
        </w:rPr>
      </w:pPr>
      <w:r w:rsidRPr="000E3918">
        <w:rPr>
          <w:color w:val="auto"/>
          <w:sz w:val="20"/>
        </w:rPr>
        <w:t xml:space="preserve">- </w:t>
      </w:r>
      <w:r w:rsidRPr="000E3918">
        <w:rPr>
          <w:b/>
          <w:color w:val="auto"/>
          <w:sz w:val="20"/>
        </w:rPr>
        <w:t>Data da assinatura</w:t>
      </w:r>
      <w:r w:rsidRPr="000E3918">
        <w:rPr>
          <w:color w:val="auto"/>
          <w:sz w:val="20"/>
        </w:rPr>
        <w:t xml:space="preserve">: quando selecionada a opção </w:t>
      </w:r>
      <w:r w:rsidR="00A43E57">
        <w:rPr>
          <w:color w:val="auto"/>
          <w:sz w:val="20"/>
        </w:rPr>
        <w:t xml:space="preserve">para </w:t>
      </w:r>
      <w:r w:rsidRPr="000E3918">
        <w:rPr>
          <w:color w:val="auto"/>
          <w:sz w:val="20"/>
        </w:rPr>
        <w:t>“</w:t>
      </w:r>
      <w:r w:rsidR="00A43E57" w:rsidRPr="00A43E57">
        <w:rPr>
          <w:color w:val="auto"/>
          <w:sz w:val="20"/>
        </w:rPr>
        <w:t>Considerar a vigência do contrato/convênio a partir da:</w:t>
      </w:r>
      <w:r w:rsidRPr="000E3918">
        <w:rPr>
          <w:color w:val="auto"/>
          <w:sz w:val="20"/>
        </w:rPr>
        <w:t>” o sistema deverá considerar a data inicial da vigência como sendo a data de assinatura.</w:t>
      </w:r>
    </w:p>
    <w:p w:rsidR="002D0D35" w:rsidRDefault="002D0D35" w:rsidP="002D0D35">
      <w:pPr>
        <w:tabs>
          <w:tab w:val="left" w:pos="2410"/>
        </w:tabs>
        <w:spacing w:before="40" w:after="40"/>
        <w:ind w:left="2410" w:hanging="142"/>
        <w:jc w:val="both"/>
        <w:rPr>
          <w:color w:val="auto"/>
          <w:sz w:val="20"/>
        </w:rPr>
      </w:pPr>
      <w:r w:rsidRPr="000E3918">
        <w:rPr>
          <w:color w:val="auto"/>
          <w:sz w:val="20"/>
        </w:rPr>
        <w:t xml:space="preserve">- </w:t>
      </w:r>
      <w:r w:rsidRPr="000E3918">
        <w:rPr>
          <w:b/>
          <w:color w:val="auto"/>
          <w:sz w:val="20"/>
        </w:rPr>
        <w:t>Data de publicação</w:t>
      </w:r>
      <w:r w:rsidRPr="000E3918">
        <w:rPr>
          <w:color w:val="auto"/>
          <w:sz w:val="20"/>
        </w:rPr>
        <w:t xml:space="preserve">: quando selecionada a </w:t>
      </w:r>
      <w:r w:rsidR="00A43E57" w:rsidRPr="000E3918">
        <w:rPr>
          <w:color w:val="auto"/>
          <w:sz w:val="20"/>
        </w:rPr>
        <w:t>opção</w:t>
      </w:r>
      <w:r w:rsidR="00A43E57">
        <w:rPr>
          <w:color w:val="auto"/>
          <w:sz w:val="20"/>
        </w:rPr>
        <w:t xml:space="preserve"> para</w:t>
      </w:r>
      <w:r w:rsidR="00A43E57" w:rsidRPr="000E3918">
        <w:rPr>
          <w:color w:val="auto"/>
          <w:sz w:val="20"/>
        </w:rPr>
        <w:t xml:space="preserve"> “</w:t>
      </w:r>
      <w:r w:rsidR="00A43E57" w:rsidRPr="00A43E57">
        <w:rPr>
          <w:color w:val="auto"/>
          <w:sz w:val="20"/>
        </w:rPr>
        <w:t>Considerar a vigência do contrato/convênio a partir da:</w:t>
      </w:r>
      <w:r w:rsidR="00A43E57" w:rsidRPr="000E3918">
        <w:rPr>
          <w:color w:val="auto"/>
          <w:sz w:val="20"/>
        </w:rPr>
        <w:t>”</w:t>
      </w:r>
      <w:r w:rsidRPr="000E3918">
        <w:rPr>
          <w:color w:val="auto"/>
          <w:sz w:val="20"/>
        </w:rPr>
        <w:t xml:space="preserve">, o sistema deverá considerar a data de publicação como a data de início da vigência. </w:t>
      </w:r>
    </w:p>
    <w:p w:rsidR="00A43E57" w:rsidRPr="000E3918" w:rsidRDefault="00A43E57" w:rsidP="002D0D35">
      <w:pPr>
        <w:tabs>
          <w:tab w:val="left" w:pos="2410"/>
        </w:tabs>
        <w:spacing w:before="40" w:after="40"/>
        <w:ind w:left="2410" w:hanging="142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- </w:t>
      </w:r>
      <w:r>
        <w:rPr>
          <w:b/>
          <w:color w:val="auto"/>
          <w:sz w:val="20"/>
        </w:rPr>
        <w:t>A</w:t>
      </w:r>
      <w:r w:rsidRPr="00A43E57">
        <w:rPr>
          <w:b/>
          <w:color w:val="auto"/>
          <w:sz w:val="20"/>
        </w:rPr>
        <w:t xml:space="preserve"> </w:t>
      </w:r>
      <w:proofErr w:type="spellStart"/>
      <w:proofErr w:type="gramStart"/>
      <w:r w:rsidRPr="00A43E57">
        <w:rPr>
          <w:b/>
          <w:color w:val="auto"/>
          <w:sz w:val="20"/>
        </w:rPr>
        <w:t>definir:</w:t>
      </w:r>
      <w:proofErr w:type="gramEnd"/>
      <w:r w:rsidRPr="000E3918">
        <w:rPr>
          <w:color w:val="auto"/>
          <w:sz w:val="20"/>
        </w:rPr>
        <w:t>quando</w:t>
      </w:r>
      <w:proofErr w:type="spellEnd"/>
      <w:r w:rsidRPr="000E3918">
        <w:rPr>
          <w:color w:val="auto"/>
          <w:sz w:val="20"/>
        </w:rPr>
        <w:t xml:space="preserve"> selecionada a opção </w:t>
      </w:r>
      <w:r>
        <w:rPr>
          <w:color w:val="auto"/>
          <w:sz w:val="20"/>
        </w:rPr>
        <w:t xml:space="preserve">para </w:t>
      </w:r>
      <w:r w:rsidRPr="000E3918">
        <w:rPr>
          <w:color w:val="auto"/>
          <w:sz w:val="20"/>
        </w:rPr>
        <w:t>“</w:t>
      </w:r>
      <w:r w:rsidRPr="00A43E57">
        <w:rPr>
          <w:color w:val="auto"/>
          <w:sz w:val="20"/>
        </w:rPr>
        <w:t>Considerar a vigência do contrato/convênio a partir da:</w:t>
      </w:r>
      <w:r w:rsidRPr="000E3918">
        <w:rPr>
          <w:color w:val="auto"/>
          <w:sz w:val="20"/>
        </w:rPr>
        <w:t xml:space="preserve">” o sistema deverá considerar a data inicial da vigência como sendo a data </w:t>
      </w:r>
      <w:r>
        <w:rPr>
          <w:color w:val="auto"/>
          <w:sz w:val="20"/>
        </w:rPr>
        <w:t>informada</w:t>
      </w:r>
      <w:r w:rsidRPr="000E3918">
        <w:rPr>
          <w:color w:val="auto"/>
          <w:sz w:val="20"/>
        </w:rPr>
        <w:t>.</w:t>
      </w:r>
      <w:r>
        <w:rPr>
          <w:color w:val="auto"/>
          <w:sz w:val="20"/>
        </w:rPr>
        <w:t xml:space="preserve"> Neste caso o sistema deverá apresentar campo para que o usuário informe uma justificativa para a inclusão da data predefinida.</w:t>
      </w:r>
    </w:p>
    <w:p w:rsidR="002D0D35" w:rsidRPr="000E3918" w:rsidRDefault="002D0D35" w:rsidP="002D0D35">
      <w:pPr>
        <w:pStyle w:val="CTMISCorpo2"/>
        <w:tabs>
          <w:tab w:val="left" w:pos="3686"/>
        </w:tabs>
        <w:ind w:left="2835" w:hanging="283"/>
      </w:pPr>
      <w:proofErr w:type="spellStart"/>
      <w:r w:rsidRPr="000E3918">
        <w:t>Ex</w:t>
      </w:r>
      <w:proofErr w:type="spellEnd"/>
      <w:r w:rsidRPr="000E3918">
        <w:t xml:space="preserve">: </w:t>
      </w:r>
    </w:p>
    <w:p w:rsidR="002D0D35" w:rsidRPr="000E3918" w:rsidRDefault="00A43E57" w:rsidP="002D0D35">
      <w:pPr>
        <w:pStyle w:val="CTMISCorpo2"/>
        <w:tabs>
          <w:tab w:val="left" w:pos="3686"/>
        </w:tabs>
        <w:ind w:left="3118" w:hanging="283"/>
      </w:pPr>
      <w:r w:rsidRPr="00A43E57">
        <w:rPr>
          <w:rFonts w:cs="Times New Roman"/>
        </w:rPr>
        <w:t xml:space="preserve">Considerar a vigência do contrato/convênio a partir </w:t>
      </w:r>
      <w:proofErr w:type="spellStart"/>
      <w:proofErr w:type="gramStart"/>
      <w:r w:rsidRPr="00A43E57">
        <w:rPr>
          <w:rFonts w:cs="Times New Roman"/>
        </w:rPr>
        <w:t>da:</w:t>
      </w:r>
      <w:proofErr w:type="gramEnd"/>
      <w:r w:rsidRPr="000E3918">
        <w:rPr>
          <w:b/>
        </w:rPr>
        <w:t>Data</w:t>
      </w:r>
      <w:proofErr w:type="spellEnd"/>
      <w:r w:rsidRPr="000E3918">
        <w:rPr>
          <w:b/>
        </w:rPr>
        <w:t xml:space="preserve"> da assinatura</w:t>
      </w:r>
    </w:p>
    <w:p w:rsidR="002D0D35" w:rsidRPr="000E3918" w:rsidRDefault="002D0D35" w:rsidP="002D0D35">
      <w:pPr>
        <w:pStyle w:val="CTMISCorpo2"/>
        <w:tabs>
          <w:tab w:val="left" w:pos="3686"/>
        </w:tabs>
        <w:ind w:left="3118" w:hanging="283"/>
      </w:pPr>
      <w:r w:rsidRPr="000E3918">
        <w:t>Data da assinatura: 25/12/2010.</w:t>
      </w:r>
    </w:p>
    <w:p w:rsidR="002D0D35" w:rsidRPr="000E3918" w:rsidRDefault="002D0D35" w:rsidP="002D0D35">
      <w:pPr>
        <w:pStyle w:val="CTMISCorpo2"/>
        <w:tabs>
          <w:tab w:val="left" w:pos="3544"/>
        </w:tabs>
        <w:ind w:left="2835" w:hanging="283"/>
      </w:pPr>
      <w:r w:rsidRPr="000E3918">
        <w:tab/>
        <w:t>Vigência: 24 meses.</w:t>
      </w:r>
    </w:p>
    <w:p w:rsidR="002D0D35" w:rsidRPr="000E3918" w:rsidRDefault="002D0D35" w:rsidP="002D0D35">
      <w:pPr>
        <w:pStyle w:val="CTMISCorpo2"/>
        <w:tabs>
          <w:tab w:val="left" w:pos="3544"/>
        </w:tabs>
        <w:ind w:left="2835" w:hanging="283"/>
      </w:pPr>
      <w:r w:rsidRPr="000E3918">
        <w:tab/>
        <w:t>Período de vigência: 25/12/2010 à 25/12/2012.</w:t>
      </w:r>
    </w:p>
    <w:p w:rsidR="00A43E57" w:rsidRDefault="00A43E57" w:rsidP="00A43E57">
      <w:pPr>
        <w:pStyle w:val="CTMISCorpo2"/>
        <w:tabs>
          <w:tab w:val="left" w:pos="3686"/>
        </w:tabs>
        <w:ind w:left="3118" w:hanging="283"/>
        <w:rPr>
          <w:rFonts w:cs="Times New Roman"/>
        </w:rPr>
      </w:pPr>
    </w:p>
    <w:p w:rsidR="00A43E57" w:rsidRDefault="00A43E57" w:rsidP="00A43E57">
      <w:pPr>
        <w:pStyle w:val="CTMISCorpo2"/>
        <w:tabs>
          <w:tab w:val="left" w:pos="3686"/>
        </w:tabs>
        <w:ind w:left="3118" w:hanging="283"/>
        <w:rPr>
          <w:b/>
        </w:rPr>
      </w:pPr>
      <w:r w:rsidRPr="00A43E57">
        <w:rPr>
          <w:rFonts w:cs="Times New Roman"/>
        </w:rPr>
        <w:t xml:space="preserve">Considerar a vigência do contrato/convênio a partir </w:t>
      </w:r>
      <w:proofErr w:type="spellStart"/>
      <w:proofErr w:type="gramStart"/>
      <w:r w:rsidRPr="00A43E57">
        <w:rPr>
          <w:rFonts w:cs="Times New Roman"/>
        </w:rPr>
        <w:t>da:</w:t>
      </w:r>
      <w:proofErr w:type="gramEnd"/>
      <w:r w:rsidRPr="000E3918">
        <w:rPr>
          <w:b/>
        </w:rPr>
        <w:t>Data</w:t>
      </w:r>
      <w:proofErr w:type="spellEnd"/>
      <w:r w:rsidRPr="000E3918">
        <w:rPr>
          <w:b/>
        </w:rPr>
        <w:t xml:space="preserve"> de publicação</w:t>
      </w:r>
    </w:p>
    <w:p w:rsidR="002D0D35" w:rsidRPr="000E3918" w:rsidRDefault="002D0D35" w:rsidP="00A43E57">
      <w:pPr>
        <w:pStyle w:val="CTMISCorpo2"/>
        <w:tabs>
          <w:tab w:val="left" w:pos="3686"/>
        </w:tabs>
        <w:ind w:left="3118" w:hanging="283"/>
      </w:pPr>
      <w:r w:rsidRPr="000E3918">
        <w:t>Data de publicação: 01/01/2011.</w:t>
      </w:r>
    </w:p>
    <w:p w:rsidR="002D0D35" w:rsidRPr="000E3918" w:rsidRDefault="002D0D35" w:rsidP="002D0D35">
      <w:pPr>
        <w:pStyle w:val="CTMISCorpo2"/>
        <w:tabs>
          <w:tab w:val="left" w:pos="3544"/>
        </w:tabs>
        <w:ind w:left="2835" w:hanging="283"/>
      </w:pPr>
      <w:r w:rsidRPr="000E3918">
        <w:tab/>
        <w:t>Vigência: 24 meses.</w:t>
      </w:r>
    </w:p>
    <w:p w:rsidR="002D0D35" w:rsidRPr="000E3918" w:rsidRDefault="002D0D35" w:rsidP="002D0D35">
      <w:pPr>
        <w:pStyle w:val="CTMISCorpo2"/>
        <w:tabs>
          <w:tab w:val="left" w:pos="3544"/>
        </w:tabs>
        <w:ind w:left="2835" w:hanging="283"/>
      </w:pPr>
      <w:r w:rsidRPr="000E3918">
        <w:tab/>
        <w:t>Período de vigência: 01/01/2011 à 01/01/2013.</w:t>
      </w:r>
    </w:p>
    <w:p w:rsidR="002D0D35" w:rsidRPr="000E3918" w:rsidRDefault="002D0D35" w:rsidP="002D0D35">
      <w:pPr>
        <w:pStyle w:val="CTMISCorpo2"/>
        <w:tabs>
          <w:tab w:val="left" w:pos="3544"/>
        </w:tabs>
        <w:ind w:left="2835" w:hanging="283"/>
      </w:pPr>
    </w:p>
    <w:p w:rsidR="00EC5E4A" w:rsidRDefault="00320FA0" w:rsidP="00320FA0">
      <w:pPr>
        <w:spacing w:before="40" w:after="40"/>
        <w:ind w:left="2268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- </w:t>
      </w:r>
      <w:r w:rsidRPr="00320FA0">
        <w:rPr>
          <w:b/>
          <w:color w:val="auto"/>
          <w:sz w:val="20"/>
        </w:rPr>
        <w:t>Prazo de vigência:</w:t>
      </w:r>
      <w:r>
        <w:rPr>
          <w:color w:val="auto"/>
          <w:sz w:val="20"/>
        </w:rPr>
        <w:t xml:space="preserve"> o prazo de vigência poderá ser informado em dia(s), </w:t>
      </w:r>
      <w:proofErr w:type="gramStart"/>
      <w:r>
        <w:rPr>
          <w:color w:val="auto"/>
          <w:sz w:val="20"/>
        </w:rPr>
        <w:t>mês(</w:t>
      </w:r>
      <w:proofErr w:type="gramEnd"/>
      <w:r>
        <w:rPr>
          <w:color w:val="auto"/>
          <w:sz w:val="20"/>
        </w:rPr>
        <w:t xml:space="preserve">es), ano(s) ou data predefinida. </w:t>
      </w:r>
    </w:p>
    <w:p w:rsidR="00EC5E4A" w:rsidRDefault="00320FA0" w:rsidP="00320FA0">
      <w:pPr>
        <w:spacing w:before="40" w:after="40"/>
        <w:ind w:left="2268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Quando </w:t>
      </w:r>
      <w:r w:rsidR="00EC5E4A">
        <w:rPr>
          <w:color w:val="auto"/>
          <w:sz w:val="20"/>
        </w:rPr>
        <w:t xml:space="preserve">o prazo de vigência for </w:t>
      </w:r>
      <w:r>
        <w:rPr>
          <w:color w:val="auto"/>
          <w:sz w:val="20"/>
        </w:rPr>
        <w:t xml:space="preserve">informado em dia(s), </w:t>
      </w:r>
      <w:proofErr w:type="gramStart"/>
      <w:r>
        <w:rPr>
          <w:color w:val="auto"/>
          <w:sz w:val="20"/>
        </w:rPr>
        <w:t>mês(</w:t>
      </w:r>
      <w:proofErr w:type="gramEnd"/>
      <w:r>
        <w:rPr>
          <w:color w:val="auto"/>
          <w:sz w:val="20"/>
        </w:rPr>
        <w:t xml:space="preserve">es), ou ano(s), o sistema deve calcular, automaticamente, a data término de vigência do contrato, </w:t>
      </w:r>
      <w:r w:rsidRPr="000E3918">
        <w:rPr>
          <w:color w:val="auto"/>
          <w:sz w:val="20"/>
        </w:rPr>
        <w:t>considerado dias corridos</w:t>
      </w:r>
      <w:r w:rsidR="00EC5E4A">
        <w:rPr>
          <w:color w:val="auto"/>
          <w:sz w:val="20"/>
        </w:rPr>
        <w:t>.</w:t>
      </w:r>
    </w:p>
    <w:p w:rsidR="002D0D35" w:rsidRPr="000E3918" w:rsidRDefault="00EC5E4A" w:rsidP="00320FA0">
      <w:pPr>
        <w:spacing w:before="40" w:after="40"/>
        <w:ind w:left="2268"/>
        <w:jc w:val="both"/>
        <w:rPr>
          <w:color w:val="auto"/>
          <w:sz w:val="20"/>
        </w:rPr>
      </w:pPr>
      <w:r>
        <w:rPr>
          <w:color w:val="auto"/>
          <w:sz w:val="20"/>
        </w:rPr>
        <w:t>Quando o prazo de vigência for informado por meio de uma</w:t>
      </w:r>
      <w:r w:rsidR="00320FA0">
        <w:rPr>
          <w:color w:val="auto"/>
          <w:sz w:val="20"/>
        </w:rPr>
        <w:t xml:space="preserve"> data predefinida, o sistema deve considerar a data informada como a data término do contrato. </w:t>
      </w:r>
      <w:r>
        <w:rPr>
          <w:color w:val="auto"/>
          <w:sz w:val="20"/>
        </w:rPr>
        <w:t>O sistema deve, ainda, apresentar campo para que o usuário informe uma justificativa para a inclusão da data predefinida.</w:t>
      </w:r>
    </w:p>
    <w:p w:rsidR="002D0D35" w:rsidRPr="000E3918" w:rsidRDefault="002D0D35" w:rsidP="002D0D35">
      <w:pPr>
        <w:pStyle w:val="CTMISCorpo2"/>
        <w:tabs>
          <w:tab w:val="left" w:pos="2268"/>
          <w:tab w:val="left" w:pos="3544"/>
        </w:tabs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8" w:name="_Toc332286849"/>
      <w:r w:rsidRPr="000E3918">
        <w:t>Consulta pessoas</w:t>
      </w:r>
      <w:bookmarkEnd w:id="28"/>
    </w:p>
    <w:p w:rsidR="002D0D35" w:rsidRPr="000E3918" w:rsidRDefault="002D0D35" w:rsidP="002D0D35">
      <w:pPr>
        <w:spacing w:before="40" w:after="40"/>
        <w:ind w:left="2127"/>
        <w:jc w:val="both"/>
        <w:rPr>
          <w:color w:val="auto"/>
          <w:sz w:val="20"/>
          <w:u w:val="single"/>
        </w:rPr>
      </w:pPr>
      <w:r w:rsidRPr="000E3918">
        <w:rPr>
          <w:color w:val="auto"/>
          <w:sz w:val="20"/>
        </w:rPr>
        <w:t xml:space="preserve">As consultas referentes à pessoa deverão ser recuperadas do sistema GAP. Caso não exista o cadastro, o sistema deverá disponibilizar a opção para inclusão de uma nova pessoa (funcionalidade </w:t>
      </w:r>
      <w:proofErr w:type="gramStart"/>
      <w:r w:rsidRPr="000E3918">
        <w:rPr>
          <w:color w:val="auto"/>
          <w:sz w:val="20"/>
        </w:rPr>
        <w:t>sob gestão</w:t>
      </w:r>
      <w:proofErr w:type="gramEnd"/>
      <w:r w:rsidRPr="000E3918">
        <w:rPr>
          <w:color w:val="auto"/>
          <w:sz w:val="20"/>
        </w:rPr>
        <w:t xml:space="preserve"> do GAP).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9" w:name="_Toc332286850"/>
      <w:r>
        <w:t>Opção para expandir</w:t>
      </w:r>
      <w:bookmarkEnd w:id="29"/>
    </w:p>
    <w:p w:rsidR="002D0D35" w:rsidRPr="000E3918" w:rsidRDefault="002D0D35" w:rsidP="002D0D35">
      <w:pPr>
        <w:spacing w:before="40" w:after="40"/>
        <w:ind w:left="2127"/>
        <w:jc w:val="both"/>
        <w:rPr>
          <w:color w:val="auto"/>
          <w:sz w:val="20"/>
          <w:u w:val="single"/>
        </w:rPr>
      </w:pPr>
      <w:r>
        <w:rPr>
          <w:color w:val="auto"/>
          <w:sz w:val="20"/>
        </w:rPr>
        <w:lastRenderedPageBreak/>
        <w:t>O sistema deverá conter a opção para que usuário possa expandir as informações.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30" w:name="_Toc332286851"/>
      <w:r>
        <w:t>Opção para inclusão de diversos registros.</w:t>
      </w:r>
      <w:bookmarkEnd w:id="30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conter a opção para que usuário possa incluir vários registros sem que ele saia do formulário.</w:t>
      </w:r>
    </w:p>
    <w:p w:rsidR="002D0D35" w:rsidRPr="000E3918" w:rsidRDefault="002D0D35" w:rsidP="002D0D35">
      <w:pPr>
        <w:spacing w:before="40" w:after="40"/>
        <w:ind w:left="2127"/>
        <w:jc w:val="both"/>
        <w:rPr>
          <w:color w:val="auto"/>
          <w:sz w:val="20"/>
          <w:u w:val="single"/>
        </w:rPr>
      </w:pPr>
      <w:r>
        <w:rPr>
          <w:color w:val="auto"/>
          <w:sz w:val="20"/>
        </w:rPr>
        <w:t>Uma opção que o sistema grave as informações do formulário e apresente novamente o mesmo formulário em branco.</w:t>
      </w:r>
    </w:p>
    <w:p w:rsidR="002D0D35" w:rsidRPr="000E3918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31" w:name="_Toc332286852"/>
      <w:r>
        <w:t>Obrigatoriedade</w:t>
      </w:r>
      <w:bookmarkEnd w:id="31"/>
    </w:p>
    <w:p w:rsidR="002D0D35" w:rsidRPr="00A66E8D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A66E8D">
        <w:rPr>
          <w:color w:val="auto"/>
          <w:sz w:val="20"/>
        </w:rPr>
        <w:t>Será obrigatória pelo menos a inclusão de um registro.</w:t>
      </w:r>
    </w:p>
    <w:p w:rsidR="002D0D35" w:rsidRDefault="002D0D35" w:rsidP="002D0D35">
      <w:pPr>
        <w:pStyle w:val="Estilo2"/>
        <w:tabs>
          <w:tab w:val="num" w:pos="1985"/>
        </w:tabs>
        <w:ind w:left="1855"/>
        <w:rPr>
          <w:b w:val="0"/>
          <w:i w:val="0"/>
        </w:rPr>
      </w:pPr>
    </w:p>
    <w:p w:rsidR="002D0D35" w:rsidRPr="00C9613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  <w:i w:val="0"/>
        </w:rPr>
      </w:pPr>
      <w:bookmarkStart w:id="32" w:name="_Toc332286853"/>
      <w:r>
        <w:t>Informações do contrato</w:t>
      </w:r>
      <w:bookmarkEnd w:id="32"/>
    </w:p>
    <w:p w:rsidR="002D0D35" w:rsidRDefault="002D0D35" w:rsidP="002D0D35">
      <w:pPr>
        <w:spacing w:before="40" w:after="40"/>
        <w:ind w:left="2127"/>
        <w:jc w:val="both"/>
        <w:rPr>
          <w:sz w:val="20"/>
        </w:rPr>
      </w:pPr>
      <w:r>
        <w:rPr>
          <w:sz w:val="20"/>
        </w:rPr>
        <w:t>Para as telas de inclusão e alteração deverão ser apresentadas as seguintes informações do contrato.</w:t>
      </w:r>
    </w:p>
    <w:p w:rsidR="002D0D35" w:rsidRPr="000E3918" w:rsidRDefault="002D0D35" w:rsidP="002D0D35">
      <w:pPr>
        <w:spacing w:before="40" w:after="40"/>
        <w:ind w:left="2127"/>
        <w:jc w:val="both"/>
        <w:rPr>
          <w:b/>
          <w:sz w:val="20"/>
        </w:rPr>
      </w:pPr>
    </w:p>
    <w:p w:rsidR="002D0D35" w:rsidRDefault="002D0D35" w:rsidP="002D0D35">
      <w:pPr>
        <w:pStyle w:val="CTMISCorpo2"/>
        <w:numPr>
          <w:ilvl w:val="0"/>
          <w:numId w:val="19"/>
        </w:numPr>
      </w:pPr>
      <w:r w:rsidRPr="000E3918">
        <w:t>Nº do contrato</w:t>
      </w:r>
    </w:p>
    <w:p w:rsidR="002D0D35" w:rsidRPr="000E3918" w:rsidRDefault="002D0D35" w:rsidP="002D0D35">
      <w:pPr>
        <w:pStyle w:val="CTMISCorpo2"/>
        <w:numPr>
          <w:ilvl w:val="0"/>
          <w:numId w:val="19"/>
        </w:numPr>
      </w:pPr>
      <w:r>
        <w:t>Classificação</w:t>
      </w:r>
    </w:p>
    <w:p w:rsidR="002D0D35" w:rsidRDefault="002D0D35" w:rsidP="002D0D35">
      <w:pPr>
        <w:pStyle w:val="CTMISCorpo2"/>
        <w:numPr>
          <w:ilvl w:val="0"/>
          <w:numId w:val="19"/>
        </w:numPr>
      </w:pPr>
      <w:r>
        <w:t>Origem</w:t>
      </w:r>
    </w:p>
    <w:p w:rsidR="002D0D35" w:rsidRPr="000E3918" w:rsidRDefault="002D0D35" w:rsidP="002D0D35">
      <w:pPr>
        <w:pStyle w:val="CTMISCorpo2"/>
        <w:numPr>
          <w:ilvl w:val="0"/>
          <w:numId w:val="19"/>
        </w:numPr>
      </w:pPr>
      <w:r>
        <w:t>Situação</w:t>
      </w:r>
    </w:p>
    <w:p w:rsidR="002D0D35" w:rsidRPr="000E3918" w:rsidRDefault="002D0D35" w:rsidP="002D0D35">
      <w:pPr>
        <w:pStyle w:val="CTMISCorpo2"/>
        <w:numPr>
          <w:ilvl w:val="0"/>
          <w:numId w:val="19"/>
        </w:numPr>
      </w:pPr>
      <w:r w:rsidRPr="000E3918">
        <w:t>Valor do contrato/convênio</w:t>
      </w:r>
    </w:p>
    <w:p w:rsidR="002D0D35" w:rsidRPr="000E3918" w:rsidRDefault="002D0D35" w:rsidP="002D0D35">
      <w:pPr>
        <w:pStyle w:val="CTMISCorpo2"/>
        <w:numPr>
          <w:ilvl w:val="0"/>
          <w:numId w:val="19"/>
        </w:numPr>
      </w:pPr>
      <w:r w:rsidRPr="000E3918">
        <w:t xml:space="preserve">Número do processo </w:t>
      </w:r>
    </w:p>
    <w:p w:rsidR="002D0D35" w:rsidRPr="000E3918" w:rsidRDefault="002D0D35" w:rsidP="002D0D35">
      <w:pPr>
        <w:pStyle w:val="CTMISCorpo2"/>
        <w:numPr>
          <w:ilvl w:val="0"/>
          <w:numId w:val="19"/>
        </w:numPr>
      </w:pPr>
      <w:r w:rsidRPr="000E3918">
        <w:t>Interessado</w:t>
      </w:r>
    </w:p>
    <w:p w:rsidR="002D0D35" w:rsidRDefault="002D0D35" w:rsidP="002D0D35">
      <w:pPr>
        <w:pStyle w:val="CTMISCorpo2"/>
        <w:numPr>
          <w:ilvl w:val="0"/>
          <w:numId w:val="19"/>
        </w:numPr>
      </w:pPr>
      <w:r w:rsidRPr="000E3918">
        <w:t>Objeto</w:t>
      </w:r>
    </w:p>
    <w:p w:rsidR="002D0D35" w:rsidRDefault="002D0D35" w:rsidP="002D0D35">
      <w:pPr>
        <w:pStyle w:val="CTMISCorpo2"/>
        <w:numPr>
          <w:ilvl w:val="0"/>
          <w:numId w:val="19"/>
        </w:numPr>
      </w:pPr>
      <w:r>
        <w:t>Tipo</w:t>
      </w:r>
    </w:p>
    <w:p w:rsidR="002D0D35" w:rsidRDefault="002D0D35" w:rsidP="002D0D35">
      <w:pPr>
        <w:pStyle w:val="CTMISCorpo2"/>
        <w:numPr>
          <w:ilvl w:val="0"/>
          <w:numId w:val="19"/>
        </w:numPr>
      </w:pPr>
      <w:r>
        <w:t>Unidade executora</w:t>
      </w:r>
    </w:p>
    <w:p w:rsidR="002D0D35" w:rsidRDefault="002D0D35" w:rsidP="002D0D35">
      <w:pPr>
        <w:pStyle w:val="CTMISCorpo2"/>
        <w:numPr>
          <w:ilvl w:val="0"/>
          <w:numId w:val="19"/>
        </w:numPr>
      </w:pPr>
      <w:r>
        <w:t>Data de assinatura</w:t>
      </w:r>
    </w:p>
    <w:p w:rsidR="002D0D35" w:rsidRPr="000E3918" w:rsidRDefault="002D0D35" w:rsidP="002D0D35">
      <w:pPr>
        <w:pStyle w:val="CTMISCorpo2"/>
        <w:numPr>
          <w:ilvl w:val="0"/>
          <w:numId w:val="19"/>
        </w:numPr>
      </w:pPr>
      <w:r w:rsidRPr="000E3918">
        <w:t>Período de vigência</w:t>
      </w:r>
    </w:p>
    <w:p w:rsidR="002D0D35" w:rsidRPr="000E3918" w:rsidRDefault="002D0D35" w:rsidP="002D0D35">
      <w:pPr>
        <w:pStyle w:val="CTMISCorpo2"/>
        <w:ind w:left="3130" w:firstLine="0"/>
      </w:pPr>
    </w:p>
    <w:p w:rsidR="002D0D35" w:rsidRPr="000E3918" w:rsidRDefault="002D0D35" w:rsidP="002D0D35">
      <w:pPr>
        <w:pStyle w:val="CTMISCorpo2"/>
        <w:ind w:left="2770" w:firstLine="0"/>
      </w:pPr>
      <w:r w:rsidRPr="000E3918">
        <w:t xml:space="preserve">As informações referentes ao contrato/convênio, listadas anteriormente, devem ser recuperadas do cadastro do contrato/convênio principal, apresentadas ao usuário, não sendo possível realizar alteração nessas informações. </w:t>
      </w:r>
    </w:p>
    <w:p w:rsidR="002D0D35" w:rsidRPr="000E3918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0E3918" w:rsidRDefault="002D0D35" w:rsidP="002D0D35">
      <w:pPr>
        <w:pStyle w:val="RupNvel21"/>
        <w:numPr>
          <w:ilvl w:val="1"/>
          <w:numId w:val="5"/>
        </w:numPr>
        <w:spacing w:before="40" w:after="120"/>
      </w:pPr>
      <w:bookmarkStart w:id="33" w:name="_Toc332286854"/>
      <w:r w:rsidRPr="000E3918">
        <w:t>Cancelada</w:t>
      </w:r>
      <w:bookmarkEnd w:id="33"/>
    </w:p>
    <w:p w:rsidR="002D0D35" w:rsidRPr="000E3918" w:rsidRDefault="002D0D35" w:rsidP="002D0D35">
      <w:pPr>
        <w:spacing w:before="40" w:after="40"/>
        <w:ind w:left="142"/>
        <w:jc w:val="both"/>
        <w:rPr>
          <w:color w:val="auto"/>
          <w:sz w:val="20"/>
        </w:rPr>
      </w:pPr>
    </w:p>
    <w:p w:rsidR="002D0D35" w:rsidRPr="000E3918" w:rsidRDefault="002D0D35" w:rsidP="002D0D35">
      <w:pPr>
        <w:pStyle w:val="RupNvel21"/>
        <w:numPr>
          <w:ilvl w:val="1"/>
          <w:numId w:val="5"/>
        </w:numPr>
        <w:tabs>
          <w:tab w:val="left" w:pos="1134"/>
        </w:tabs>
        <w:spacing w:before="40" w:after="120"/>
      </w:pPr>
      <w:bookmarkStart w:id="34" w:name="_Toc298861551"/>
      <w:bookmarkStart w:id="35" w:name="_Toc299352162"/>
      <w:bookmarkStart w:id="36" w:name="_Toc332286855"/>
      <w:r w:rsidRPr="000E3918">
        <w:t>Contratos/convênios</w:t>
      </w:r>
      <w:bookmarkEnd w:id="34"/>
      <w:bookmarkEnd w:id="35"/>
      <w:bookmarkEnd w:id="36"/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left" w:pos="1985"/>
        </w:tabs>
        <w:ind w:hanging="524"/>
      </w:pPr>
      <w:bookmarkStart w:id="37" w:name="_Toc299352163"/>
      <w:bookmarkStart w:id="38" w:name="_Toc332286856"/>
      <w:r w:rsidRPr="000E3918">
        <w:t>Dados do contrato/convênio</w:t>
      </w:r>
      <w:bookmarkEnd w:id="37"/>
      <w:bookmarkEnd w:id="38"/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  <w:r w:rsidRPr="000E3918">
        <w:rPr>
          <w:sz w:val="20"/>
        </w:rPr>
        <w:t>Para realizar a consulta/inclusão de contratos e convênios, devemos considerar:</w:t>
      </w:r>
    </w:p>
    <w:p w:rsidR="002D0D35" w:rsidRPr="000E3918" w:rsidRDefault="002D0D35" w:rsidP="002D0D35">
      <w:pPr>
        <w:pStyle w:val="Itemdaregra"/>
        <w:numPr>
          <w:ilvl w:val="0"/>
          <w:numId w:val="18"/>
        </w:numPr>
        <w:tabs>
          <w:tab w:val="left" w:pos="2552"/>
        </w:tabs>
        <w:ind w:hanging="862"/>
      </w:pPr>
      <w:r w:rsidRPr="000E3918">
        <w:t>Classificação</w:t>
      </w:r>
    </w:p>
    <w:p w:rsidR="002D0D35" w:rsidRPr="000E3918" w:rsidRDefault="002D0D35" w:rsidP="002D0D35">
      <w:pPr>
        <w:spacing w:before="40" w:after="40"/>
        <w:ind w:left="2552"/>
        <w:jc w:val="both"/>
        <w:rPr>
          <w:sz w:val="20"/>
        </w:rPr>
      </w:pPr>
      <w:r w:rsidRPr="000E3918">
        <w:rPr>
          <w:sz w:val="20"/>
        </w:rPr>
        <w:t>O sistema deverá considerar as seguintes opções de contrato/convênio a partir da Classificação: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</w:pPr>
      <w:r w:rsidRPr="000E3918">
        <w:t xml:space="preserve">Contrato 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</w:pPr>
      <w:r w:rsidRPr="000E3918">
        <w:lastRenderedPageBreak/>
        <w:t>Convênio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</w:pPr>
      <w:r w:rsidRPr="000E3918">
        <w:t>Nota de Empenho (NE)</w:t>
      </w:r>
    </w:p>
    <w:p w:rsidR="002D0D35" w:rsidRPr="000E3918" w:rsidRDefault="002D0D35" w:rsidP="002D0D35">
      <w:pPr>
        <w:pStyle w:val="CTMISCorpo2"/>
        <w:tabs>
          <w:tab w:val="left" w:pos="2410"/>
        </w:tabs>
        <w:ind w:left="3240" w:firstLine="0"/>
      </w:pPr>
    </w:p>
    <w:p w:rsidR="002D0D35" w:rsidRPr="000E3918" w:rsidRDefault="002D0D35" w:rsidP="002D0D35">
      <w:pPr>
        <w:pStyle w:val="Itemdaregra"/>
        <w:numPr>
          <w:ilvl w:val="0"/>
          <w:numId w:val="18"/>
        </w:numPr>
        <w:tabs>
          <w:tab w:val="left" w:pos="2552"/>
        </w:tabs>
        <w:ind w:hanging="862"/>
      </w:pPr>
      <w:r w:rsidRPr="000E3918">
        <w:t>Origem</w:t>
      </w:r>
    </w:p>
    <w:p w:rsidR="002D0D35" w:rsidRPr="000E3918" w:rsidRDefault="002D0D35" w:rsidP="002D0D35">
      <w:pPr>
        <w:spacing w:before="40" w:after="40"/>
        <w:ind w:left="2552"/>
        <w:jc w:val="both"/>
        <w:rPr>
          <w:sz w:val="20"/>
        </w:rPr>
      </w:pPr>
      <w:r w:rsidRPr="000E3918">
        <w:rPr>
          <w:sz w:val="20"/>
        </w:rPr>
        <w:t>O sistema deverá considerar as seguintes opções de contrato/convênio a partir da Origem: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</w:pPr>
      <w:r w:rsidRPr="000E3918">
        <w:t>Interno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</w:pPr>
      <w:r w:rsidRPr="000E3918">
        <w:t>Externo</w:t>
      </w:r>
    </w:p>
    <w:p w:rsidR="002D0D35" w:rsidRPr="000E3918" w:rsidRDefault="002D0D35" w:rsidP="002D0D35">
      <w:pPr>
        <w:pStyle w:val="CTMISCorpo2"/>
        <w:tabs>
          <w:tab w:val="left" w:pos="2410"/>
        </w:tabs>
        <w:ind w:left="3240" w:firstLine="0"/>
      </w:pPr>
    </w:p>
    <w:p w:rsidR="002D0D35" w:rsidRPr="000E3918" w:rsidRDefault="002D0D35" w:rsidP="002D0D35">
      <w:pPr>
        <w:pStyle w:val="CTMISCorpo2"/>
        <w:numPr>
          <w:ilvl w:val="0"/>
          <w:numId w:val="10"/>
        </w:numPr>
        <w:ind w:left="2552" w:hanging="284"/>
        <w:rPr>
          <w:b/>
        </w:rPr>
      </w:pPr>
      <w:r w:rsidRPr="000E3918">
        <w:rPr>
          <w:b/>
        </w:rPr>
        <w:t>Número do contrato/convênio</w:t>
      </w:r>
    </w:p>
    <w:p w:rsidR="002D0D35" w:rsidRPr="000E3918" w:rsidRDefault="002D0D35" w:rsidP="002D0D35">
      <w:pPr>
        <w:spacing w:before="40" w:after="40"/>
        <w:ind w:left="2552"/>
        <w:jc w:val="both"/>
        <w:rPr>
          <w:sz w:val="20"/>
        </w:rPr>
      </w:pPr>
      <w:r w:rsidRPr="000E3918">
        <w:rPr>
          <w:sz w:val="20"/>
        </w:rPr>
        <w:t xml:space="preserve">O sistema deverá considerar os seguintes critérios do contrato/convênio a partir do </w:t>
      </w:r>
      <w:r w:rsidRPr="000E3918">
        <w:rPr>
          <w:b/>
          <w:sz w:val="20"/>
        </w:rPr>
        <w:t>Número do contrato/convênio</w:t>
      </w:r>
      <w:r w:rsidRPr="000E3918">
        <w:rPr>
          <w:sz w:val="20"/>
        </w:rPr>
        <w:t xml:space="preserve">: </w:t>
      </w:r>
    </w:p>
    <w:p w:rsidR="002D0D35" w:rsidRPr="000E3918" w:rsidRDefault="002D0D35" w:rsidP="002D0D35">
      <w:pPr>
        <w:pStyle w:val="CTMISCorpo2"/>
        <w:numPr>
          <w:ilvl w:val="0"/>
          <w:numId w:val="9"/>
        </w:numPr>
        <w:tabs>
          <w:tab w:val="left" w:pos="3402"/>
        </w:tabs>
        <w:ind w:left="3261" w:hanging="378"/>
      </w:pPr>
      <w:r w:rsidRPr="000E3918">
        <w:t xml:space="preserve">A numeração do contrato/convênio deverá ser formada por quatro dígitos numéricos, separador e ano com quatro dígitos </w:t>
      </w:r>
      <w:r w:rsidRPr="000E3918">
        <w:rPr>
          <w:b/>
        </w:rPr>
        <w:t>(0000/AAAA)</w:t>
      </w:r>
      <w:r w:rsidRPr="000E3918">
        <w:t>, onde:</w:t>
      </w:r>
    </w:p>
    <w:p w:rsidR="002D0D35" w:rsidRDefault="00132E47" w:rsidP="002D0D35">
      <w:pPr>
        <w:pStyle w:val="CTMISCorpo2"/>
        <w:numPr>
          <w:ilvl w:val="2"/>
          <w:numId w:val="9"/>
        </w:numPr>
        <w:tabs>
          <w:tab w:val="left" w:pos="3261"/>
        </w:tabs>
      </w:pPr>
      <w:r>
        <w:t xml:space="preserve">Para contrato/convênios de origem </w:t>
      </w:r>
      <w:r w:rsidRPr="00132E47">
        <w:rPr>
          <w:b/>
        </w:rPr>
        <w:t>Extern</w:t>
      </w:r>
      <w:r>
        <w:rPr>
          <w:b/>
        </w:rPr>
        <w:t>a</w:t>
      </w:r>
      <w:r>
        <w:t xml:space="preserve"> d</w:t>
      </w:r>
      <w:r w:rsidR="002D0D35" w:rsidRPr="000E3918">
        <w:t>everá permitir a inclusão manual</w:t>
      </w:r>
      <w:r w:rsidR="002D0D35">
        <w:t xml:space="preserve"> do número do contrato/convênio. </w:t>
      </w:r>
      <w:r w:rsidR="002D0D35" w:rsidRPr="000E3918">
        <w:t xml:space="preserve">Essa numeração </w:t>
      </w:r>
      <w:r w:rsidR="002D0D35" w:rsidRPr="000E3918">
        <w:rPr>
          <w:b/>
        </w:rPr>
        <w:t>NÃO</w:t>
      </w:r>
      <w:r w:rsidR="002D0D35" w:rsidRPr="000E3918">
        <w:t xml:space="preserve"> será gerada pelo sistema.</w:t>
      </w:r>
    </w:p>
    <w:p w:rsidR="00132E47" w:rsidRDefault="00132E47" w:rsidP="00132E47">
      <w:pPr>
        <w:pStyle w:val="CTMISCorpo2"/>
        <w:numPr>
          <w:ilvl w:val="2"/>
          <w:numId w:val="9"/>
        </w:numPr>
        <w:tabs>
          <w:tab w:val="left" w:pos="3261"/>
        </w:tabs>
      </w:pPr>
      <w:r>
        <w:t>Para demais casos, deverá habilitar campo para o usuário informar se o contrato é novo ou já existente:</w:t>
      </w:r>
    </w:p>
    <w:p w:rsidR="00132E47" w:rsidRDefault="00132E47" w:rsidP="00132E47">
      <w:pPr>
        <w:pStyle w:val="CTMISCorpo2"/>
        <w:numPr>
          <w:ilvl w:val="3"/>
          <w:numId w:val="9"/>
        </w:numPr>
        <w:tabs>
          <w:tab w:val="left" w:pos="3261"/>
        </w:tabs>
      </w:pPr>
      <w:r>
        <w:t>Caso o contrato já exista, d</w:t>
      </w:r>
      <w:r w:rsidRPr="000E3918">
        <w:t>everá permitir a inclusão manual</w:t>
      </w:r>
      <w:r>
        <w:t xml:space="preserve"> do número do contrato/convênio. </w:t>
      </w:r>
      <w:r w:rsidRPr="000E3918">
        <w:t xml:space="preserve">Essa numeração </w:t>
      </w:r>
      <w:r w:rsidRPr="000E3918">
        <w:rPr>
          <w:b/>
        </w:rPr>
        <w:t>NÃO</w:t>
      </w:r>
      <w:r w:rsidRPr="000E3918">
        <w:t xml:space="preserve"> será gerada pelo sistema.</w:t>
      </w:r>
    </w:p>
    <w:p w:rsidR="00132E47" w:rsidRDefault="00132E47" w:rsidP="00132E47">
      <w:pPr>
        <w:pStyle w:val="CTMISCorpo2"/>
        <w:numPr>
          <w:ilvl w:val="3"/>
          <w:numId w:val="9"/>
        </w:numPr>
        <w:tabs>
          <w:tab w:val="left" w:pos="3261"/>
        </w:tabs>
      </w:pPr>
      <w:r>
        <w:t>Caso o contrato seja novo, não d</w:t>
      </w:r>
      <w:r w:rsidRPr="000E3918">
        <w:t>everá permitir a inclusão manual</w:t>
      </w:r>
      <w:r>
        <w:t xml:space="preserve"> do número do contrato/convênio. </w:t>
      </w:r>
      <w:r w:rsidRPr="000E3918">
        <w:t>Essa numeração será gerada pelo sistema</w:t>
      </w:r>
      <w:r>
        <w:t xml:space="preserve"> e informada após a inclusão do contrato</w:t>
      </w:r>
      <w:r w:rsidRPr="000E3918">
        <w:t>.</w:t>
      </w:r>
    </w:p>
    <w:p w:rsidR="002D0D35" w:rsidRPr="000E3918" w:rsidRDefault="002D0D35" w:rsidP="002D0D35">
      <w:pPr>
        <w:pStyle w:val="CTMISCorpo2"/>
        <w:numPr>
          <w:ilvl w:val="2"/>
          <w:numId w:val="9"/>
        </w:numPr>
        <w:tabs>
          <w:tab w:val="left" w:pos="3402"/>
        </w:tabs>
      </w:pPr>
      <w:r w:rsidRPr="000E3918">
        <w:t>A parte final da numeração, referente ao ano (AAAA), será sempre o ano vigente, e poderá ser informada pelo usuário.</w:t>
      </w:r>
    </w:p>
    <w:p w:rsidR="002D0D35" w:rsidRPr="000E3918" w:rsidRDefault="002D0D35" w:rsidP="002D0D35">
      <w:pPr>
        <w:pStyle w:val="CTMISCorpo2"/>
        <w:numPr>
          <w:ilvl w:val="2"/>
          <w:numId w:val="9"/>
        </w:numPr>
        <w:tabs>
          <w:tab w:val="left" w:pos="3261"/>
        </w:tabs>
      </w:pPr>
      <w:r w:rsidRPr="000E3918">
        <w:t xml:space="preserve">Após cadastro do contrato, a numeração não poderá ser alterada. </w:t>
      </w:r>
    </w:p>
    <w:p w:rsidR="002D0D35" w:rsidRPr="000E3918" w:rsidRDefault="002D0D35" w:rsidP="002D0D35">
      <w:pPr>
        <w:pStyle w:val="CTMISCorpo2"/>
        <w:numPr>
          <w:ilvl w:val="0"/>
          <w:numId w:val="10"/>
        </w:numPr>
        <w:ind w:left="2552" w:hanging="284"/>
        <w:rPr>
          <w:b/>
        </w:rPr>
      </w:pPr>
      <w:r w:rsidRPr="000E3918">
        <w:rPr>
          <w:b/>
        </w:rPr>
        <w:t>Número do processo</w:t>
      </w:r>
    </w:p>
    <w:p w:rsidR="002D0D35" w:rsidRPr="000E3918" w:rsidRDefault="002D0D35" w:rsidP="002D0D35">
      <w:pPr>
        <w:spacing w:before="40" w:after="40"/>
        <w:ind w:left="2552"/>
        <w:jc w:val="both"/>
        <w:rPr>
          <w:sz w:val="20"/>
        </w:rPr>
      </w:pPr>
      <w:r w:rsidRPr="000E3918">
        <w:rPr>
          <w:sz w:val="20"/>
        </w:rPr>
        <w:t xml:space="preserve">O sistema deverá considerar os seguintes critérios do contrato/convênio a partir do </w:t>
      </w:r>
      <w:r w:rsidRPr="000E3918">
        <w:rPr>
          <w:b/>
          <w:sz w:val="20"/>
        </w:rPr>
        <w:t>Número do processo</w:t>
      </w:r>
      <w:r w:rsidRPr="000E3918">
        <w:rPr>
          <w:sz w:val="20"/>
        </w:rPr>
        <w:t xml:space="preserve">: </w:t>
      </w:r>
    </w:p>
    <w:p w:rsidR="002D0D35" w:rsidRPr="000E3918" w:rsidRDefault="002D0D35" w:rsidP="002D0D35">
      <w:pPr>
        <w:pStyle w:val="CTMISCorpo2"/>
        <w:numPr>
          <w:ilvl w:val="1"/>
          <w:numId w:val="9"/>
        </w:numPr>
        <w:tabs>
          <w:tab w:val="left" w:pos="3261"/>
        </w:tabs>
        <w:ind w:left="3261" w:hanging="426"/>
      </w:pPr>
      <w:r w:rsidRPr="000E3918">
        <w:t>Ao ser informado o campo Número do processo, as demais informações referentes ao contrato/convênio deverão ser recuperadas da base de dados das aplicações G</w:t>
      </w:r>
      <w:r>
        <w:t>PE – Gerenciamento de processos.</w:t>
      </w:r>
    </w:p>
    <w:p w:rsidR="002D0D35" w:rsidRPr="000E3918" w:rsidRDefault="002D0D35" w:rsidP="002D0D35">
      <w:pPr>
        <w:pStyle w:val="CTMISCorpo2"/>
        <w:numPr>
          <w:ilvl w:val="1"/>
          <w:numId w:val="9"/>
        </w:numPr>
        <w:tabs>
          <w:tab w:val="left" w:pos="3261"/>
        </w:tabs>
        <w:ind w:left="3261" w:hanging="426"/>
      </w:pPr>
      <w:r w:rsidRPr="000E3918">
        <w:t xml:space="preserve">Caso não ocorra o reconhecimento da identificação do contrato/convênio pelo número do processo informado, não será permitida a inclusão dos dados do contrato. </w:t>
      </w:r>
    </w:p>
    <w:p w:rsidR="002D0D35" w:rsidRDefault="002D0D35" w:rsidP="002D0D35">
      <w:pPr>
        <w:pStyle w:val="CTMISCorpo2"/>
        <w:numPr>
          <w:ilvl w:val="1"/>
          <w:numId w:val="9"/>
        </w:numPr>
        <w:tabs>
          <w:tab w:val="left" w:pos="3261"/>
        </w:tabs>
        <w:ind w:left="3261" w:hanging="426"/>
      </w:pPr>
      <w:r w:rsidRPr="000E3918">
        <w:t xml:space="preserve">Havendo o reconhecimento da identificação do contrato/convênio pelo número do processo informado, as </w:t>
      </w:r>
      <w:r w:rsidRPr="000E3918">
        <w:lastRenderedPageBreak/>
        <w:t xml:space="preserve">informações </w:t>
      </w:r>
      <w:r w:rsidRPr="000E3918">
        <w:rPr>
          <w:b/>
        </w:rPr>
        <w:t>NÃO</w:t>
      </w:r>
      <w:r w:rsidRPr="000E3918">
        <w:t xml:space="preserve"> recuperadas deverão ser habilitadas para preenchimento manual do usuário.</w:t>
      </w:r>
    </w:p>
    <w:p w:rsidR="00A43E57" w:rsidRDefault="00A43E57" w:rsidP="00A43E57">
      <w:pPr>
        <w:spacing w:before="40" w:after="40"/>
        <w:ind w:left="2552"/>
        <w:jc w:val="both"/>
        <w:rPr>
          <w:sz w:val="20"/>
        </w:rPr>
      </w:pPr>
    </w:p>
    <w:p w:rsidR="002D0D35" w:rsidRDefault="00A43E57" w:rsidP="00A43E57">
      <w:pPr>
        <w:spacing w:before="40" w:after="40"/>
        <w:ind w:left="2552"/>
        <w:jc w:val="both"/>
        <w:rPr>
          <w:sz w:val="20"/>
        </w:rPr>
      </w:pPr>
      <w:r w:rsidRPr="00A43E57">
        <w:rPr>
          <w:sz w:val="20"/>
        </w:rPr>
        <w:t>O sistema deve permitir que o um</w:t>
      </w:r>
      <w:r>
        <w:rPr>
          <w:sz w:val="20"/>
        </w:rPr>
        <w:t xml:space="preserve"> processo </w:t>
      </w:r>
      <w:proofErr w:type="gramStart"/>
      <w:r>
        <w:rPr>
          <w:sz w:val="20"/>
        </w:rPr>
        <w:t>tenha</w:t>
      </w:r>
      <w:proofErr w:type="gramEnd"/>
      <w:r>
        <w:rPr>
          <w:sz w:val="20"/>
        </w:rPr>
        <w:t xml:space="preserve"> mais do que um contrato cadastrado para ele.</w:t>
      </w:r>
    </w:p>
    <w:p w:rsidR="00A43E57" w:rsidRPr="00A43E57" w:rsidRDefault="00A43E57" w:rsidP="00A43E57">
      <w:pPr>
        <w:spacing w:before="40" w:after="40"/>
        <w:ind w:left="2552"/>
        <w:jc w:val="both"/>
        <w:rPr>
          <w:sz w:val="20"/>
        </w:rPr>
      </w:pPr>
    </w:p>
    <w:p w:rsidR="002D0D35" w:rsidRPr="000E3918" w:rsidRDefault="002D0D35" w:rsidP="002D0D35">
      <w:pPr>
        <w:pStyle w:val="CTMISCorpo2"/>
        <w:numPr>
          <w:ilvl w:val="0"/>
          <w:numId w:val="10"/>
        </w:numPr>
        <w:ind w:left="2552" w:hanging="284"/>
        <w:rPr>
          <w:b/>
        </w:rPr>
      </w:pPr>
      <w:r w:rsidRPr="000E3918">
        <w:rPr>
          <w:b/>
        </w:rPr>
        <w:t>Assunto</w:t>
      </w:r>
    </w:p>
    <w:p w:rsidR="002D0D35" w:rsidRPr="000E3918" w:rsidRDefault="002D0D35" w:rsidP="002D0D35">
      <w:pPr>
        <w:spacing w:before="40" w:after="40"/>
        <w:ind w:left="2552"/>
        <w:jc w:val="both"/>
        <w:rPr>
          <w:sz w:val="20"/>
        </w:rPr>
      </w:pPr>
      <w:r w:rsidRPr="000E3918">
        <w:rPr>
          <w:sz w:val="20"/>
        </w:rPr>
        <w:t xml:space="preserve">A consulta por assunto deve buscar as informações sobre o objeto de contrato/convênio que contenha o assunto informado. </w:t>
      </w:r>
    </w:p>
    <w:p w:rsidR="002D0D35" w:rsidRPr="000E3918" w:rsidRDefault="002D0D35" w:rsidP="002D0D35">
      <w:pPr>
        <w:spacing w:before="40" w:after="40"/>
        <w:ind w:left="2552"/>
        <w:jc w:val="both"/>
        <w:rPr>
          <w:sz w:val="20"/>
        </w:rPr>
      </w:pPr>
    </w:p>
    <w:p w:rsidR="002D0D35" w:rsidRPr="000E3918" w:rsidRDefault="002D0D35" w:rsidP="002D0D35">
      <w:pPr>
        <w:pStyle w:val="CTMISCorpo2"/>
        <w:numPr>
          <w:ilvl w:val="0"/>
          <w:numId w:val="10"/>
        </w:numPr>
        <w:ind w:left="2552" w:hanging="284"/>
        <w:rPr>
          <w:b/>
        </w:rPr>
      </w:pPr>
      <w:r w:rsidRPr="000E3918">
        <w:rPr>
          <w:b/>
        </w:rPr>
        <w:t>Tipo do contrato/convênio</w:t>
      </w:r>
    </w:p>
    <w:p w:rsidR="002D0D35" w:rsidRPr="000E3918" w:rsidRDefault="002D0D35" w:rsidP="002D0D35">
      <w:pPr>
        <w:spacing w:before="40" w:after="40"/>
        <w:ind w:left="2552"/>
        <w:jc w:val="both"/>
        <w:rPr>
          <w:sz w:val="20"/>
        </w:rPr>
      </w:pPr>
      <w:r w:rsidRPr="000E3918">
        <w:rPr>
          <w:sz w:val="20"/>
        </w:rPr>
        <w:t xml:space="preserve">O sistema deverá considerar as seguintes opções do contrato/convênio a partir do Tipo do contrato/convênio: 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</w:pPr>
      <w:r w:rsidRPr="000E3918">
        <w:t>Aquisição/Produtos</w:t>
      </w:r>
    </w:p>
    <w:p w:rsidR="002D0D35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</w:pPr>
      <w:r w:rsidRPr="000E3918">
        <w:t>Diversos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</w:pPr>
      <w:r w:rsidRPr="000E3918">
        <w:t>Obras</w:t>
      </w:r>
    </w:p>
    <w:p w:rsidR="002D0D35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</w:pPr>
      <w:r w:rsidRPr="000E3918">
        <w:t>Prestação de serviços</w:t>
      </w:r>
    </w:p>
    <w:p w:rsidR="002D0D35" w:rsidRPr="0054616A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</w:pPr>
      <w:r w:rsidRPr="0054616A">
        <w:t>Projetos</w:t>
      </w:r>
    </w:p>
    <w:p w:rsidR="002D0D35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</w:pPr>
      <w:r w:rsidRPr="000E3918">
        <w:t xml:space="preserve">Publicidade </w:t>
      </w:r>
    </w:p>
    <w:p w:rsidR="00FE7D28" w:rsidRDefault="00FE7D28" w:rsidP="002D0D35">
      <w:pPr>
        <w:pStyle w:val="CTMISCorpo2"/>
        <w:numPr>
          <w:ilvl w:val="0"/>
          <w:numId w:val="11"/>
        </w:numPr>
        <w:tabs>
          <w:tab w:val="left" w:pos="2410"/>
        </w:tabs>
      </w:pPr>
      <w:r>
        <w:t>Pró-DF</w:t>
      </w:r>
    </w:p>
    <w:p w:rsidR="00FE7D28" w:rsidRPr="000E3918" w:rsidRDefault="00FE7D28" w:rsidP="002D0D35">
      <w:pPr>
        <w:pStyle w:val="CTMISCorpo2"/>
        <w:numPr>
          <w:ilvl w:val="0"/>
          <w:numId w:val="11"/>
        </w:numPr>
        <w:tabs>
          <w:tab w:val="left" w:pos="2410"/>
        </w:tabs>
      </w:pPr>
      <w:r>
        <w:t>Consignação em folha</w:t>
      </w:r>
    </w:p>
    <w:p w:rsidR="00FE7D28" w:rsidRPr="00FE7D28" w:rsidRDefault="00FE7D28" w:rsidP="00FE7D28">
      <w:pPr>
        <w:spacing w:before="40" w:after="40"/>
        <w:jc w:val="both"/>
        <w:rPr>
          <w:sz w:val="20"/>
        </w:rPr>
      </w:pPr>
    </w:p>
    <w:p w:rsidR="00FE7D28" w:rsidRDefault="00FE7D28" w:rsidP="00FE7D28">
      <w:pPr>
        <w:spacing w:before="40" w:after="40"/>
        <w:ind w:left="2552"/>
        <w:jc w:val="both"/>
        <w:rPr>
          <w:sz w:val="20"/>
        </w:rPr>
      </w:pPr>
      <w:r w:rsidRPr="00FE7D28">
        <w:rPr>
          <w:sz w:val="20"/>
        </w:rPr>
        <w:t xml:space="preserve">O sistema deverá </w:t>
      </w:r>
      <w:r>
        <w:rPr>
          <w:sz w:val="20"/>
        </w:rPr>
        <w:t>permitir o usuário selecionar os tipos</w:t>
      </w:r>
      <w:r w:rsidRPr="00FE7D28">
        <w:rPr>
          <w:sz w:val="20"/>
        </w:rPr>
        <w:t xml:space="preserve"> Pró-DF</w:t>
      </w:r>
      <w:r>
        <w:rPr>
          <w:sz w:val="20"/>
        </w:rPr>
        <w:t xml:space="preserve"> e </w:t>
      </w:r>
      <w:r w:rsidRPr="00FE7D28">
        <w:rPr>
          <w:sz w:val="20"/>
        </w:rPr>
        <w:t>Consignação em folha</w:t>
      </w:r>
      <w:r>
        <w:rPr>
          <w:sz w:val="20"/>
        </w:rPr>
        <w:t xml:space="preserve"> apenas se a Classificação selecionada for igual a Convênio:</w:t>
      </w:r>
    </w:p>
    <w:p w:rsidR="00FE7D28" w:rsidRDefault="00FE7D28" w:rsidP="00FE7D28">
      <w:pPr>
        <w:pStyle w:val="CTMISCorpo2"/>
        <w:numPr>
          <w:ilvl w:val="0"/>
          <w:numId w:val="11"/>
        </w:numPr>
        <w:tabs>
          <w:tab w:val="left" w:pos="2410"/>
        </w:tabs>
      </w:pPr>
      <w:r>
        <w:t xml:space="preserve">Para o tipo </w:t>
      </w:r>
      <w:r w:rsidRPr="00FE7D28">
        <w:t>Pró-DF</w:t>
      </w:r>
      <w:r>
        <w:t xml:space="preserve"> o campo dotação não será de preenchimento obrigatório</w:t>
      </w:r>
    </w:p>
    <w:p w:rsidR="00FE7D28" w:rsidRPr="00FE7D28" w:rsidRDefault="00FE7D28" w:rsidP="00FE7D28">
      <w:pPr>
        <w:pStyle w:val="CTMISCorpo2"/>
        <w:numPr>
          <w:ilvl w:val="0"/>
          <w:numId w:val="11"/>
        </w:numPr>
        <w:tabs>
          <w:tab w:val="left" w:pos="2410"/>
        </w:tabs>
      </w:pPr>
      <w:r>
        <w:t xml:space="preserve">Para o tipo </w:t>
      </w:r>
      <w:r w:rsidRPr="00FE7D28">
        <w:t>Consignação em folha</w:t>
      </w:r>
      <w:r>
        <w:t xml:space="preserve"> os campos dotação e valor não serão de preenchimento obrigatório</w:t>
      </w:r>
    </w:p>
    <w:p w:rsidR="00FE7D28" w:rsidRDefault="00FE7D28" w:rsidP="00FE7D28">
      <w:pPr>
        <w:pStyle w:val="CTMISCorpo2"/>
        <w:ind w:left="2552" w:firstLine="0"/>
        <w:rPr>
          <w:b/>
        </w:rPr>
      </w:pPr>
    </w:p>
    <w:p w:rsidR="002D0D35" w:rsidRPr="000E3918" w:rsidRDefault="002D0D35" w:rsidP="002D0D35">
      <w:pPr>
        <w:pStyle w:val="CTMISCorpo2"/>
        <w:numPr>
          <w:ilvl w:val="0"/>
          <w:numId w:val="10"/>
        </w:numPr>
        <w:ind w:left="2552" w:hanging="284"/>
        <w:rPr>
          <w:b/>
        </w:rPr>
      </w:pPr>
      <w:r w:rsidRPr="000E3918">
        <w:rPr>
          <w:b/>
        </w:rPr>
        <w:t>Situação do contrato/convênio</w:t>
      </w:r>
    </w:p>
    <w:p w:rsidR="002D0D35" w:rsidRPr="000E3918" w:rsidRDefault="002D0D35" w:rsidP="002D0D35">
      <w:pPr>
        <w:spacing w:before="40" w:after="40"/>
        <w:ind w:left="2552"/>
        <w:jc w:val="both"/>
        <w:rPr>
          <w:sz w:val="20"/>
        </w:rPr>
      </w:pPr>
      <w:r w:rsidRPr="000E3918">
        <w:rPr>
          <w:sz w:val="20"/>
        </w:rPr>
        <w:t xml:space="preserve">O sistema deverá considerar as seguintes opções a partir da Situação do contrato/convênio: 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</w:pPr>
      <w:r w:rsidRPr="000E3918">
        <w:rPr>
          <w:b/>
        </w:rPr>
        <w:t>Iniciado –</w:t>
      </w:r>
      <w:r w:rsidRPr="000E3918">
        <w:t xml:space="preserve"> situação do contrato/convênio quando realizado o cadastro, sem geração do extrato de instrumento contratual para publicação. Nesse momento, o sistema deve </w:t>
      </w:r>
      <w:r>
        <w:t>permitir a alteração, exclusão,</w:t>
      </w:r>
      <w:r w:rsidRPr="000E3918">
        <w:t xml:space="preserve"> geração de extrato </w:t>
      </w:r>
      <w:proofErr w:type="gramStart"/>
      <w:r w:rsidRPr="000E3918">
        <w:t>(.</w:t>
      </w:r>
      <w:proofErr w:type="spellStart"/>
      <w:proofErr w:type="gramEnd"/>
      <w:r w:rsidRPr="000E3918">
        <w:t>doc</w:t>
      </w:r>
      <w:proofErr w:type="spellEnd"/>
      <w:r w:rsidRPr="000E3918">
        <w:t>)</w:t>
      </w:r>
      <w:r>
        <w:t xml:space="preserve"> e detalhamento</w:t>
      </w:r>
      <w:r w:rsidRPr="000E3918">
        <w:t>.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</w:pPr>
      <w:r w:rsidRPr="000E3918">
        <w:rPr>
          <w:b/>
        </w:rPr>
        <w:t>Aguardando publicação –</w:t>
      </w:r>
      <w:r w:rsidRPr="000E3918">
        <w:t xml:space="preserve"> situação do contrato no aguardo da publicação após ter sido gerado o extrato de instrumento contratual. Neste momento, o sistema deve permitir a alteração, </w:t>
      </w:r>
      <w:r>
        <w:t>publicação detalhamento e</w:t>
      </w:r>
      <w:r w:rsidRPr="000E3918">
        <w:t xml:space="preserve"> exclusão do contrato/convênio.</w:t>
      </w:r>
    </w:p>
    <w:p w:rsidR="002D0D35" w:rsidRPr="007E37BD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</w:pPr>
      <w:r w:rsidRPr="007E37BD">
        <w:rPr>
          <w:b/>
        </w:rPr>
        <w:t xml:space="preserve">Publicado – </w:t>
      </w:r>
      <w:r w:rsidRPr="000E3918">
        <w:t xml:space="preserve">situação do contrato efetivamente publicado no DODF (Diário Oficial do Distrito Federal), ou seja, quando identificado pelo sistema </w:t>
      </w:r>
      <w:proofErr w:type="gramStart"/>
      <w:r w:rsidRPr="000E3918">
        <w:t>a</w:t>
      </w:r>
      <w:proofErr w:type="gramEnd"/>
      <w:r w:rsidRPr="000E3918">
        <w:t xml:space="preserve"> data de publicação. Nesse momento o sistema deve </w:t>
      </w:r>
      <w:r>
        <w:t>permitir aditivo</w:t>
      </w:r>
      <w:r w:rsidRPr="000E3918">
        <w:t>,</w:t>
      </w:r>
      <w:r>
        <w:t xml:space="preserve"> distrato, </w:t>
      </w:r>
      <w:proofErr w:type="spellStart"/>
      <w:r>
        <w:t>rerratificação</w:t>
      </w:r>
      <w:proofErr w:type="spellEnd"/>
      <w:r>
        <w:t xml:space="preserve"> detalhamento</w:t>
      </w:r>
      <w:r w:rsidRPr="000E3918">
        <w:t xml:space="preserve"> do contrato/</w:t>
      </w:r>
      <w:proofErr w:type="gramStart"/>
      <w:r w:rsidRPr="000E3918">
        <w:t>convênio</w:t>
      </w:r>
      <w:proofErr w:type="gramEnd"/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</w:pPr>
      <w:r w:rsidRPr="007E37BD">
        <w:rPr>
          <w:b/>
        </w:rPr>
        <w:lastRenderedPageBreak/>
        <w:t>Em execução –</w:t>
      </w:r>
      <w:r w:rsidRPr="000E3918">
        <w:t xml:space="preserve"> situação do contrato após nomeação de executores. Nesse momento o sistema deve </w:t>
      </w:r>
      <w:r>
        <w:t>permitir aditivo</w:t>
      </w:r>
      <w:r w:rsidRPr="000E3918">
        <w:t>,</w:t>
      </w:r>
      <w:r>
        <w:t xml:space="preserve"> distrato, </w:t>
      </w:r>
      <w:proofErr w:type="spellStart"/>
      <w:r>
        <w:t>rerratificação</w:t>
      </w:r>
      <w:proofErr w:type="spellEnd"/>
      <w:r>
        <w:t xml:space="preserve"> detalhamento </w:t>
      </w:r>
      <w:r w:rsidRPr="000E3918">
        <w:t>do contrato/</w:t>
      </w:r>
      <w:proofErr w:type="gramStart"/>
      <w:r w:rsidRPr="000E3918">
        <w:t>convênio</w:t>
      </w:r>
      <w:proofErr w:type="gramEnd"/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</w:pPr>
      <w:r w:rsidRPr="000E3918">
        <w:rPr>
          <w:b/>
        </w:rPr>
        <w:t>Encerrado –</w:t>
      </w:r>
      <w:r w:rsidRPr="000E3918">
        <w:t xml:space="preserve"> situação do contrato após o término de vigência </w:t>
      </w:r>
      <w:r>
        <w:t>ou quando há um</w:t>
      </w:r>
      <w:r w:rsidRPr="000E3918">
        <w:t xml:space="preserve"> distrato. Neste momento, o sistema deve </w:t>
      </w:r>
      <w:proofErr w:type="spellStart"/>
      <w:r w:rsidRPr="000E3918">
        <w:t>permitir</w:t>
      </w:r>
      <w:r>
        <w:t>somente</w:t>
      </w:r>
      <w:proofErr w:type="spellEnd"/>
      <w:r>
        <w:t xml:space="preserve"> o detalhamento do contrato.</w:t>
      </w:r>
    </w:p>
    <w:p w:rsidR="002D0D35" w:rsidRPr="000E3918" w:rsidRDefault="002D0D35" w:rsidP="002D0D35">
      <w:pPr>
        <w:spacing w:before="40" w:after="40"/>
        <w:ind w:left="2552"/>
        <w:jc w:val="both"/>
        <w:rPr>
          <w:sz w:val="20"/>
        </w:rPr>
      </w:pPr>
      <w:r w:rsidRPr="000E3918">
        <w:rPr>
          <w:sz w:val="20"/>
        </w:rPr>
        <w:t xml:space="preserve">Para cada etapa ocorrida no contrato/convênio, o sistema deverá relacionar automaticamente as situações previstas para o contrato: Iniciado (a situação deve ser atribuída no ato do cadastro), Aguardando publicação (a situação deve ser atribuída após cadastro e antes da geração do extrato de instrumento contratual), Publicado (a situação deve ser atribuída após a geração do extrato de instrumento contratual de publicação, ou seja, quando identificado pelo sistema à data de publicação), Em execução (a situação deve ser atribuída após nomeação de executores) ou Encerrado (a situação deve ser atribuída nos casos de término da vigência do contrato/convênio ou Distrato do contrato/convênio), o sistema deverá atribuir </w:t>
      </w:r>
      <w:r w:rsidRPr="000E3918">
        <w:rPr>
          <w:b/>
          <w:sz w:val="20"/>
        </w:rPr>
        <w:t>automaticamente</w:t>
      </w:r>
      <w:r w:rsidRPr="000E3918">
        <w:rPr>
          <w:sz w:val="20"/>
        </w:rPr>
        <w:t xml:space="preserve"> a situação.</w:t>
      </w:r>
    </w:p>
    <w:p w:rsidR="002D0D35" w:rsidRPr="000E3918" w:rsidRDefault="002D0D35" w:rsidP="002D0D35">
      <w:pPr>
        <w:spacing w:before="40" w:after="40"/>
        <w:ind w:left="2552"/>
        <w:jc w:val="both"/>
        <w:rPr>
          <w:sz w:val="20"/>
        </w:rPr>
      </w:pPr>
    </w:p>
    <w:p w:rsidR="002D0D35" w:rsidRPr="000E3918" w:rsidRDefault="002D0D35" w:rsidP="002D0D35">
      <w:pPr>
        <w:pStyle w:val="CTMISCorpo2"/>
        <w:numPr>
          <w:ilvl w:val="0"/>
          <w:numId w:val="10"/>
        </w:numPr>
        <w:ind w:left="2552" w:hanging="284"/>
        <w:rPr>
          <w:b/>
        </w:rPr>
      </w:pPr>
      <w:r w:rsidRPr="000E3918">
        <w:rPr>
          <w:b/>
        </w:rPr>
        <w:t>Data de assinatura</w:t>
      </w:r>
    </w:p>
    <w:p w:rsidR="002D0D35" w:rsidRPr="000E3918" w:rsidRDefault="002D0D35" w:rsidP="002D0D35">
      <w:pPr>
        <w:spacing w:before="40" w:after="40"/>
        <w:ind w:left="2552"/>
        <w:jc w:val="both"/>
        <w:rPr>
          <w:sz w:val="20"/>
        </w:rPr>
      </w:pPr>
      <w:r w:rsidRPr="000E3918">
        <w:rPr>
          <w:sz w:val="20"/>
        </w:rPr>
        <w:t>A data de assinatura do contrato/convênio não deve ser posterior à data de sua publicação.</w:t>
      </w:r>
    </w:p>
    <w:p w:rsidR="002D0D35" w:rsidRPr="000E3918" w:rsidRDefault="002D0D35" w:rsidP="002D0D35">
      <w:pPr>
        <w:spacing w:before="40" w:after="40"/>
        <w:ind w:left="2552"/>
        <w:jc w:val="both"/>
        <w:rPr>
          <w:sz w:val="20"/>
        </w:rPr>
      </w:pPr>
    </w:p>
    <w:p w:rsidR="002D0D35" w:rsidRPr="000E3918" w:rsidRDefault="002D0D35" w:rsidP="002D0D35">
      <w:pPr>
        <w:pStyle w:val="CTMISCorpo2"/>
        <w:numPr>
          <w:ilvl w:val="0"/>
          <w:numId w:val="10"/>
        </w:numPr>
        <w:ind w:left="2552" w:hanging="284"/>
        <w:rPr>
          <w:b/>
        </w:rPr>
      </w:pPr>
      <w:r w:rsidRPr="000E3918">
        <w:rPr>
          <w:b/>
        </w:rPr>
        <w:t>Data de vigência</w:t>
      </w:r>
    </w:p>
    <w:p w:rsidR="002D0D35" w:rsidRPr="000E3918" w:rsidRDefault="002D0D35" w:rsidP="002D0D35">
      <w:pPr>
        <w:spacing w:before="40" w:after="40"/>
        <w:ind w:left="2552"/>
        <w:jc w:val="both"/>
        <w:rPr>
          <w:sz w:val="20"/>
          <w:u w:val="single"/>
        </w:rPr>
      </w:pPr>
      <w:r w:rsidRPr="000E3918">
        <w:rPr>
          <w:sz w:val="20"/>
        </w:rPr>
        <w:t xml:space="preserve">A data de vigência do contrato/convênio deve ser considerada conforme descrito na </w:t>
      </w:r>
      <w:proofErr w:type="gramStart"/>
      <w:r w:rsidRPr="000E3918">
        <w:rPr>
          <w:sz w:val="20"/>
        </w:rPr>
        <w:t>RN1.</w:t>
      </w:r>
      <w:proofErr w:type="gramEnd"/>
      <w:r w:rsidRPr="000E3918">
        <w:rPr>
          <w:sz w:val="20"/>
        </w:rPr>
        <w:t>6.</w:t>
      </w:r>
    </w:p>
    <w:p w:rsidR="002D0D35" w:rsidRPr="000E3918" w:rsidRDefault="002D0D35" w:rsidP="002D0D35">
      <w:pPr>
        <w:spacing w:before="40" w:after="40"/>
        <w:ind w:left="142"/>
        <w:jc w:val="both"/>
        <w:rPr>
          <w:color w:val="auto"/>
          <w:sz w:val="20"/>
        </w:rPr>
      </w:pPr>
    </w:p>
    <w:p w:rsidR="002D0D35" w:rsidRPr="00E120FC" w:rsidRDefault="002D0D35" w:rsidP="002D0D35">
      <w:pPr>
        <w:pStyle w:val="CTMISCorpo2"/>
        <w:numPr>
          <w:ilvl w:val="0"/>
          <w:numId w:val="10"/>
        </w:numPr>
        <w:ind w:left="2552" w:hanging="284"/>
        <w:rPr>
          <w:b/>
        </w:rPr>
      </w:pPr>
      <w:r w:rsidRPr="00E120FC">
        <w:rPr>
          <w:b/>
        </w:rPr>
        <w:t>Cancelada</w:t>
      </w:r>
    </w:p>
    <w:p w:rsidR="002D0D35" w:rsidRPr="00E120FC" w:rsidRDefault="002D0D35" w:rsidP="002D0D35">
      <w:pPr>
        <w:pStyle w:val="CTMISCorpo2"/>
        <w:ind w:left="2552" w:firstLine="0"/>
        <w:rPr>
          <w:b/>
        </w:rPr>
      </w:pPr>
    </w:p>
    <w:p w:rsidR="002D0D35" w:rsidRPr="00E120FC" w:rsidRDefault="002D0D35" w:rsidP="002D0D35">
      <w:pPr>
        <w:pStyle w:val="CTMISCorpo2"/>
        <w:numPr>
          <w:ilvl w:val="0"/>
          <w:numId w:val="10"/>
        </w:numPr>
        <w:ind w:left="2552" w:hanging="284"/>
        <w:rPr>
          <w:b/>
          <w:color w:val="000000" w:themeColor="text1"/>
        </w:rPr>
      </w:pPr>
      <w:r w:rsidRPr="00E120FC">
        <w:rPr>
          <w:b/>
          <w:color w:val="000000" w:themeColor="text1"/>
        </w:rPr>
        <w:t>Cancelada</w:t>
      </w:r>
    </w:p>
    <w:p w:rsidR="002D0D35" w:rsidRPr="000E3918" w:rsidRDefault="002D0D35" w:rsidP="002D0D35">
      <w:pPr>
        <w:spacing w:before="40" w:after="40"/>
        <w:ind w:left="2552"/>
        <w:jc w:val="both"/>
        <w:rPr>
          <w:sz w:val="20"/>
        </w:rPr>
      </w:pPr>
    </w:p>
    <w:p w:rsidR="002D0D35" w:rsidRDefault="002D0D35" w:rsidP="002D0D35">
      <w:pPr>
        <w:pStyle w:val="CTMISCorpo2"/>
        <w:numPr>
          <w:ilvl w:val="0"/>
          <w:numId w:val="10"/>
        </w:numPr>
        <w:ind w:left="2552" w:hanging="284"/>
        <w:rPr>
          <w:b/>
        </w:rPr>
      </w:pPr>
      <w:r w:rsidRPr="00CF6E16">
        <w:rPr>
          <w:b/>
        </w:rPr>
        <w:t>Modelo de extrato para ratificação da publicação do contrato</w:t>
      </w:r>
    </w:p>
    <w:p w:rsidR="002D0D35" w:rsidRDefault="002D0D35" w:rsidP="002D0D35">
      <w:pPr>
        <w:pStyle w:val="CTMISCorpo2"/>
        <w:ind w:left="2552" w:firstLine="0"/>
        <w:rPr>
          <w:b/>
        </w:rPr>
      </w:pPr>
      <w:r>
        <w:t>O</w:t>
      </w:r>
      <w:r w:rsidRPr="000E3918">
        <w:t xml:space="preserve"> sistema deve disponibilizar a opção para gerar o extrato </w:t>
      </w:r>
      <w:r>
        <w:t>contratual</w:t>
      </w:r>
      <w:r w:rsidRPr="000E3918">
        <w:t xml:space="preserve"> a partir do seguinte modelo:</w:t>
      </w:r>
    </w:p>
    <w:p w:rsidR="002D0D35" w:rsidRDefault="002D0D35" w:rsidP="002D0D35">
      <w:pPr>
        <w:pStyle w:val="CTMISCorpo2"/>
        <w:ind w:left="2552" w:firstLine="0"/>
        <w:rPr>
          <w:b/>
        </w:rPr>
      </w:pPr>
    </w:p>
    <w:p w:rsidR="002D0D35" w:rsidRPr="00515E71" w:rsidRDefault="002D0D35" w:rsidP="002D0D35">
      <w:pPr>
        <w:pStyle w:val="Estilo1"/>
        <w:tabs>
          <w:tab w:val="left" w:pos="8931"/>
        </w:tabs>
        <w:ind w:left="1276" w:right="94"/>
        <w:jc w:val="center"/>
        <w:rPr>
          <w:b w:val="0"/>
          <w:bCs/>
          <w:i w:val="0"/>
          <w:sz w:val="18"/>
          <w:szCs w:val="18"/>
        </w:rPr>
      </w:pPr>
      <w:r w:rsidRPr="00515E71">
        <w:rPr>
          <w:b w:val="0"/>
          <w:bCs/>
          <w:i w:val="0"/>
          <w:sz w:val="18"/>
          <w:szCs w:val="18"/>
        </w:rPr>
        <w:t>GOVERNO DO DISTRITO FEDERAL</w:t>
      </w:r>
      <w:r w:rsidRPr="00515E71">
        <w:rPr>
          <w:b w:val="0"/>
          <w:bCs/>
          <w:i w:val="0"/>
          <w:sz w:val="18"/>
          <w:szCs w:val="18"/>
        </w:rPr>
        <w:br/>
        <w:t>GOVERNADORIA DO DISTRITO FEDERAL</w:t>
      </w:r>
      <w:r w:rsidRPr="00515E71">
        <w:rPr>
          <w:b w:val="0"/>
          <w:bCs/>
          <w:i w:val="0"/>
          <w:sz w:val="18"/>
          <w:szCs w:val="18"/>
        </w:rPr>
        <w:br/>
        <w:t>COMPANHIA IMOBILIÁRIA DE BRASÍLIA - TERRACAP</w:t>
      </w:r>
      <w:r w:rsidRPr="00515E71">
        <w:rPr>
          <w:b w:val="0"/>
          <w:bCs/>
          <w:i w:val="0"/>
          <w:sz w:val="18"/>
          <w:szCs w:val="18"/>
        </w:rPr>
        <w:br/>
        <w:t>EXTRATO DE INSTRUMENTO CONTRATUAL</w:t>
      </w:r>
    </w:p>
    <w:p w:rsidR="002D0D35" w:rsidRPr="00515E71" w:rsidRDefault="002D0D35" w:rsidP="002D0D35">
      <w:pPr>
        <w:pStyle w:val="Estilo1"/>
        <w:tabs>
          <w:tab w:val="left" w:pos="8931"/>
        </w:tabs>
        <w:ind w:left="1276" w:right="94"/>
        <w:jc w:val="both"/>
        <w:rPr>
          <w:b w:val="0"/>
          <w:bCs/>
          <w:i w:val="0"/>
          <w:sz w:val="18"/>
          <w:szCs w:val="18"/>
        </w:rPr>
      </w:pPr>
      <w:r w:rsidRPr="00515E71">
        <w:rPr>
          <w:b w:val="0"/>
          <w:bCs/>
          <w:i w:val="0"/>
          <w:sz w:val="18"/>
          <w:szCs w:val="18"/>
        </w:rPr>
        <w:t xml:space="preserve">Nº DO PROCESSO </w:t>
      </w:r>
      <w:r>
        <w:rPr>
          <w:i w:val="0"/>
          <w:sz w:val="18"/>
          <w:szCs w:val="18"/>
        </w:rPr>
        <w:t>[nº do processo]</w:t>
      </w:r>
      <w:r w:rsidRPr="00515E71">
        <w:rPr>
          <w:b w:val="0"/>
          <w:bCs/>
          <w:i w:val="0"/>
          <w:sz w:val="18"/>
          <w:szCs w:val="18"/>
        </w:rPr>
        <w:t xml:space="preserve">; ESPÉCIE: </w:t>
      </w:r>
      <w:r w:rsidRPr="00515E71">
        <w:rPr>
          <w:bCs/>
          <w:i w:val="0"/>
          <w:sz w:val="18"/>
          <w:szCs w:val="18"/>
        </w:rPr>
        <w:t xml:space="preserve">[Nº </w:t>
      </w:r>
      <w:r w:rsidRPr="00515E71">
        <w:rPr>
          <w:i w:val="0"/>
          <w:sz w:val="18"/>
          <w:szCs w:val="18"/>
        </w:rPr>
        <w:t>Contrato]</w:t>
      </w:r>
      <w:r w:rsidRPr="00515E71">
        <w:rPr>
          <w:b w:val="0"/>
          <w:bCs/>
          <w:i w:val="0"/>
          <w:sz w:val="18"/>
          <w:szCs w:val="18"/>
        </w:rPr>
        <w:t xml:space="preserve">; CONTRATANTES: COMPANHIA IMOBILIÁRIA DE BRASÍLIA - TERRACAP e </w:t>
      </w:r>
      <w:r>
        <w:rPr>
          <w:i w:val="0"/>
          <w:sz w:val="18"/>
          <w:szCs w:val="18"/>
        </w:rPr>
        <w:t>[Interessada]</w:t>
      </w:r>
      <w:r w:rsidRPr="00515E71">
        <w:rPr>
          <w:b w:val="0"/>
          <w:bCs/>
          <w:i w:val="0"/>
          <w:sz w:val="18"/>
          <w:szCs w:val="18"/>
        </w:rPr>
        <w:t xml:space="preserve">; OBJETO: </w:t>
      </w:r>
      <w:r>
        <w:rPr>
          <w:i w:val="0"/>
          <w:sz w:val="18"/>
          <w:szCs w:val="18"/>
        </w:rPr>
        <w:t>[Objeto]</w:t>
      </w:r>
      <w:r w:rsidRPr="00515E71">
        <w:rPr>
          <w:b w:val="0"/>
          <w:bCs/>
          <w:i w:val="0"/>
          <w:sz w:val="18"/>
          <w:szCs w:val="18"/>
        </w:rPr>
        <w:t xml:space="preserve">; EMBASAMENTO LEGAL </w:t>
      </w:r>
      <w:r w:rsidRPr="00515E71">
        <w:rPr>
          <w:bCs/>
          <w:i w:val="0"/>
          <w:sz w:val="18"/>
          <w:szCs w:val="18"/>
        </w:rPr>
        <w:t>[Embasamento legal DIRET/CONAD]</w:t>
      </w:r>
      <w:r w:rsidRPr="00515E71">
        <w:rPr>
          <w:b w:val="0"/>
          <w:bCs/>
          <w:i w:val="0"/>
          <w:sz w:val="18"/>
          <w:szCs w:val="18"/>
        </w:rPr>
        <w:t xml:space="preserve">; VALOR: </w:t>
      </w:r>
      <w:r w:rsidRPr="00515E71">
        <w:rPr>
          <w:bCs/>
          <w:i w:val="0"/>
          <w:sz w:val="18"/>
          <w:szCs w:val="18"/>
        </w:rPr>
        <w:t>[Valor]</w:t>
      </w:r>
      <w:r w:rsidRPr="00515E71">
        <w:rPr>
          <w:b w:val="0"/>
          <w:bCs/>
          <w:i w:val="0"/>
          <w:sz w:val="18"/>
          <w:szCs w:val="18"/>
        </w:rPr>
        <w:t xml:space="preserve">; VIGÊNCIA: </w:t>
      </w:r>
      <w:r>
        <w:rPr>
          <w:b w:val="0"/>
          <w:bCs/>
          <w:i w:val="0"/>
          <w:sz w:val="18"/>
          <w:szCs w:val="18"/>
        </w:rPr>
        <w:t xml:space="preserve">[Vigência] </w:t>
      </w:r>
      <w:r w:rsidRPr="00515E71">
        <w:rPr>
          <w:b w:val="0"/>
          <w:bCs/>
          <w:i w:val="0"/>
          <w:sz w:val="18"/>
          <w:szCs w:val="18"/>
        </w:rPr>
        <w:t xml:space="preserve">DOTAÇÃO </w:t>
      </w:r>
      <w:proofErr w:type="gramStart"/>
      <w:r w:rsidRPr="00515E71">
        <w:rPr>
          <w:b w:val="0"/>
          <w:bCs/>
          <w:i w:val="0"/>
          <w:sz w:val="18"/>
          <w:szCs w:val="18"/>
        </w:rPr>
        <w:t>ORÇAMENTÁRIA:</w:t>
      </w:r>
      <w:proofErr w:type="gramEnd"/>
      <w:r>
        <w:rPr>
          <w:i w:val="0"/>
          <w:sz w:val="18"/>
          <w:szCs w:val="18"/>
        </w:rPr>
        <w:t>[ Programa de trabalho]</w:t>
      </w:r>
      <w:r w:rsidRPr="00515E71">
        <w:rPr>
          <w:b w:val="0"/>
          <w:bCs/>
          <w:i w:val="0"/>
          <w:sz w:val="18"/>
          <w:szCs w:val="18"/>
        </w:rPr>
        <w:t xml:space="preserve">; DESPESAS DE PUBLICAÇÃO: Correrão sob a responsabilidade da TERRACAP. DATA DE ASSINATURA: </w:t>
      </w:r>
      <w:r w:rsidRPr="00515E71">
        <w:rPr>
          <w:bCs/>
          <w:i w:val="0"/>
          <w:sz w:val="18"/>
          <w:szCs w:val="18"/>
        </w:rPr>
        <w:t>[Assinatura do contrato</w:t>
      </w:r>
      <w:r>
        <w:rPr>
          <w:b w:val="0"/>
          <w:bCs/>
          <w:i w:val="0"/>
          <w:sz w:val="18"/>
          <w:szCs w:val="18"/>
        </w:rPr>
        <w:t>]</w:t>
      </w:r>
      <w:r w:rsidRPr="00515E71">
        <w:rPr>
          <w:b w:val="0"/>
          <w:bCs/>
          <w:i w:val="0"/>
          <w:sz w:val="18"/>
          <w:szCs w:val="18"/>
        </w:rPr>
        <w:t>; P/</w:t>
      </w:r>
      <w:proofErr w:type="gramStart"/>
      <w:r w:rsidRPr="00515E71">
        <w:rPr>
          <w:b w:val="0"/>
          <w:bCs/>
          <w:i w:val="0"/>
          <w:sz w:val="18"/>
          <w:szCs w:val="18"/>
        </w:rPr>
        <w:t>CONTRATANTE:</w:t>
      </w:r>
      <w:proofErr w:type="gramEnd"/>
      <w:r>
        <w:rPr>
          <w:i w:val="0"/>
          <w:sz w:val="18"/>
          <w:szCs w:val="18"/>
        </w:rPr>
        <w:t>[Representantes TERRACAP]</w:t>
      </w:r>
      <w:r w:rsidRPr="00515E71">
        <w:rPr>
          <w:b w:val="0"/>
          <w:bCs/>
          <w:i w:val="0"/>
          <w:sz w:val="18"/>
          <w:szCs w:val="18"/>
        </w:rPr>
        <w:t xml:space="preserve">; P/CONTRATADA: </w:t>
      </w:r>
      <w:r>
        <w:rPr>
          <w:i w:val="0"/>
          <w:sz w:val="18"/>
          <w:szCs w:val="18"/>
        </w:rPr>
        <w:t>[Representante Legal]</w:t>
      </w:r>
      <w:r w:rsidRPr="00515E71">
        <w:rPr>
          <w:b w:val="0"/>
          <w:bCs/>
          <w:i w:val="0"/>
          <w:sz w:val="18"/>
          <w:szCs w:val="18"/>
        </w:rPr>
        <w:t xml:space="preserve">. TESTEMUNHAS: </w:t>
      </w:r>
      <w:r>
        <w:rPr>
          <w:i w:val="0"/>
          <w:sz w:val="18"/>
          <w:szCs w:val="18"/>
        </w:rPr>
        <w:t>[Testemunhas].</w:t>
      </w:r>
    </w:p>
    <w:p w:rsidR="002D0D35" w:rsidRDefault="002D0D35" w:rsidP="002D0D35">
      <w:pPr>
        <w:pStyle w:val="CTMISCorpo2"/>
        <w:ind w:left="2552" w:firstLine="0"/>
        <w:rPr>
          <w:b/>
        </w:rPr>
      </w:pPr>
    </w:p>
    <w:p w:rsidR="002D0D35" w:rsidRPr="000E3918" w:rsidRDefault="002D0D35" w:rsidP="002D0D35">
      <w:pPr>
        <w:pStyle w:val="CTMISCorpo2"/>
        <w:numPr>
          <w:ilvl w:val="0"/>
          <w:numId w:val="10"/>
        </w:numPr>
        <w:ind w:left="2552" w:hanging="284"/>
        <w:rPr>
          <w:b/>
        </w:rPr>
      </w:pPr>
      <w:r w:rsidRPr="000E3918">
        <w:rPr>
          <w:b/>
        </w:rPr>
        <w:t>Contrato em caráter emergencial</w:t>
      </w:r>
    </w:p>
    <w:p w:rsidR="002D0D35" w:rsidRPr="000E3918" w:rsidRDefault="002D0D35" w:rsidP="002D0D35">
      <w:pPr>
        <w:pStyle w:val="CTMISCorpo2"/>
        <w:ind w:left="2552" w:firstLine="0"/>
      </w:pPr>
      <w:r w:rsidRPr="000E3918">
        <w:t>Quando a classificação selecionada for igual a “Contrato”, o sistema deverá disponibilizar uma opção para o cadastro de contrato emergencial.</w:t>
      </w:r>
    </w:p>
    <w:p w:rsidR="002D0D35" w:rsidRPr="000E3918" w:rsidRDefault="002D0D35" w:rsidP="002D0D35">
      <w:pPr>
        <w:pStyle w:val="CTMISCorpo2"/>
        <w:ind w:left="2552" w:firstLine="0"/>
      </w:pPr>
      <w:r w:rsidRPr="000E3918">
        <w:lastRenderedPageBreak/>
        <w:t>Ao selecionar esse tipo de contrato, a vigência do contrato deverá ser preenchida automaticamente com período limite de 180 dias, podendo ser alterada para um período inferior, caso seja necessário.</w:t>
      </w:r>
    </w:p>
    <w:p w:rsidR="002D0D35" w:rsidRPr="000E3918" w:rsidRDefault="002D0D35" w:rsidP="002D0D35">
      <w:pPr>
        <w:pStyle w:val="CTMISCorpo2"/>
        <w:ind w:left="2552" w:firstLine="0"/>
      </w:pPr>
      <w:r w:rsidRPr="000E3918">
        <w:t xml:space="preserve">Por não permitir alteração no prazo, esse tipo de contrato não deve permitir o cadastro de aditivos de prorrogação e prorrogação/suplementação, sendo possível cadastrar somente aditivos de suplementação e </w:t>
      </w:r>
      <w:proofErr w:type="spellStart"/>
      <w:proofErr w:type="gramStart"/>
      <w:r w:rsidRPr="000E3918">
        <w:t>re-ratificação</w:t>
      </w:r>
      <w:proofErr w:type="spellEnd"/>
      <w:proofErr w:type="gramEnd"/>
      <w:r w:rsidRPr="000E3918">
        <w:t>. Se o prazo inicial do contrato for inferior a 180 dias, pode haver um aditivo de prorrogação, prorrogação/suplementação desde que não ultrapasse os 180 dias.</w:t>
      </w:r>
    </w:p>
    <w:p w:rsidR="002D0D35" w:rsidRPr="000E3918" w:rsidRDefault="002D0D35" w:rsidP="002D0D35">
      <w:pPr>
        <w:pStyle w:val="CTMISCorpo2"/>
        <w:ind w:left="2552" w:firstLine="0"/>
      </w:pPr>
    </w:p>
    <w:p w:rsidR="002D0D35" w:rsidRPr="000E3918" w:rsidRDefault="002D0D35" w:rsidP="002D0D35">
      <w:pPr>
        <w:pStyle w:val="CTMISCorpo2"/>
        <w:numPr>
          <w:ilvl w:val="0"/>
          <w:numId w:val="10"/>
        </w:numPr>
        <w:ind w:left="2552" w:hanging="284"/>
        <w:rPr>
          <w:b/>
        </w:rPr>
      </w:pPr>
      <w:r w:rsidRPr="000E3918">
        <w:rPr>
          <w:b/>
        </w:rPr>
        <w:t>Data da publicação</w:t>
      </w:r>
    </w:p>
    <w:p w:rsidR="002D0D35" w:rsidRPr="000E3918" w:rsidRDefault="002D0D35" w:rsidP="002D0D35">
      <w:pPr>
        <w:spacing w:before="40" w:after="40"/>
        <w:ind w:left="2552"/>
        <w:jc w:val="both"/>
        <w:rPr>
          <w:sz w:val="20"/>
        </w:rPr>
      </w:pPr>
      <w:r w:rsidRPr="000E3918">
        <w:rPr>
          <w:sz w:val="20"/>
        </w:rPr>
        <w:t xml:space="preserve">Ao informar a data de publicação do extrato de instrumento contratual, o sistema deve atualizar a situação do contrato/convênio para “Publicado” e não deve possibilitar a realização de alterações no contrato/convênio, salvo para o caso de </w:t>
      </w:r>
      <w:proofErr w:type="spellStart"/>
      <w:proofErr w:type="gramStart"/>
      <w:r w:rsidRPr="000E3918">
        <w:rPr>
          <w:sz w:val="20"/>
        </w:rPr>
        <w:t>re-ratificação</w:t>
      </w:r>
      <w:proofErr w:type="spellEnd"/>
      <w:proofErr w:type="gramEnd"/>
      <w:r w:rsidRPr="000E3918">
        <w:rPr>
          <w:sz w:val="20"/>
        </w:rPr>
        <w:t xml:space="preserve"> (ver item </w:t>
      </w:r>
      <w:r w:rsidR="00FB078D">
        <w:fldChar w:fldCharType="begin"/>
      </w:r>
      <w:r w:rsidR="00FB078D">
        <w:instrText xml:space="preserve"> REF _Ref302544457 \r \h  \* MERGEFORMAT </w:instrText>
      </w:r>
      <w:r w:rsidR="00FB078D">
        <w:fldChar w:fldCharType="separate"/>
      </w:r>
      <w:r w:rsidRPr="00515500">
        <w:rPr>
          <w:sz w:val="20"/>
        </w:rPr>
        <w:t>RN3.9</w:t>
      </w:r>
      <w:r w:rsidR="00FB078D">
        <w:fldChar w:fldCharType="end"/>
      </w:r>
      <w:r w:rsidRPr="000E3918">
        <w:rPr>
          <w:sz w:val="20"/>
        </w:rPr>
        <w:t>).</w:t>
      </w:r>
    </w:p>
    <w:p w:rsidR="002D0D35" w:rsidRPr="000E3918" w:rsidRDefault="002D0D35" w:rsidP="002D0D35">
      <w:pPr>
        <w:pStyle w:val="CTMISCorpo2"/>
        <w:numPr>
          <w:ilvl w:val="0"/>
          <w:numId w:val="10"/>
        </w:numPr>
        <w:ind w:left="2552" w:hanging="284"/>
        <w:rPr>
          <w:b/>
        </w:rPr>
      </w:pPr>
      <w:r>
        <w:rPr>
          <w:b/>
        </w:rPr>
        <w:t xml:space="preserve">Responsável </w:t>
      </w:r>
      <w:r w:rsidRPr="000E3918">
        <w:rPr>
          <w:b/>
        </w:rPr>
        <w:t>Embasamento legal</w:t>
      </w:r>
    </w:p>
    <w:p w:rsidR="002D0D35" w:rsidRPr="000E3918" w:rsidRDefault="002D0D35" w:rsidP="002D0D35">
      <w:pPr>
        <w:spacing w:before="40" w:after="40"/>
        <w:ind w:left="2552"/>
        <w:jc w:val="both"/>
        <w:rPr>
          <w:sz w:val="20"/>
        </w:rPr>
      </w:pPr>
      <w:r>
        <w:rPr>
          <w:sz w:val="20"/>
        </w:rPr>
        <w:t>O sistema d</w:t>
      </w:r>
      <w:r w:rsidRPr="000E3918">
        <w:rPr>
          <w:sz w:val="20"/>
        </w:rPr>
        <w:t xml:space="preserve">eve </w:t>
      </w:r>
      <w:r>
        <w:rPr>
          <w:sz w:val="20"/>
        </w:rPr>
        <w:t>apresentar opção para que o usuário selecione o responsável pelo embasamento (DIRET/CONAD), podendo ser selecionadas as duas opções, e para cada opção selecionada o sistema deverá habilitar os seguintes campos:</w:t>
      </w:r>
    </w:p>
    <w:p w:rsidR="002D0D35" w:rsidRPr="000E3918" w:rsidRDefault="002D0D35" w:rsidP="002D0D35">
      <w:pPr>
        <w:pStyle w:val="CTMISCorpo2"/>
        <w:numPr>
          <w:ilvl w:val="0"/>
          <w:numId w:val="14"/>
        </w:numPr>
      </w:pPr>
      <w:r w:rsidRPr="000E3918">
        <w:t>Número da decisão</w:t>
      </w:r>
    </w:p>
    <w:p w:rsidR="002D0D35" w:rsidRPr="000E3918" w:rsidRDefault="002D0D35" w:rsidP="002D0D35">
      <w:pPr>
        <w:pStyle w:val="CTMISCorpo2"/>
        <w:numPr>
          <w:ilvl w:val="0"/>
          <w:numId w:val="14"/>
        </w:numPr>
      </w:pPr>
      <w:r w:rsidRPr="000E3918">
        <w:t>Número da sessão</w:t>
      </w:r>
    </w:p>
    <w:p w:rsidR="002D0D35" w:rsidRPr="000E3918" w:rsidRDefault="002D0D35" w:rsidP="002D0D35">
      <w:pPr>
        <w:pStyle w:val="CTMISCorpo2"/>
        <w:numPr>
          <w:ilvl w:val="0"/>
          <w:numId w:val="14"/>
        </w:numPr>
      </w:pPr>
      <w:r w:rsidRPr="000E3918">
        <w:t>Data da decisão</w:t>
      </w:r>
    </w:p>
    <w:p w:rsidR="002D0D35" w:rsidRPr="000E3918" w:rsidRDefault="002D0D35" w:rsidP="002D0D35">
      <w:pPr>
        <w:pStyle w:val="CTMISCorpo2"/>
        <w:ind w:left="3850" w:firstLine="0"/>
      </w:pPr>
    </w:p>
    <w:p w:rsidR="002D0D35" w:rsidRPr="00DA7B4F" w:rsidRDefault="002D0D35" w:rsidP="002D0D35">
      <w:pPr>
        <w:pStyle w:val="CTMISCorpo2"/>
        <w:numPr>
          <w:ilvl w:val="0"/>
          <w:numId w:val="10"/>
        </w:numPr>
        <w:ind w:left="2552" w:hanging="284"/>
        <w:rPr>
          <w:b/>
        </w:rPr>
      </w:pPr>
      <w:r w:rsidRPr="00DA7B4F">
        <w:rPr>
          <w:b/>
        </w:rPr>
        <w:t>Representantes</w:t>
      </w:r>
    </w:p>
    <w:p w:rsidR="002D0D35" w:rsidRPr="00DA7B4F" w:rsidRDefault="002D0D35" w:rsidP="002D0D35">
      <w:pPr>
        <w:pStyle w:val="CTMISCorpo2"/>
        <w:ind w:left="2552" w:firstLine="0"/>
      </w:pPr>
      <w:r w:rsidRPr="00DA7B4F">
        <w:t>As informações de representantes deverão ser obrigatórias somente para contratos/convênios internos.</w:t>
      </w:r>
    </w:p>
    <w:p w:rsidR="002D0D35" w:rsidRPr="00DA7B4F" w:rsidRDefault="002D0D35" w:rsidP="002D0D35">
      <w:pPr>
        <w:pStyle w:val="CTMISCorpo2"/>
        <w:ind w:left="2552" w:firstLine="0"/>
      </w:pPr>
      <w:r w:rsidRPr="00DA7B4F">
        <w:t xml:space="preserve">O sistema deve permitir o cadastro de três representantes da empresa TERRAPAC, </w:t>
      </w:r>
      <w:proofErr w:type="gramStart"/>
      <w:r w:rsidRPr="00DA7B4F">
        <w:t>responsáveis</w:t>
      </w:r>
      <w:proofErr w:type="gramEnd"/>
      <w:r w:rsidRPr="00DA7B4F">
        <w:t xml:space="preserve"> diretos pelo contrato/convênio:</w:t>
      </w:r>
    </w:p>
    <w:p w:rsidR="002D0D35" w:rsidRPr="00DA7B4F" w:rsidRDefault="002D0D35" w:rsidP="002D0D35">
      <w:pPr>
        <w:pStyle w:val="CTMISCorpo2"/>
        <w:numPr>
          <w:ilvl w:val="0"/>
          <w:numId w:val="15"/>
        </w:numPr>
        <w:ind w:left="4134"/>
      </w:pPr>
      <w:r w:rsidRPr="00DA7B4F">
        <w:t>Presidente</w:t>
      </w:r>
    </w:p>
    <w:p w:rsidR="002D0D35" w:rsidRPr="00DA7B4F" w:rsidRDefault="002D0D35" w:rsidP="002D0D35">
      <w:pPr>
        <w:pStyle w:val="CTMISCorpo2"/>
        <w:numPr>
          <w:ilvl w:val="0"/>
          <w:numId w:val="15"/>
        </w:numPr>
        <w:ind w:left="4134"/>
      </w:pPr>
      <w:r w:rsidRPr="00DA7B4F">
        <w:t>Diretor (podendo ser mais de 01 diretor)</w:t>
      </w:r>
    </w:p>
    <w:p w:rsidR="002D0D35" w:rsidRPr="00DA7B4F" w:rsidRDefault="002D0D35" w:rsidP="002D0D35">
      <w:pPr>
        <w:pStyle w:val="CTMISCorpo2"/>
        <w:numPr>
          <w:ilvl w:val="0"/>
          <w:numId w:val="15"/>
        </w:numPr>
        <w:ind w:left="4134"/>
      </w:pPr>
      <w:r w:rsidRPr="00DA7B4F">
        <w:t>Chefe da PROJU</w:t>
      </w:r>
    </w:p>
    <w:p w:rsidR="002D0D35" w:rsidRPr="00DA7B4F" w:rsidRDefault="002D0D35" w:rsidP="002D0D35">
      <w:pPr>
        <w:pStyle w:val="CTMISCorpo2"/>
        <w:ind w:left="2444" w:firstLine="0"/>
      </w:pPr>
      <w:r w:rsidRPr="00DA7B4F">
        <w:t>O cadastro dos representantes do contrato será realizado a partir da consulta realizada no GAP, onde somente o presidente, os diretores e chefe da PROJU deverão ser recuperados junto às seguintes informações:</w:t>
      </w:r>
    </w:p>
    <w:p w:rsidR="002D0D35" w:rsidRPr="00DA7B4F" w:rsidRDefault="002D0D35" w:rsidP="002D0D35">
      <w:pPr>
        <w:pStyle w:val="CTMISCorpo2"/>
        <w:numPr>
          <w:ilvl w:val="0"/>
          <w:numId w:val="16"/>
        </w:numPr>
        <w:ind w:left="4134"/>
      </w:pPr>
      <w:r w:rsidRPr="00DA7B4F">
        <w:t>Cargo/função</w:t>
      </w:r>
    </w:p>
    <w:p w:rsidR="002D0D35" w:rsidRPr="00DA7B4F" w:rsidRDefault="002D0D35" w:rsidP="002D0D35">
      <w:pPr>
        <w:pStyle w:val="CTMISCorpo2"/>
        <w:numPr>
          <w:ilvl w:val="0"/>
          <w:numId w:val="16"/>
        </w:numPr>
        <w:ind w:left="4134"/>
      </w:pPr>
      <w:r w:rsidRPr="00DA7B4F">
        <w:t>Nome</w:t>
      </w:r>
    </w:p>
    <w:p w:rsidR="002D0D35" w:rsidRPr="00DA7B4F" w:rsidRDefault="002D0D35" w:rsidP="002D0D35">
      <w:pPr>
        <w:pStyle w:val="CTMISCorpo2"/>
        <w:numPr>
          <w:ilvl w:val="0"/>
          <w:numId w:val="16"/>
        </w:numPr>
        <w:ind w:left="4134"/>
      </w:pPr>
      <w:r w:rsidRPr="00DA7B4F">
        <w:t>Estado civil</w:t>
      </w:r>
    </w:p>
    <w:p w:rsidR="002D0D35" w:rsidRPr="00DA7B4F" w:rsidRDefault="002D0D35" w:rsidP="002D0D35">
      <w:pPr>
        <w:pStyle w:val="CTMISCorpo2"/>
        <w:numPr>
          <w:ilvl w:val="0"/>
          <w:numId w:val="16"/>
        </w:numPr>
        <w:ind w:left="4134"/>
      </w:pPr>
      <w:r w:rsidRPr="00DA7B4F">
        <w:t>Profissão</w:t>
      </w:r>
    </w:p>
    <w:p w:rsidR="002D0D35" w:rsidRPr="00DA7B4F" w:rsidRDefault="002D0D35" w:rsidP="002D0D35">
      <w:pPr>
        <w:pStyle w:val="CTMISCorpo2"/>
        <w:numPr>
          <w:ilvl w:val="0"/>
          <w:numId w:val="16"/>
        </w:numPr>
        <w:ind w:left="4134"/>
      </w:pPr>
      <w:r w:rsidRPr="00DA7B4F">
        <w:t>RG/CPF</w:t>
      </w:r>
    </w:p>
    <w:p w:rsidR="002D0D35" w:rsidRPr="000E3918" w:rsidRDefault="002D0D35" w:rsidP="002D0D35">
      <w:pPr>
        <w:pStyle w:val="CTMISCorpo2"/>
        <w:numPr>
          <w:ilvl w:val="0"/>
          <w:numId w:val="10"/>
        </w:numPr>
        <w:ind w:left="2552" w:hanging="284"/>
        <w:rPr>
          <w:b/>
        </w:rPr>
      </w:pPr>
      <w:r w:rsidRPr="000E3918">
        <w:rPr>
          <w:b/>
        </w:rPr>
        <w:t>Testemunhas</w:t>
      </w:r>
    </w:p>
    <w:p w:rsidR="002D0D35" w:rsidRPr="000E3918" w:rsidRDefault="002D0D35" w:rsidP="002D0D35">
      <w:pPr>
        <w:pStyle w:val="CTMISCorpo2"/>
        <w:ind w:left="2552" w:firstLine="0"/>
        <w:rPr>
          <w:u w:val="single"/>
        </w:rPr>
      </w:pPr>
      <w:r w:rsidRPr="000E3918">
        <w:t>As informações de testemunhas deverão ser obrigatórias somente para contratos/convênios internos.</w:t>
      </w:r>
    </w:p>
    <w:p w:rsidR="002D0D35" w:rsidRPr="000E3918" w:rsidRDefault="002D0D35" w:rsidP="002D0D35">
      <w:pPr>
        <w:pStyle w:val="CTMISCorpo2"/>
        <w:ind w:left="2552" w:firstLine="0"/>
      </w:pPr>
      <w:r w:rsidRPr="000E3918">
        <w:t>O sistema deve permitir o cadastro de duas testemunhas para a efetivação do contrato/convênio.</w:t>
      </w:r>
    </w:p>
    <w:p w:rsidR="002D0D35" w:rsidRPr="000E3918" w:rsidRDefault="002D0D35" w:rsidP="002D0D35">
      <w:pPr>
        <w:pStyle w:val="CTMISCorpo2"/>
        <w:ind w:left="2552" w:firstLine="0"/>
      </w:pPr>
      <w:r w:rsidRPr="000E3918">
        <w:lastRenderedPageBreak/>
        <w:t>O cadastro das testemunhas do contrato/convênio será realizado a parti</w:t>
      </w:r>
      <w:r>
        <w:t>r da consulta realizada no GAP.</w:t>
      </w:r>
    </w:p>
    <w:p w:rsidR="002D0D35" w:rsidRPr="000E3918" w:rsidRDefault="002D0D35" w:rsidP="002D0D35">
      <w:pPr>
        <w:pStyle w:val="CTMISCorpo2"/>
        <w:ind w:left="2552" w:firstLine="0"/>
        <w:rPr>
          <w:b/>
        </w:rPr>
      </w:pPr>
    </w:p>
    <w:p w:rsidR="002D0D35" w:rsidRPr="000E3918" w:rsidRDefault="002D0D35" w:rsidP="002D0D35">
      <w:pPr>
        <w:pStyle w:val="CTMISCorpo2"/>
        <w:numPr>
          <w:ilvl w:val="0"/>
          <w:numId w:val="10"/>
        </w:numPr>
        <w:ind w:left="2552" w:hanging="284"/>
        <w:rPr>
          <w:b/>
        </w:rPr>
      </w:pPr>
      <w:r w:rsidRPr="000E3918">
        <w:rPr>
          <w:b/>
        </w:rPr>
        <w:t>Dotação orçamentária</w:t>
      </w:r>
    </w:p>
    <w:p w:rsidR="002D0D35" w:rsidRDefault="002D0D35" w:rsidP="002D0D35">
      <w:pPr>
        <w:pStyle w:val="CTMISCorpo2"/>
        <w:ind w:left="2552" w:firstLine="0"/>
      </w:pPr>
      <w:r w:rsidRPr="000E3918">
        <w:t>A dotação orçamentária refere-se ao orçamento aprovado para atender o contrato/convênio e deve obrigatoriamente ser informada no momento de cadastro do contrato/convênio. Ao informar o número da dotação orçamentária, o sistema deverá validar o número informado e, caso este seja válido, a</w:t>
      </w:r>
      <w:r>
        <w:t xml:space="preserve">s informações </w:t>
      </w:r>
      <w:r w:rsidRPr="000E3918">
        <w:t>sobre o programa de trabalho</w:t>
      </w:r>
      <w:r>
        <w:t>, nota de empenho e elemento de despesa</w:t>
      </w:r>
      <w:r w:rsidRPr="000E3918">
        <w:t xml:space="preserve"> deve</w:t>
      </w:r>
      <w:r>
        <w:t>rão ser recuperados</w:t>
      </w:r>
      <w:r w:rsidRPr="000E3918">
        <w:t xml:space="preserve"> do sistema GFO.</w:t>
      </w:r>
    </w:p>
    <w:p w:rsidR="002D0D35" w:rsidRPr="000E3918" w:rsidRDefault="002D0D35" w:rsidP="002D0D35">
      <w:pPr>
        <w:pStyle w:val="CTMISCorpo2"/>
        <w:ind w:left="2552" w:firstLine="0"/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left" w:pos="1985"/>
        </w:tabs>
        <w:ind w:hanging="524"/>
      </w:pPr>
      <w:bookmarkStart w:id="39" w:name="_Toc332286857"/>
      <w:r w:rsidRPr="000E3918">
        <w:t>Cancelada</w:t>
      </w:r>
      <w:bookmarkEnd w:id="39"/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  <w:u w:val="single"/>
        </w:rPr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left" w:pos="1985"/>
        </w:tabs>
        <w:ind w:hanging="524"/>
      </w:pPr>
      <w:bookmarkStart w:id="40" w:name="_Toc332286858"/>
      <w:r w:rsidRPr="000E3918">
        <w:t>Geração do extrato de instrumento contratual</w:t>
      </w:r>
      <w:bookmarkEnd w:id="40"/>
    </w:p>
    <w:p w:rsidR="002D0D35" w:rsidRPr="000E3918" w:rsidRDefault="002D0D35" w:rsidP="002D0D35">
      <w:pPr>
        <w:pStyle w:val="Itemdaregra"/>
        <w:numPr>
          <w:ilvl w:val="0"/>
          <w:numId w:val="18"/>
        </w:numPr>
        <w:ind w:left="2552" w:hanging="284"/>
      </w:pPr>
      <w:r w:rsidRPr="000E3918">
        <w:t>Dados do extrato</w:t>
      </w:r>
    </w:p>
    <w:p w:rsidR="002D0D35" w:rsidRPr="000E3918" w:rsidRDefault="002D0D35" w:rsidP="002D0D35">
      <w:pPr>
        <w:spacing w:before="40" w:after="40"/>
        <w:ind w:left="2552"/>
        <w:jc w:val="both"/>
        <w:rPr>
          <w:sz w:val="20"/>
        </w:rPr>
      </w:pPr>
      <w:r w:rsidRPr="000E3918">
        <w:rPr>
          <w:sz w:val="20"/>
        </w:rPr>
        <w:t>O extrato de instrumento contratual quando gerado pelo sistema, deve apresentar os seguintes campos: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N° do processo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Espécie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Contratantes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Objeto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>
        <w:t>Responsável pelo e</w:t>
      </w:r>
      <w:r w:rsidRPr="000E3918">
        <w:t>mbasamento legal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Valor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Vigência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Dotação orçamentária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Despesas de publicação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Data da assinatura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Responsáveis contratantes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Responsável contratada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1° Testemunha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2° Testemunha</w:t>
      </w:r>
    </w:p>
    <w:p w:rsidR="002D0D35" w:rsidRPr="000E3918" w:rsidRDefault="002D0D35" w:rsidP="002D0D35">
      <w:pPr>
        <w:spacing w:before="40" w:after="40"/>
        <w:ind w:left="2552"/>
        <w:jc w:val="both"/>
        <w:rPr>
          <w:sz w:val="20"/>
        </w:rPr>
      </w:pPr>
      <w:r w:rsidRPr="000E3918">
        <w:rPr>
          <w:sz w:val="20"/>
        </w:rPr>
        <w:t xml:space="preserve">O extrato de instrumento contratual quando gerado pelo sistema deve ser disponibilizado para visualização e armazenamento nos seguintes formatos: </w:t>
      </w:r>
      <w:proofErr w:type="gramStart"/>
      <w:r w:rsidRPr="000E3918">
        <w:rPr>
          <w:sz w:val="20"/>
        </w:rPr>
        <w:t>(.</w:t>
      </w:r>
      <w:proofErr w:type="spellStart"/>
      <w:proofErr w:type="gramEnd"/>
      <w:r w:rsidRPr="000E3918">
        <w:rPr>
          <w:sz w:val="20"/>
        </w:rPr>
        <w:t>txt</w:t>
      </w:r>
      <w:proofErr w:type="spellEnd"/>
      <w:r w:rsidRPr="000E3918">
        <w:rPr>
          <w:sz w:val="20"/>
        </w:rPr>
        <w:t>) e (.</w:t>
      </w:r>
      <w:proofErr w:type="spellStart"/>
      <w:r w:rsidRPr="000E3918">
        <w:rPr>
          <w:sz w:val="20"/>
        </w:rPr>
        <w:t>doc</w:t>
      </w:r>
      <w:proofErr w:type="spellEnd"/>
      <w:r w:rsidRPr="000E3918">
        <w:rPr>
          <w:sz w:val="20"/>
        </w:rPr>
        <w:t>).</w:t>
      </w:r>
    </w:p>
    <w:p w:rsidR="002D0D35" w:rsidRDefault="002D0D35" w:rsidP="002D0D35">
      <w:pPr>
        <w:spacing w:before="40" w:after="40"/>
        <w:ind w:left="2552"/>
        <w:jc w:val="both"/>
        <w:rPr>
          <w:sz w:val="20"/>
        </w:rPr>
      </w:pPr>
      <w:r w:rsidRPr="000E3918">
        <w:rPr>
          <w:sz w:val="20"/>
        </w:rPr>
        <w:t>Deve ser possível gerar o extrato de instrumento contratual apenas para os contratos/convênios com situação igual a “Iniciado” ou “Aguardando Publicação”.</w:t>
      </w:r>
    </w:p>
    <w:p w:rsidR="002D0D35" w:rsidRPr="000E3918" w:rsidRDefault="002D0D35" w:rsidP="002D0D35">
      <w:pPr>
        <w:spacing w:before="40" w:after="40"/>
        <w:ind w:left="2552"/>
        <w:jc w:val="both"/>
        <w:rPr>
          <w:sz w:val="20"/>
        </w:rPr>
      </w:pPr>
    </w:p>
    <w:p w:rsidR="002D0D35" w:rsidRPr="000E3918" w:rsidRDefault="002D0D35" w:rsidP="002D0D35">
      <w:pPr>
        <w:pStyle w:val="Itemdaregra"/>
        <w:numPr>
          <w:ilvl w:val="0"/>
          <w:numId w:val="18"/>
        </w:numPr>
        <w:tabs>
          <w:tab w:val="left" w:pos="2552"/>
        </w:tabs>
        <w:ind w:hanging="862"/>
      </w:pPr>
      <w:r w:rsidRPr="000E3918">
        <w:t xml:space="preserve">Permissões de </w:t>
      </w:r>
      <w:proofErr w:type="spellStart"/>
      <w:proofErr w:type="gramStart"/>
      <w:r w:rsidRPr="000E3918">
        <w:t>Re-ratificação</w:t>
      </w:r>
      <w:proofErr w:type="spellEnd"/>
      <w:proofErr w:type="gramEnd"/>
    </w:p>
    <w:p w:rsidR="002D0D35" w:rsidRPr="000E3918" w:rsidRDefault="002D0D35" w:rsidP="002D0D35">
      <w:pPr>
        <w:spacing w:before="40" w:after="40"/>
        <w:ind w:left="2552"/>
        <w:jc w:val="both"/>
        <w:rPr>
          <w:sz w:val="20"/>
        </w:rPr>
      </w:pPr>
      <w:proofErr w:type="spellStart"/>
      <w:proofErr w:type="gramStart"/>
      <w:r w:rsidRPr="000E3918">
        <w:rPr>
          <w:sz w:val="20"/>
        </w:rPr>
        <w:t>Re-ratificação</w:t>
      </w:r>
      <w:proofErr w:type="spellEnd"/>
      <w:proofErr w:type="gramEnd"/>
      <w:r w:rsidRPr="000E3918">
        <w:rPr>
          <w:sz w:val="20"/>
        </w:rPr>
        <w:t xml:space="preserve"> do extrato de instrumento contratual é quando ocorre a publicação de forma errônea e existe a necessidade de correção dessa publicação. O sistema deve disponibilizar somente aos responsáveis do setor (perfil </w:t>
      </w:r>
      <w:r>
        <w:rPr>
          <w:sz w:val="20"/>
        </w:rPr>
        <w:t>usuário do contrato</w:t>
      </w:r>
      <w:r w:rsidRPr="000E3918">
        <w:rPr>
          <w:sz w:val="20"/>
        </w:rPr>
        <w:t xml:space="preserve">) a permissão para </w:t>
      </w:r>
      <w:proofErr w:type="spellStart"/>
      <w:proofErr w:type="gramStart"/>
      <w:r w:rsidRPr="000E3918">
        <w:rPr>
          <w:sz w:val="20"/>
        </w:rPr>
        <w:t>re-ratificar</w:t>
      </w:r>
      <w:proofErr w:type="spellEnd"/>
      <w:proofErr w:type="gramEnd"/>
      <w:r w:rsidRPr="000E3918">
        <w:rPr>
          <w:sz w:val="20"/>
        </w:rPr>
        <w:t xml:space="preserve"> um extrato publicado, de forma que possa ser informado dado errado publicado mais a informação que deve ser ajustada.</w:t>
      </w:r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  <w:u w:val="single"/>
        </w:rPr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left" w:pos="1985"/>
        </w:tabs>
        <w:ind w:hanging="524"/>
      </w:pPr>
      <w:bookmarkStart w:id="41" w:name="_Toc332286859"/>
      <w:r>
        <w:t>Cancelada</w:t>
      </w:r>
      <w:bookmarkEnd w:id="41"/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left" w:pos="1985"/>
        </w:tabs>
        <w:ind w:hanging="524"/>
      </w:pPr>
      <w:bookmarkStart w:id="42" w:name="_Toc332286860"/>
      <w:r w:rsidRPr="000E3918">
        <w:t>Contrato/convênio existente</w:t>
      </w:r>
      <w:bookmarkEnd w:id="42"/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  <w:r w:rsidRPr="000E3918">
        <w:rPr>
          <w:sz w:val="20"/>
        </w:rPr>
        <w:t>O contrato/convênio será considerado já existente quando houver igualdade de informações como:</w:t>
      </w:r>
    </w:p>
    <w:p w:rsidR="002D0D35" w:rsidRPr="000E3918" w:rsidRDefault="002D0D35" w:rsidP="002D0D35">
      <w:pPr>
        <w:pStyle w:val="PargrafodaLista"/>
        <w:numPr>
          <w:ilvl w:val="0"/>
          <w:numId w:val="8"/>
        </w:numPr>
        <w:spacing w:before="40" w:after="40"/>
        <w:jc w:val="both"/>
        <w:rPr>
          <w:sz w:val="20"/>
        </w:rPr>
      </w:pPr>
      <w:r w:rsidRPr="000E3918">
        <w:rPr>
          <w:sz w:val="20"/>
        </w:rPr>
        <w:t xml:space="preserve">Interessada </w:t>
      </w:r>
    </w:p>
    <w:p w:rsidR="002D0D35" w:rsidRDefault="002D0D35" w:rsidP="002D0D35">
      <w:pPr>
        <w:pStyle w:val="PargrafodaLista"/>
        <w:numPr>
          <w:ilvl w:val="0"/>
          <w:numId w:val="8"/>
        </w:numPr>
        <w:spacing w:before="40" w:after="40"/>
        <w:jc w:val="both"/>
        <w:rPr>
          <w:sz w:val="20"/>
        </w:rPr>
      </w:pPr>
      <w:r w:rsidRPr="000E3918">
        <w:rPr>
          <w:sz w:val="20"/>
        </w:rPr>
        <w:t>Classificação</w:t>
      </w:r>
    </w:p>
    <w:p w:rsidR="002D0D35" w:rsidRDefault="002D0D35" w:rsidP="002D0D35">
      <w:pPr>
        <w:pStyle w:val="PargrafodaLista"/>
        <w:numPr>
          <w:ilvl w:val="0"/>
          <w:numId w:val="8"/>
        </w:numPr>
        <w:spacing w:before="40" w:after="40"/>
        <w:jc w:val="both"/>
        <w:rPr>
          <w:sz w:val="20"/>
        </w:rPr>
      </w:pPr>
      <w:r>
        <w:rPr>
          <w:sz w:val="20"/>
        </w:rPr>
        <w:t>Tipo</w:t>
      </w:r>
    </w:p>
    <w:p w:rsidR="002D0D35" w:rsidRPr="000E3918" w:rsidRDefault="002D0D35" w:rsidP="002D0D35">
      <w:pPr>
        <w:pStyle w:val="PargrafodaLista"/>
        <w:numPr>
          <w:ilvl w:val="0"/>
          <w:numId w:val="8"/>
        </w:numPr>
        <w:spacing w:before="40" w:after="40"/>
        <w:jc w:val="both"/>
        <w:rPr>
          <w:sz w:val="20"/>
        </w:rPr>
      </w:pPr>
      <w:r>
        <w:rPr>
          <w:sz w:val="20"/>
        </w:rPr>
        <w:t>Origem</w:t>
      </w:r>
    </w:p>
    <w:p w:rsidR="002D0D35" w:rsidRDefault="002D0D35" w:rsidP="002D0D35">
      <w:pPr>
        <w:pStyle w:val="PargrafodaLista"/>
        <w:numPr>
          <w:ilvl w:val="0"/>
          <w:numId w:val="8"/>
        </w:numPr>
        <w:spacing w:before="40" w:after="40"/>
        <w:jc w:val="both"/>
        <w:rPr>
          <w:sz w:val="20"/>
        </w:rPr>
      </w:pPr>
      <w:r w:rsidRPr="00CF6E16">
        <w:rPr>
          <w:sz w:val="20"/>
        </w:rPr>
        <w:t xml:space="preserve">Número do Contrato/Convênio/Nota de Emprenho (NE) </w:t>
      </w:r>
    </w:p>
    <w:p w:rsidR="002D0D35" w:rsidRDefault="002D0D35" w:rsidP="002D0D35">
      <w:pPr>
        <w:pStyle w:val="PargrafodaLista"/>
        <w:spacing w:before="40" w:after="40"/>
        <w:ind w:left="2847"/>
        <w:jc w:val="both"/>
        <w:rPr>
          <w:sz w:val="20"/>
        </w:rPr>
      </w:pPr>
    </w:p>
    <w:p w:rsidR="002D0D35" w:rsidRPr="00E120FC" w:rsidRDefault="002D0D35" w:rsidP="002D0D35">
      <w:pPr>
        <w:pStyle w:val="Estilo2"/>
        <w:numPr>
          <w:ilvl w:val="2"/>
          <w:numId w:val="5"/>
        </w:numPr>
        <w:tabs>
          <w:tab w:val="left" w:pos="1985"/>
        </w:tabs>
        <w:ind w:hanging="524"/>
      </w:pPr>
      <w:bookmarkStart w:id="43" w:name="_Toc332286861"/>
      <w:r w:rsidRPr="00E120FC">
        <w:t>Detalhamento do contrato/convênio</w:t>
      </w:r>
      <w:bookmarkEnd w:id="43"/>
    </w:p>
    <w:p w:rsidR="002D0D35" w:rsidRPr="00E120FC" w:rsidRDefault="002D0D35" w:rsidP="002D0D35">
      <w:pPr>
        <w:spacing w:before="40" w:after="40"/>
        <w:ind w:left="2127"/>
        <w:jc w:val="both"/>
        <w:rPr>
          <w:sz w:val="20"/>
        </w:rPr>
      </w:pPr>
      <w:r w:rsidRPr="00E120FC">
        <w:rPr>
          <w:sz w:val="20"/>
        </w:rPr>
        <w:t>Os dados do contrato/convênio devem apresentar as informações detalhadas conforme abaixo:</w:t>
      </w:r>
    </w:p>
    <w:p w:rsidR="002D0D35" w:rsidRPr="00E120FC" w:rsidRDefault="002D0D35" w:rsidP="002D0D35">
      <w:pPr>
        <w:tabs>
          <w:tab w:val="left" w:pos="2552"/>
        </w:tabs>
        <w:spacing w:before="40" w:after="40"/>
        <w:ind w:left="2487"/>
        <w:jc w:val="both"/>
        <w:rPr>
          <w:sz w:val="20"/>
        </w:rPr>
      </w:pPr>
      <w:r w:rsidRPr="00E120FC">
        <w:rPr>
          <w:b/>
          <w:sz w:val="20"/>
        </w:rPr>
        <w:t>Dados do contrato/convênio:</w:t>
      </w:r>
      <w:r w:rsidRPr="00E120FC">
        <w:rPr>
          <w:sz w:val="20"/>
        </w:rPr>
        <w:t xml:space="preserve"> apresenta as informações </w:t>
      </w:r>
      <w:r>
        <w:rPr>
          <w:sz w:val="20"/>
        </w:rPr>
        <w:t>de cadastro do contrato/convênio</w:t>
      </w:r>
      <w:r w:rsidRPr="00E120FC">
        <w:rPr>
          <w:sz w:val="20"/>
        </w:rPr>
        <w:t>: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Número do contrato/convênio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Nº processo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Data de registro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Classificação do Contrato/Convênio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Origem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Tipo de contrato/convênio</w:t>
      </w:r>
    </w:p>
    <w:p w:rsidR="002D0D35" w:rsidRDefault="000D2522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>
        <w:rPr>
          <w:sz w:val="20"/>
        </w:rPr>
        <w:t>V</w:t>
      </w:r>
      <w:r w:rsidR="002D0D35" w:rsidRPr="00E120FC">
        <w:rPr>
          <w:sz w:val="20"/>
        </w:rPr>
        <w:t>igência</w:t>
      </w:r>
      <w:r>
        <w:rPr>
          <w:sz w:val="20"/>
        </w:rPr>
        <w:t xml:space="preserve"> Contratual</w:t>
      </w:r>
    </w:p>
    <w:p w:rsidR="000D2522" w:rsidRPr="00E120FC" w:rsidRDefault="000D2522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>
        <w:rPr>
          <w:sz w:val="20"/>
        </w:rPr>
        <w:t>Vigência Contratual Aditada</w:t>
      </w:r>
    </w:p>
    <w:p w:rsidR="002D0D35" w:rsidRDefault="000D2522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>
        <w:rPr>
          <w:sz w:val="20"/>
        </w:rPr>
        <w:t>Valor Contratual</w:t>
      </w:r>
    </w:p>
    <w:p w:rsidR="000D2522" w:rsidRPr="00E120FC" w:rsidRDefault="000D2522" w:rsidP="000D2522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>
        <w:rPr>
          <w:sz w:val="20"/>
        </w:rPr>
        <w:t>Valor Contratual + Aditivos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Interessado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Representante legal do contrato/convenio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Assunto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Embasamento legal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 xml:space="preserve">Representantes da </w:t>
      </w:r>
      <w:proofErr w:type="spellStart"/>
      <w:r w:rsidRPr="00E120FC">
        <w:rPr>
          <w:sz w:val="20"/>
        </w:rPr>
        <w:t>Terracap</w:t>
      </w:r>
      <w:proofErr w:type="spellEnd"/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Testemunhas</w:t>
      </w:r>
    </w:p>
    <w:p w:rsidR="002D0D35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Objeto</w:t>
      </w:r>
    </w:p>
    <w:p w:rsidR="00B231B5" w:rsidRDefault="00B231B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>
        <w:rPr>
          <w:sz w:val="20"/>
        </w:rPr>
        <w:t>Observação</w:t>
      </w:r>
    </w:p>
    <w:p w:rsidR="002D0D35" w:rsidRDefault="002D0D35" w:rsidP="002D0D35">
      <w:pPr>
        <w:pStyle w:val="PargrafodaLista"/>
        <w:spacing w:before="40" w:after="40"/>
        <w:ind w:left="3261"/>
        <w:jc w:val="both"/>
        <w:rPr>
          <w:sz w:val="20"/>
        </w:rPr>
      </w:pPr>
    </w:p>
    <w:p w:rsidR="002D0D35" w:rsidRPr="00E120FC" w:rsidRDefault="002D0D35" w:rsidP="002D0D35">
      <w:pPr>
        <w:spacing w:before="40" w:after="40"/>
        <w:ind w:left="2487"/>
        <w:jc w:val="both"/>
        <w:rPr>
          <w:sz w:val="20"/>
        </w:rPr>
      </w:pPr>
      <w:r w:rsidRPr="00E120FC">
        <w:rPr>
          <w:b/>
          <w:sz w:val="20"/>
        </w:rPr>
        <w:t>Dotação orçamentária</w:t>
      </w:r>
      <w:r w:rsidRPr="00E120FC">
        <w:rPr>
          <w:sz w:val="20"/>
        </w:rPr>
        <w:t>: Apresenta as informações financeiras, caso existam, referentes ao contrato/convênio: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Dotação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Programa de trabalho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Nº nota de empenho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Elemento de despesas</w:t>
      </w:r>
    </w:p>
    <w:p w:rsidR="002D0D35" w:rsidRPr="00E120FC" w:rsidRDefault="002D0D35" w:rsidP="002D0D35">
      <w:pPr>
        <w:pStyle w:val="PargrafodaLista"/>
        <w:spacing w:before="40" w:after="40"/>
        <w:ind w:left="3261"/>
        <w:jc w:val="both"/>
        <w:rPr>
          <w:sz w:val="20"/>
          <w:highlight w:val="darkBlue"/>
        </w:rPr>
      </w:pPr>
    </w:p>
    <w:p w:rsidR="002D0D35" w:rsidRPr="00E120FC" w:rsidRDefault="002D0D35" w:rsidP="002D0D35">
      <w:pPr>
        <w:spacing w:before="40" w:after="40"/>
        <w:ind w:left="2487"/>
        <w:jc w:val="both"/>
        <w:rPr>
          <w:sz w:val="20"/>
        </w:rPr>
      </w:pPr>
      <w:r w:rsidRPr="00E120FC">
        <w:rPr>
          <w:b/>
          <w:sz w:val="20"/>
        </w:rPr>
        <w:t>Aditivos</w:t>
      </w:r>
      <w:r w:rsidRPr="00E120FC">
        <w:rPr>
          <w:sz w:val="20"/>
        </w:rPr>
        <w:t>: Apresenta as informações dos aditivos, caso existam, referentes ao contrato/convênio selecionado: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Número do aditivo</w:t>
      </w:r>
    </w:p>
    <w:p w:rsidR="002D0D35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 xml:space="preserve">Tipo de aditivo </w:t>
      </w:r>
    </w:p>
    <w:p w:rsidR="000D2522" w:rsidRDefault="000D2522" w:rsidP="000D2522">
      <w:pPr>
        <w:pStyle w:val="PargrafodaLista"/>
        <w:numPr>
          <w:ilvl w:val="1"/>
          <w:numId w:val="8"/>
        </w:numPr>
        <w:spacing w:before="40" w:after="40"/>
        <w:jc w:val="both"/>
        <w:rPr>
          <w:sz w:val="20"/>
        </w:rPr>
      </w:pPr>
      <w:r>
        <w:rPr>
          <w:sz w:val="20"/>
        </w:rPr>
        <w:t>Valor Suplementado [quando houver]</w:t>
      </w:r>
    </w:p>
    <w:p w:rsidR="000D2522" w:rsidRDefault="000D2522" w:rsidP="000D2522">
      <w:pPr>
        <w:pStyle w:val="PargrafodaLista"/>
        <w:numPr>
          <w:ilvl w:val="1"/>
          <w:numId w:val="8"/>
        </w:numPr>
        <w:spacing w:before="40" w:after="40"/>
        <w:jc w:val="both"/>
        <w:rPr>
          <w:sz w:val="20"/>
        </w:rPr>
      </w:pPr>
      <w:r>
        <w:rPr>
          <w:sz w:val="20"/>
        </w:rPr>
        <w:t>Valor Reduzido [quando houver]</w:t>
      </w:r>
    </w:p>
    <w:p w:rsidR="000D2522" w:rsidRPr="00E120FC" w:rsidRDefault="000D2522" w:rsidP="000D2522">
      <w:pPr>
        <w:pStyle w:val="PargrafodaLista"/>
        <w:numPr>
          <w:ilvl w:val="1"/>
          <w:numId w:val="8"/>
        </w:numPr>
        <w:spacing w:before="40" w:after="40"/>
        <w:jc w:val="both"/>
        <w:rPr>
          <w:sz w:val="20"/>
        </w:rPr>
      </w:pPr>
      <w:r>
        <w:rPr>
          <w:sz w:val="20"/>
        </w:rPr>
        <w:t>Valor Corrigido [quando houver]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Situação do aditivo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Data da assinatura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Data da publicação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Objeto do aditivo</w:t>
      </w:r>
    </w:p>
    <w:p w:rsidR="002D0D35" w:rsidRPr="00E120FC" w:rsidRDefault="002D0D35" w:rsidP="002D0D35">
      <w:pPr>
        <w:pStyle w:val="PargrafodaLista"/>
        <w:spacing w:before="40" w:after="40"/>
        <w:ind w:left="3261"/>
        <w:jc w:val="both"/>
        <w:rPr>
          <w:sz w:val="20"/>
        </w:rPr>
      </w:pPr>
    </w:p>
    <w:p w:rsidR="002D0D35" w:rsidRPr="00E120FC" w:rsidRDefault="002D0D35" w:rsidP="002D0D35">
      <w:pPr>
        <w:spacing w:before="40" w:after="40"/>
        <w:ind w:left="2487"/>
        <w:jc w:val="both"/>
        <w:rPr>
          <w:sz w:val="20"/>
        </w:rPr>
      </w:pPr>
      <w:r w:rsidRPr="00E120FC">
        <w:rPr>
          <w:b/>
          <w:sz w:val="20"/>
        </w:rPr>
        <w:lastRenderedPageBreak/>
        <w:t>Distrato</w:t>
      </w:r>
      <w:r w:rsidRPr="00E120FC">
        <w:rPr>
          <w:sz w:val="20"/>
        </w:rPr>
        <w:t>: Apresenta as informações do Distrato, caso exista, referente ao contrato/convênio selecionado: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Número do distrato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Data da assinatura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Data da publicação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Objeto do distrato</w:t>
      </w:r>
    </w:p>
    <w:p w:rsidR="002D0D35" w:rsidRPr="00E120FC" w:rsidRDefault="002D0D35" w:rsidP="002D0D35">
      <w:pPr>
        <w:pStyle w:val="PargrafodaLista"/>
        <w:spacing w:before="40" w:after="40"/>
        <w:ind w:left="3261"/>
        <w:jc w:val="both"/>
        <w:rPr>
          <w:sz w:val="20"/>
        </w:rPr>
      </w:pPr>
    </w:p>
    <w:p w:rsidR="002D0D35" w:rsidRPr="00E120FC" w:rsidRDefault="002D0D35" w:rsidP="002D0D35">
      <w:pPr>
        <w:spacing w:before="40" w:after="40"/>
        <w:ind w:left="2487"/>
        <w:jc w:val="both"/>
        <w:rPr>
          <w:sz w:val="20"/>
        </w:rPr>
      </w:pPr>
      <w:r w:rsidRPr="00E120FC">
        <w:rPr>
          <w:b/>
          <w:sz w:val="20"/>
        </w:rPr>
        <w:t>Anexos</w:t>
      </w:r>
      <w:r w:rsidRPr="00E120FC">
        <w:rPr>
          <w:sz w:val="20"/>
        </w:rPr>
        <w:t>: Apresenta as informações de anexos, caso exista, referente ao contrato/convênio: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Número do distrato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Data da assinatura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Data da publicação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Objeto do distrato</w:t>
      </w:r>
    </w:p>
    <w:p w:rsidR="002D0D35" w:rsidRPr="00F5699C" w:rsidRDefault="002D0D35" w:rsidP="002D0D35">
      <w:pPr>
        <w:pStyle w:val="PargrafodaLista"/>
        <w:spacing w:before="40" w:after="40"/>
        <w:ind w:left="3261"/>
        <w:jc w:val="both"/>
        <w:rPr>
          <w:sz w:val="20"/>
          <w:highlight w:val="magenta"/>
        </w:rPr>
      </w:pPr>
    </w:p>
    <w:p w:rsidR="002D0D35" w:rsidRPr="000E3918" w:rsidRDefault="002D0D35" w:rsidP="002D0D35">
      <w:pPr>
        <w:pStyle w:val="PargrafodaLista"/>
        <w:spacing w:before="40" w:after="40"/>
        <w:ind w:left="3261"/>
        <w:jc w:val="both"/>
        <w:rPr>
          <w:sz w:val="20"/>
        </w:rPr>
      </w:pPr>
    </w:p>
    <w:p w:rsidR="002D0D35" w:rsidRPr="007D3D4E" w:rsidRDefault="002D0D35" w:rsidP="002D0D35">
      <w:pPr>
        <w:pStyle w:val="Estilo2"/>
        <w:numPr>
          <w:ilvl w:val="2"/>
          <w:numId w:val="5"/>
        </w:numPr>
        <w:tabs>
          <w:tab w:val="left" w:pos="1985"/>
        </w:tabs>
        <w:ind w:hanging="524"/>
      </w:pPr>
      <w:bookmarkStart w:id="44" w:name="_Toc332286862"/>
      <w:r w:rsidRPr="007D3D4E">
        <w:t>Vencimento do Contrato/Convênio</w:t>
      </w:r>
      <w:bookmarkEnd w:id="44"/>
    </w:p>
    <w:p w:rsidR="002D0D35" w:rsidRPr="007D3D4E" w:rsidRDefault="002D0D35" w:rsidP="002D0D35">
      <w:pPr>
        <w:spacing w:before="40" w:after="40"/>
        <w:ind w:left="2127"/>
        <w:jc w:val="both"/>
        <w:rPr>
          <w:sz w:val="20"/>
        </w:rPr>
      </w:pPr>
      <w:r w:rsidRPr="007D3D4E">
        <w:rPr>
          <w:sz w:val="20"/>
        </w:rPr>
        <w:t>Com antecedência de 06 meses do vencimento do contrato/convênio principal, o sistema deve encaminhar um e-mail para as unidades envolvidas alertando sobre o vencimento do respectivo contrato/convênio.</w:t>
      </w:r>
    </w:p>
    <w:p w:rsidR="002D0D35" w:rsidRPr="007D3D4E" w:rsidRDefault="002D0D35" w:rsidP="002D0D35">
      <w:pPr>
        <w:spacing w:before="40" w:after="40"/>
        <w:ind w:left="2127"/>
        <w:jc w:val="both"/>
        <w:rPr>
          <w:sz w:val="20"/>
        </w:rPr>
      </w:pPr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  <w:r w:rsidRPr="007D3D4E">
        <w:rPr>
          <w:sz w:val="20"/>
        </w:rPr>
        <w:t>Com antecedência de 03 meses do vencimento do contrato/convênio principal, o sistema deve encaminhar um e-mail para as unidades envolvidas alertando sobre o vencimento do respectivo contrato/convênio.</w:t>
      </w:r>
    </w:p>
    <w:p w:rsidR="002D0D35" w:rsidRPr="000E3918" w:rsidRDefault="002D0D35" w:rsidP="002D0D35">
      <w:pPr>
        <w:pStyle w:val="CTMISCorpo2"/>
        <w:tabs>
          <w:tab w:val="left" w:pos="1985"/>
          <w:tab w:val="left" w:pos="2410"/>
        </w:tabs>
        <w:ind w:left="2847" w:firstLine="0"/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left" w:pos="1985"/>
        </w:tabs>
        <w:ind w:hanging="524"/>
      </w:pPr>
      <w:bookmarkStart w:id="45" w:name="_Toc332286863"/>
      <w:r w:rsidRPr="000E3918">
        <w:t>Permissão de inclusão/consulta de aditivos</w:t>
      </w:r>
      <w:bookmarkEnd w:id="45"/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  <w:r w:rsidRPr="000E3918">
        <w:rPr>
          <w:sz w:val="20"/>
        </w:rPr>
        <w:t>Somente deverá ser permitida a inclusão/consulta de aditivos para os contratos/convênios com situação igual a “Publicado” e “Em execução”.</w:t>
      </w:r>
    </w:p>
    <w:p w:rsidR="002D0D35" w:rsidRPr="000E3918" w:rsidRDefault="002D0D35" w:rsidP="002D0D35">
      <w:pPr>
        <w:pStyle w:val="CTMISCorpo2"/>
        <w:tabs>
          <w:tab w:val="left" w:pos="1985"/>
          <w:tab w:val="left" w:pos="2410"/>
        </w:tabs>
        <w:ind w:left="2847" w:firstLine="0"/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left" w:pos="1985"/>
        </w:tabs>
        <w:ind w:hanging="524"/>
      </w:pPr>
      <w:bookmarkStart w:id="46" w:name="_Ref302544457"/>
      <w:bookmarkStart w:id="47" w:name="_Toc332286864"/>
      <w:r w:rsidRPr="000E3918">
        <w:t>Modelo de extrato para ratificação da publicação do contrato</w:t>
      </w:r>
      <w:bookmarkEnd w:id="46"/>
      <w:bookmarkEnd w:id="47"/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  <w:r w:rsidRPr="000E3918">
        <w:rPr>
          <w:sz w:val="20"/>
        </w:rPr>
        <w:t>Ao verificar que alguma informação foi publicada indevidamente no DODF, será possível ao usuário com permissão de acesso, realizar alteração no contrato/convênio para ajustar tal informação. Após realizar o ajuste, o sistema deve disponibilizar a opção para gerar o extrato de Ratificação do contrato a partir do seguinte modelo:</w:t>
      </w:r>
    </w:p>
    <w:p w:rsidR="002D0D35" w:rsidRPr="000E3918" w:rsidRDefault="002D0D35" w:rsidP="002D0D35">
      <w:pPr>
        <w:pStyle w:val="Estilo2"/>
        <w:tabs>
          <w:tab w:val="left" w:pos="1985"/>
        </w:tabs>
        <w:ind w:left="1855"/>
        <w:jc w:val="both"/>
      </w:pPr>
    </w:p>
    <w:p w:rsidR="002D0D35" w:rsidRPr="000E3918" w:rsidRDefault="002D0D35" w:rsidP="002D0D35">
      <w:pPr>
        <w:pStyle w:val="Estilo1"/>
        <w:tabs>
          <w:tab w:val="left" w:pos="8931"/>
        </w:tabs>
        <w:ind w:left="1276" w:right="94"/>
        <w:jc w:val="center"/>
        <w:rPr>
          <w:b w:val="0"/>
          <w:bCs/>
          <w:i w:val="0"/>
          <w:sz w:val="18"/>
          <w:szCs w:val="18"/>
        </w:rPr>
      </w:pPr>
      <w:r w:rsidRPr="000E3918">
        <w:rPr>
          <w:b w:val="0"/>
          <w:bCs/>
          <w:i w:val="0"/>
          <w:sz w:val="18"/>
          <w:szCs w:val="18"/>
        </w:rPr>
        <w:t>SECRETARIA DE ESTADO DE DESENV. URBANO e HABITAÇÃO – SEDHAB</w:t>
      </w:r>
    </w:p>
    <w:p w:rsidR="002D0D35" w:rsidRPr="000E3918" w:rsidRDefault="002D0D35" w:rsidP="002D0D35">
      <w:pPr>
        <w:pStyle w:val="Estilo1"/>
        <w:tabs>
          <w:tab w:val="left" w:pos="8931"/>
        </w:tabs>
        <w:ind w:left="1276" w:right="94"/>
        <w:jc w:val="center"/>
        <w:rPr>
          <w:b w:val="0"/>
          <w:i w:val="0"/>
          <w:sz w:val="18"/>
          <w:szCs w:val="18"/>
        </w:rPr>
      </w:pPr>
      <w:r w:rsidRPr="000E3918">
        <w:rPr>
          <w:b w:val="0"/>
          <w:i w:val="0"/>
          <w:sz w:val="18"/>
          <w:szCs w:val="18"/>
        </w:rPr>
        <w:t xml:space="preserve">COMPANHIA IMOBILIÁRIA DE BRASÍLIA – </w:t>
      </w:r>
      <w:r>
        <w:rPr>
          <w:b w:val="0"/>
          <w:i w:val="0"/>
          <w:sz w:val="18"/>
          <w:szCs w:val="18"/>
        </w:rPr>
        <w:t>TERRACAP</w:t>
      </w:r>
    </w:p>
    <w:p w:rsidR="002D0D35" w:rsidRPr="000E3918" w:rsidRDefault="002D0D35" w:rsidP="002D0D35">
      <w:pPr>
        <w:pStyle w:val="Estilo1"/>
        <w:tabs>
          <w:tab w:val="left" w:pos="8931"/>
        </w:tabs>
        <w:ind w:left="1276" w:right="94"/>
        <w:jc w:val="center"/>
        <w:rPr>
          <w:b w:val="0"/>
          <w:i w:val="0"/>
          <w:sz w:val="18"/>
          <w:szCs w:val="18"/>
        </w:rPr>
      </w:pPr>
      <w:r w:rsidRPr="000E3918">
        <w:rPr>
          <w:b w:val="0"/>
          <w:i w:val="0"/>
          <w:sz w:val="18"/>
          <w:szCs w:val="18"/>
        </w:rPr>
        <w:t>EXTRATO DE INSTRUMENTO CONTRATUAL</w:t>
      </w:r>
    </w:p>
    <w:p w:rsidR="002D0D35" w:rsidRPr="000E3918" w:rsidRDefault="002D0D35" w:rsidP="002D0D35">
      <w:pPr>
        <w:pStyle w:val="Estilo1"/>
        <w:tabs>
          <w:tab w:val="left" w:pos="8931"/>
        </w:tabs>
        <w:ind w:left="1276" w:right="94"/>
        <w:jc w:val="center"/>
        <w:rPr>
          <w:b w:val="0"/>
          <w:i w:val="0"/>
          <w:sz w:val="18"/>
          <w:szCs w:val="18"/>
        </w:rPr>
      </w:pPr>
      <w:proofErr w:type="gramStart"/>
      <w:r w:rsidRPr="000E3918">
        <w:rPr>
          <w:b w:val="0"/>
          <w:i w:val="0"/>
          <w:sz w:val="18"/>
          <w:szCs w:val="18"/>
        </w:rPr>
        <w:t>RE-RATIFICAÇÃO</w:t>
      </w:r>
      <w:proofErr w:type="gramEnd"/>
    </w:p>
    <w:p w:rsidR="002D0D35" w:rsidRPr="000E3918" w:rsidRDefault="002D0D35" w:rsidP="002D0D35">
      <w:pPr>
        <w:pStyle w:val="Estilo1"/>
        <w:tabs>
          <w:tab w:val="left" w:pos="8931"/>
        </w:tabs>
        <w:ind w:left="1276" w:right="94"/>
        <w:jc w:val="center"/>
        <w:rPr>
          <w:b w:val="0"/>
          <w:i w:val="0"/>
          <w:sz w:val="18"/>
          <w:szCs w:val="18"/>
        </w:rPr>
      </w:pPr>
    </w:p>
    <w:p w:rsidR="002D0D35" w:rsidRPr="000E3918" w:rsidRDefault="002D0D35" w:rsidP="002D0D35">
      <w:pPr>
        <w:pStyle w:val="Estilo1"/>
        <w:tabs>
          <w:tab w:val="left" w:pos="8931"/>
        </w:tabs>
        <w:ind w:left="1276" w:right="94"/>
        <w:jc w:val="both"/>
        <w:rPr>
          <w:b w:val="0"/>
          <w:i w:val="0"/>
          <w:sz w:val="18"/>
          <w:szCs w:val="18"/>
        </w:rPr>
      </w:pPr>
      <w:r w:rsidRPr="000E3918">
        <w:rPr>
          <w:b w:val="0"/>
          <w:i w:val="0"/>
          <w:sz w:val="18"/>
          <w:szCs w:val="18"/>
        </w:rPr>
        <w:t xml:space="preserve">ESPÉCIE: Retificar a publicação referente ao extrato do CONTRATO Nº </w:t>
      </w:r>
      <w:r w:rsidRPr="000E3918">
        <w:rPr>
          <w:i w:val="0"/>
          <w:sz w:val="18"/>
          <w:szCs w:val="18"/>
        </w:rPr>
        <w:t>[NÚMERO DO CONTRATO]</w:t>
      </w:r>
      <w:r w:rsidRPr="000E3918">
        <w:rPr>
          <w:b w:val="0"/>
          <w:i w:val="0"/>
          <w:sz w:val="18"/>
          <w:szCs w:val="18"/>
        </w:rPr>
        <w:t xml:space="preserve">, publicado no DODF nº </w:t>
      </w:r>
      <w:r w:rsidRPr="000E3918">
        <w:rPr>
          <w:i w:val="0"/>
          <w:sz w:val="18"/>
          <w:szCs w:val="18"/>
        </w:rPr>
        <w:t>[NÚMERO DE PUBLICAÇÃO NO DODF]</w:t>
      </w:r>
      <w:r w:rsidRPr="000E3918">
        <w:rPr>
          <w:b w:val="0"/>
          <w:i w:val="0"/>
          <w:sz w:val="18"/>
          <w:szCs w:val="18"/>
        </w:rPr>
        <w:t xml:space="preserve">, de </w:t>
      </w:r>
      <w:r w:rsidRPr="000E3918">
        <w:rPr>
          <w:i w:val="0"/>
          <w:sz w:val="18"/>
          <w:szCs w:val="18"/>
        </w:rPr>
        <w:t>[DATA DA PUBLICAÇÃO NO DODF]</w:t>
      </w:r>
      <w:r w:rsidRPr="000E3918">
        <w:rPr>
          <w:b w:val="0"/>
          <w:i w:val="0"/>
          <w:sz w:val="18"/>
          <w:szCs w:val="18"/>
        </w:rPr>
        <w:t xml:space="preserve">, </w:t>
      </w:r>
      <w:r w:rsidRPr="000E3918">
        <w:rPr>
          <w:i w:val="0"/>
          <w:sz w:val="18"/>
          <w:szCs w:val="18"/>
        </w:rPr>
        <w:t>[NÚMERO DA PÁGINA RETIFICADA]</w:t>
      </w:r>
      <w:r w:rsidRPr="000E3918">
        <w:rPr>
          <w:b w:val="0"/>
          <w:i w:val="0"/>
          <w:sz w:val="18"/>
          <w:szCs w:val="18"/>
        </w:rPr>
        <w:t xml:space="preserve">, onde se lê </w:t>
      </w:r>
      <w:r w:rsidRPr="000E3918">
        <w:rPr>
          <w:i w:val="0"/>
          <w:sz w:val="18"/>
          <w:szCs w:val="18"/>
        </w:rPr>
        <w:t>[INFORMAÇÃO INCORRETA]</w:t>
      </w:r>
      <w:r w:rsidRPr="000E3918">
        <w:rPr>
          <w:b w:val="0"/>
          <w:i w:val="0"/>
          <w:sz w:val="18"/>
          <w:szCs w:val="18"/>
        </w:rPr>
        <w:t xml:space="preserve">, leia-se: </w:t>
      </w:r>
      <w:r w:rsidRPr="000E3918">
        <w:rPr>
          <w:i w:val="0"/>
          <w:sz w:val="18"/>
          <w:szCs w:val="18"/>
        </w:rPr>
        <w:t>[NOVA INFORMAÇÃO]</w:t>
      </w:r>
      <w:r w:rsidRPr="000E3918">
        <w:rPr>
          <w:b w:val="0"/>
          <w:i w:val="0"/>
          <w:sz w:val="18"/>
          <w:szCs w:val="18"/>
        </w:rPr>
        <w:t>.</w:t>
      </w:r>
    </w:p>
    <w:p w:rsidR="002D0D35" w:rsidRPr="000E3918" w:rsidRDefault="002D0D35" w:rsidP="002D0D35">
      <w:pPr>
        <w:pStyle w:val="CTMISCorpo2"/>
        <w:tabs>
          <w:tab w:val="left" w:pos="1985"/>
          <w:tab w:val="left" w:pos="2410"/>
        </w:tabs>
        <w:ind w:left="2847" w:firstLine="0"/>
      </w:pPr>
    </w:p>
    <w:p w:rsidR="002D0D35" w:rsidRPr="000E3918" w:rsidRDefault="002D0D35" w:rsidP="002D0D35">
      <w:pPr>
        <w:pStyle w:val="RupNvel21"/>
        <w:numPr>
          <w:ilvl w:val="1"/>
          <w:numId w:val="5"/>
        </w:numPr>
        <w:tabs>
          <w:tab w:val="left" w:pos="1134"/>
        </w:tabs>
        <w:spacing w:before="40" w:after="120"/>
        <w:ind w:left="1276" w:hanging="709"/>
      </w:pPr>
      <w:bookmarkStart w:id="48" w:name="_Toc299118059"/>
      <w:bookmarkStart w:id="49" w:name="_Toc332286865"/>
      <w:r w:rsidRPr="000E3918">
        <w:t>Distrato de contratos/convênios</w:t>
      </w:r>
      <w:bookmarkEnd w:id="48"/>
      <w:bookmarkEnd w:id="49"/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left" w:pos="1985"/>
        </w:tabs>
        <w:ind w:hanging="524"/>
      </w:pPr>
      <w:bookmarkStart w:id="50" w:name="_Toc332286866"/>
      <w:bookmarkStart w:id="51" w:name="_Toc299118060"/>
      <w:r w:rsidRPr="000E3918">
        <w:t>Dados do distrato</w:t>
      </w:r>
      <w:bookmarkEnd w:id="50"/>
    </w:p>
    <w:p w:rsidR="002D0D35" w:rsidRDefault="002D0D35" w:rsidP="002D0D35">
      <w:pPr>
        <w:spacing w:before="40" w:after="40"/>
        <w:ind w:left="2127"/>
        <w:jc w:val="both"/>
        <w:rPr>
          <w:sz w:val="20"/>
        </w:rPr>
      </w:pPr>
      <w:r w:rsidRPr="000E3918">
        <w:rPr>
          <w:sz w:val="20"/>
        </w:rPr>
        <w:t>Para realizar o cadastro do distrato, algumas informações do contrato e as informações do distrato devem ser consideradas, conforme descrito a seguir:</w:t>
      </w:r>
    </w:p>
    <w:p w:rsidR="002D0D35" w:rsidRPr="000E3918" w:rsidRDefault="002D0D35" w:rsidP="002D0D35">
      <w:pPr>
        <w:spacing w:before="40" w:after="40"/>
        <w:ind w:left="2127"/>
        <w:jc w:val="both"/>
        <w:rPr>
          <w:b/>
          <w:sz w:val="20"/>
        </w:rPr>
      </w:pPr>
      <w:r w:rsidRPr="000E3918">
        <w:rPr>
          <w:b/>
          <w:sz w:val="20"/>
        </w:rPr>
        <w:t>Contrato:</w:t>
      </w:r>
    </w:p>
    <w:p w:rsidR="002D0D35" w:rsidRDefault="002D0D35" w:rsidP="002D0D35">
      <w:pPr>
        <w:pStyle w:val="CTMISCorpo2"/>
        <w:numPr>
          <w:ilvl w:val="0"/>
          <w:numId w:val="19"/>
        </w:numPr>
      </w:pPr>
      <w:r w:rsidRPr="000E3918">
        <w:lastRenderedPageBreak/>
        <w:t>Nº do contrato</w:t>
      </w:r>
    </w:p>
    <w:p w:rsidR="002D0D35" w:rsidRPr="000E3918" w:rsidRDefault="002D0D35" w:rsidP="002D0D35">
      <w:pPr>
        <w:pStyle w:val="CTMISCorpo2"/>
        <w:numPr>
          <w:ilvl w:val="0"/>
          <w:numId w:val="19"/>
        </w:numPr>
      </w:pPr>
      <w:r>
        <w:t>Classificação</w:t>
      </w:r>
    </w:p>
    <w:p w:rsidR="002D0D35" w:rsidRDefault="002D0D35" w:rsidP="002D0D35">
      <w:pPr>
        <w:pStyle w:val="CTMISCorpo2"/>
        <w:numPr>
          <w:ilvl w:val="0"/>
          <w:numId w:val="19"/>
        </w:numPr>
      </w:pPr>
      <w:r>
        <w:t>Origem</w:t>
      </w:r>
    </w:p>
    <w:p w:rsidR="002D0D35" w:rsidRPr="000E3918" w:rsidRDefault="002D0D35" w:rsidP="002D0D35">
      <w:pPr>
        <w:pStyle w:val="CTMISCorpo2"/>
        <w:numPr>
          <w:ilvl w:val="0"/>
          <w:numId w:val="19"/>
        </w:numPr>
      </w:pPr>
      <w:r>
        <w:t>Situação</w:t>
      </w:r>
    </w:p>
    <w:p w:rsidR="002D0D35" w:rsidRPr="000E3918" w:rsidRDefault="002D0D35" w:rsidP="002D0D35">
      <w:pPr>
        <w:pStyle w:val="CTMISCorpo2"/>
        <w:numPr>
          <w:ilvl w:val="0"/>
          <w:numId w:val="19"/>
        </w:numPr>
      </w:pPr>
      <w:r w:rsidRPr="000E3918">
        <w:t>Valor do contrato/convênio</w:t>
      </w:r>
    </w:p>
    <w:p w:rsidR="002D0D35" w:rsidRPr="000E3918" w:rsidRDefault="002D0D35" w:rsidP="002D0D35">
      <w:pPr>
        <w:pStyle w:val="CTMISCorpo2"/>
        <w:numPr>
          <w:ilvl w:val="0"/>
          <w:numId w:val="19"/>
        </w:numPr>
      </w:pPr>
      <w:r w:rsidRPr="000E3918">
        <w:t xml:space="preserve">Número do processo </w:t>
      </w:r>
    </w:p>
    <w:p w:rsidR="002D0D35" w:rsidRPr="000E3918" w:rsidRDefault="002D0D35" w:rsidP="002D0D35">
      <w:pPr>
        <w:pStyle w:val="CTMISCorpo2"/>
        <w:numPr>
          <w:ilvl w:val="0"/>
          <w:numId w:val="19"/>
        </w:numPr>
      </w:pPr>
      <w:r w:rsidRPr="000E3918">
        <w:t>Interessado</w:t>
      </w:r>
    </w:p>
    <w:p w:rsidR="002D0D35" w:rsidRDefault="002D0D35" w:rsidP="002D0D35">
      <w:pPr>
        <w:pStyle w:val="CTMISCorpo2"/>
        <w:numPr>
          <w:ilvl w:val="0"/>
          <w:numId w:val="19"/>
        </w:numPr>
      </w:pPr>
      <w:r w:rsidRPr="000E3918">
        <w:t>Objeto</w:t>
      </w:r>
    </w:p>
    <w:p w:rsidR="002D0D35" w:rsidRDefault="002D0D35" w:rsidP="002D0D35">
      <w:pPr>
        <w:pStyle w:val="CTMISCorpo2"/>
        <w:numPr>
          <w:ilvl w:val="0"/>
          <w:numId w:val="19"/>
        </w:numPr>
      </w:pPr>
      <w:r>
        <w:t>Tipo</w:t>
      </w:r>
    </w:p>
    <w:p w:rsidR="002D0D35" w:rsidRDefault="002D0D35" w:rsidP="002D0D35">
      <w:pPr>
        <w:pStyle w:val="CTMISCorpo2"/>
        <w:numPr>
          <w:ilvl w:val="0"/>
          <w:numId w:val="19"/>
        </w:numPr>
      </w:pPr>
      <w:r>
        <w:t>Data de assinatura</w:t>
      </w:r>
    </w:p>
    <w:p w:rsidR="002D0D35" w:rsidRPr="000E3918" w:rsidRDefault="002D0D35" w:rsidP="002D0D35">
      <w:pPr>
        <w:pStyle w:val="CTMISCorpo2"/>
        <w:numPr>
          <w:ilvl w:val="0"/>
          <w:numId w:val="19"/>
        </w:numPr>
      </w:pPr>
      <w:r w:rsidRPr="000E3918">
        <w:t>Período de vigência</w:t>
      </w:r>
    </w:p>
    <w:p w:rsidR="002D0D35" w:rsidRPr="000E3918" w:rsidRDefault="002D0D35" w:rsidP="002D0D35">
      <w:pPr>
        <w:pStyle w:val="CTMISCorpo2"/>
        <w:ind w:left="3130" w:firstLine="0"/>
      </w:pPr>
    </w:p>
    <w:p w:rsidR="002D0D35" w:rsidRPr="000E3918" w:rsidRDefault="002D0D35" w:rsidP="002D0D35">
      <w:pPr>
        <w:pStyle w:val="CTMISCorpo2"/>
        <w:ind w:left="2770" w:firstLine="0"/>
      </w:pPr>
      <w:r w:rsidRPr="000E3918">
        <w:t xml:space="preserve">As informações referentes ao contrato/convênio, listadas anteriormente, devem ser recuperadas do cadastro do contrato/convênio principal, apresentadas ao usuário, não sendo possível realizar alteração nessas informações. </w:t>
      </w:r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</w:p>
    <w:p w:rsidR="002D0D35" w:rsidRPr="000E3918" w:rsidRDefault="002D0D35" w:rsidP="002D0D35">
      <w:pPr>
        <w:pStyle w:val="CTMISCorpo2"/>
        <w:numPr>
          <w:ilvl w:val="0"/>
          <w:numId w:val="13"/>
        </w:numPr>
        <w:rPr>
          <w:b/>
        </w:rPr>
      </w:pPr>
      <w:r w:rsidRPr="000E3918">
        <w:rPr>
          <w:b/>
        </w:rPr>
        <w:t>Número do distrato</w:t>
      </w:r>
    </w:p>
    <w:p w:rsidR="002D0D35" w:rsidRPr="000E3918" w:rsidRDefault="002D0D35" w:rsidP="002D0D35">
      <w:pPr>
        <w:spacing w:before="40" w:after="40"/>
        <w:ind w:left="3119"/>
        <w:jc w:val="both"/>
        <w:rPr>
          <w:sz w:val="20"/>
        </w:rPr>
      </w:pPr>
      <w:r w:rsidRPr="000E3918">
        <w:rPr>
          <w:sz w:val="20"/>
        </w:rPr>
        <w:t xml:space="preserve">O sistema deverá considerar os seguintes critérios para a geração do número do distrato: </w:t>
      </w:r>
    </w:p>
    <w:p w:rsidR="002D0D35" w:rsidRPr="000E3918" w:rsidRDefault="002D0D35" w:rsidP="002D0D35">
      <w:pPr>
        <w:pStyle w:val="CTMISCorpo2"/>
        <w:numPr>
          <w:ilvl w:val="0"/>
          <w:numId w:val="9"/>
        </w:numPr>
        <w:tabs>
          <w:tab w:val="left" w:pos="3402"/>
        </w:tabs>
        <w:ind w:left="3261" w:hanging="142"/>
      </w:pPr>
      <w:r w:rsidRPr="000E3918">
        <w:t xml:space="preserve">A numeração do distrato deverá ser formada por quatro dígitos numéricos, separador e ano com quatro dígitos </w:t>
      </w:r>
      <w:r w:rsidRPr="000E3918">
        <w:rPr>
          <w:b/>
        </w:rPr>
        <w:t>(0000/AAAA)</w:t>
      </w:r>
      <w:r w:rsidRPr="000E3918">
        <w:t>, onde:</w:t>
      </w:r>
    </w:p>
    <w:p w:rsidR="002D0D35" w:rsidRPr="000E3918" w:rsidRDefault="002D0D35" w:rsidP="002D0D35">
      <w:pPr>
        <w:pStyle w:val="CTMISCorpo2"/>
        <w:numPr>
          <w:ilvl w:val="0"/>
          <w:numId w:val="9"/>
        </w:numPr>
        <w:tabs>
          <w:tab w:val="left" w:pos="3402"/>
        </w:tabs>
        <w:ind w:left="3261" w:hanging="142"/>
      </w:pPr>
      <w:r w:rsidRPr="000E3918">
        <w:t xml:space="preserve">A numeração inicial (0000) será gerada </w:t>
      </w:r>
      <w:r>
        <w:t xml:space="preserve">manualmente </w:t>
      </w:r>
      <w:r w:rsidRPr="000E3918">
        <w:t xml:space="preserve">pelo </w:t>
      </w:r>
      <w:r>
        <w:t>usuário</w:t>
      </w:r>
      <w:r w:rsidRPr="000E3918">
        <w:t xml:space="preserve"> e,</w:t>
      </w:r>
    </w:p>
    <w:p w:rsidR="002D0D35" w:rsidRPr="000E3918" w:rsidRDefault="002D0D35" w:rsidP="002D0D35">
      <w:pPr>
        <w:pStyle w:val="CTMISCorpo2"/>
        <w:numPr>
          <w:ilvl w:val="0"/>
          <w:numId w:val="9"/>
        </w:numPr>
        <w:tabs>
          <w:tab w:val="left" w:pos="3402"/>
        </w:tabs>
        <w:ind w:left="3261" w:hanging="142"/>
      </w:pPr>
      <w:r w:rsidRPr="000E3918">
        <w:t>A parte final da numeração, referente ao ano (AAAA), será sempre o ano vigente, e poderá ser informada pelo usuário.</w:t>
      </w:r>
    </w:p>
    <w:p w:rsidR="002D0D35" w:rsidRPr="000E3918" w:rsidRDefault="002D0D35" w:rsidP="002D0D35">
      <w:pPr>
        <w:pStyle w:val="CTMISCorpo2"/>
        <w:numPr>
          <w:ilvl w:val="1"/>
          <w:numId w:val="9"/>
        </w:numPr>
        <w:tabs>
          <w:tab w:val="left" w:pos="3261"/>
        </w:tabs>
        <w:ind w:left="3261" w:hanging="142"/>
      </w:pPr>
      <w:r w:rsidRPr="000E3918">
        <w:t>A cada ano, o sistema deverá permitir inserir distrato referente ao</w:t>
      </w:r>
      <w:r>
        <w:t>s cinco anos</w:t>
      </w:r>
      <w:r w:rsidRPr="000E3918">
        <w:t xml:space="preserve"> anterior</w:t>
      </w:r>
      <w:r>
        <w:t>es.</w:t>
      </w:r>
    </w:p>
    <w:p w:rsidR="002D0D35" w:rsidRPr="000E3918" w:rsidRDefault="002D0D35" w:rsidP="002D0D35">
      <w:pPr>
        <w:pStyle w:val="CTMISCorpo2"/>
        <w:numPr>
          <w:ilvl w:val="1"/>
          <w:numId w:val="9"/>
        </w:numPr>
        <w:tabs>
          <w:tab w:val="left" w:pos="3686"/>
        </w:tabs>
        <w:ind w:left="3261" w:hanging="142"/>
      </w:pPr>
      <w:r w:rsidRPr="000E3918">
        <w:t>Após cadastro do distrato, a numeração não poderá ser alterada.</w:t>
      </w:r>
    </w:p>
    <w:p w:rsidR="002D0D35" w:rsidRPr="000E3918" w:rsidRDefault="002D0D35" w:rsidP="002D0D35">
      <w:pPr>
        <w:pStyle w:val="CTMISCorpo2"/>
        <w:ind w:left="3130" w:firstLine="0"/>
        <w:rPr>
          <w:b/>
          <w:u w:val="single"/>
        </w:rPr>
      </w:pPr>
    </w:p>
    <w:p w:rsidR="002D0D35" w:rsidRPr="000E3918" w:rsidRDefault="002D0D35" w:rsidP="002D0D35">
      <w:pPr>
        <w:pStyle w:val="CTMISCorpo2"/>
        <w:numPr>
          <w:ilvl w:val="0"/>
          <w:numId w:val="13"/>
        </w:numPr>
        <w:rPr>
          <w:b/>
        </w:rPr>
      </w:pPr>
      <w:r w:rsidRPr="000E3918">
        <w:rPr>
          <w:b/>
        </w:rPr>
        <w:t>Situação</w:t>
      </w:r>
    </w:p>
    <w:p w:rsidR="002D0D35" w:rsidRPr="000E3918" w:rsidRDefault="002D0D35" w:rsidP="002D0D35">
      <w:pPr>
        <w:pStyle w:val="CTMISCorpo2"/>
        <w:ind w:left="3130" w:firstLine="0"/>
      </w:pPr>
      <w:r w:rsidRPr="000E3918">
        <w:t>O distrato deve apresentar três situações até sua publicação: Iniciado, aguardando publicação e publicado.</w:t>
      </w:r>
    </w:p>
    <w:p w:rsidR="002D0D35" w:rsidRPr="000E3918" w:rsidRDefault="002D0D35" w:rsidP="002D0D35">
      <w:pPr>
        <w:pStyle w:val="CTMISCorpo2"/>
        <w:ind w:left="3130" w:firstLine="0"/>
      </w:pPr>
    </w:p>
    <w:p w:rsidR="002D0D35" w:rsidRPr="000E3918" w:rsidRDefault="002D0D35" w:rsidP="002D0D35">
      <w:pPr>
        <w:pStyle w:val="CTMISCorpo2"/>
        <w:numPr>
          <w:ilvl w:val="0"/>
          <w:numId w:val="13"/>
        </w:numPr>
        <w:rPr>
          <w:b/>
        </w:rPr>
      </w:pPr>
      <w:r w:rsidRPr="000E3918">
        <w:rPr>
          <w:b/>
        </w:rPr>
        <w:t>Data da assinatura</w:t>
      </w:r>
    </w:p>
    <w:p w:rsidR="002D0D35" w:rsidRPr="000E3918" w:rsidRDefault="002D0D35" w:rsidP="002D0D35">
      <w:pPr>
        <w:pStyle w:val="PargrafodaLista"/>
        <w:spacing w:before="40" w:after="40"/>
        <w:ind w:left="3130"/>
        <w:jc w:val="both"/>
        <w:rPr>
          <w:sz w:val="20"/>
        </w:rPr>
      </w:pPr>
      <w:r w:rsidRPr="000E3918">
        <w:rPr>
          <w:sz w:val="20"/>
        </w:rPr>
        <w:t>A data de assinatura do distrato não deve ser posterior à data da publicação do distrato.</w:t>
      </w:r>
    </w:p>
    <w:p w:rsidR="002D0D35" w:rsidRPr="000E3918" w:rsidRDefault="002D0D35" w:rsidP="002D0D35">
      <w:pPr>
        <w:pStyle w:val="PargrafodaLista"/>
        <w:spacing w:before="40" w:after="40"/>
        <w:ind w:left="3130"/>
        <w:jc w:val="both"/>
        <w:rPr>
          <w:sz w:val="20"/>
        </w:rPr>
      </w:pPr>
    </w:p>
    <w:p w:rsidR="002D0D35" w:rsidRPr="000E3918" w:rsidRDefault="002D0D35" w:rsidP="002D0D35">
      <w:pPr>
        <w:pStyle w:val="CTMISCorpo2"/>
        <w:numPr>
          <w:ilvl w:val="0"/>
          <w:numId w:val="13"/>
        </w:numPr>
        <w:rPr>
          <w:b/>
        </w:rPr>
      </w:pPr>
      <w:r w:rsidRPr="000E3918">
        <w:rPr>
          <w:b/>
        </w:rPr>
        <w:t>Objeto</w:t>
      </w:r>
    </w:p>
    <w:p w:rsidR="002D0D35" w:rsidRPr="000E3918" w:rsidRDefault="002D0D35" w:rsidP="002D0D35">
      <w:pPr>
        <w:pStyle w:val="CTMISCorpo2"/>
        <w:ind w:left="3130" w:firstLine="0"/>
      </w:pPr>
      <w:r w:rsidRPr="000E3918">
        <w:t>O objeto do distrato refere-se à finalidade do distrato que está sendo cadastrado, justificando a finalização do contrato entre as partes.</w:t>
      </w:r>
    </w:p>
    <w:p w:rsidR="002D0D35" w:rsidRPr="000E3918" w:rsidRDefault="002D0D35" w:rsidP="002D0D35">
      <w:pPr>
        <w:pStyle w:val="PargrafodaLista"/>
        <w:spacing w:before="40" w:after="40"/>
        <w:ind w:left="3130"/>
        <w:jc w:val="both"/>
        <w:rPr>
          <w:sz w:val="20"/>
        </w:rPr>
      </w:pPr>
    </w:p>
    <w:p w:rsidR="002D0D35" w:rsidRPr="000E3918" w:rsidRDefault="002D0D35" w:rsidP="002D0D35">
      <w:pPr>
        <w:pStyle w:val="CTMISCorpo2"/>
        <w:numPr>
          <w:ilvl w:val="0"/>
          <w:numId w:val="13"/>
        </w:numPr>
        <w:rPr>
          <w:b/>
        </w:rPr>
      </w:pPr>
      <w:r w:rsidRPr="000E3918">
        <w:rPr>
          <w:b/>
        </w:rPr>
        <w:t>Data da publicação</w:t>
      </w:r>
    </w:p>
    <w:p w:rsidR="002D0D35" w:rsidRPr="000E3918" w:rsidRDefault="002D0D35" w:rsidP="002D0D35">
      <w:pPr>
        <w:pStyle w:val="CTMISCorpo2"/>
        <w:ind w:left="3130" w:firstLine="0"/>
      </w:pPr>
      <w:r w:rsidRPr="000E3918">
        <w:t>Ao informar a data de publicação e realizar confirmação da ação, o sistema deve atualizar a situação do distrato para “Publicado” e a situação do contrato</w:t>
      </w:r>
      <w:r>
        <w:t xml:space="preserve"> e todos os aditivos vinculados ao contrato</w:t>
      </w:r>
      <w:r w:rsidRPr="000E3918">
        <w:t xml:space="preserve"> para “Encerrado”.</w:t>
      </w:r>
    </w:p>
    <w:p w:rsidR="002D0D35" w:rsidRPr="000E3918" w:rsidRDefault="002D0D35" w:rsidP="002D0D35">
      <w:pPr>
        <w:pStyle w:val="CTMISCorpo2"/>
        <w:ind w:left="3130" w:firstLine="0"/>
      </w:pPr>
    </w:p>
    <w:p w:rsidR="002D0D35" w:rsidRPr="000E3918" w:rsidRDefault="002D0D35" w:rsidP="002D0D35">
      <w:pPr>
        <w:pStyle w:val="CTMISCorpo2"/>
        <w:numPr>
          <w:ilvl w:val="0"/>
          <w:numId w:val="13"/>
        </w:numPr>
        <w:rPr>
          <w:b/>
        </w:rPr>
      </w:pPr>
      <w:r>
        <w:rPr>
          <w:b/>
        </w:rPr>
        <w:t xml:space="preserve">Responsável </w:t>
      </w:r>
      <w:r w:rsidRPr="000E3918">
        <w:rPr>
          <w:b/>
        </w:rPr>
        <w:t>Embasamento legal</w:t>
      </w:r>
    </w:p>
    <w:p w:rsidR="002D0D35" w:rsidRPr="000E3918" w:rsidRDefault="002D0D35" w:rsidP="002D0D35">
      <w:pPr>
        <w:pStyle w:val="CTMISCorpo2"/>
        <w:ind w:left="3130" w:firstLine="0"/>
      </w:pPr>
      <w:r>
        <w:t>O sistema d</w:t>
      </w:r>
      <w:r w:rsidRPr="000E3918">
        <w:t xml:space="preserve">eve </w:t>
      </w:r>
      <w:r>
        <w:t>apresentar opção para que o usuário selecione o responsável pelo embasamento (DIRET/CONAD), podendo ser selecionadas as duas opções, e para cada opção selecionada o sistema deverá habilitar os seguintes campos:</w:t>
      </w:r>
    </w:p>
    <w:p w:rsidR="002D0D35" w:rsidRPr="000E3918" w:rsidRDefault="002D0D35" w:rsidP="002D0D35">
      <w:pPr>
        <w:pStyle w:val="CTMISCorpo2"/>
        <w:ind w:left="3130" w:firstLine="0"/>
      </w:pPr>
      <w:r>
        <w:t xml:space="preserve">- </w:t>
      </w:r>
      <w:r w:rsidRPr="000E3918">
        <w:t>Número da decisão</w:t>
      </w:r>
    </w:p>
    <w:p w:rsidR="002D0D35" w:rsidRPr="000E3918" w:rsidRDefault="002D0D35" w:rsidP="002D0D35">
      <w:pPr>
        <w:pStyle w:val="CTMISCorpo2"/>
        <w:ind w:left="3130" w:firstLine="0"/>
      </w:pPr>
      <w:r>
        <w:t xml:space="preserve">- </w:t>
      </w:r>
      <w:r w:rsidRPr="000E3918">
        <w:t>Número da sessão</w:t>
      </w:r>
    </w:p>
    <w:p w:rsidR="002D0D35" w:rsidRPr="000E3918" w:rsidRDefault="002D0D35" w:rsidP="002D0D35">
      <w:pPr>
        <w:pStyle w:val="CTMISCorpo2"/>
        <w:ind w:left="3130" w:firstLine="0"/>
      </w:pPr>
      <w:r>
        <w:t xml:space="preserve">- </w:t>
      </w:r>
      <w:r w:rsidRPr="000E3918">
        <w:t>Data da decisão</w:t>
      </w:r>
    </w:p>
    <w:p w:rsidR="002D0D35" w:rsidRPr="000E3918" w:rsidRDefault="002D0D35" w:rsidP="002D0D35">
      <w:pPr>
        <w:pStyle w:val="CTMISCorpo2"/>
        <w:ind w:left="3850" w:firstLine="0"/>
      </w:pPr>
    </w:p>
    <w:p w:rsidR="002D0D35" w:rsidRPr="000E3918" w:rsidRDefault="002D0D35" w:rsidP="002D0D35">
      <w:pPr>
        <w:pStyle w:val="CTMISCorpo2"/>
        <w:numPr>
          <w:ilvl w:val="0"/>
          <w:numId w:val="13"/>
        </w:numPr>
        <w:rPr>
          <w:b/>
        </w:rPr>
      </w:pPr>
      <w:r w:rsidRPr="000E3918">
        <w:rPr>
          <w:b/>
        </w:rPr>
        <w:t>Representantes</w:t>
      </w:r>
    </w:p>
    <w:p w:rsidR="002D0D35" w:rsidRPr="000E3918" w:rsidRDefault="002D0D35" w:rsidP="002D0D35">
      <w:pPr>
        <w:pStyle w:val="CTMISCorpo2"/>
        <w:ind w:left="3130" w:firstLine="0"/>
      </w:pPr>
      <w:r w:rsidRPr="000E3918">
        <w:t xml:space="preserve">O sistema deve permitir o cadastro de três representantes da empresa </w:t>
      </w:r>
      <w:r>
        <w:t>TERRACAP</w:t>
      </w:r>
      <w:r w:rsidRPr="000E3918">
        <w:t>, responsável direto pelo contrato/convênio:</w:t>
      </w:r>
    </w:p>
    <w:p w:rsidR="002D0D35" w:rsidRPr="000E3918" w:rsidRDefault="002D0D35" w:rsidP="002D0D35">
      <w:pPr>
        <w:pStyle w:val="CTMISCorpo2"/>
        <w:numPr>
          <w:ilvl w:val="0"/>
          <w:numId w:val="15"/>
        </w:numPr>
        <w:ind w:left="4712"/>
      </w:pPr>
      <w:r w:rsidRPr="000E3918">
        <w:t>Presidente</w:t>
      </w:r>
    </w:p>
    <w:p w:rsidR="002D0D35" w:rsidRPr="000E3918" w:rsidRDefault="002D0D35" w:rsidP="002D0D35">
      <w:pPr>
        <w:pStyle w:val="CTMISCorpo2"/>
        <w:numPr>
          <w:ilvl w:val="0"/>
          <w:numId w:val="15"/>
        </w:numPr>
        <w:ind w:left="4712"/>
      </w:pPr>
      <w:r w:rsidRPr="000E3918">
        <w:t>Diretor (podendo ser mais de 01 diretor)</w:t>
      </w:r>
    </w:p>
    <w:p w:rsidR="002D0D35" w:rsidRPr="000E3918" w:rsidRDefault="002D0D35" w:rsidP="002D0D35">
      <w:pPr>
        <w:pStyle w:val="CTMISCorpo2"/>
        <w:numPr>
          <w:ilvl w:val="0"/>
          <w:numId w:val="15"/>
        </w:numPr>
        <w:ind w:left="4712"/>
      </w:pPr>
      <w:r w:rsidRPr="000E3918">
        <w:t>Chefe da PROJU</w:t>
      </w:r>
    </w:p>
    <w:p w:rsidR="002D0D35" w:rsidRPr="000E3918" w:rsidRDefault="002D0D35" w:rsidP="002D0D35">
      <w:pPr>
        <w:pStyle w:val="CTMISCorpo2"/>
        <w:ind w:left="3022" w:firstLine="0"/>
      </w:pPr>
      <w:r w:rsidRPr="000E3918">
        <w:t>O cadastro dos representantes do distrato será realizado a partir da consulta realizada no GAP, onde somente o presidente, os diretores e chefe da PROJU deverão ser recuperados junto às seguintes informações:</w:t>
      </w:r>
    </w:p>
    <w:p w:rsidR="002D0D35" w:rsidRPr="000E3918" w:rsidRDefault="002D0D35" w:rsidP="002D0D35">
      <w:pPr>
        <w:pStyle w:val="CTMISCorpo2"/>
        <w:numPr>
          <w:ilvl w:val="0"/>
          <w:numId w:val="16"/>
        </w:numPr>
        <w:ind w:left="4712"/>
      </w:pPr>
      <w:r w:rsidRPr="000E3918">
        <w:t>Cargo/função</w:t>
      </w:r>
    </w:p>
    <w:p w:rsidR="002D0D35" w:rsidRPr="000E3918" w:rsidRDefault="002D0D35" w:rsidP="002D0D35">
      <w:pPr>
        <w:pStyle w:val="CTMISCorpo2"/>
        <w:numPr>
          <w:ilvl w:val="0"/>
          <w:numId w:val="16"/>
        </w:numPr>
        <w:ind w:left="4712"/>
      </w:pPr>
      <w:r w:rsidRPr="000E3918">
        <w:t>Nome</w:t>
      </w:r>
    </w:p>
    <w:p w:rsidR="002D0D35" w:rsidRPr="000E3918" w:rsidRDefault="002D0D35" w:rsidP="002D0D35">
      <w:pPr>
        <w:pStyle w:val="CTMISCorpo2"/>
        <w:numPr>
          <w:ilvl w:val="0"/>
          <w:numId w:val="16"/>
        </w:numPr>
        <w:ind w:left="4712"/>
      </w:pPr>
      <w:r w:rsidRPr="000E3918">
        <w:t>Estado civil</w:t>
      </w:r>
    </w:p>
    <w:p w:rsidR="002D0D35" w:rsidRPr="000E3918" w:rsidRDefault="002D0D35" w:rsidP="002D0D35">
      <w:pPr>
        <w:pStyle w:val="CTMISCorpo2"/>
        <w:numPr>
          <w:ilvl w:val="0"/>
          <w:numId w:val="16"/>
        </w:numPr>
        <w:ind w:left="4712"/>
      </w:pPr>
      <w:r w:rsidRPr="000E3918">
        <w:t>Profissão</w:t>
      </w:r>
    </w:p>
    <w:p w:rsidR="002D0D35" w:rsidRPr="000E3918" w:rsidRDefault="002D0D35" w:rsidP="002D0D35">
      <w:pPr>
        <w:pStyle w:val="CTMISCorpo2"/>
        <w:numPr>
          <w:ilvl w:val="0"/>
          <w:numId w:val="16"/>
        </w:numPr>
        <w:ind w:left="4712"/>
      </w:pPr>
      <w:r w:rsidRPr="000E3918">
        <w:t>RG/CPF</w:t>
      </w:r>
    </w:p>
    <w:p w:rsidR="002D0D35" w:rsidRPr="000E3918" w:rsidRDefault="002D0D35" w:rsidP="002D0D35">
      <w:pPr>
        <w:pStyle w:val="CTMISCorpo2"/>
        <w:numPr>
          <w:ilvl w:val="0"/>
          <w:numId w:val="13"/>
        </w:numPr>
        <w:rPr>
          <w:b/>
        </w:rPr>
      </w:pPr>
      <w:r w:rsidRPr="000E3918">
        <w:rPr>
          <w:b/>
        </w:rPr>
        <w:t>Testemunhas</w:t>
      </w:r>
    </w:p>
    <w:p w:rsidR="002D0D35" w:rsidRPr="000E3918" w:rsidRDefault="002D0D35" w:rsidP="002D0D35">
      <w:pPr>
        <w:pStyle w:val="CTMISCorpo2"/>
        <w:ind w:left="3130" w:firstLine="0"/>
      </w:pPr>
      <w:r w:rsidRPr="000E3918">
        <w:t>O sistema deve permitir o cadastro de duas testemunhas para a efetivação do distrato.</w:t>
      </w:r>
    </w:p>
    <w:p w:rsidR="002D0D35" w:rsidRDefault="002D0D35" w:rsidP="002D0D35">
      <w:pPr>
        <w:pStyle w:val="CTMISCorpo2"/>
        <w:ind w:left="3130" w:firstLine="0"/>
      </w:pPr>
      <w:r w:rsidRPr="000E3918">
        <w:t>O cadastro das testemunhas do distrato será realizado a partir da consulta realizada no GAP</w:t>
      </w:r>
      <w:r>
        <w:t>.</w:t>
      </w:r>
    </w:p>
    <w:p w:rsidR="002D0D35" w:rsidRPr="000E3918" w:rsidRDefault="002D0D35" w:rsidP="002D0D35">
      <w:pPr>
        <w:pStyle w:val="CTMISCorpo2"/>
        <w:ind w:left="3130" w:firstLine="0"/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52" w:name="_Toc332286867"/>
      <w:r w:rsidRPr="000E3918">
        <w:t>Situação do distrato</w:t>
      </w:r>
      <w:bookmarkEnd w:id="52"/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  <w:r w:rsidRPr="000E3918">
        <w:rPr>
          <w:sz w:val="20"/>
        </w:rPr>
        <w:t>O sistema deve apresentar três situações para o distrato, conforme descrito a seguir: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3237" w:hanging="357"/>
      </w:pPr>
      <w:r w:rsidRPr="000E3918">
        <w:rPr>
          <w:b/>
        </w:rPr>
        <w:t>Iniciado –</w:t>
      </w:r>
      <w:r w:rsidRPr="000E3918">
        <w:t xml:space="preserve"> situação do distrato quando realizado o cadastro, sem geração do extrato para publicação. Nesse momento, o sistema deve permitir a alteração, exclusão, geração de extrato </w:t>
      </w:r>
      <w:proofErr w:type="gramStart"/>
      <w:r w:rsidRPr="000E3918">
        <w:t>(.</w:t>
      </w:r>
      <w:proofErr w:type="spellStart"/>
      <w:proofErr w:type="gramEnd"/>
      <w:r w:rsidRPr="000E3918">
        <w:t>doc</w:t>
      </w:r>
      <w:proofErr w:type="spellEnd"/>
      <w:r w:rsidRPr="000E3918">
        <w:t>) e a geração de arquivo.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3237" w:hanging="357"/>
      </w:pPr>
      <w:r w:rsidRPr="000E3918">
        <w:rPr>
          <w:b/>
        </w:rPr>
        <w:lastRenderedPageBreak/>
        <w:t>Aguardando publicação –</w:t>
      </w:r>
      <w:r w:rsidRPr="000E3918">
        <w:t xml:space="preserve"> situação do distrato no aguardo da publicação, após ter sido gerado o extrato. Nesse momento, o sistema deve pe</w:t>
      </w:r>
      <w:r>
        <w:t>rmitir a alteração, exclusão,</w:t>
      </w:r>
      <w:r w:rsidRPr="000E3918">
        <w:t xml:space="preserve"> geração de arquivo</w:t>
      </w:r>
      <w:r>
        <w:t xml:space="preserve"> e inclusão da data de publicação</w:t>
      </w:r>
      <w:r w:rsidRPr="000E3918">
        <w:t>.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</w:pPr>
      <w:r w:rsidRPr="000E3918">
        <w:rPr>
          <w:b/>
        </w:rPr>
        <w:t>Publicado –</w:t>
      </w:r>
      <w:r w:rsidRPr="000E3918">
        <w:t xml:space="preserve"> situação do distrato efetivamente publicado no DODF (Diário Oficial do Distrito Federal), ou seja, quando a data de publicação estiver cadastrada no sistema. Nesse momento, o sistema deve permitir a geração do ext</w:t>
      </w:r>
      <w:r>
        <w:t>rato sem permissão de alteração</w:t>
      </w:r>
      <w:r w:rsidRPr="000E3918">
        <w:t xml:space="preserve"> e a </w:t>
      </w:r>
      <w:proofErr w:type="spellStart"/>
      <w:r>
        <w:t>rerratificação</w:t>
      </w:r>
      <w:proofErr w:type="spellEnd"/>
      <w:r>
        <w:t xml:space="preserve"> do distrato</w:t>
      </w:r>
      <w:r w:rsidRPr="000E3918">
        <w:t>.</w:t>
      </w:r>
    </w:p>
    <w:p w:rsidR="002D0D35" w:rsidRPr="000E3918" w:rsidRDefault="002D0D35" w:rsidP="002D0D35">
      <w:pPr>
        <w:pStyle w:val="CTMISCorpo2"/>
        <w:tabs>
          <w:tab w:val="left" w:pos="2410"/>
        </w:tabs>
        <w:ind w:left="3240" w:firstLine="0"/>
      </w:pPr>
      <w:r w:rsidRPr="000E3918">
        <w:t>Quando o distrato apresentar essa situação, o sistema deverá atualizar automaticamente a situação do contrato/convênio</w:t>
      </w:r>
      <w:r>
        <w:t xml:space="preserve"> e seus aditivos</w:t>
      </w:r>
      <w:r w:rsidRPr="000E3918">
        <w:t xml:space="preserve"> para “Encerrado”, confirmando o cancelamento do contrato/convênio.</w:t>
      </w:r>
    </w:p>
    <w:p w:rsidR="002D0D35" w:rsidRPr="000E3918" w:rsidRDefault="002D0D35" w:rsidP="002D0D35">
      <w:pPr>
        <w:pStyle w:val="Estilo2"/>
        <w:tabs>
          <w:tab w:val="left" w:pos="1985"/>
        </w:tabs>
        <w:ind w:left="1800"/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left" w:pos="1985"/>
        </w:tabs>
        <w:ind w:hanging="524"/>
      </w:pPr>
      <w:bookmarkStart w:id="53" w:name="_Toc332286868"/>
      <w:r w:rsidRPr="000E3918">
        <w:t>Geração do extrato do distrato para publicação no DODF</w:t>
      </w:r>
      <w:bookmarkEnd w:id="53"/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  <w:r w:rsidRPr="000E3918">
        <w:rPr>
          <w:sz w:val="20"/>
        </w:rPr>
        <w:t>O extrato para publicação do distrato no DODF quando gerado pelo sistema, deve apresentar os seguintes campos: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N° do processo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Espécie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Contratante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Interessado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Objeto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Vigência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Data da assinatura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Responsável contratante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Responsável interessada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1° Testemunha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2° Testemunha</w:t>
      </w:r>
    </w:p>
    <w:p w:rsidR="002D0D35" w:rsidRPr="000E3918" w:rsidRDefault="002D0D35" w:rsidP="002D0D35">
      <w:pPr>
        <w:pStyle w:val="CTMISCorpo2"/>
        <w:tabs>
          <w:tab w:val="left" w:pos="2410"/>
        </w:tabs>
        <w:ind w:left="2835" w:firstLine="0"/>
      </w:pPr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  <w:r w:rsidRPr="000E3918">
        <w:rPr>
          <w:sz w:val="20"/>
        </w:rPr>
        <w:t xml:space="preserve">O extrato do distrato quando gerado pelo sistema deve ser disponibilizado para visualização e armazenamento nos seguintes formatos: </w:t>
      </w:r>
      <w:proofErr w:type="gramStart"/>
      <w:r w:rsidRPr="000E3918">
        <w:rPr>
          <w:sz w:val="20"/>
        </w:rPr>
        <w:t>(.</w:t>
      </w:r>
      <w:proofErr w:type="spellStart"/>
      <w:proofErr w:type="gramEnd"/>
      <w:r w:rsidRPr="000E3918">
        <w:rPr>
          <w:sz w:val="20"/>
        </w:rPr>
        <w:t>txt</w:t>
      </w:r>
      <w:proofErr w:type="spellEnd"/>
      <w:r w:rsidRPr="000E3918">
        <w:rPr>
          <w:sz w:val="20"/>
        </w:rPr>
        <w:t>) e (.</w:t>
      </w:r>
      <w:proofErr w:type="spellStart"/>
      <w:r w:rsidRPr="000E3918">
        <w:rPr>
          <w:sz w:val="20"/>
        </w:rPr>
        <w:t>doc</w:t>
      </w:r>
      <w:proofErr w:type="spellEnd"/>
      <w:r w:rsidRPr="000E3918">
        <w:rPr>
          <w:sz w:val="20"/>
        </w:rPr>
        <w:t>).</w:t>
      </w:r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  <w:r w:rsidRPr="000E3918">
        <w:rPr>
          <w:sz w:val="20"/>
        </w:rPr>
        <w:t>Deve ser possível gerar extrato apenas para o distrato com situação igual a “Iniciado” ou “Aguardando publicação”.</w:t>
      </w:r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left" w:pos="1985"/>
        </w:tabs>
        <w:ind w:hanging="524"/>
      </w:pPr>
      <w:bookmarkStart w:id="54" w:name="_Toc332286869"/>
      <w:r w:rsidRPr="000E3918">
        <w:t>Geração do termo de distrato</w:t>
      </w:r>
      <w:bookmarkEnd w:id="54"/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  <w:r w:rsidRPr="000E3918">
        <w:rPr>
          <w:sz w:val="20"/>
        </w:rPr>
        <w:t xml:space="preserve">Após cadastrar um distrato, o sistema deve disponibilizar opção para geração do termo de distrato. Serão gerados dois tipos de termo, sendo um para contrato e outro para convênio. O sistema deve verificar qual o tipo do contrato/convênio para gerar o documento, os modelos do termo de distrato relativo a contrato e convênio </w:t>
      </w:r>
      <w:proofErr w:type="spellStart"/>
      <w:r w:rsidRPr="000E3918">
        <w:rPr>
          <w:sz w:val="20"/>
        </w:rPr>
        <w:t>serãoapresentados</w:t>
      </w:r>
      <w:proofErr w:type="spellEnd"/>
      <w:r w:rsidRPr="000E3918">
        <w:rPr>
          <w:sz w:val="20"/>
        </w:rPr>
        <w:t xml:space="preserve"> nas regras </w:t>
      </w:r>
      <w:r w:rsidR="00FB078D">
        <w:fldChar w:fldCharType="begin"/>
      </w:r>
      <w:r w:rsidR="00FB078D">
        <w:instrText xml:space="preserve"> REF _Ref300908493 \r \h  \* MERGEFORMAT </w:instrText>
      </w:r>
      <w:r w:rsidR="00FB078D">
        <w:fldChar w:fldCharType="separate"/>
      </w:r>
      <w:proofErr w:type="gramStart"/>
      <w:r w:rsidRPr="00515500">
        <w:rPr>
          <w:b/>
          <w:sz w:val="20"/>
        </w:rPr>
        <w:t>RN4.</w:t>
      </w:r>
      <w:proofErr w:type="gramEnd"/>
      <w:r w:rsidRPr="00515500">
        <w:rPr>
          <w:b/>
          <w:sz w:val="20"/>
        </w:rPr>
        <w:t>6</w:t>
      </w:r>
      <w:r w:rsidR="00FB078D">
        <w:fldChar w:fldCharType="end"/>
      </w:r>
      <w:r w:rsidRPr="000E3918">
        <w:rPr>
          <w:sz w:val="20"/>
        </w:rPr>
        <w:t>e</w:t>
      </w:r>
      <w:r w:rsidR="00FB078D">
        <w:fldChar w:fldCharType="begin"/>
      </w:r>
      <w:r w:rsidR="00FB078D">
        <w:instrText xml:space="preserve"> REF _Ref300908499 \r \h  \* MERGEFORMAT </w:instrText>
      </w:r>
      <w:r w:rsidR="00FB078D">
        <w:fldChar w:fldCharType="separate"/>
      </w:r>
      <w:r w:rsidRPr="00515500">
        <w:rPr>
          <w:b/>
          <w:sz w:val="20"/>
        </w:rPr>
        <w:t>RN4.7</w:t>
      </w:r>
      <w:r w:rsidR="00FB078D">
        <w:fldChar w:fldCharType="end"/>
      </w:r>
      <w:r w:rsidRPr="000E3918">
        <w:rPr>
          <w:sz w:val="20"/>
        </w:rPr>
        <w:t>.</w:t>
      </w:r>
    </w:p>
    <w:p w:rsidR="002D0D35" w:rsidRPr="000E3918" w:rsidRDefault="002D0D35" w:rsidP="002D0D35">
      <w:pPr>
        <w:pStyle w:val="Estilo2"/>
        <w:tabs>
          <w:tab w:val="left" w:pos="1985"/>
        </w:tabs>
        <w:ind w:left="1800"/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left" w:pos="1985"/>
        </w:tabs>
        <w:ind w:hanging="524"/>
      </w:pPr>
      <w:bookmarkStart w:id="55" w:name="_Toc299118061"/>
      <w:bookmarkStart w:id="56" w:name="_Toc332286870"/>
      <w:bookmarkEnd w:id="51"/>
      <w:r w:rsidRPr="000E3918">
        <w:t>Prazos de distrato de contratos/convênios</w:t>
      </w:r>
      <w:bookmarkEnd w:id="55"/>
      <w:bookmarkEnd w:id="56"/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  <w:r w:rsidRPr="000E3918">
        <w:rPr>
          <w:sz w:val="20"/>
        </w:rPr>
        <w:t>O distrato de contrato/convênio finaliza todos os prazos do contrato/convênio distratado.</w:t>
      </w:r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  <w:r w:rsidRPr="000E3918">
        <w:rPr>
          <w:sz w:val="20"/>
        </w:rPr>
        <w:lastRenderedPageBreak/>
        <w:t>Quaisquer prazos vinculados ao contrato que estejam abertos na efetivação do distrato serão automaticamente encerrados, quando da formalização do distrato, tornando o contrato/convênio efetivamente rescindido.</w:t>
      </w:r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57" w:name="_Ref300908493"/>
      <w:bookmarkStart w:id="58" w:name="_Toc332286871"/>
      <w:r w:rsidRPr="000E3918">
        <w:t>Texto padrão do termo de distrato para contrato</w:t>
      </w:r>
      <w:bookmarkEnd w:id="57"/>
      <w:bookmarkEnd w:id="58"/>
    </w:p>
    <w:p w:rsidR="002D0D35" w:rsidRPr="000E3918" w:rsidRDefault="002D0D35" w:rsidP="002D0D35">
      <w:pPr>
        <w:pStyle w:val="RUPInstrues"/>
        <w:ind w:left="1800"/>
        <w:rPr>
          <w:b/>
          <w:i w:val="0"/>
          <w:color w:val="auto"/>
        </w:rPr>
      </w:pPr>
      <w:r w:rsidRPr="000E3918">
        <w:rPr>
          <w:b/>
          <w:i w:val="0"/>
          <w:color w:val="auto"/>
        </w:rPr>
        <w:t xml:space="preserve">[LOGO DA </w:t>
      </w:r>
      <w:r>
        <w:rPr>
          <w:b/>
          <w:i w:val="0"/>
          <w:color w:val="auto"/>
        </w:rPr>
        <w:t>TERRACAP</w:t>
      </w:r>
      <w:r w:rsidRPr="000E3918">
        <w:rPr>
          <w:b/>
          <w:i w:val="0"/>
          <w:color w:val="auto"/>
        </w:rPr>
        <w:t>]</w:t>
      </w:r>
    </w:p>
    <w:p w:rsidR="002D0D35" w:rsidRPr="000E3918" w:rsidRDefault="002D0D35" w:rsidP="002D0D35">
      <w:pPr>
        <w:pStyle w:val="Estilo2"/>
        <w:ind w:left="1800"/>
      </w:pPr>
    </w:p>
    <w:p w:rsidR="002D0D35" w:rsidRPr="000E3918" w:rsidRDefault="002D0D35" w:rsidP="002D0D35">
      <w:pPr>
        <w:spacing w:after="120"/>
        <w:ind w:right="79" w:firstLine="3402"/>
        <w:jc w:val="both"/>
        <w:rPr>
          <w:rFonts w:cs="Arial"/>
          <w:b/>
          <w:bCs/>
          <w:sz w:val="18"/>
          <w:szCs w:val="18"/>
        </w:rPr>
      </w:pPr>
      <w:r w:rsidRPr="000E3918">
        <w:rPr>
          <w:rFonts w:cs="Arial"/>
          <w:b/>
          <w:bCs/>
          <w:sz w:val="18"/>
          <w:szCs w:val="18"/>
        </w:rPr>
        <w:t>TERMO NUTRA/PROJU N</w:t>
      </w:r>
      <w:r w:rsidRPr="000E3918">
        <w:rPr>
          <w:rFonts w:cs="Arial"/>
          <w:b/>
          <w:bCs/>
          <w:strike/>
          <w:sz w:val="18"/>
          <w:szCs w:val="18"/>
        </w:rPr>
        <w:t>º</w:t>
      </w:r>
      <w:r w:rsidRPr="000E3918">
        <w:rPr>
          <w:rFonts w:cs="Arial"/>
          <w:b/>
          <w:bCs/>
          <w:sz w:val="18"/>
          <w:szCs w:val="18"/>
        </w:rPr>
        <w:t xml:space="preserve"> [NÚMERO DO DISTRATO]</w:t>
      </w:r>
    </w:p>
    <w:p w:rsidR="002D0D35" w:rsidRPr="000E3918" w:rsidRDefault="002D0D35" w:rsidP="002D0D35">
      <w:pPr>
        <w:pStyle w:val="Textoembloco"/>
        <w:ind w:left="3402" w:firstLine="0"/>
        <w:rPr>
          <w:bCs/>
          <w:sz w:val="18"/>
          <w:szCs w:val="18"/>
        </w:rPr>
      </w:pPr>
    </w:p>
    <w:p w:rsidR="002D0D35" w:rsidRPr="000E3918" w:rsidRDefault="002D0D35" w:rsidP="002D0D35">
      <w:pPr>
        <w:pStyle w:val="Textoembloco"/>
        <w:ind w:left="3402" w:right="94" w:firstLine="0"/>
        <w:rPr>
          <w:bCs/>
          <w:sz w:val="18"/>
          <w:szCs w:val="18"/>
        </w:rPr>
      </w:pPr>
      <w:r w:rsidRPr="000E3918">
        <w:rPr>
          <w:bCs/>
          <w:sz w:val="18"/>
          <w:szCs w:val="18"/>
        </w:rPr>
        <w:t xml:space="preserve">TERMO DE DISTRATO DO CONTRATO DE PRESTAÇÃO DE SERVIÇOS Nº [NÚMERO DO CONTRATO], DATADO DE [DATA DE ASSINATURA DO CONTRATO] QUE ENTRE SI FAZEM A COMPANHIA IMOBILIÁRIA DE BRASÍLIA - </w:t>
      </w:r>
      <w:r>
        <w:rPr>
          <w:bCs/>
          <w:sz w:val="18"/>
          <w:szCs w:val="18"/>
        </w:rPr>
        <w:t>TERRACAP</w:t>
      </w:r>
      <w:r w:rsidRPr="000E3918">
        <w:rPr>
          <w:bCs/>
          <w:sz w:val="18"/>
          <w:szCs w:val="18"/>
        </w:rPr>
        <w:t xml:space="preserve"> E A (O) [NOME DO INTERESSADO], NA FORMA ABAIXO:</w:t>
      </w:r>
    </w:p>
    <w:p w:rsidR="002D0D35" w:rsidRPr="000E3918" w:rsidRDefault="002D0D35" w:rsidP="002D0D35">
      <w:pPr>
        <w:pStyle w:val="TextosemFormatao"/>
        <w:ind w:firstLine="1418"/>
        <w:jc w:val="both"/>
        <w:rPr>
          <w:rFonts w:ascii="Arial" w:hAnsi="Arial" w:cs="Arial"/>
          <w:sz w:val="18"/>
          <w:szCs w:val="18"/>
        </w:rPr>
      </w:pPr>
    </w:p>
    <w:p w:rsidR="002D0D35" w:rsidRPr="000E3918" w:rsidRDefault="002D0D35" w:rsidP="002D0D35">
      <w:pPr>
        <w:pStyle w:val="TextosemFormatao"/>
        <w:jc w:val="both"/>
        <w:rPr>
          <w:rFonts w:ascii="Arial" w:hAnsi="Arial" w:cs="Arial"/>
          <w:sz w:val="18"/>
          <w:szCs w:val="18"/>
        </w:rPr>
      </w:pPr>
    </w:p>
    <w:p w:rsidR="002D0D35" w:rsidRPr="00750BF7" w:rsidRDefault="002D0D35" w:rsidP="002D0D35">
      <w:pPr>
        <w:ind w:firstLine="2280"/>
        <w:jc w:val="both"/>
        <w:rPr>
          <w:rFonts w:cs="Arial"/>
          <w:b/>
          <w:bCs/>
          <w:sz w:val="20"/>
        </w:rPr>
      </w:pPr>
      <w:r w:rsidRPr="000E3918">
        <w:rPr>
          <w:rFonts w:cs="Arial"/>
          <w:sz w:val="18"/>
          <w:szCs w:val="18"/>
        </w:rPr>
        <w:t xml:space="preserve">Pelo presente instrumento, de um lado, a </w:t>
      </w:r>
      <w:r w:rsidRPr="000E3918">
        <w:rPr>
          <w:rFonts w:cs="Arial"/>
          <w:b/>
          <w:sz w:val="18"/>
          <w:szCs w:val="18"/>
        </w:rPr>
        <w:t xml:space="preserve">COMPANHIA IMOBILIÁRIA DE BRASÍLIA - </w:t>
      </w:r>
      <w:r>
        <w:rPr>
          <w:rFonts w:cs="Arial"/>
          <w:b/>
          <w:sz w:val="18"/>
          <w:szCs w:val="18"/>
        </w:rPr>
        <w:t>TERRACAP</w:t>
      </w:r>
      <w:r w:rsidRPr="000E3918">
        <w:rPr>
          <w:rFonts w:cs="Arial"/>
          <w:sz w:val="18"/>
          <w:szCs w:val="18"/>
        </w:rPr>
        <w:t xml:space="preserve">, Empresa Pública, com sede no Setor de Administração Municipal, Bloco "F", Edifício </w:t>
      </w:r>
      <w:r>
        <w:rPr>
          <w:rFonts w:cs="Arial"/>
          <w:sz w:val="18"/>
          <w:szCs w:val="18"/>
        </w:rPr>
        <w:t>TERRACAP</w:t>
      </w:r>
      <w:r w:rsidRPr="000E3918">
        <w:rPr>
          <w:rFonts w:cs="Arial"/>
          <w:sz w:val="18"/>
          <w:szCs w:val="18"/>
        </w:rPr>
        <w:t>, nesta Capital, inscrita na Junta Comercial do Distrito Federal sob o n</w:t>
      </w:r>
      <w:r w:rsidRPr="000E3918">
        <w:rPr>
          <w:rFonts w:cs="Arial"/>
          <w:strike/>
          <w:sz w:val="18"/>
          <w:szCs w:val="18"/>
        </w:rPr>
        <w:t>º</w:t>
      </w:r>
      <w:r w:rsidRPr="000E3918">
        <w:rPr>
          <w:rFonts w:cs="Arial"/>
          <w:sz w:val="18"/>
          <w:szCs w:val="18"/>
        </w:rPr>
        <w:t xml:space="preserve"> 5350000034-8, CNPJ n</w:t>
      </w:r>
      <w:r w:rsidRPr="000E3918">
        <w:rPr>
          <w:rFonts w:cs="Arial"/>
          <w:strike/>
          <w:sz w:val="18"/>
          <w:szCs w:val="18"/>
        </w:rPr>
        <w:t>º</w:t>
      </w:r>
      <w:r w:rsidRPr="000E3918">
        <w:rPr>
          <w:rFonts w:cs="Arial"/>
          <w:sz w:val="18"/>
          <w:szCs w:val="18"/>
        </w:rPr>
        <w:t xml:space="preserve"> 00.359.877/0001-73, doravante denominada simplesmente </w:t>
      </w:r>
      <w:r>
        <w:rPr>
          <w:rFonts w:cs="Arial"/>
          <w:b/>
          <w:bCs/>
          <w:sz w:val="18"/>
          <w:szCs w:val="18"/>
        </w:rPr>
        <w:t>TERRACAP</w:t>
      </w:r>
      <w:r w:rsidRPr="000E3918">
        <w:rPr>
          <w:rFonts w:cs="Arial"/>
          <w:sz w:val="18"/>
          <w:szCs w:val="18"/>
        </w:rPr>
        <w:t xml:space="preserve">, neste ato representado por seu Presidente, </w:t>
      </w:r>
      <w:r w:rsidRPr="000E3918">
        <w:rPr>
          <w:rFonts w:cs="Arial"/>
          <w:b/>
          <w:bCs/>
          <w:sz w:val="18"/>
          <w:szCs w:val="18"/>
        </w:rPr>
        <w:t>[NOME DO PRESIDENTE]</w:t>
      </w:r>
      <w:r w:rsidRPr="000E3918">
        <w:rPr>
          <w:rFonts w:cs="Arial"/>
          <w:sz w:val="18"/>
          <w:szCs w:val="18"/>
        </w:rPr>
        <w:t xml:space="preserve">, </w:t>
      </w:r>
      <w:r w:rsidRPr="000E3918">
        <w:rPr>
          <w:rFonts w:cs="Arial"/>
          <w:b/>
          <w:sz w:val="18"/>
          <w:szCs w:val="18"/>
        </w:rPr>
        <w:t>[ESTADO CIVIL]</w:t>
      </w:r>
      <w:r w:rsidRPr="000E3918">
        <w:rPr>
          <w:rFonts w:cs="Arial"/>
          <w:sz w:val="18"/>
          <w:szCs w:val="18"/>
        </w:rPr>
        <w:t xml:space="preserve">, </w:t>
      </w:r>
      <w:r w:rsidRPr="000E3918">
        <w:rPr>
          <w:rFonts w:cs="Arial"/>
          <w:b/>
          <w:sz w:val="18"/>
          <w:szCs w:val="18"/>
        </w:rPr>
        <w:t>[PROFISSÃO]</w:t>
      </w:r>
      <w:r w:rsidRPr="000E3918">
        <w:rPr>
          <w:rFonts w:cs="Arial"/>
          <w:sz w:val="18"/>
          <w:szCs w:val="18"/>
        </w:rPr>
        <w:t xml:space="preserve"> e pelo </w:t>
      </w:r>
      <w:r w:rsidRPr="000E3918">
        <w:rPr>
          <w:rFonts w:cs="Arial"/>
          <w:b/>
          <w:sz w:val="18"/>
          <w:szCs w:val="18"/>
        </w:rPr>
        <w:t>[CARGO/FUNÇÃO DO DIRETOR</w:t>
      </w:r>
      <w:proofErr w:type="gramStart"/>
      <w:r w:rsidRPr="000E3918">
        <w:rPr>
          <w:rFonts w:cs="Arial"/>
          <w:b/>
          <w:sz w:val="18"/>
          <w:szCs w:val="18"/>
        </w:rPr>
        <w:t>],</w:t>
      </w:r>
      <w:proofErr w:type="gramEnd"/>
      <w:r w:rsidRPr="000E3918">
        <w:rPr>
          <w:rFonts w:cs="Arial"/>
          <w:b/>
          <w:sz w:val="18"/>
          <w:szCs w:val="18"/>
        </w:rPr>
        <w:t>[NOME DO DIRETOR]</w:t>
      </w:r>
      <w:r w:rsidRPr="000E3918">
        <w:rPr>
          <w:rFonts w:cs="Arial"/>
          <w:sz w:val="18"/>
          <w:szCs w:val="18"/>
        </w:rPr>
        <w:t xml:space="preserve">, </w:t>
      </w:r>
      <w:r w:rsidRPr="000E3918">
        <w:rPr>
          <w:rFonts w:cs="Arial"/>
          <w:b/>
          <w:sz w:val="18"/>
          <w:szCs w:val="18"/>
        </w:rPr>
        <w:t>[ESTADO CIVIL]</w:t>
      </w:r>
      <w:r w:rsidRPr="000E3918">
        <w:rPr>
          <w:rFonts w:cs="Arial"/>
          <w:sz w:val="18"/>
          <w:szCs w:val="18"/>
        </w:rPr>
        <w:t xml:space="preserve">, </w:t>
      </w:r>
      <w:r w:rsidRPr="000E3918">
        <w:rPr>
          <w:rFonts w:cs="Arial"/>
          <w:b/>
          <w:sz w:val="18"/>
          <w:szCs w:val="18"/>
        </w:rPr>
        <w:t>[PROFISSÃO]</w:t>
      </w:r>
      <w:r w:rsidRPr="000E3918">
        <w:rPr>
          <w:rFonts w:cs="Arial"/>
          <w:sz w:val="18"/>
          <w:szCs w:val="18"/>
        </w:rPr>
        <w:t xml:space="preserve">, ambos brasileiros, residentes e domiciliados nesta Capital, assistidos pelo Chefe da Procuradoria Jurídica, </w:t>
      </w:r>
      <w:r w:rsidRPr="000E3918">
        <w:rPr>
          <w:rFonts w:cs="Arial"/>
          <w:b/>
          <w:sz w:val="18"/>
          <w:szCs w:val="18"/>
        </w:rPr>
        <w:t>[NOME DO CHEFE DA PROJU]</w:t>
      </w:r>
      <w:r w:rsidRPr="000E3918">
        <w:rPr>
          <w:rFonts w:cs="Arial"/>
          <w:sz w:val="18"/>
          <w:szCs w:val="18"/>
        </w:rPr>
        <w:t xml:space="preserve">, brasileiro, </w:t>
      </w:r>
      <w:r w:rsidRPr="000E3918">
        <w:rPr>
          <w:rFonts w:cs="Arial"/>
          <w:b/>
          <w:sz w:val="18"/>
          <w:szCs w:val="18"/>
        </w:rPr>
        <w:t>[ESTADO CIVIL]</w:t>
      </w:r>
      <w:r w:rsidRPr="000E3918">
        <w:rPr>
          <w:rFonts w:cs="Arial"/>
          <w:sz w:val="18"/>
          <w:szCs w:val="18"/>
        </w:rPr>
        <w:t xml:space="preserve">, </w:t>
      </w:r>
      <w:r w:rsidRPr="000E3918">
        <w:rPr>
          <w:rFonts w:cs="Arial"/>
          <w:b/>
          <w:sz w:val="18"/>
          <w:szCs w:val="18"/>
        </w:rPr>
        <w:t>[PROFISSÃO]</w:t>
      </w:r>
      <w:r w:rsidRPr="000E3918">
        <w:rPr>
          <w:rFonts w:cs="Arial"/>
          <w:sz w:val="18"/>
          <w:szCs w:val="18"/>
        </w:rPr>
        <w:t xml:space="preserve">, residente e domiciliado também nesta Capital, </w:t>
      </w:r>
      <w:r w:rsidRPr="000E3918">
        <w:rPr>
          <w:rFonts w:eastAsia="Arial Unicode MS" w:cs="Arial"/>
          <w:sz w:val="18"/>
          <w:szCs w:val="18"/>
        </w:rPr>
        <w:t>que examinou e conferiu todos os dados e elementos do presente TERMO sob os aspectos da forma e do conteúdo jurídico, considerando-os corretos, conforme</w:t>
      </w:r>
      <w:r>
        <w:rPr>
          <w:rFonts w:eastAsia="Arial Unicode MS" w:cs="Arial"/>
          <w:sz w:val="18"/>
          <w:szCs w:val="18"/>
        </w:rPr>
        <w:t xml:space="preserve"> embasamento legal</w:t>
      </w:r>
      <w:r>
        <w:rPr>
          <w:rFonts w:cs="Arial"/>
          <w:sz w:val="20"/>
        </w:rPr>
        <w:t xml:space="preserve"> DIRET: </w:t>
      </w:r>
      <w:r>
        <w:rPr>
          <w:rStyle w:val="Forte"/>
          <w:rFonts w:cs="Arial"/>
          <w:sz w:val="20"/>
        </w:rPr>
        <w:t>Sessão: XX Nº decisão XX Data decisão XXXXXX</w:t>
      </w:r>
      <w:r>
        <w:rPr>
          <w:rFonts w:cs="Arial"/>
          <w:sz w:val="20"/>
        </w:rPr>
        <w:t xml:space="preserve"> e </w:t>
      </w:r>
      <w:r>
        <w:rPr>
          <w:rFonts w:eastAsia="Arial Unicode MS" w:cs="Arial"/>
          <w:sz w:val="18"/>
          <w:szCs w:val="18"/>
        </w:rPr>
        <w:t>embasamento legal</w:t>
      </w:r>
      <w:r>
        <w:rPr>
          <w:rFonts w:cs="Arial"/>
          <w:sz w:val="20"/>
        </w:rPr>
        <w:t xml:space="preserve"> CONAD: </w:t>
      </w:r>
      <w:r>
        <w:rPr>
          <w:rStyle w:val="Forte"/>
          <w:rFonts w:cs="Arial"/>
          <w:sz w:val="20"/>
        </w:rPr>
        <w:t>Sessão: XXX Nº decisão XXX Data decisão XXXXXXX</w:t>
      </w:r>
      <w:r w:rsidRPr="000E3918">
        <w:rPr>
          <w:rFonts w:eastAsia="Arial Unicode MS" w:cs="Arial"/>
          <w:sz w:val="18"/>
          <w:szCs w:val="18"/>
        </w:rPr>
        <w:t xml:space="preserve">, </w:t>
      </w:r>
      <w:r w:rsidRPr="000E3918">
        <w:rPr>
          <w:rFonts w:cs="Arial"/>
          <w:sz w:val="18"/>
          <w:szCs w:val="18"/>
        </w:rPr>
        <w:t xml:space="preserve">e de outro lado, tendo em vista o constante do </w:t>
      </w:r>
      <w:r w:rsidRPr="000E3918">
        <w:rPr>
          <w:rFonts w:cs="Arial"/>
          <w:b/>
          <w:bCs/>
          <w:sz w:val="18"/>
          <w:szCs w:val="18"/>
        </w:rPr>
        <w:t>Processo Administrativo n</w:t>
      </w:r>
      <w:r w:rsidRPr="000E3918">
        <w:rPr>
          <w:rFonts w:cs="Arial"/>
          <w:b/>
          <w:bCs/>
          <w:strike/>
          <w:sz w:val="18"/>
          <w:szCs w:val="18"/>
        </w:rPr>
        <w:t>º</w:t>
      </w:r>
      <w:r w:rsidRPr="000E3918">
        <w:rPr>
          <w:rFonts w:cs="Arial"/>
          <w:b/>
          <w:bCs/>
          <w:sz w:val="18"/>
          <w:szCs w:val="18"/>
        </w:rPr>
        <w:t xml:space="preserve"> [NÚMERO DO PROCESSO] - </w:t>
      </w:r>
      <w:r>
        <w:rPr>
          <w:rFonts w:cs="Arial"/>
          <w:b/>
          <w:bCs/>
          <w:sz w:val="18"/>
          <w:szCs w:val="18"/>
        </w:rPr>
        <w:t>TERRACAP</w:t>
      </w:r>
      <w:r w:rsidRPr="000E3918">
        <w:rPr>
          <w:rFonts w:cs="Arial"/>
          <w:sz w:val="18"/>
          <w:szCs w:val="18"/>
        </w:rPr>
        <w:t xml:space="preserve">, resolvem firmar o presente </w:t>
      </w:r>
      <w:r w:rsidRPr="000E3918">
        <w:rPr>
          <w:rFonts w:cs="Arial"/>
          <w:b/>
          <w:sz w:val="18"/>
          <w:szCs w:val="18"/>
        </w:rPr>
        <w:t>TERMO DE DISTRATO</w:t>
      </w:r>
      <w:r w:rsidRPr="000E3918">
        <w:rPr>
          <w:rFonts w:cs="Arial"/>
          <w:sz w:val="18"/>
          <w:szCs w:val="18"/>
        </w:rPr>
        <w:t>, mediante as cláusulas seguintes:</w:t>
      </w:r>
    </w:p>
    <w:p w:rsidR="002D0D35" w:rsidRPr="000E3918" w:rsidRDefault="002D0D35" w:rsidP="002D0D35">
      <w:pPr>
        <w:ind w:right="-96"/>
        <w:jc w:val="both"/>
        <w:rPr>
          <w:rFonts w:cs="Arial"/>
          <w:b/>
          <w:bCs/>
          <w:sz w:val="18"/>
          <w:szCs w:val="18"/>
        </w:rPr>
      </w:pPr>
    </w:p>
    <w:p w:rsidR="002D0D35" w:rsidRDefault="002D0D35" w:rsidP="002D0D35">
      <w:pPr>
        <w:ind w:right="-96" w:firstLine="1418"/>
        <w:jc w:val="both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ind w:right="-96" w:firstLine="1418"/>
        <w:jc w:val="both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ind w:right="-96" w:firstLine="1418"/>
        <w:jc w:val="both"/>
        <w:rPr>
          <w:rFonts w:cs="Arial"/>
          <w:b/>
          <w:bCs/>
          <w:sz w:val="18"/>
          <w:szCs w:val="18"/>
        </w:rPr>
      </w:pPr>
      <w:r w:rsidRPr="000E3918">
        <w:rPr>
          <w:rFonts w:cs="Arial"/>
          <w:b/>
          <w:bCs/>
          <w:sz w:val="18"/>
          <w:szCs w:val="18"/>
        </w:rPr>
        <w:t>CLÁUSULA PRIMEIRA - Do Objeto</w:t>
      </w:r>
    </w:p>
    <w:p w:rsidR="002D0D35" w:rsidRPr="000E3918" w:rsidRDefault="002D0D35" w:rsidP="002D0D35">
      <w:pPr>
        <w:pStyle w:val="Corpodetexto"/>
        <w:spacing w:line="240" w:lineRule="auto"/>
        <w:ind w:right="-96" w:firstLine="1418"/>
        <w:rPr>
          <w:rFonts w:cs="Arial"/>
          <w:sz w:val="18"/>
          <w:szCs w:val="18"/>
        </w:rPr>
      </w:pPr>
    </w:p>
    <w:p w:rsidR="002D0D35" w:rsidRPr="000E3918" w:rsidRDefault="002D0D35" w:rsidP="002D0D35">
      <w:pPr>
        <w:pStyle w:val="Corpodetexto"/>
        <w:spacing w:line="240" w:lineRule="auto"/>
        <w:ind w:left="0" w:right="-96" w:firstLine="1418"/>
        <w:rPr>
          <w:rFonts w:cs="Arial"/>
          <w:sz w:val="18"/>
          <w:szCs w:val="18"/>
        </w:rPr>
      </w:pPr>
      <w:r w:rsidRPr="000E3918">
        <w:rPr>
          <w:rFonts w:cs="Arial"/>
          <w:sz w:val="18"/>
          <w:szCs w:val="18"/>
        </w:rPr>
        <w:t xml:space="preserve">Acordam a </w:t>
      </w:r>
      <w:r>
        <w:rPr>
          <w:rFonts w:cs="Arial"/>
          <w:b/>
          <w:bCs/>
          <w:sz w:val="18"/>
          <w:szCs w:val="18"/>
        </w:rPr>
        <w:t xml:space="preserve">TERRACAP </w:t>
      </w:r>
      <w:r w:rsidRPr="000E3918">
        <w:rPr>
          <w:rFonts w:cs="Arial"/>
          <w:sz w:val="18"/>
          <w:szCs w:val="18"/>
        </w:rPr>
        <w:t xml:space="preserve">e a </w:t>
      </w:r>
      <w:r w:rsidRPr="000E3918">
        <w:rPr>
          <w:rFonts w:cs="Arial"/>
          <w:b/>
          <w:sz w:val="18"/>
          <w:szCs w:val="18"/>
        </w:rPr>
        <w:t>[NOME DO INTERESSADO]</w:t>
      </w:r>
      <w:r w:rsidRPr="000E3918">
        <w:rPr>
          <w:rFonts w:cs="Arial"/>
          <w:sz w:val="18"/>
          <w:szCs w:val="18"/>
        </w:rPr>
        <w:t xml:space="preserve">, por via deste instrumento, distratar, como de fato distratado fica, para todos os fins de direito, o </w:t>
      </w:r>
      <w:r w:rsidRPr="000E3918">
        <w:rPr>
          <w:rFonts w:cs="Arial"/>
          <w:b/>
          <w:bCs/>
          <w:sz w:val="18"/>
          <w:szCs w:val="18"/>
        </w:rPr>
        <w:t>CONTRATO Nº [NÚMERO DO CONTRATO], DATADO DE [DATA DE ASSINATURA DO CONTRATO]</w:t>
      </w:r>
      <w:r w:rsidRPr="000E3918">
        <w:rPr>
          <w:rFonts w:cs="Arial"/>
          <w:sz w:val="18"/>
          <w:szCs w:val="18"/>
        </w:rPr>
        <w:t xml:space="preserve">, cujo objeto é </w:t>
      </w:r>
      <w:r w:rsidRPr="000E3918">
        <w:rPr>
          <w:rFonts w:cs="Arial"/>
          <w:b/>
          <w:sz w:val="18"/>
          <w:szCs w:val="18"/>
        </w:rPr>
        <w:t>[OBJETO DO CONTRATO]</w:t>
      </w:r>
      <w:r w:rsidRPr="000E3918">
        <w:rPr>
          <w:rFonts w:cs="Arial"/>
          <w:sz w:val="18"/>
          <w:szCs w:val="18"/>
        </w:rPr>
        <w:t xml:space="preserve">. </w:t>
      </w:r>
    </w:p>
    <w:p w:rsidR="002D0D35" w:rsidRPr="000E3918" w:rsidRDefault="002D0D35" w:rsidP="002D0D35">
      <w:pPr>
        <w:ind w:right="-96" w:firstLine="1134"/>
        <w:jc w:val="both"/>
        <w:rPr>
          <w:rFonts w:cs="Arial"/>
          <w:sz w:val="18"/>
          <w:szCs w:val="18"/>
        </w:rPr>
      </w:pPr>
    </w:p>
    <w:p w:rsidR="002D0D35" w:rsidRPr="000E3918" w:rsidRDefault="002D0D35" w:rsidP="002D0D35">
      <w:pPr>
        <w:ind w:right="-96" w:firstLine="1418"/>
        <w:jc w:val="both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ind w:right="-96" w:firstLine="1418"/>
        <w:jc w:val="both"/>
        <w:rPr>
          <w:rFonts w:cs="Arial"/>
          <w:b/>
          <w:bCs/>
          <w:sz w:val="18"/>
          <w:szCs w:val="18"/>
        </w:rPr>
      </w:pPr>
      <w:r w:rsidRPr="000E3918">
        <w:rPr>
          <w:rFonts w:cs="Arial"/>
          <w:b/>
          <w:bCs/>
          <w:sz w:val="18"/>
          <w:szCs w:val="18"/>
        </w:rPr>
        <w:t xml:space="preserve">CLÁUSULA SEGUNDA – Do Distrato </w:t>
      </w:r>
    </w:p>
    <w:p w:rsidR="002D0D35" w:rsidRPr="000E3918" w:rsidRDefault="002D0D35" w:rsidP="002D0D35">
      <w:pPr>
        <w:tabs>
          <w:tab w:val="right" w:pos="8789"/>
        </w:tabs>
        <w:ind w:right="28" w:firstLine="1418"/>
        <w:jc w:val="both"/>
        <w:rPr>
          <w:rFonts w:cs="Arial"/>
          <w:sz w:val="18"/>
          <w:szCs w:val="18"/>
        </w:rPr>
      </w:pPr>
    </w:p>
    <w:p w:rsidR="002D0D35" w:rsidRPr="000E3918" w:rsidRDefault="002D0D35" w:rsidP="002D0D35">
      <w:pPr>
        <w:tabs>
          <w:tab w:val="right" w:pos="8789"/>
        </w:tabs>
        <w:ind w:right="28" w:firstLine="1418"/>
        <w:jc w:val="both"/>
        <w:rPr>
          <w:rFonts w:cs="Arial"/>
          <w:sz w:val="18"/>
          <w:szCs w:val="18"/>
        </w:rPr>
      </w:pPr>
    </w:p>
    <w:p w:rsidR="002D0D35" w:rsidRPr="000E3918" w:rsidRDefault="002D0D35" w:rsidP="002D0D35">
      <w:pPr>
        <w:tabs>
          <w:tab w:val="right" w:pos="8789"/>
        </w:tabs>
        <w:ind w:right="28" w:firstLine="1418"/>
        <w:jc w:val="both"/>
        <w:rPr>
          <w:rFonts w:cs="Arial"/>
          <w:sz w:val="18"/>
          <w:szCs w:val="18"/>
        </w:rPr>
      </w:pPr>
      <w:r w:rsidRPr="000E3918">
        <w:rPr>
          <w:rFonts w:cs="Arial"/>
          <w:sz w:val="18"/>
          <w:szCs w:val="18"/>
        </w:rPr>
        <w:t xml:space="preserve">A </w:t>
      </w:r>
      <w:proofErr w:type="spellStart"/>
      <w:proofErr w:type="gramStart"/>
      <w:r>
        <w:rPr>
          <w:rFonts w:cs="Arial"/>
          <w:b/>
          <w:bCs/>
          <w:sz w:val="18"/>
          <w:szCs w:val="18"/>
        </w:rPr>
        <w:t>TERRACAP</w:t>
      </w:r>
      <w:r w:rsidRPr="000E3918">
        <w:rPr>
          <w:rFonts w:cs="Arial"/>
          <w:b/>
          <w:sz w:val="18"/>
          <w:szCs w:val="18"/>
        </w:rPr>
        <w:t>e</w:t>
      </w:r>
      <w:r w:rsidRPr="000E3918">
        <w:rPr>
          <w:rFonts w:cs="Arial"/>
          <w:sz w:val="18"/>
          <w:szCs w:val="18"/>
        </w:rPr>
        <w:t>a</w:t>
      </w:r>
      <w:proofErr w:type="spellEnd"/>
      <w:proofErr w:type="gramEnd"/>
      <w:r w:rsidRPr="000E3918">
        <w:rPr>
          <w:rFonts w:cs="Arial"/>
          <w:sz w:val="18"/>
          <w:szCs w:val="18"/>
        </w:rPr>
        <w:t xml:space="preserve"> (o) </w:t>
      </w:r>
      <w:r w:rsidRPr="000E3918">
        <w:rPr>
          <w:rFonts w:cs="Arial"/>
          <w:b/>
          <w:sz w:val="18"/>
          <w:szCs w:val="18"/>
        </w:rPr>
        <w:t>[NOME DO INTERESSADO]</w:t>
      </w:r>
      <w:r w:rsidRPr="000E3918">
        <w:rPr>
          <w:rFonts w:cs="Arial"/>
          <w:sz w:val="18"/>
          <w:szCs w:val="18"/>
        </w:rPr>
        <w:t xml:space="preserve">, por força do presente instrumento, a partir desta data, dão mútua, geral e irrevogável quitação e expressamente renunciam a qualquer direito ou obrigação que porventura tenham ou possam vir a ter, reciprocamente, considerando findo e sem nenhum efeito jurídico a partir da presente data, o </w:t>
      </w:r>
      <w:r w:rsidRPr="000E3918">
        <w:rPr>
          <w:rFonts w:cs="Arial"/>
          <w:b/>
          <w:bCs/>
          <w:sz w:val="18"/>
          <w:szCs w:val="18"/>
        </w:rPr>
        <w:t>CONTRATO Nº [NÚMERO DO CONTRATO], DATADO DE [DATA DE ASSINATURA DO CONTRATO]</w:t>
      </w:r>
      <w:r w:rsidRPr="000E3918">
        <w:rPr>
          <w:rFonts w:cs="Arial"/>
          <w:sz w:val="18"/>
          <w:szCs w:val="18"/>
        </w:rPr>
        <w:t>, ora distratado, para todos os fins de direito.</w:t>
      </w:r>
    </w:p>
    <w:p w:rsidR="002D0D35" w:rsidRPr="000E3918" w:rsidRDefault="002D0D35" w:rsidP="002D0D35">
      <w:pPr>
        <w:ind w:right="-96"/>
        <w:jc w:val="both"/>
        <w:rPr>
          <w:rFonts w:cs="Arial"/>
          <w:bCs/>
          <w:sz w:val="18"/>
          <w:szCs w:val="18"/>
        </w:rPr>
      </w:pPr>
    </w:p>
    <w:p w:rsidR="002D0D35" w:rsidRPr="000E3918" w:rsidRDefault="002D0D35" w:rsidP="002D0D35">
      <w:pPr>
        <w:pStyle w:val="TextosemFormatao"/>
        <w:spacing w:after="120"/>
        <w:ind w:right="-62" w:firstLine="1418"/>
        <w:jc w:val="both"/>
        <w:rPr>
          <w:rFonts w:ascii="Arial" w:hAnsi="Arial" w:cs="Arial"/>
          <w:sz w:val="18"/>
          <w:szCs w:val="18"/>
        </w:rPr>
      </w:pPr>
      <w:r w:rsidRPr="000E3918">
        <w:rPr>
          <w:rFonts w:ascii="Arial" w:hAnsi="Arial" w:cs="Arial"/>
          <w:b/>
          <w:bCs/>
          <w:sz w:val="18"/>
          <w:szCs w:val="18"/>
        </w:rPr>
        <w:t>Parágrafo único</w:t>
      </w:r>
      <w:r w:rsidRPr="000E3918">
        <w:rPr>
          <w:rFonts w:ascii="Arial" w:hAnsi="Arial" w:cs="Arial"/>
          <w:sz w:val="18"/>
          <w:szCs w:val="18"/>
        </w:rPr>
        <w:t xml:space="preserve"> – Os pagamentos porventura devidos pela </w:t>
      </w:r>
      <w:r>
        <w:rPr>
          <w:rFonts w:ascii="Arial" w:hAnsi="Arial" w:cs="Arial"/>
          <w:b/>
          <w:bCs/>
          <w:sz w:val="18"/>
          <w:szCs w:val="18"/>
        </w:rPr>
        <w:t xml:space="preserve">TERRACAP </w:t>
      </w:r>
      <w:r w:rsidRPr="000E3918">
        <w:rPr>
          <w:rFonts w:ascii="Arial" w:hAnsi="Arial" w:cs="Arial"/>
          <w:sz w:val="18"/>
          <w:szCs w:val="18"/>
        </w:rPr>
        <w:t xml:space="preserve">à ora </w:t>
      </w:r>
      <w:r w:rsidRPr="000E3918">
        <w:rPr>
          <w:rFonts w:ascii="Arial" w:hAnsi="Arial" w:cs="Arial"/>
          <w:b/>
          <w:bCs/>
          <w:sz w:val="18"/>
          <w:szCs w:val="18"/>
        </w:rPr>
        <w:t>DISTRATANTE</w:t>
      </w:r>
      <w:r w:rsidRPr="000E3918">
        <w:rPr>
          <w:rFonts w:ascii="Arial" w:hAnsi="Arial" w:cs="Arial"/>
          <w:sz w:val="18"/>
          <w:szCs w:val="18"/>
        </w:rPr>
        <w:t xml:space="preserve"> serão quitados dentro dos prazos estabelecidos no contrato original.</w:t>
      </w:r>
    </w:p>
    <w:p w:rsidR="002D0D35" w:rsidRPr="000E3918" w:rsidRDefault="002D0D35" w:rsidP="002D0D35">
      <w:pPr>
        <w:pStyle w:val="TextosemFormatao"/>
        <w:spacing w:after="120"/>
        <w:ind w:right="-62" w:firstLine="1418"/>
        <w:jc w:val="both"/>
        <w:rPr>
          <w:rFonts w:ascii="Arial" w:hAnsi="Arial" w:cs="Arial"/>
          <w:sz w:val="18"/>
          <w:szCs w:val="18"/>
        </w:rPr>
      </w:pPr>
    </w:p>
    <w:p w:rsidR="002D0D35" w:rsidRPr="000E3918" w:rsidRDefault="002D0D35" w:rsidP="002D0D35">
      <w:pPr>
        <w:ind w:right="-96" w:firstLine="1418"/>
        <w:jc w:val="both"/>
        <w:rPr>
          <w:rFonts w:cs="Arial"/>
          <w:b/>
          <w:bCs/>
          <w:sz w:val="18"/>
          <w:szCs w:val="18"/>
        </w:rPr>
      </w:pPr>
      <w:r w:rsidRPr="000E3918">
        <w:rPr>
          <w:rFonts w:cs="Arial"/>
          <w:b/>
          <w:bCs/>
          <w:sz w:val="18"/>
          <w:szCs w:val="18"/>
        </w:rPr>
        <w:t>CLÁUSULA TERCEIRA – Da Publicação</w:t>
      </w:r>
    </w:p>
    <w:p w:rsidR="002D0D35" w:rsidRPr="000E3918" w:rsidRDefault="002D0D35" w:rsidP="002D0D35">
      <w:pPr>
        <w:ind w:right="-62" w:firstLine="1418"/>
        <w:jc w:val="both"/>
        <w:rPr>
          <w:rFonts w:cs="Arial"/>
          <w:sz w:val="18"/>
          <w:szCs w:val="18"/>
        </w:rPr>
      </w:pPr>
    </w:p>
    <w:p w:rsidR="002D0D35" w:rsidRPr="000E3918" w:rsidRDefault="002D0D35" w:rsidP="002D0D35">
      <w:pPr>
        <w:ind w:right="-62" w:firstLine="1418"/>
        <w:jc w:val="both"/>
        <w:rPr>
          <w:rFonts w:cs="Arial"/>
          <w:b/>
          <w:sz w:val="18"/>
          <w:szCs w:val="18"/>
        </w:rPr>
      </w:pPr>
      <w:r w:rsidRPr="000E3918">
        <w:rPr>
          <w:rFonts w:cs="Arial"/>
          <w:sz w:val="18"/>
          <w:szCs w:val="18"/>
        </w:rPr>
        <w:t xml:space="preserve">O presente TERMO será publicado no Diário Oficial do Distrito Federal, sob a responsabilidade da </w:t>
      </w:r>
      <w:r>
        <w:rPr>
          <w:rFonts w:cs="Arial"/>
          <w:sz w:val="18"/>
          <w:szCs w:val="18"/>
        </w:rPr>
        <w:t>TERRACAP</w:t>
      </w:r>
      <w:r w:rsidRPr="000E3918">
        <w:rPr>
          <w:rFonts w:cs="Arial"/>
          <w:sz w:val="18"/>
          <w:szCs w:val="18"/>
        </w:rPr>
        <w:t>.</w:t>
      </w:r>
    </w:p>
    <w:p w:rsidR="002D0D35" w:rsidRPr="000E3918" w:rsidRDefault="002D0D35" w:rsidP="002D0D35">
      <w:pPr>
        <w:pStyle w:val="Estilo2"/>
        <w:ind w:left="1800"/>
        <w:rPr>
          <w:sz w:val="18"/>
          <w:szCs w:val="18"/>
        </w:rPr>
      </w:pPr>
    </w:p>
    <w:p w:rsidR="002D0D35" w:rsidRPr="000E3918" w:rsidRDefault="002D0D35" w:rsidP="002D0D35">
      <w:pPr>
        <w:ind w:right="-96" w:firstLine="1418"/>
        <w:jc w:val="both"/>
        <w:rPr>
          <w:rFonts w:cs="Arial"/>
          <w:b/>
          <w:bCs/>
          <w:sz w:val="18"/>
          <w:szCs w:val="18"/>
        </w:rPr>
      </w:pPr>
      <w:r w:rsidRPr="000E3918">
        <w:rPr>
          <w:rFonts w:cs="Arial"/>
          <w:b/>
          <w:bCs/>
          <w:sz w:val="18"/>
          <w:szCs w:val="18"/>
        </w:rPr>
        <w:t>CLÁUSULA QUARTA – Do Foro</w:t>
      </w:r>
    </w:p>
    <w:p w:rsidR="002D0D35" w:rsidRPr="000E3918" w:rsidRDefault="002D0D35" w:rsidP="002D0D35">
      <w:pPr>
        <w:ind w:right="-96" w:firstLine="1418"/>
        <w:jc w:val="both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ind w:right="-62" w:firstLine="1418"/>
        <w:jc w:val="both"/>
        <w:rPr>
          <w:rFonts w:cs="Arial"/>
          <w:sz w:val="18"/>
          <w:szCs w:val="18"/>
        </w:rPr>
      </w:pPr>
      <w:r w:rsidRPr="000E3918">
        <w:rPr>
          <w:rFonts w:cs="Arial"/>
          <w:sz w:val="18"/>
          <w:szCs w:val="18"/>
        </w:rPr>
        <w:lastRenderedPageBreak/>
        <w:t>É competente o foro de Brasília-DF para dirimir quaisquer dúvidas decorrentes da execução deste TERMO.</w:t>
      </w:r>
    </w:p>
    <w:p w:rsidR="002D0D35" w:rsidRPr="000E3918" w:rsidRDefault="002D0D35" w:rsidP="002D0D35">
      <w:pPr>
        <w:pStyle w:val="Recuodecorpodetexto"/>
        <w:rPr>
          <w:rFonts w:cs="Arial"/>
          <w:sz w:val="18"/>
          <w:szCs w:val="18"/>
        </w:rPr>
      </w:pPr>
    </w:p>
    <w:p w:rsidR="002D0D35" w:rsidRPr="000E3918" w:rsidRDefault="002D0D35" w:rsidP="002D0D35">
      <w:pPr>
        <w:ind w:right="-97" w:firstLine="2280"/>
        <w:jc w:val="both"/>
        <w:rPr>
          <w:rFonts w:cs="Arial"/>
          <w:sz w:val="18"/>
          <w:szCs w:val="18"/>
        </w:rPr>
      </w:pPr>
    </w:p>
    <w:p w:rsidR="002D0D35" w:rsidRPr="000E3918" w:rsidRDefault="002D0D35" w:rsidP="002D0D35">
      <w:pPr>
        <w:ind w:right="-97" w:firstLine="2280"/>
        <w:jc w:val="both"/>
        <w:rPr>
          <w:rFonts w:cs="Arial"/>
          <w:sz w:val="18"/>
          <w:szCs w:val="18"/>
        </w:rPr>
      </w:pPr>
      <w:r w:rsidRPr="000E3918">
        <w:rPr>
          <w:rFonts w:cs="Arial"/>
          <w:sz w:val="18"/>
          <w:szCs w:val="18"/>
        </w:rPr>
        <w:t xml:space="preserve">E, por estarem assim justos e de acordo, assinam o presente em 03 (três) vias de </w:t>
      </w:r>
      <w:proofErr w:type="spellStart"/>
      <w:r w:rsidRPr="000E3918">
        <w:rPr>
          <w:rFonts w:cs="Arial"/>
          <w:sz w:val="18"/>
          <w:szCs w:val="18"/>
        </w:rPr>
        <w:t>igualteor</w:t>
      </w:r>
      <w:proofErr w:type="spellEnd"/>
      <w:r w:rsidRPr="000E3918">
        <w:rPr>
          <w:rFonts w:cs="Arial"/>
          <w:sz w:val="18"/>
          <w:szCs w:val="18"/>
        </w:rPr>
        <w:t>, forma e data, na presença de 02 (duas) testemunhas abaixo nomeadas, que também assinam.</w:t>
      </w:r>
    </w:p>
    <w:p w:rsidR="002D0D35" w:rsidRPr="000E3918" w:rsidRDefault="002D0D35" w:rsidP="002D0D35">
      <w:pPr>
        <w:ind w:right="-97" w:firstLine="2280"/>
        <w:jc w:val="both"/>
        <w:rPr>
          <w:rFonts w:cs="Arial"/>
          <w:sz w:val="18"/>
          <w:szCs w:val="18"/>
        </w:rPr>
      </w:pPr>
    </w:p>
    <w:p w:rsidR="002D0D35" w:rsidRPr="000E3918" w:rsidRDefault="002D0D35" w:rsidP="002D0D35">
      <w:pPr>
        <w:pStyle w:val="TextosemFormatao"/>
        <w:tabs>
          <w:tab w:val="left" w:pos="9214"/>
        </w:tabs>
        <w:jc w:val="center"/>
        <w:rPr>
          <w:rFonts w:ascii="Arial" w:hAnsi="Arial" w:cs="Arial"/>
          <w:b/>
          <w:bCs/>
          <w:sz w:val="18"/>
          <w:szCs w:val="18"/>
        </w:rPr>
      </w:pPr>
    </w:p>
    <w:p w:rsidR="002D0D35" w:rsidRPr="000E3918" w:rsidRDefault="002D0D35" w:rsidP="002D0D35">
      <w:pPr>
        <w:spacing w:after="120"/>
        <w:ind w:right="-62"/>
        <w:jc w:val="center"/>
        <w:rPr>
          <w:rFonts w:cs="Arial"/>
          <w:sz w:val="18"/>
          <w:szCs w:val="18"/>
        </w:rPr>
      </w:pPr>
      <w:r w:rsidRPr="000E3918">
        <w:rPr>
          <w:rFonts w:cs="Arial"/>
          <w:b/>
          <w:sz w:val="18"/>
          <w:szCs w:val="18"/>
        </w:rPr>
        <w:t>Brasília-DF, [</w:t>
      </w:r>
      <w:r w:rsidRPr="000E3918">
        <w:rPr>
          <w:rFonts w:cs="Arial"/>
          <w:b/>
          <w:caps/>
          <w:sz w:val="18"/>
          <w:szCs w:val="18"/>
        </w:rPr>
        <w:t>dia</w:t>
      </w:r>
      <w:r w:rsidRPr="000E3918">
        <w:rPr>
          <w:rFonts w:cs="Arial"/>
          <w:b/>
          <w:sz w:val="18"/>
          <w:szCs w:val="18"/>
        </w:rPr>
        <w:t>] de [</w:t>
      </w:r>
      <w:r w:rsidRPr="000E3918">
        <w:rPr>
          <w:rFonts w:cs="Arial"/>
          <w:b/>
          <w:caps/>
          <w:sz w:val="18"/>
          <w:szCs w:val="18"/>
        </w:rPr>
        <w:t>mês</w:t>
      </w:r>
      <w:r w:rsidRPr="000E3918">
        <w:rPr>
          <w:rFonts w:cs="Arial"/>
          <w:b/>
          <w:sz w:val="18"/>
          <w:szCs w:val="18"/>
        </w:rPr>
        <w:t>] de [</w:t>
      </w:r>
      <w:r w:rsidRPr="000E3918">
        <w:rPr>
          <w:rFonts w:cs="Arial"/>
          <w:b/>
          <w:caps/>
          <w:sz w:val="18"/>
          <w:szCs w:val="18"/>
        </w:rPr>
        <w:t>ano</w:t>
      </w:r>
      <w:r w:rsidRPr="000E3918">
        <w:rPr>
          <w:rFonts w:cs="Arial"/>
          <w:b/>
          <w:sz w:val="18"/>
          <w:szCs w:val="18"/>
        </w:rPr>
        <w:t>]</w:t>
      </w:r>
      <w:r w:rsidRPr="000E3918">
        <w:rPr>
          <w:rFonts w:cs="Arial"/>
          <w:sz w:val="18"/>
          <w:szCs w:val="18"/>
        </w:rPr>
        <w:t>.</w:t>
      </w:r>
    </w:p>
    <w:p w:rsidR="002D0D35" w:rsidRPr="000E3918" w:rsidRDefault="002D0D35" w:rsidP="002D0D35">
      <w:pPr>
        <w:spacing w:after="120"/>
        <w:ind w:right="-62"/>
        <w:jc w:val="both"/>
        <w:rPr>
          <w:rFonts w:cs="Arial"/>
          <w:b/>
          <w:bCs/>
          <w:sz w:val="18"/>
          <w:szCs w:val="18"/>
        </w:rPr>
      </w:pPr>
      <w:r w:rsidRPr="000E3918">
        <w:rPr>
          <w:rFonts w:cs="Arial"/>
          <w:b/>
          <w:bCs/>
          <w:sz w:val="18"/>
          <w:szCs w:val="18"/>
        </w:rPr>
        <w:t xml:space="preserve">P/ </w:t>
      </w:r>
      <w:r>
        <w:rPr>
          <w:rFonts w:cs="Arial"/>
          <w:b/>
          <w:bCs/>
          <w:sz w:val="18"/>
          <w:szCs w:val="18"/>
        </w:rPr>
        <w:t>TERRACAP</w:t>
      </w:r>
      <w:r w:rsidRPr="000E3918">
        <w:rPr>
          <w:rFonts w:cs="Arial"/>
          <w:b/>
          <w:bCs/>
          <w:sz w:val="18"/>
          <w:szCs w:val="18"/>
        </w:rPr>
        <w:t>:</w:t>
      </w:r>
    </w:p>
    <w:p w:rsidR="002D0D35" w:rsidRPr="000E3918" w:rsidRDefault="002D0D35" w:rsidP="002D0D35">
      <w:pPr>
        <w:spacing w:after="120"/>
        <w:ind w:right="-62"/>
        <w:jc w:val="both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pStyle w:val="TextosemFormatao"/>
        <w:jc w:val="center"/>
        <w:rPr>
          <w:rFonts w:ascii="Arial" w:hAnsi="Arial" w:cs="Arial"/>
          <w:b/>
          <w:bCs/>
          <w:sz w:val="18"/>
          <w:szCs w:val="18"/>
        </w:rPr>
      </w:pPr>
    </w:p>
    <w:p w:rsidR="002D0D35" w:rsidRPr="000E3918" w:rsidRDefault="002D0D35" w:rsidP="002D0D35">
      <w:pPr>
        <w:pStyle w:val="TextosemFormatao"/>
        <w:jc w:val="center"/>
        <w:rPr>
          <w:rFonts w:ascii="Arial" w:hAnsi="Arial" w:cs="Arial"/>
          <w:b/>
          <w:bCs/>
          <w:sz w:val="18"/>
          <w:szCs w:val="18"/>
        </w:rPr>
      </w:pPr>
      <w:r w:rsidRPr="000E3918">
        <w:rPr>
          <w:rFonts w:ascii="Arial" w:hAnsi="Arial" w:cs="Arial"/>
          <w:b/>
          <w:bCs/>
          <w:sz w:val="18"/>
          <w:szCs w:val="18"/>
        </w:rPr>
        <w:t>[NOME DO PRESIDENTE]</w:t>
      </w:r>
    </w:p>
    <w:p w:rsidR="002D0D35" w:rsidRPr="000E3918" w:rsidRDefault="002D0D35" w:rsidP="002D0D35">
      <w:pPr>
        <w:pStyle w:val="TextosemFormatao"/>
        <w:jc w:val="center"/>
        <w:rPr>
          <w:rFonts w:ascii="Arial" w:hAnsi="Arial" w:cs="Arial"/>
          <w:b/>
          <w:bCs/>
          <w:sz w:val="18"/>
          <w:szCs w:val="18"/>
        </w:rPr>
      </w:pPr>
      <w:r w:rsidRPr="000E3918">
        <w:rPr>
          <w:rFonts w:ascii="Arial" w:hAnsi="Arial" w:cs="Arial"/>
          <w:b/>
          <w:bCs/>
          <w:sz w:val="18"/>
          <w:szCs w:val="18"/>
        </w:rPr>
        <w:t>Presidente</w:t>
      </w:r>
    </w:p>
    <w:p w:rsidR="002D0D35" w:rsidRPr="000E3918" w:rsidRDefault="002D0D35" w:rsidP="002D0D35">
      <w:pPr>
        <w:ind w:right="46"/>
        <w:rPr>
          <w:rFonts w:cs="Arial"/>
          <w:b/>
          <w:sz w:val="18"/>
          <w:szCs w:val="18"/>
        </w:rPr>
      </w:pPr>
    </w:p>
    <w:p w:rsidR="002D0D35" w:rsidRPr="000E3918" w:rsidRDefault="002D0D35" w:rsidP="002D0D35">
      <w:pPr>
        <w:ind w:right="46"/>
        <w:rPr>
          <w:rFonts w:cs="Arial"/>
          <w:b/>
          <w:sz w:val="18"/>
          <w:szCs w:val="18"/>
        </w:rPr>
      </w:pPr>
    </w:p>
    <w:p w:rsidR="002D0D35" w:rsidRPr="000E3918" w:rsidRDefault="002D0D35" w:rsidP="002D0D35">
      <w:pPr>
        <w:ind w:right="46"/>
        <w:rPr>
          <w:rFonts w:cs="Arial"/>
          <w:b/>
          <w:sz w:val="18"/>
          <w:szCs w:val="18"/>
        </w:rPr>
      </w:pPr>
    </w:p>
    <w:p w:rsidR="002D0D35" w:rsidRPr="000E3918" w:rsidRDefault="002D0D35" w:rsidP="002D0D35">
      <w:pPr>
        <w:pStyle w:val="TextosemFormatao"/>
        <w:jc w:val="center"/>
        <w:rPr>
          <w:rFonts w:ascii="Arial" w:hAnsi="Arial" w:cs="Arial"/>
          <w:b/>
          <w:bCs/>
          <w:sz w:val="18"/>
          <w:szCs w:val="18"/>
        </w:rPr>
      </w:pPr>
      <w:r w:rsidRPr="000E3918">
        <w:rPr>
          <w:rFonts w:ascii="Arial" w:hAnsi="Arial" w:cs="Arial"/>
          <w:b/>
          <w:bCs/>
          <w:sz w:val="18"/>
          <w:szCs w:val="18"/>
        </w:rPr>
        <w:t>[NOME DO DIRETOR]</w:t>
      </w:r>
    </w:p>
    <w:p w:rsidR="002D0D35" w:rsidRPr="000E3918" w:rsidRDefault="002D0D35" w:rsidP="002D0D35">
      <w:pPr>
        <w:pStyle w:val="TextosemFormatao"/>
        <w:jc w:val="center"/>
        <w:rPr>
          <w:rFonts w:ascii="Arial" w:hAnsi="Arial" w:cs="Arial"/>
          <w:b/>
          <w:bCs/>
          <w:sz w:val="18"/>
          <w:szCs w:val="18"/>
        </w:rPr>
      </w:pPr>
      <w:r w:rsidRPr="000E3918">
        <w:rPr>
          <w:rFonts w:ascii="Arial" w:hAnsi="Arial" w:cs="Arial"/>
          <w:b/>
          <w:bCs/>
          <w:sz w:val="18"/>
          <w:szCs w:val="18"/>
        </w:rPr>
        <w:t>[CARGO/FUNÇÃO DO DIRETOR]</w:t>
      </w:r>
    </w:p>
    <w:p w:rsidR="002D0D35" w:rsidRPr="000E3918" w:rsidRDefault="002D0D35" w:rsidP="002D0D35">
      <w:pPr>
        <w:ind w:right="46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ind w:right="46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ind w:right="46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ind w:right="46"/>
        <w:jc w:val="center"/>
        <w:rPr>
          <w:rFonts w:cs="Arial"/>
          <w:b/>
          <w:sz w:val="18"/>
          <w:szCs w:val="18"/>
        </w:rPr>
      </w:pPr>
      <w:r w:rsidRPr="000E3918">
        <w:rPr>
          <w:rFonts w:cs="Arial"/>
          <w:b/>
          <w:sz w:val="18"/>
          <w:szCs w:val="18"/>
        </w:rPr>
        <w:t xml:space="preserve">[NOME DO CHEFE DA PROJU] </w:t>
      </w:r>
    </w:p>
    <w:p w:rsidR="002D0D35" w:rsidRPr="000E3918" w:rsidRDefault="002D0D35" w:rsidP="002D0D35">
      <w:pPr>
        <w:ind w:right="46"/>
        <w:jc w:val="center"/>
        <w:rPr>
          <w:rFonts w:cs="Arial"/>
          <w:b/>
          <w:sz w:val="18"/>
          <w:szCs w:val="18"/>
        </w:rPr>
      </w:pPr>
      <w:r w:rsidRPr="000E3918">
        <w:rPr>
          <w:rFonts w:cs="Arial"/>
          <w:b/>
          <w:sz w:val="18"/>
          <w:szCs w:val="18"/>
        </w:rPr>
        <w:t>Chefe da Procuradoria Jurídica</w:t>
      </w:r>
    </w:p>
    <w:p w:rsidR="002D0D35" w:rsidRPr="000E3918" w:rsidRDefault="002D0D35" w:rsidP="002D0D35">
      <w:pPr>
        <w:ind w:right="46"/>
        <w:jc w:val="center"/>
        <w:rPr>
          <w:rFonts w:cs="Arial"/>
          <w:b/>
          <w:sz w:val="18"/>
          <w:szCs w:val="18"/>
        </w:rPr>
      </w:pPr>
    </w:p>
    <w:p w:rsidR="002D0D35" w:rsidRPr="000E3918" w:rsidRDefault="002D0D35" w:rsidP="002D0D35">
      <w:pPr>
        <w:spacing w:after="120"/>
        <w:ind w:right="-62"/>
        <w:jc w:val="both"/>
        <w:rPr>
          <w:rFonts w:cs="Arial"/>
          <w:b/>
          <w:bCs/>
          <w:sz w:val="18"/>
          <w:szCs w:val="18"/>
        </w:rPr>
      </w:pPr>
      <w:r w:rsidRPr="000E3918">
        <w:rPr>
          <w:rFonts w:cs="Arial"/>
          <w:b/>
          <w:bCs/>
          <w:sz w:val="18"/>
          <w:szCs w:val="18"/>
        </w:rPr>
        <w:t>P/ [NOME DO INTERESSADO]:</w:t>
      </w:r>
    </w:p>
    <w:p w:rsidR="002D0D35" w:rsidRPr="000E3918" w:rsidRDefault="002D0D35" w:rsidP="002D0D35">
      <w:pPr>
        <w:pStyle w:val="Corpodetexto"/>
        <w:tabs>
          <w:tab w:val="left" w:pos="900"/>
        </w:tabs>
        <w:ind w:left="-70" w:hanging="28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ind w:right="46"/>
        <w:rPr>
          <w:rFonts w:cs="Arial"/>
          <w:b/>
          <w:bCs/>
          <w:sz w:val="18"/>
          <w:szCs w:val="18"/>
        </w:rPr>
      </w:pPr>
      <w:r w:rsidRPr="000E3918">
        <w:rPr>
          <w:rFonts w:cs="Arial"/>
          <w:b/>
          <w:bCs/>
          <w:sz w:val="18"/>
          <w:szCs w:val="18"/>
        </w:rPr>
        <w:t>TESTEMUNHAS:</w:t>
      </w:r>
    </w:p>
    <w:p w:rsidR="002D0D35" w:rsidRPr="000E3918" w:rsidRDefault="002D0D35" w:rsidP="002D0D35">
      <w:pPr>
        <w:ind w:right="46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ind w:right="46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ind w:right="46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jc w:val="both"/>
        <w:rPr>
          <w:rFonts w:cs="Arial"/>
          <w:b/>
          <w:sz w:val="18"/>
          <w:szCs w:val="18"/>
        </w:rPr>
      </w:pPr>
      <w:r w:rsidRPr="000E3918">
        <w:rPr>
          <w:rFonts w:cs="Arial"/>
          <w:b/>
          <w:bCs/>
          <w:sz w:val="18"/>
          <w:szCs w:val="18"/>
        </w:rPr>
        <w:t>1. [NOME TESTEMUNHA 01]</w:t>
      </w:r>
    </w:p>
    <w:p w:rsidR="002D0D35" w:rsidRPr="000E3918" w:rsidRDefault="002D0D35" w:rsidP="002D0D35">
      <w:pPr>
        <w:jc w:val="both"/>
        <w:rPr>
          <w:rFonts w:cs="Arial"/>
          <w:b/>
          <w:sz w:val="18"/>
          <w:szCs w:val="18"/>
        </w:rPr>
      </w:pPr>
    </w:p>
    <w:p w:rsidR="002D0D35" w:rsidRPr="000E3918" w:rsidRDefault="002D0D35" w:rsidP="002D0D35">
      <w:pPr>
        <w:jc w:val="both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jc w:val="both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jc w:val="both"/>
        <w:rPr>
          <w:rFonts w:cs="Arial"/>
          <w:b/>
          <w:bCs/>
          <w:sz w:val="18"/>
          <w:szCs w:val="18"/>
        </w:rPr>
      </w:pPr>
      <w:r w:rsidRPr="000E3918">
        <w:rPr>
          <w:rFonts w:cs="Arial"/>
          <w:b/>
          <w:bCs/>
          <w:sz w:val="18"/>
          <w:szCs w:val="18"/>
        </w:rPr>
        <w:t>2. [NOME TESTEMUNHA 02]</w:t>
      </w:r>
    </w:p>
    <w:p w:rsidR="002D0D35" w:rsidRPr="000E3918" w:rsidRDefault="002D0D35" w:rsidP="002D0D35">
      <w:pPr>
        <w:pStyle w:val="Recuodecorpodetexto"/>
        <w:rPr>
          <w:sz w:val="18"/>
          <w:szCs w:val="18"/>
        </w:rPr>
      </w:pPr>
      <w:r w:rsidRPr="000E3918">
        <w:rPr>
          <w:rFonts w:cs="Arial"/>
          <w:b/>
          <w:bCs/>
          <w:sz w:val="18"/>
          <w:szCs w:val="18"/>
        </w:rPr>
        <w:tab/>
      </w: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59" w:name="_Ref300908499"/>
      <w:bookmarkStart w:id="60" w:name="_Toc332286872"/>
      <w:r w:rsidRPr="000E3918">
        <w:t>Texto padrão do termo de distrato para convênio</w:t>
      </w:r>
      <w:bookmarkEnd w:id="59"/>
      <w:bookmarkEnd w:id="60"/>
    </w:p>
    <w:p w:rsidR="002D0D35" w:rsidRPr="000E3918" w:rsidRDefault="002D0D35" w:rsidP="002D0D35">
      <w:pPr>
        <w:pStyle w:val="RUPInstrues"/>
        <w:ind w:left="1800"/>
        <w:rPr>
          <w:b/>
          <w:i w:val="0"/>
          <w:color w:val="auto"/>
        </w:rPr>
      </w:pPr>
      <w:r w:rsidRPr="000E3918">
        <w:rPr>
          <w:b/>
          <w:i w:val="0"/>
          <w:color w:val="auto"/>
        </w:rPr>
        <w:t xml:space="preserve">[LOGO DA </w:t>
      </w:r>
      <w:r>
        <w:rPr>
          <w:b/>
          <w:i w:val="0"/>
          <w:color w:val="auto"/>
        </w:rPr>
        <w:t>TERRACAP</w:t>
      </w:r>
      <w:r w:rsidRPr="000E3918">
        <w:rPr>
          <w:b/>
          <w:i w:val="0"/>
          <w:color w:val="auto"/>
        </w:rPr>
        <w:t>]</w:t>
      </w:r>
    </w:p>
    <w:p w:rsidR="002D0D35" w:rsidRPr="000E3918" w:rsidRDefault="002D0D35" w:rsidP="002D0D35">
      <w:pPr>
        <w:pStyle w:val="Estilo2"/>
        <w:ind w:left="1800"/>
      </w:pPr>
    </w:p>
    <w:p w:rsidR="002D0D35" w:rsidRPr="000E3918" w:rsidRDefault="002D0D35" w:rsidP="002D0D35">
      <w:pPr>
        <w:spacing w:after="120"/>
        <w:ind w:right="79" w:firstLine="3402"/>
        <w:jc w:val="both"/>
        <w:rPr>
          <w:rFonts w:cs="Arial"/>
          <w:b/>
          <w:bCs/>
          <w:sz w:val="18"/>
          <w:szCs w:val="18"/>
        </w:rPr>
      </w:pPr>
      <w:r w:rsidRPr="000E3918">
        <w:rPr>
          <w:rFonts w:cs="Arial"/>
          <w:b/>
          <w:bCs/>
          <w:sz w:val="18"/>
          <w:szCs w:val="18"/>
        </w:rPr>
        <w:t>TERMO NUTRA/PROJU N° [NÚMERO DO DISTRATO]</w:t>
      </w:r>
    </w:p>
    <w:p w:rsidR="002D0D35" w:rsidRPr="000E3918" w:rsidRDefault="002D0D35" w:rsidP="002D0D35">
      <w:pPr>
        <w:pStyle w:val="PargrafodaLista"/>
        <w:ind w:right="-96"/>
        <w:jc w:val="both"/>
        <w:rPr>
          <w:rFonts w:cs="Arial"/>
          <w:b/>
          <w:bCs/>
          <w:sz w:val="22"/>
          <w:szCs w:val="22"/>
        </w:rPr>
      </w:pPr>
    </w:p>
    <w:p w:rsidR="002D0D35" w:rsidRPr="000E3918" w:rsidRDefault="002D0D35" w:rsidP="002D0D35">
      <w:pPr>
        <w:pStyle w:val="PargrafodaLista"/>
        <w:ind w:right="-96"/>
        <w:jc w:val="both"/>
        <w:rPr>
          <w:rFonts w:cs="Arial"/>
          <w:b/>
          <w:bCs/>
          <w:sz w:val="22"/>
          <w:szCs w:val="22"/>
        </w:rPr>
      </w:pPr>
    </w:p>
    <w:p w:rsidR="002D0D35" w:rsidRPr="000E3918" w:rsidRDefault="002D0D35" w:rsidP="002D0D35">
      <w:pPr>
        <w:pStyle w:val="Textoembloco"/>
        <w:ind w:left="3402" w:right="94" w:firstLine="0"/>
        <w:rPr>
          <w:bCs/>
          <w:sz w:val="18"/>
          <w:szCs w:val="18"/>
        </w:rPr>
      </w:pPr>
      <w:r w:rsidRPr="000E3918">
        <w:rPr>
          <w:bCs/>
          <w:sz w:val="18"/>
          <w:szCs w:val="18"/>
        </w:rPr>
        <w:t xml:space="preserve">TERMO DE DISTRATO DO CONVÊNIO Nº [NÚMERO DO CONVÊNIO], DATADO DE [DATA DE ASSINATURA DO CONVÊNIO], QUE ENTRE SI FAZEM A COMPANHIA IMOBILIÁRIA DE BRASÍLIA - </w:t>
      </w:r>
      <w:r>
        <w:rPr>
          <w:bCs/>
          <w:sz w:val="18"/>
          <w:szCs w:val="18"/>
        </w:rPr>
        <w:t>TERRACAP</w:t>
      </w:r>
      <w:r w:rsidRPr="000E3918">
        <w:rPr>
          <w:bCs/>
          <w:sz w:val="18"/>
          <w:szCs w:val="18"/>
        </w:rPr>
        <w:t xml:space="preserve"> E A (O) [NOME DO INTERESSADO</w:t>
      </w:r>
      <w:proofErr w:type="gramStart"/>
      <w:r w:rsidRPr="000E3918">
        <w:rPr>
          <w:bCs/>
          <w:sz w:val="18"/>
          <w:szCs w:val="18"/>
        </w:rPr>
        <w:t>],</w:t>
      </w:r>
      <w:proofErr w:type="gramEnd"/>
      <w:r w:rsidRPr="000E3918">
        <w:rPr>
          <w:bCs/>
          <w:sz w:val="18"/>
          <w:szCs w:val="18"/>
        </w:rPr>
        <w:t>NA FORMA ABAIXO:</w:t>
      </w:r>
    </w:p>
    <w:p w:rsidR="002D0D35" w:rsidRPr="000E3918" w:rsidRDefault="002D0D35" w:rsidP="002D0D35">
      <w:pPr>
        <w:ind w:left="360" w:right="-96"/>
        <w:jc w:val="both"/>
        <w:rPr>
          <w:rFonts w:cs="Arial"/>
          <w:sz w:val="18"/>
          <w:szCs w:val="18"/>
        </w:rPr>
      </w:pPr>
    </w:p>
    <w:p w:rsidR="002D0D35" w:rsidRPr="000E3918" w:rsidRDefault="002D0D35" w:rsidP="002D0D35">
      <w:pPr>
        <w:ind w:left="360" w:right="-96"/>
        <w:jc w:val="both"/>
        <w:rPr>
          <w:rFonts w:cs="Arial"/>
          <w:sz w:val="18"/>
          <w:szCs w:val="18"/>
        </w:rPr>
      </w:pPr>
    </w:p>
    <w:p w:rsidR="002D0D35" w:rsidRPr="000E3918" w:rsidRDefault="002D0D35" w:rsidP="002D0D35">
      <w:pPr>
        <w:ind w:firstLine="2268"/>
        <w:jc w:val="both"/>
        <w:rPr>
          <w:rFonts w:cs="Arial"/>
          <w:sz w:val="18"/>
          <w:szCs w:val="18"/>
        </w:rPr>
      </w:pPr>
      <w:r w:rsidRPr="000E3918">
        <w:rPr>
          <w:rFonts w:cs="Arial"/>
          <w:sz w:val="18"/>
          <w:szCs w:val="18"/>
        </w:rPr>
        <w:t xml:space="preserve">Pelo presente instrumento, de um lado, a </w:t>
      </w:r>
      <w:r w:rsidRPr="000E3918">
        <w:rPr>
          <w:rFonts w:cs="Arial"/>
          <w:b/>
          <w:sz w:val="18"/>
          <w:szCs w:val="18"/>
        </w:rPr>
        <w:t xml:space="preserve">COMPANHIA IMOBILIÁRIA DE BRASÍLIA - </w:t>
      </w:r>
      <w:r>
        <w:rPr>
          <w:rFonts w:cs="Arial"/>
          <w:b/>
          <w:sz w:val="18"/>
          <w:szCs w:val="18"/>
        </w:rPr>
        <w:t>TERRACAP</w:t>
      </w:r>
      <w:r w:rsidRPr="000E3918">
        <w:rPr>
          <w:rFonts w:cs="Arial"/>
          <w:sz w:val="18"/>
          <w:szCs w:val="18"/>
        </w:rPr>
        <w:t xml:space="preserve">, Empresa Pública, com sede no Setor de Administração Municipal, Bloco "F", Edifício </w:t>
      </w:r>
      <w:r>
        <w:rPr>
          <w:rFonts w:cs="Arial"/>
          <w:sz w:val="18"/>
          <w:szCs w:val="18"/>
        </w:rPr>
        <w:t>TERRACAP</w:t>
      </w:r>
      <w:r w:rsidRPr="000E3918">
        <w:rPr>
          <w:rFonts w:cs="Arial"/>
          <w:sz w:val="18"/>
          <w:szCs w:val="18"/>
        </w:rPr>
        <w:t>, nesta Capital, inscrita na Junta Comercial do Distrito Federal sob o n</w:t>
      </w:r>
      <w:r w:rsidRPr="000E3918">
        <w:rPr>
          <w:rFonts w:cs="Arial"/>
          <w:strike/>
          <w:sz w:val="18"/>
          <w:szCs w:val="18"/>
        </w:rPr>
        <w:t>º</w:t>
      </w:r>
      <w:r w:rsidRPr="000E3918">
        <w:rPr>
          <w:rFonts w:cs="Arial"/>
          <w:sz w:val="18"/>
          <w:szCs w:val="18"/>
        </w:rPr>
        <w:t xml:space="preserve"> 5350000034-8, CNPJ n</w:t>
      </w:r>
      <w:r w:rsidRPr="000E3918">
        <w:rPr>
          <w:rFonts w:cs="Arial"/>
          <w:strike/>
          <w:sz w:val="18"/>
          <w:szCs w:val="18"/>
        </w:rPr>
        <w:t>º</w:t>
      </w:r>
      <w:r w:rsidRPr="000E3918">
        <w:rPr>
          <w:rFonts w:cs="Arial"/>
          <w:sz w:val="18"/>
          <w:szCs w:val="18"/>
        </w:rPr>
        <w:t xml:space="preserve"> 00.359.877/0001-73, doravante denominada simplesmente </w:t>
      </w:r>
      <w:r>
        <w:rPr>
          <w:rFonts w:cs="Arial"/>
          <w:b/>
          <w:bCs/>
          <w:sz w:val="18"/>
          <w:szCs w:val="18"/>
        </w:rPr>
        <w:t>TERRACAP</w:t>
      </w:r>
      <w:r w:rsidRPr="000E3918">
        <w:rPr>
          <w:rFonts w:cs="Arial"/>
          <w:sz w:val="18"/>
          <w:szCs w:val="18"/>
        </w:rPr>
        <w:t xml:space="preserve">, neste ato representado por seu Presidente, </w:t>
      </w:r>
      <w:r w:rsidRPr="000E3918">
        <w:rPr>
          <w:rFonts w:cs="Arial"/>
          <w:b/>
          <w:bCs/>
          <w:sz w:val="18"/>
          <w:szCs w:val="18"/>
        </w:rPr>
        <w:t>[NOME DO PRESIDENTE]</w:t>
      </w:r>
      <w:r w:rsidRPr="000E3918">
        <w:rPr>
          <w:rFonts w:cs="Arial"/>
          <w:sz w:val="18"/>
          <w:szCs w:val="18"/>
        </w:rPr>
        <w:t xml:space="preserve">, </w:t>
      </w:r>
      <w:r w:rsidRPr="000E3918">
        <w:rPr>
          <w:rFonts w:cs="Arial"/>
          <w:b/>
          <w:sz w:val="18"/>
          <w:szCs w:val="18"/>
        </w:rPr>
        <w:t>[ESTADO CIVIL]</w:t>
      </w:r>
      <w:r w:rsidRPr="000E3918">
        <w:rPr>
          <w:rFonts w:cs="Arial"/>
          <w:sz w:val="18"/>
          <w:szCs w:val="18"/>
        </w:rPr>
        <w:t xml:space="preserve">, </w:t>
      </w:r>
      <w:r w:rsidRPr="000E3918">
        <w:rPr>
          <w:rFonts w:cs="Arial"/>
          <w:b/>
          <w:sz w:val="18"/>
          <w:szCs w:val="18"/>
        </w:rPr>
        <w:t>[PROFISSÃO]</w:t>
      </w:r>
      <w:r w:rsidRPr="000E3918">
        <w:rPr>
          <w:rFonts w:cs="Arial"/>
          <w:sz w:val="18"/>
          <w:szCs w:val="18"/>
        </w:rPr>
        <w:t xml:space="preserve"> e pelo </w:t>
      </w:r>
      <w:r w:rsidRPr="000E3918">
        <w:rPr>
          <w:rFonts w:cs="Arial"/>
          <w:b/>
          <w:sz w:val="18"/>
          <w:szCs w:val="18"/>
        </w:rPr>
        <w:t>[CARGO/FUNÇÃO DO DIRETOR]</w:t>
      </w:r>
      <w:r w:rsidRPr="000E3918">
        <w:rPr>
          <w:rFonts w:cs="Arial"/>
          <w:sz w:val="18"/>
          <w:szCs w:val="18"/>
        </w:rPr>
        <w:t xml:space="preserve">, </w:t>
      </w:r>
      <w:r w:rsidRPr="000E3918">
        <w:rPr>
          <w:rFonts w:cs="Arial"/>
          <w:b/>
          <w:sz w:val="18"/>
          <w:szCs w:val="18"/>
        </w:rPr>
        <w:t>[NOME DO DIRETOR]</w:t>
      </w:r>
      <w:r w:rsidRPr="000E3918">
        <w:rPr>
          <w:rFonts w:cs="Arial"/>
          <w:sz w:val="18"/>
          <w:szCs w:val="18"/>
        </w:rPr>
        <w:t>,</w:t>
      </w:r>
      <w:r w:rsidRPr="000E3918">
        <w:rPr>
          <w:rFonts w:cs="Arial"/>
          <w:b/>
          <w:sz w:val="18"/>
          <w:szCs w:val="18"/>
        </w:rPr>
        <w:t xml:space="preserve"> [ESTADO CIVIL</w:t>
      </w:r>
      <w:proofErr w:type="gramStart"/>
      <w:r w:rsidRPr="000E3918">
        <w:rPr>
          <w:rFonts w:cs="Arial"/>
          <w:b/>
          <w:sz w:val="18"/>
          <w:szCs w:val="18"/>
        </w:rPr>
        <w:t>]</w:t>
      </w:r>
      <w:r w:rsidRPr="000E3918">
        <w:rPr>
          <w:rFonts w:cs="Arial"/>
          <w:sz w:val="18"/>
          <w:szCs w:val="18"/>
        </w:rPr>
        <w:t>,</w:t>
      </w:r>
      <w:proofErr w:type="gramEnd"/>
      <w:r w:rsidRPr="000E3918">
        <w:rPr>
          <w:rFonts w:cs="Arial"/>
          <w:b/>
          <w:sz w:val="18"/>
          <w:szCs w:val="18"/>
        </w:rPr>
        <w:t>[PROFISSÃO]</w:t>
      </w:r>
      <w:r w:rsidRPr="000E3918">
        <w:rPr>
          <w:rFonts w:cs="Arial"/>
          <w:sz w:val="18"/>
          <w:szCs w:val="18"/>
        </w:rPr>
        <w:t xml:space="preserve">, ambos brasileiros, residentes e domiciliados nesta Capital, assistidos pelo Chefe da Procuradoria Jurídica, </w:t>
      </w:r>
      <w:r w:rsidRPr="000E3918">
        <w:rPr>
          <w:rFonts w:cs="Arial"/>
          <w:b/>
          <w:sz w:val="18"/>
          <w:szCs w:val="18"/>
        </w:rPr>
        <w:t>[NOME DO CHEFE DA PROJU]</w:t>
      </w:r>
      <w:r w:rsidRPr="000E3918">
        <w:rPr>
          <w:rFonts w:cs="Arial"/>
          <w:sz w:val="18"/>
          <w:szCs w:val="18"/>
        </w:rPr>
        <w:t xml:space="preserve">, brasileiro, </w:t>
      </w:r>
      <w:r w:rsidRPr="000E3918">
        <w:rPr>
          <w:rFonts w:cs="Arial"/>
          <w:b/>
          <w:sz w:val="18"/>
          <w:szCs w:val="18"/>
        </w:rPr>
        <w:t>[ESTADO CIVIL]</w:t>
      </w:r>
      <w:r w:rsidRPr="000E3918">
        <w:rPr>
          <w:rFonts w:cs="Arial"/>
          <w:sz w:val="18"/>
          <w:szCs w:val="18"/>
        </w:rPr>
        <w:t xml:space="preserve">, </w:t>
      </w:r>
      <w:r w:rsidRPr="000E3918">
        <w:rPr>
          <w:rFonts w:cs="Arial"/>
          <w:b/>
          <w:sz w:val="18"/>
          <w:szCs w:val="18"/>
        </w:rPr>
        <w:t>[PROFISSÃO]</w:t>
      </w:r>
      <w:r w:rsidRPr="000E3918">
        <w:rPr>
          <w:rFonts w:cs="Arial"/>
          <w:sz w:val="18"/>
          <w:szCs w:val="18"/>
        </w:rPr>
        <w:t xml:space="preserve">, residente e domiciliado também nesta Capital, </w:t>
      </w:r>
      <w:r w:rsidRPr="000E3918">
        <w:rPr>
          <w:rFonts w:eastAsia="Arial Unicode MS" w:cs="Arial"/>
          <w:sz w:val="18"/>
          <w:szCs w:val="18"/>
        </w:rPr>
        <w:t xml:space="preserve">que examinou e conferiu todos os dados e elementos do presente TERMO sob os aspectos da forma e do conteúdo jurídico, </w:t>
      </w:r>
      <w:r w:rsidRPr="000E3918">
        <w:rPr>
          <w:rFonts w:eastAsia="Arial Unicode MS" w:cs="Arial"/>
          <w:sz w:val="18"/>
          <w:szCs w:val="18"/>
        </w:rPr>
        <w:lastRenderedPageBreak/>
        <w:t>considerando-os corretos, conforme</w:t>
      </w:r>
      <w:r>
        <w:rPr>
          <w:rFonts w:eastAsia="Arial Unicode MS" w:cs="Arial"/>
          <w:sz w:val="18"/>
          <w:szCs w:val="18"/>
        </w:rPr>
        <w:t xml:space="preserve"> embasamento legal</w:t>
      </w:r>
      <w:r>
        <w:rPr>
          <w:rFonts w:cs="Arial"/>
          <w:sz w:val="20"/>
        </w:rPr>
        <w:t xml:space="preserve"> DIRET: </w:t>
      </w:r>
      <w:r>
        <w:rPr>
          <w:rStyle w:val="Forte"/>
          <w:rFonts w:cs="Arial"/>
          <w:sz w:val="20"/>
        </w:rPr>
        <w:t>Sessão: XX Nº decisão XX Data decisão XXXXXX</w:t>
      </w:r>
      <w:r>
        <w:rPr>
          <w:rFonts w:cs="Arial"/>
          <w:sz w:val="20"/>
        </w:rPr>
        <w:t xml:space="preserve"> e </w:t>
      </w:r>
      <w:r>
        <w:rPr>
          <w:rFonts w:eastAsia="Arial Unicode MS" w:cs="Arial"/>
          <w:sz w:val="18"/>
          <w:szCs w:val="18"/>
        </w:rPr>
        <w:t>embasamento legal</w:t>
      </w:r>
      <w:r>
        <w:rPr>
          <w:rFonts w:cs="Arial"/>
          <w:sz w:val="20"/>
        </w:rPr>
        <w:t xml:space="preserve"> CONAD: </w:t>
      </w:r>
      <w:r>
        <w:rPr>
          <w:rStyle w:val="Forte"/>
          <w:rFonts w:cs="Arial"/>
          <w:sz w:val="20"/>
        </w:rPr>
        <w:t>Sessão: XXX Nº decisão XXX Data decisão XXXXXXX</w:t>
      </w:r>
      <w:r w:rsidRPr="000E3918">
        <w:rPr>
          <w:rFonts w:eastAsia="Arial Unicode MS" w:cs="Arial"/>
          <w:sz w:val="18"/>
          <w:szCs w:val="18"/>
        </w:rPr>
        <w:t xml:space="preserve">, </w:t>
      </w:r>
      <w:r w:rsidRPr="000E3918">
        <w:rPr>
          <w:rFonts w:cs="Arial"/>
          <w:sz w:val="18"/>
          <w:szCs w:val="18"/>
        </w:rPr>
        <w:t xml:space="preserve">e de outro lado, tendo em vista o constante do </w:t>
      </w:r>
      <w:r w:rsidRPr="000E3918">
        <w:rPr>
          <w:rFonts w:cs="Arial"/>
          <w:b/>
          <w:bCs/>
          <w:sz w:val="18"/>
          <w:szCs w:val="18"/>
        </w:rPr>
        <w:t>Processo Administrativo n</w:t>
      </w:r>
      <w:r w:rsidRPr="000E3918">
        <w:rPr>
          <w:rFonts w:cs="Arial"/>
          <w:b/>
          <w:bCs/>
          <w:strike/>
          <w:sz w:val="18"/>
          <w:szCs w:val="18"/>
        </w:rPr>
        <w:t>º</w:t>
      </w:r>
      <w:r w:rsidRPr="000E3918">
        <w:rPr>
          <w:rFonts w:cs="Arial"/>
          <w:b/>
          <w:bCs/>
          <w:sz w:val="18"/>
          <w:szCs w:val="18"/>
        </w:rPr>
        <w:t xml:space="preserve"> [NÚMERO DO PROCESSO] - </w:t>
      </w:r>
      <w:r>
        <w:rPr>
          <w:rFonts w:cs="Arial"/>
          <w:b/>
          <w:bCs/>
          <w:sz w:val="18"/>
          <w:szCs w:val="18"/>
        </w:rPr>
        <w:t>TERRACAP</w:t>
      </w:r>
      <w:r w:rsidRPr="000E3918">
        <w:rPr>
          <w:rFonts w:cs="Arial"/>
          <w:sz w:val="18"/>
          <w:szCs w:val="18"/>
        </w:rPr>
        <w:t xml:space="preserve">, </w:t>
      </w:r>
      <w:proofErr w:type="spellStart"/>
      <w:r w:rsidRPr="000E3918">
        <w:rPr>
          <w:rFonts w:cs="Arial"/>
          <w:sz w:val="18"/>
          <w:szCs w:val="18"/>
        </w:rPr>
        <w:t>resolvemfirmar</w:t>
      </w:r>
      <w:proofErr w:type="spellEnd"/>
      <w:r w:rsidRPr="000E3918">
        <w:rPr>
          <w:rFonts w:cs="Arial"/>
          <w:sz w:val="18"/>
          <w:szCs w:val="18"/>
        </w:rPr>
        <w:t xml:space="preserve"> o presente </w:t>
      </w:r>
      <w:r w:rsidRPr="000E3918">
        <w:rPr>
          <w:rFonts w:cs="Arial"/>
          <w:b/>
          <w:sz w:val="18"/>
          <w:szCs w:val="18"/>
        </w:rPr>
        <w:t>TERMO DE DISTRATO</w:t>
      </w:r>
      <w:r w:rsidRPr="000E3918">
        <w:rPr>
          <w:rFonts w:cs="Arial"/>
          <w:sz w:val="18"/>
          <w:szCs w:val="18"/>
        </w:rPr>
        <w:t>, mediante as cláusulas seguintes:</w:t>
      </w:r>
    </w:p>
    <w:p w:rsidR="002D0D35" w:rsidRPr="000E3918" w:rsidRDefault="002D0D35" w:rsidP="002D0D35">
      <w:pPr>
        <w:ind w:right="-96"/>
        <w:jc w:val="both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ind w:right="-96"/>
        <w:jc w:val="both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ind w:right="-96" w:firstLine="1418"/>
        <w:jc w:val="both"/>
        <w:rPr>
          <w:rFonts w:cs="Arial"/>
          <w:b/>
          <w:bCs/>
          <w:sz w:val="18"/>
          <w:szCs w:val="18"/>
        </w:rPr>
      </w:pPr>
      <w:r w:rsidRPr="000E3918">
        <w:rPr>
          <w:rFonts w:cs="Arial"/>
          <w:b/>
          <w:bCs/>
          <w:sz w:val="18"/>
          <w:szCs w:val="18"/>
        </w:rPr>
        <w:t>CLÁUSULA PRIMEIRA - Do Objeto</w:t>
      </w:r>
    </w:p>
    <w:p w:rsidR="002D0D35" w:rsidRPr="000E3918" w:rsidRDefault="002D0D35" w:rsidP="002D0D35">
      <w:pPr>
        <w:pStyle w:val="Corpodetexto"/>
        <w:spacing w:line="240" w:lineRule="auto"/>
        <w:ind w:left="0" w:right="-96"/>
        <w:rPr>
          <w:rFonts w:cs="Arial"/>
          <w:sz w:val="18"/>
          <w:szCs w:val="18"/>
        </w:rPr>
      </w:pPr>
    </w:p>
    <w:p w:rsidR="002D0D35" w:rsidRPr="000E3918" w:rsidRDefault="002D0D35" w:rsidP="002D0D35">
      <w:pPr>
        <w:pStyle w:val="Corpodetexto"/>
        <w:spacing w:line="240" w:lineRule="auto"/>
        <w:ind w:left="0" w:right="-96" w:firstLine="1418"/>
        <w:rPr>
          <w:rFonts w:cs="Arial"/>
          <w:sz w:val="18"/>
          <w:szCs w:val="18"/>
        </w:rPr>
      </w:pPr>
      <w:r w:rsidRPr="000E3918">
        <w:rPr>
          <w:rFonts w:cs="Arial"/>
          <w:sz w:val="18"/>
          <w:szCs w:val="18"/>
        </w:rPr>
        <w:t xml:space="preserve">Acordam a </w:t>
      </w:r>
      <w:r>
        <w:rPr>
          <w:rFonts w:cs="Arial"/>
          <w:b/>
          <w:bCs/>
          <w:sz w:val="18"/>
          <w:szCs w:val="18"/>
        </w:rPr>
        <w:t xml:space="preserve">TERRACAP </w:t>
      </w:r>
      <w:r w:rsidRPr="000E3918">
        <w:rPr>
          <w:rFonts w:cs="Arial"/>
          <w:sz w:val="18"/>
          <w:szCs w:val="18"/>
        </w:rPr>
        <w:t xml:space="preserve">e a </w:t>
      </w:r>
      <w:r w:rsidRPr="000E3918">
        <w:rPr>
          <w:rFonts w:cs="Arial"/>
          <w:b/>
          <w:sz w:val="18"/>
          <w:szCs w:val="18"/>
        </w:rPr>
        <w:t xml:space="preserve">[NOME DA INTERESSADA] </w:t>
      </w:r>
      <w:r w:rsidRPr="000E3918">
        <w:rPr>
          <w:rFonts w:cs="Arial"/>
          <w:sz w:val="18"/>
          <w:szCs w:val="18"/>
        </w:rPr>
        <w:t xml:space="preserve">por via deste instrumento, distratar, como de fato distratado fica, para todos os fins de direito, o </w:t>
      </w:r>
      <w:r w:rsidRPr="000E3918">
        <w:rPr>
          <w:rFonts w:cs="Arial"/>
          <w:b/>
          <w:bCs/>
          <w:sz w:val="18"/>
          <w:szCs w:val="18"/>
        </w:rPr>
        <w:t>CONVÊNIO Nº [NÚMERO DO CONVÊNIO], DATADO DE [DATA DE ASSINATURA DO CONVÊNIO]</w:t>
      </w:r>
      <w:r w:rsidRPr="000E3918">
        <w:rPr>
          <w:rFonts w:cs="Arial"/>
          <w:sz w:val="18"/>
          <w:szCs w:val="18"/>
        </w:rPr>
        <w:t xml:space="preserve">, cujo objeto é </w:t>
      </w:r>
      <w:r w:rsidRPr="000E3918">
        <w:rPr>
          <w:rFonts w:cs="Arial"/>
          <w:b/>
          <w:sz w:val="18"/>
          <w:szCs w:val="18"/>
        </w:rPr>
        <w:t>[OBJETO DO CONVÊNIO]</w:t>
      </w:r>
      <w:r w:rsidRPr="000E3918">
        <w:rPr>
          <w:rFonts w:cs="Arial"/>
          <w:sz w:val="18"/>
          <w:szCs w:val="18"/>
        </w:rPr>
        <w:t xml:space="preserve">. </w:t>
      </w:r>
    </w:p>
    <w:p w:rsidR="002D0D35" w:rsidRPr="000E3918" w:rsidRDefault="002D0D35" w:rsidP="002D0D35">
      <w:pPr>
        <w:ind w:right="-96"/>
        <w:jc w:val="both"/>
        <w:rPr>
          <w:rFonts w:cs="Arial"/>
          <w:sz w:val="18"/>
          <w:szCs w:val="18"/>
        </w:rPr>
      </w:pPr>
    </w:p>
    <w:p w:rsidR="002D0D35" w:rsidRPr="000E3918" w:rsidRDefault="002D0D35" w:rsidP="002D0D35">
      <w:pPr>
        <w:ind w:right="-96"/>
        <w:jc w:val="both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ind w:right="-96" w:firstLine="1418"/>
        <w:jc w:val="both"/>
        <w:rPr>
          <w:rFonts w:cs="Arial"/>
          <w:b/>
          <w:bCs/>
          <w:sz w:val="18"/>
          <w:szCs w:val="18"/>
        </w:rPr>
      </w:pPr>
      <w:r w:rsidRPr="000E3918">
        <w:rPr>
          <w:rFonts w:cs="Arial"/>
          <w:b/>
          <w:bCs/>
          <w:sz w:val="18"/>
          <w:szCs w:val="18"/>
        </w:rPr>
        <w:t xml:space="preserve">CLÁUSULA SEGUNDA – Do Distrato </w:t>
      </w:r>
    </w:p>
    <w:p w:rsidR="002D0D35" w:rsidRPr="000E3918" w:rsidRDefault="002D0D35" w:rsidP="002D0D35">
      <w:pPr>
        <w:tabs>
          <w:tab w:val="right" w:pos="8789"/>
        </w:tabs>
        <w:ind w:right="28"/>
        <w:jc w:val="both"/>
        <w:rPr>
          <w:rFonts w:cs="Arial"/>
          <w:sz w:val="18"/>
          <w:szCs w:val="18"/>
        </w:rPr>
      </w:pPr>
    </w:p>
    <w:p w:rsidR="002D0D35" w:rsidRPr="000E3918" w:rsidRDefault="002D0D35" w:rsidP="002D0D35">
      <w:pPr>
        <w:tabs>
          <w:tab w:val="right" w:pos="8789"/>
        </w:tabs>
        <w:ind w:right="28" w:firstLine="1418"/>
        <w:jc w:val="both"/>
        <w:rPr>
          <w:rFonts w:cs="Arial"/>
          <w:sz w:val="18"/>
          <w:szCs w:val="18"/>
        </w:rPr>
      </w:pPr>
      <w:r w:rsidRPr="000E3918">
        <w:rPr>
          <w:rFonts w:cs="Arial"/>
          <w:sz w:val="18"/>
          <w:szCs w:val="18"/>
        </w:rPr>
        <w:t xml:space="preserve">A </w:t>
      </w:r>
      <w:r>
        <w:rPr>
          <w:rFonts w:cs="Arial"/>
          <w:b/>
          <w:bCs/>
          <w:sz w:val="18"/>
          <w:szCs w:val="18"/>
        </w:rPr>
        <w:t xml:space="preserve">TERRACAP </w:t>
      </w:r>
      <w:r w:rsidRPr="000E3918">
        <w:rPr>
          <w:rFonts w:cs="Arial"/>
          <w:sz w:val="18"/>
          <w:szCs w:val="18"/>
        </w:rPr>
        <w:t xml:space="preserve">e o </w:t>
      </w:r>
      <w:r w:rsidRPr="000E3918">
        <w:rPr>
          <w:rFonts w:cs="Arial"/>
          <w:b/>
          <w:sz w:val="18"/>
          <w:szCs w:val="18"/>
        </w:rPr>
        <w:t>[NOME DO INTERESSADO]</w:t>
      </w:r>
      <w:r w:rsidRPr="000E3918">
        <w:rPr>
          <w:rFonts w:cs="Arial"/>
          <w:sz w:val="18"/>
          <w:szCs w:val="18"/>
        </w:rPr>
        <w:t xml:space="preserve">, por força do presente instrumento, a partir desta data, dão mútua, geral e irrevogável quitação e expressamente renunciam a qualquer direito ou obrigação que porventura tenham ou possam vir a ter, reciprocamente, considerando findo e sem nenhum efeito jurídico a partir da presente data, o </w:t>
      </w:r>
      <w:r w:rsidRPr="000E3918">
        <w:rPr>
          <w:rFonts w:cs="Arial"/>
          <w:b/>
          <w:bCs/>
          <w:sz w:val="18"/>
          <w:szCs w:val="18"/>
        </w:rPr>
        <w:t>CONVÊNIO Nº [NÚMERO DO CONVÊNIO], DATADO DE [DATA DE ASSINATURA DO CONVÊNIO]</w:t>
      </w:r>
      <w:r w:rsidRPr="000E3918">
        <w:rPr>
          <w:rFonts w:cs="Arial"/>
          <w:sz w:val="18"/>
          <w:szCs w:val="18"/>
        </w:rPr>
        <w:t>, ora distratado, para todos os fins de direito.</w:t>
      </w:r>
    </w:p>
    <w:p w:rsidR="002D0D35" w:rsidRPr="000E3918" w:rsidRDefault="002D0D35" w:rsidP="002D0D35">
      <w:pPr>
        <w:ind w:right="-96" w:firstLine="1418"/>
        <w:jc w:val="both"/>
        <w:rPr>
          <w:rFonts w:cs="Arial"/>
          <w:sz w:val="18"/>
          <w:szCs w:val="18"/>
        </w:rPr>
      </w:pPr>
    </w:p>
    <w:p w:rsidR="002D0D35" w:rsidRPr="000E3918" w:rsidRDefault="002D0D35" w:rsidP="002D0D35">
      <w:pPr>
        <w:ind w:right="-96" w:firstLine="1418"/>
        <w:jc w:val="both"/>
        <w:rPr>
          <w:rFonts w:cs="Arial"/>
          <w:b/>
          <w:bCs/>
          <w:sz w:val="18"/>
          <w:szCs w:val="18"/>
        </w:rPr>
      </w:pPr>
      <w:r w:rsidRPr="000E3918">
        <w:rPr>
          <w:rFonts w:cs="Arial"/>
          <w:b/>
          <w:bCs/>
          <w:sz w:val="18"/>
          <w:szCs w:val="18"/>
        </w:rPr>
        <w:t>CLÁUSULA TERCEIRA – Da Publicação</w:t>
      </w:r>
    </w:p>
    <w:p w:rsidR="002D0D35" w:rsidRPr="000E3918" w:rsidRDefault="002D0D35" w:rsidP="002D0D35">
      <w:pPr>
        <w:ind w:right="-62"/>
        <w:jc w:val="both"/>
        <w:rPr>
          <w:rFonts w:cs="Arial"/>
          <w:sz w:val="18"/>
          <w:szCs w:val="18"/>
        </w:rPr>
      </w:pPr>
    </w:p>
    <w:p w:rsidR="002D0D35" w:rsidRPr="000E3918" w:rsidRDefault="002D0D35" w:rsidP="002D0D35">
      <w:pPr>
        <w:ind w:right="-62" w:firstLine="1418"/>
        <w:jc w:val="both"/>
        <w:rPr>
          <w:rFonts w:cs="Arial"/>
          <w:b/>
          <w:sz w:val="18"/>
          <w:szCs w:val="18"/>
        </w:rPr>
      </w:pPr>
      <w:r w:rsidRPr="000E3918">
        <w:rPr>
          <w:rFonts w:cs="Arial"/>
          <w:sz w:val="18"/>
          <w:szCs w:val="18"/>
        </w:rPr>
        <w:t xml:space="preserve">O presente TERMO será publicado no Diário Oficial do Distrito Federal, sob a responsabilidade da </w:t>
      </w:r>
      <w:r>
        <w:rPr>
          <w:rFonts w:cs="Arial"/>
          <w:sz w:val="18"/>
          <w:szCs w:val="18"/>
        </w:rPr>
        <w:t>TERRACAP</w:t>
      </w:r>
      <w:r w:rsidRPr="000E3918">
        <w:rPr>
          <w:rFonts w:cs="Arial"/>
          <w:sz w:val="18"/>
          <w:szCs w:val="18"/>
        </w:rPr>
        <w:t>.</w:t>
      </w:r>
    </w:p>
    <w:p w:rsidR="002D0D35" w:rsidRPr="000E3918" w:rsidRDefault="002D0D35" w:rsidP="002D0D35">
      <w:pPr>
        <w:pStyle w:val="Recuodecorpodetexto"/>
        <w:ind w:left="0"/>
        <w:rPr>
          <w:rFonts w:cs="Arial"/>
          <w:bCs/>
          <w:sz w:val="18"/>
          <w:szCs w:val="18"/>
        </w:rPr>
      </w:pPr>
    </w:p>
    <w:p w:rsidR="002D0D35" w:rsidRPr="000E3918" w:rsidRDefault="002D0D35" w:rsidP="002D0D35">
      <w:pPr>
        <w:ind w:right="-96" w:firstLine="1418"/>
        <w:jc w:val="both"/>
        <w:rPr>
          <w:rFonts w:cs="Arial"/>
          <w:b/>
          <w:bCs/>
          <w:sz w:val="18"/>
          <w:szCs w:val="18"/>
        </w:rPr>
      </w:pPr>
      <w:r w:rsidRPr="000E3918">
        <w:rPr>
          <w:rFonts w:cs="Arial"/>
          <w:b/>
          <w:bCs/>
          <w:sz w:val="18"/>
          <w:szCs w:val="18"/>
        </w:rPr>
        <w:t>CLÁUSULA QUARTA – Do Foro</w:t>
      </w:r>
    </w:p>
    <w:p w:rsidR="002D0D35" w:rsidRPr="000E3918" w:rsidRDefault="002D0D35" w:rsidP="002D0D35">
      <w:pPr>
        <w:ind w:right="-62"/>
        <w:jc w:val="both"/>
        <w:rPr>
          <w:rFonts w:cs="Arial"/>
          <w:sz w:val="18"/>
          <w:szCs w:val="18"/>
        </w:rPr>
      </w:pPr>
    </w:p>
    <w:p w:rsidR="002D0D35" w:rsidRPr="000E3918" w:rsidRDefault="002D0D35" w:rsidP="002D0D35">
      <w:pPr>
        <w:pStyle w:val="Recuodecorpodetexto"/>
        <w:ind w:left="0" w:firstLine="1418"/>
        <w:jc w:val="both"/>
        <w:rPr>
          <w:rFonts w:cs="Arial"/>
          <w:sz w:val="18"/>
          <w:szCs w:val="18"/>
        </w:rPr>
      </w:pPr>
      <w:r w:rsidRPr="000E3918">
        <w:rPr>
          <w:rFonts w:cs="Arial"/>
          <w:sz w:val="18"/>
          <w:szCs w:val="18"/>
        </w:rPr>
        <w:t>É competente o foro de Brasília-DF para dirimir quaisquer dúvidas decorrentes da execução deste TERMO.</w:t>
      </w:r>
    </w:p>
    <w:p w:rsidR="002D0D35" w:rsidRPr="000E3918" w:rsidRDefault="002D0D35" w:rsidP="002D0D35">
      <w:pPr>
        <w:pStyle w:val="Estilo2"/>
        <w:rPr>
          <w:rFonts w:cs="Arial"/>
          <w:sz w:val="18"/>
          <w:szCs w:val="18"/>
        </w:rPr>
      </w:pPr>
    </w:p>
    <w:p w:rsidR="002D0D35" w:rsidRPr="000E3918" w:rsidRDefault="002D0D35" w:rsidP="002D0D35">
      <w:pPr>
        <w:ind w:right="-97" w:firstLine="2280"/>
        <w:jc w:val="both"/>
        <w:rPr>
          <w:rFonts w:cs="Arial"/>
          <w:sz w:val="18"/>
          <w:szCs w:val="18"/>
        </w:rPr>
      </w:pPr>
      <w:r w:rsidRPr="000E3918">
        <w:rPr>
          <w:rFonts w:cs="Arial"/>
          <w:sz w:val="18"/>
          <w:szCs w:val="18"/>
        </w:rPr>
        <w:t>E, por estarem assim justos e de acordo, assinam o presente em 03 (três) vias de igual teor, forma e data, na presença de 02 (duas) testemunhas abaixo nomeadas, que também assinam.</w:t>
      </w:r>
    </w:p>
    <w:p w:rsidR="002D0D35" w:rsidRPr="000E3918" w:rsidRDefault="002D0D35" w:rsidP="002D0D35">
      <w:pPr>
        <w:ind w:right="-97" w:firstLine="2280"/>
        <w:jc w:val="both"/>
        <w:rPr>
          <w:rFonts w:cs="Arial"/>
          <w:sz w:val="18"/>
          <w:szCs w:val="18"/>
        </w:rPr>
      </w:pPr>
    </w:p>
    <w:p w:rsidR="002D0D35" w:rsidRPr="000E3918" w:rsidRDefault="002D0D35" w:rsidP="002D0D35">
      <w:pPr>
        <w:pStyle w:val="TextosemFormatao"/>
        <w:tabs>
          <w:tab w:val="left" w:pos="9214"/>
        </w:tabs>
        <w:jc w:val="center"/>
        <w:rPr>
          <w:rFonts w:ascii="Arial" w:hAnsi="Arial" w:cs="Arial"/>
          <w:b/>
          <w:bCs/>
          <w:sz w:val="18"/>
          <w:szCs w:val="18"/>
        </w:rPr>
      </w:pPr>
    </w:p>
    <w:p w:rsidR="002D0D35" w:rsidRPr="000E3918" w:rsidRDefault="002D0D35" w:rsidP="002D0D35">
      <w:pPr>
        <w:spacing w:after="120"/>
        <w:ind w:right="-62"/>
        <w:jc w:val="center"/>
        <w:rPr>
          <w:rFonts w:cs="Arial"/>
          <w:sz w:val="18"/>
          <w:szCs w:val="18"/>
        </w:rPr>
      </w:pPr>
      <w:r w:rsidRPr="000E3918">
        <w:rPr>
          <w:rFonts w:cs="Arial"/>
          <w:b/>
          <w:sz w:val="18"/>
          <w:szCs w:val="18"/>
        </w:rPr>
        <w:t>Brasília-DF, [</w:t>
      </w:r>
      <w:r w:rsidRPr="000E3918">
        <w:rPr>
          <w:rFonts w:cs="Arial"/>
          <w:b/>
          <w:caps/>
          <w:sz w:val="18"/>
          <w:szCs w:val="18"/>
        </w:rPr>
        <w:t>dia</w:t>
      </w:r>
      <w:r w:rsidRPr="000E3918">
        <w:rPr>
          <w:rFonts w:cs="Arial"/>
          <w:b/>
          <w:sz w:val="18"/>
          <w:szCs w:val="18"/>
        </w:rPr>
        <w:t>] de [</w:t>
      </w:r>
      <w:r w:rsidRPr="000E3918">
        <w:rPr>
          <w:rFonts w:cs="Arial"/>
          <w:b/>
          <w:caps/>
          <w:sz w:val="18"/>
          <w:szCs w:val="18"/>
        </w:rPr>
        <w:t>mês</w:t>
      </w:r>
      <w:r w:rsidRPr="000E3918">
        <w:rPr>
          <w:rFonts w:cs="Arial"/>
          <w:b/>
          <w:sz w:val="18"/>
          <w:szCs w:val="18"/>
        </w:rPr>
        <w:t>] de [</w:t>
      </w:r>
      <w:r w:rsidRPr="000E3918">
        <w:rPr>
          <w:rFonts w:cs="Arial"/>
          <w:b/>
          <w:caps/>
          <w:sz w:val="18"/>
          <w:szCs w:val="18"/>
        </w:rPr>
        <w:t>ano</w:t>
      </w:r>
      <w:r w:rsidRPr="000E3918">
        <w:rPr>
          <w:rFonts w:cs="Arial"/>
          <w:b/>
          <w:sz w:val="18"/>
          <w:szCs w:val="18"/>
        </w:rPr>
        <w:t>]</w:t>
      </w:r>
      <w:r w:rsidRPr="000E3918">
        <w:rPr>
          <w:rFonts w:cs="Arial"/>
          <w:sz w:val="18"/>
          <w:szCs w:val="18"/>
        </w:rPr>
        <w:t>.</w:t>
      </w:r>
    </w:p>
    <w:p w:rsidR="002D0D35" w:rsidRPr="000E3918" w:rsidRDefault="002D0D35" w:rsidP="002D0D35">
      <w:pPr>
        <w:spacing w:after="120"/>
        <w:ind w:right="-62"/>
        <w:jc w:val="both"/>
        <w:rPr>
          <w:rFonts w:cs="Arial"/>
          <w:b/>
          <w:bCs/>
          <w:sz w:val="18"/>
          <w:szCs w:val="18"/>
        </w:rPr>
      </w:pPr>
      <w:r w:rsidRPr="000E3918">
        <w:rPr>
          <w:rFonts w:cs="Arial"/>
          <w:b/>
          <w:bCs/>
          <w:sz w:val="18"/>
          <w:szCs w:val="18"/>
        </w:rPr>
        <w:t xml:space="preserve">P/ </w:t>
      </w:r>
      <w:r>
        <w:rPr>
          <w:rFonts w:cs="Arial"/>
          <w:b/>
          <w:bCs/>
          <w:sz w:val="18"/>
          <w:szCs w:val="18"/>
        </w:rPr>
        <w:t>TERRACAP</w:t>
      </w:r>
      <w:r w:rsidRPr="000E3918">
        <w:rPr>
          <w:rFonts w:cs="Arial"/>
          <w:b/>
          <w:bCs/>
          <w:sz w:val="18"/>
          <w:szCs w:val="18"/>
        </w:rPr>
        <w:t>:</w:t>
      </w:r>
    </w:p>
    <w:p w:rsidR="002D0D35" w:rsidRPr="000E3918" w:rsidRDefault="002D0D35" w:rsidP="002D0D35">
      <w:pPr>
        <w:spacing w:after="120"/>
        <w:ind w:right="-62"/>
        <w:jc w:val="both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pStyle w:val="TextosemFormatao"/>
        <w:jc w:val="center"/>
        <w:rPr>
          <w:rFonts w:ascii="Arial" w:hAnsi="Arial" w:cs="Arial"/>
          <w:b/>
          <w:bCs/>
          <w:sz w:val="18"/>
          <w:szCs w:val="18"/>
        </w:rPr>
      </w:pPr>
    </w:p>
    <w:p w:rsidR="002D0D35" w:rsidRPr="000E3918" w:rsidRDefault="002D0D35" w:rsidP="002D0D35">
      <w:pPr>
        <w:pStyle w:val="TextosemFormatao"/>
        <w:jc w:val="center"/>
        <w:rPr>
          <w:rFonts w:ascii="Arial" w:hAnsi="Arial" w:cs="Arial"/>
          <w:b/>
          <w:bCs/>
          <w:sz w:val="18"/>
          <w:szCs w:val="18"/>
        </w:rPr>
      </w:pPr>
      <w:r w:rsidRPr="000E3918">
        <w:rPr>
          <w:rFonts w:ascii="Arial" w:hAnsi="Arial" w:cs="Arial"/>
          <w:b/>
          <w:bCs/>
          <w:sz w:val="18"/>
          <w:szCs w:val="18"/>
        </w:rPr>
        <w:t>[NOME DO PRESIDENTE]</w:t>
      </w:r>
    </w:p>
    <w:p w:rsidR="002D0D35" w:rsidRPr="000E3918" w:rsidRDefault="002D0D35" w:rsidP="002D0D35">
      <w:pPr>
        <w:pStyle w:val="TextosemFormatao"/>
        <w:jc w:val="center"/>
        <w:rPr>
          <w:rFonts w:ascii="Arial" w:hAnsi="Arial" w:cs="Arial"/>
          <w:b/>
          <w:bCs/>
          <w:sz w:val="18"/>
          <w:szCs w:val="18"/>
        </w:rPr>
      </w:pPr>
      <w:r w:rsidRPr="000E3918">
        <w:rPr>
          <w:rFonts w:ascii="Arial" w:hAnsi="Arial" w:cs="Arial"/>
          <w:b/>
          <w:bCs/>
          <w:sz w:val="18"/>
          <w:szCs w:val="18"/>
        </w:rPr>
        <w:t>Presidente</w:t>
      </w:r>
    </w:p>
    <w:p w:rsidR="002D0D35" w:rsidRPr="000E3918" w:rsidRDefault="002D0D35" w:rsidP="002D0D35">
      <w:pPr>
        <w:ind w:right="46"/>
        <w:rPr>
          <w:rFonts w:cs="Arial"/>
          <w:b/>
          <w:sz w:val="18"/>
          <w:szCs w:val="18"/>
        </w:rPr>
      </w:pPr>
    </w:p>
    <w:p w:rsidR="002D0D35" w:rsidRPr="000E3918" w:rsidRDefault="002D0D35" w:rsidP="002D0D35">
      <w:pPr>
        <w:ind w:right="46"/>
        <w:rPr>
          <w:rFonts w:cs="Arial"/>
          <w:b/>
          <w:sz w:val="18"/>
          <w:szCs w:val="18"/>
        </w:rPr>
      </w:pPr>
    </w:p>
    <w:p w:rsidR="002D0D35" w:rsidRPr="000E3918" w:rsidRDefault="002D0D35" w:rsidP="002D0D35">
      <w:pPr>
        <w:ind w:right="46"/>
        <w:rPr>
          <w:rFonts w:cs="Arial"/>
          <w:b/>
          <w:sz w:val="18"/>
          <w:szCs w:val="18"/>
        </w:rPr>
      </w:pPr>
    </w:p>
    <w:p w:rsidR="002D0D35" w:rsidRPr="000E3918" w:rsidRDefault="002D0D35" w:rsidP="002D0D35">
      <w:pPr>
        <w:pStyle w:val="TextosemFormatao"/>
        <w:jc w:val="center"/>
        <w:rPr>
          <w:rFonts w:ascii="Arial" w:hAnsi="Arial" w:cs="Arial"/>
          <w:b/>
          <w:bCs/>
          <w:sz w:val="18"/>
          <w:szCs w:val="18"/>
        </w:rPr>
      </w:pPr>
      <w:r w:rsidRPr="000E3918">
        <w:rPr>
          <w:rFonts w:ascii="Arial" w:hAnsi="Arial" w:cs="Arial"/>
          <w:b/>
          <w:bCs/>
          <w:sz w:val="18"/>
          <w:szCs w:val="18"/>
        </w:rPr>
        <w:t>[NOME DO DIRETOR]</w:t>
      </w:r>
    </w:p>
    <w:p w:rsidR="002D0D35" w:rsidRPr="000E3918" w:rsidRDefault="002D0D35" w:rsidP="002D0D35">
      <w:pPr>
        <w:pStyle w:val="TextosemFormatao"/>
        <w:jc w:val="center"/>
        <w:rPr>
          <w:rFonts w:ascii="Arial" w:hAnsi="Arial" w:cs="Arial"/>
          <w:b/>
          <w:bCs/>
          <w:sz w:val="18"/>
          <w:szCs w:val="18"/>
        </w:rPr>
      </w:pPr>
      <w:r w:rsidRPr="000E3918">
        <w:rPr>
          <w:rFonts w:ascii="Arial" w:hAnsi="Arial" w:cs="Arial"/>
          <w:b/>
          <w:bCs/>
          <w:sz w:val="18"/>
          <w:szCs w:val="18"/>
        </w:rPr>
        <w:t>[CARGO/FUNÇÃO DO DIRETOR]</w:t>
      </w:r>
    </w:p>
    <w:p w:rsidR="002D0D35" w:rsidRPr="000E3918" w:rsidRDefault="002D0D35" w:rsidP="002D0D35">
      <w:pPr>
        <w:ind w:right="46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ind w:right="46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ind w:right="46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ind w:right="46"/>
        <w:jc w:val="center"/>
        <w:rPr>
          <w:rFonts w:cs="Arial"/>
          <w:b/>
          <w:sz w:val="18"/>
          <w:szCs w:val="18"/>
        </w:rPr>
      </w:pPr>
      <w:r w:rsidRPr="000E3918">
        <w:rPr>
          <w:rFonts w:cs="Arial"/>
          <w:b/>
          <w:sz w:val="18"/>
          <w:szCs w:val="18"/>
        </w:rPr>
        <w:t xml:space="preserve">[NOME DO CHEFE DA PROJU] </w:t>
      </w:r>
    </w:p>
    <w:p w:rsidR="002D0D35" w:rsidRPr="000E3918" w:rsidRDefault="002D0D35" w:rsidP="002D0D35">
      <w:pPr>
        <w:ind w:right="46"/>
        <w:jc w:val="center"/>
        <w:rPr>
          <w:rFonts w:cs="Arial"/>
          <w:b/>
          <w:sz w:val="18"/>
          <w:szCs w:val="18"/>
        </w:rPr>
      </w:pPr>
      <w:r w:rsidRPr="000E3918">
        <w:rPr>
          <w:rFonts w:cs="Arial"/>
          <w:b/>
          <w:sz w:val="18"/>
          <w:szCs w:val="18"/>
        </w:rPr>
        <w:t>Chefe da Procuradoria Jurídica</w:t>
      </w:r>
    </w:p>
    <w:p w:rsidR="002D0D35" w:rsidRPr="000E3918" w:rsidRDefault="002D0D35" w:rsidP="002D0D35">
      <w:pPr>
        <w:ind w:right="46"/>
        <w:jc w:val="center"/>
        <w:rPr>
          <w:rFonts w:cs="Arial"/>
          <w:b/>
          <w:sz w:val="18"/>
          <w:szCs w:val="18"/>
        </w:rPr>
      </w:pPr>
    </w:p>
    <w:p w:rsidR="002D0D35" w:rsidRPr="000E3918" w:rsidRDefault="002D0D35" w:rsidP="002D0D35">
      <w:pPr>
        <w:spacing w:after="120"/>
        <w:ind w:right="-62"/>
        <w:jc w:val="both"/>
        <w:rPr>
          <w:rFonts w:cs="Arial"/>
          <w:b/>
          <w:bCs/>
          <w:sz w:val="18"/>
          <w:szCs w:val="18"/>
        </w:rPr>
      </w:pPr>
      <w:r w:rsidRPr="000E3918">
        <w:rPr>
          <w:rFonts w:cs="Arial"/>
          <w:b/>
          <w:bCs/>
          <w:sz w:val="18"/>
          <w:szCs w:val="18"/>
        </w:rPr>
        <w:t>P/ [NOME DO INTERESSADO]:</w:t>
      </w:r>
    </w:p>
    <w:p w:rsidR="002D0D35" w:rsidRPr="000E3918" w:rsidRDefault="002D0D35" w:rsidP="002D0D35">
      <w:pPr>
        <w:pStyle w:val="Corpodetexto"/>
        <w:tabs>
          <w:tab w:val="left" w:pos="900"/>
        </w:tabs>
        <w:ind w:left="-70" w:hanging="28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pStyle w:val="Corpodetexto"/>
        <w:spacing w:line="240" w:lineRule="auto"/>
        <w:jc w:val="center"/>
        <w:rPr>
          <w:rFonts w:cs="Arial"/>
          <w:b/>
          <w:sz w:val="18"/>
          <w:szCs w:val="18"/>
        </w:rPr>
      </w:pPr>
    </w:p>
    <w:p w:rsidR="002D0D35" w:rsidRPr="000E3918" w:rsidRDefault="002D0D35" w:rsidP="002D0D35">
      <w:pPr>
        <w:pStyle w:val="Corpodetexto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ind w:right="46"/>
        <w:rPr>
          <w:rFonts w:cs="Arial"/>
          <w:b/>
          <w:bCs/>
          <w:sz w:val="18"/>
          <w:szCs w:val="18"/>
        </w:rPr>
      </w:pPr>
      <w:r w:rsidRPr="000E3918">
        <w:rPr>
          <w:rFonts w:cs="Arial"/>
          <w:b/>
          <w:bCs/>
          <w:sz w:val="18"/>
          <w:szCs w:val="18"/>
        </w:rPr>
        <w:t>TESTEMUNHAS:</w:t>
      </w:r>
    </w:p>
    <w:p w:rsidR="002D0D35" w:rsidRPr="000E3918" w:rsidRDefault="002D0D35" w:rsidP="002D0D35">
      <w:pPr>
        <w:ind w:right="46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ind w:right="46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ind w:right="46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jc w:val="both"/>
        <w:rPr>
          <w:rFonts w:cs="Arial"/>
          <w:b/>
          <w:sz w:val="18"/>
          <w:szCs w:val="18"/>
        </w:rPr>
      </w:pPr>
      <w:r w:rsidRPr="000E3918">
        <w:rPr>
          <w:rFonts w:cs="Arial"/>
          <w:b/>
          <w:bCs/>
          <w:sz w:val="18"/>
          <w:szCs w:val="18"/>
        </w:rPr>
        <w:t>1.  [NOME TESTEMUNHA 01]</w:t>
      </w:r>
    </w:p>
    <w:p w:rsidR="002D0D35" w:rsidRPr="000E3918" w:rsidRDefault="002D0D35" w:rsidP="002D0D35">
      <w:pPr>
        <w:jc w:val="both"/>
        <w:rPr>
          <w:rFonts w:cs="Arial"/>
          <w:b/>
          <w:sz w:val="18"/>
          <w:szCs w:val="18"/>
        </w:rPr>
      </w:pPr>
    </w:p>
    <w:p w:rsidR="002D0D35" w:rsidRPr="000E3918" w:rsidRDefault="002D0D35" w:rsidP="002D0D35">
      <w:pPr>
        <w:jc w:val="both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jc w:val="both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jc w:val="both"/>
        <w:rPr>
          <w:rFonts w:cs="Arial"/>
          <w:b/>
          <w:bCs/>
          <w:sz w:val="18"/>
          <w:szCs w:val="18"/>
        </w:rPr>
      </w:pPr>
      <w:r w:rsidRPr="000E3918">
        <w:rPr>
          <w:rFonts w:cs="Arial"/>
          <w:b/>
          <w:bCs/>
          <w:sz w:val="18"/>
          <w:szCs w:val="18"/>
        </w:rPr>
        <w:t>2. [NOME TESTEMUNHA 02]</w:t>
      </w:r>
    </w:p>
    <w:p w:rsidR="002D0D35" w:rsidRPr="000E3918" w:rsidRDefault="002D0D35" w:rsidP="002D0D35">
      <w:pPr>
        <w:pStyle w:val="Estilo2"/>
        <w:ind w:left="1276"/>
        <w:rPr>
          <w:rFonts w:cs="Arial"/>
          <w:sz w:val="18"/>
          <w:szCs w:val="18"/>
        </w:rPr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61" w:name="_Toc301796548"/>
      <w:bookmarkStart w:id="62" w:name="_Toc332286873"/>
      <w:r w:rsidRPr="000E3918">
        <w:t>Modelo de extrato de distrato para publicação no DODF</w:t>
      </w:r>
      <w:bookmarkEnd w:id="61"/>
      <w:bookmarkEnd w:id="62"/>
    </w:p>
    <w:p w:rsidR="002D0D35" w:rsidRPr="000E3918" w:rsidRDefault="002D0D35" w:rsidP="002D0D35">
      <w:pPr>
        <w:jc w:val="center"/>
      </w:pPr>
    </w:p>
    <w:p w:rsidR="002D0D35" w:rsidRPr="000E3918" w:rsidRDefault="002D0D35" w:rsidP="002D0D35">
      <w:pPr>
        <w:pStyle w:val="Estilo1"/>
        <w:ind w:left="1276" w:right="94"/>
        <w:jc w:val="center"/>
        <w:rPr>
          <w:b w:val="0"/>
          <w:bCs/>
          <w:i w:val="0"/>
          <w:sz w:val="18"/>
          <w:szCs w:val="18"/>
        </w:rPr>
      </w:pPr>
      <w:r w:rsidRPr="000E3918">
        <w:rPr>
          <w:b w:val="0"/>
          <w:i w:val="0"/>
          <w:sz w:val="18"/>
          <w:szCs w:val="18"/>
        </w:rPr>
        <w:t>SECRETARIA DE ESTADO DE DESENV. URBANO e HABITAÇÃO – SEDHAB</w:t>
      </w:r>
    </w:p>
    <w:p w:rsidR="002D0D35" w:rsidRPr="000E3918" w:rsidRDefault="002D0D35" w:rsidP="002D0D35">
      <w:pPr>
        <w:pStyle w:val="Estilo1"/>
        <w:ind w:left="1276" w:right="94"/>
        <w:jc w:val="center"/>
        <w:rPr>
          <w:b w:val="0"/>
          <w:bCs/>
          <w:i w:val="0"/>
          <w:sz w:val="18"/>
          <w:szCs w:val="18"/>
        </w:rPr>
      </w:pPr>
      <w:r w:rsidRPr="000E3918">
        <w:rPr>
          <w:b w:val="0"/>
          <w:bCs/>
          <w:i w:val="0"/>
          <w:sz w:val="18"/>
          <w:szCs w:val="18"/>
        </w:rPr>
        <w:t xml:space="preserve">COMPANHIA IMOBILIÁRIA DE BRASÍLIA – </w:t>
      </w:r>
      <w:r>
        <w:rPr>
          <w:b w:val="0"/>
          <w:bCs/>
          <w:i w:val="0"/>
          <w:sz w:val="18"/>
          <w:szCs w:val="18"/>
        </w:rPr>
        <w:t>TERRACAP</w:t>
      </w:r>
    </w:p>
    <w:p w:rsidR="002D0D35" w:rsidRPr="000E3918" w:rsidRDefault="002D0D35" w:rsidP="002D0D35">
      <w:pPr>
        <w:pStyle w:val="Estilo1"/>
        <w:ind w:left="1276" w:right="94"/>
        <w:jc w:val="center"/>
        <w:rPr>
          <w:b w:val="0"/>
          <w:bCs/>
          <w:i w:val="0"/>
          <w:sz w:val="18"/>
          <w:szCs w:val="18"/>
        </w:rPr>
      </w:pPr>
      <w:r w:rsidRPr="000E3918">
        <w:rPr>
          <w:b w:val="0"/>
          <w:bCs/>
          <w:i w:val="0"/>
          <w:sz w:val="18"/>
          <w:szCs w:val="18"/>
        </w:rPr>
        <w:t>EXTRATO DE INSTRUMENTO CONTRATUAL</w:t>
      </w:r>
    </w:p>
    <w:p w:rsidR="002D0D35" w:rsidRPr="000E3918" w:rsidRDefault="002D0D35" w:rsidP="002D0D35">
      <w:pPr>
        <w:ind w:left="1276" w:right="94"/>
        <w:jc w:val="center"/>
        <w:rPr>
          <w:sz w:val="18"/>
          <w:szCs w:val="18"/>
        </w:rPr>
      </w:pPr>
    </w:p>
    <w:p w:rsidR="002D0D35" w:rsidRPr="000E3918" w:rsidRDefault="002D0D35" w:rsidP="002D0D35">
      <w:pPr>
        <w:tabs>
          <w:tab w:val="left" w:pos="8505"/>
        </w:tabs>
        <w:ind w:left="1276" w:right="94"/>
        <w:jc w:val="both"/>
        <w:rPr>
          <w:rFonts w:cs="Arial"/>
          <w:sz w:val="18"/>
          <w:szCs w:val="18"/>
        </w:rPr>
      </w:pPr>
      <w:r w:rsidRPr="000E3918">
        <w:rPr>
          <w:sz w:val="18"/>
          <w:szCs w:val="18"/>
        </w:rPr>
        <w:t xml:space="preserve">Nº DO PROCESSO </w:t>
      </w:r>
      <w:r w:rsidRPr="000E3918">
        <w:rPr>
          <w:b/>
          <w:sz w:val="18"/>
          <w:szCs w:val="18"/>
        </w:rPr>
        <w:t>[NÚMERO DO PROCESSO]</w:t>
      </w:r>
      <w:r w:rsidRPr="000E3918">
        <w:rPr>
          <w:sz w:val="18"/>
          <w:szCs w:val="18"/>
        </w:rPr>
        <w:t xml:space="preserve">; ESPÉCIE: Termo de Distrato nº </w:t>
      </w:r>
      <w:r w:rsidRPr="000E3918">
        <w:rPr>
          <w:b/>
          <w:sz w:val="18"/>
          <w:szCs w:val="18"/>
        </w:rPr>
        <w:t>[NÚMERO DO DISTRATO</w:t>
      </w:r>
      <w:proofErr w:type="gramStart"/>
      <w:r w:rsidRPr="000E3918">
        <w:rPr>
          <w:b/>
          <w:sz w:val="18"/>
          <w:szCs w:val="18"/>
        </w:rPr>
        <w:t>]</w:t>
      </w:r>
      <w:r w:rsidRPr="000E3918">
        <w:rPr>
          <w:sz w:val="18"/>
          <w:szCs w:val="18"/>
        </w:rPr>
        <w:t>;</w:t>
      </w:r>
      <w:proofErr w:type="gramEnd"/>
      <w:r w:rsidRPr="000E3918">
        <w:rPr>
          <w:sz w:val="18"/>
          <w:szCs w:val="18"/>
        </w:rPr>
        <w:t xml:space="preserve">DISTRATANTES: COMPANHIA IMOBILIÁRIA DE BRASÍLIA – </w:t>
      </w:r>
      <w:r>
        <w:rPr>
          <w:sz w:val="18"/>
          <w:szCs w:val="18"/>
        </w:rPr>
        <w:t>TERRACAP</w:t>
      </w:r>
      <w:r w:rsidRPr="000E3918">
        <w:rPr>
          <w:sz w:val="18"/>
          <w:szCs w:val="18"/>
        </w:rPr>
        <w:t xml:space="preserve"> e </w:t>
      </w:r>
      <w:r w:rsidRPr="000E3918">
        <w:rPr>
          <w:b/>
          <w:sz w:val="18"/>
          <w:szCs w:val="18"/>
        </w:rPr>
        <w:t>[NOME DA INTERESSADA]</w:t>
      </w:r>
      <w:r w:rsidRPr="000E3918">
        <w:rPr>
          <w:sz w:val="18"/>
          <w:szCs w:val="18"/>
        </w:rPr>
        <w:t xml:space="preserve">; OBJETO: </w:t>
      </w:r>
      <w:r w:rsidRPr="000E3918">
        <w:rPr>
          <w:b/>
          <w:sz w:val="18"/>
          <w:szCs w:val="18"/>
        </w:rPr>
        <w:t>[OBJETO DO DISTRATO]</w:t>
      </w:r>
      <w:r w:rsidRPr="000E3918">
        <w:rPr>
          <w:sz w:val="18"/>
          <w:szCs w:val="18"/>
        </w:rPr>
        <w:t xml:space="preserve">; VIGÊNCIA: </w:t>
      </w:r>
      <w:r w:rsidRPr="000E3918">
        <w:rPr>
          <w:b/>
          <w:sz w:val="18"/>
          <w:szCs w:val="18"/>
        </w:rPr>
        <w:t>[DATA INÍCIO DA VIGÊNCIA]</w:t>
      </w:r>
      <w:r w:rsidRPr="000E3918">
        <w:rPr>
          <w:sz w:val="18"/>
          <w:szCs w:val="18"/>
        </w:rPr>
        <w:t xml:space="preserve">; DESPESAS DE PUBLICAÇÃO: Correrão a expensas da </w:t>
      </w:r>
      <w:r>
        <w:rPr>
          <w:sz w:val="18"/>
          <w:szCs w:val="18"/>
        </w:rPr>
        <w:t>TERRACAP</w:t>
      </w:r>
      <w:r w:rsidRPr="000E3918">
        <w:rPr>
          <w:sz w:val="18"/>
          <w:szCs w:val="18"/>
        </w:rPr>
        <w:t xml:space="preserve">. DATA DE ASSINATURA: </w:t>
      </w:r>
      <w:r w:rsidRPr="000E3918">
        <w:rPr>
          <w:b/>
          <w:sz w:val="18"/>
          <w:szCs w:val="18"/>
        </w:rPr>
        <w:t>[DATA DA ASSINATURA DO DISTRATO]</w:t>
      </w:r>
      <w:r w:rsidRPr="000E3918">
        <w:rPr>
          <w:sz w:val="18"/>
          <w:szCs w:val="18"/>
        </w:rPr>
        <w:t>; P/</w:t>
      </w:r>
      <w:r>
        <w:rPr>
          <w:sz w:val="18"/>
          <w:szCs w:val="18"/>
        </w:rPr>
        <w:t>TERRACAP</w:t>
      </w:r>
      <w:r w:rsidRPr="000E3918">
        <w:rPr>
          <w:sz w:val="18"/>
          <w:szCs w:val="18"/>
        </w:rPr>
        <w:t xml:space="preserve">: </w:t>
      </w:r>
      <w:r w:rsidRPr="000E3918">
        <w:rPr>
          <w:b/>
          <w:sz w:val="18"/>
          <w:szCs w:val="18"/>
        </w:rPr>
        <w:t>[NOME(S) DO(S) RESPONSÁVEL CONTRANTE]</w:t>
      </w:r>
      <w:r w:rsidRPr="000E3918">
        <w:rPr>
          <w:sz w:val="18"/>
          <w:szCs w:val="18"/>
        </w:rPr>
        <w:t xml:space="preserve">; P/CONTRATADA: </w:t>
      </w:r>
      <w:r w:rsidRPr="000E3918">
        <w:rPr>
          <w:b/>
          <w:sz w:val="18"/>
          <w:szCs w:val="18"/>
        </w:rPr>
        <w:t>[NOME(S) DO(S) RESPONSÁVEL INTERESSADA]</w:t>
      </w:r>
      <w:r w:rsidRPr="000E3918">
        <w:rPr>
          <w:sz w:val="18"/>
          <w:szCs w:val="18"/>
        </w:rPr>
        <w:t xml:space="preserve">. TESTEMUNHAS: </w:t>
      </w:r>
      <w:r w:rsidRPr="000E3918">
        <w:rPr>
          <w:b/>
          <w:sz w:val="18"/>
          <w:szCs w:val="18"/>
        </w:rPr>
        <w:t xml:space="preserve">[NOME TESTEMUNHA </w:t>
      </w:r>
      <w:proofErr w:type="gramStart"/>
      <w:r w:rsidRPr="000E3918">
        <w:rPr>
          <w:b/>
          <w:sz w:val="18"/>
          <w:szCs w:val="18"/>
        </w:rPr>
        <w:t>1</w:t>
      </w:r>
      <w:proofErr w:type="gramEnd"/>
      <w:r w:rsidRPr="000E3918">
        <w:rPr>
          <w:b/>
          <w:sz w:val="18"/>
          <w:szCs w:val="18"/>
        </w:rPr>
        <w:t xml:space="preserve">] </w:t>
      </w:r>
      <w:r w:rsidRPr="000E3918">
        <w:rPr>
          <w:sz w:val="18"/>
          <w:szCs w:val="18"/>
        </w:rPr>
        <w:t xml:space="preserve">e </w:t>
      </w:r>
      <w:r w:rsidRPr="000E3918">
        <w:rPr>
          <w:b/>
          <w:sz w:val="18"/>
          <w:szCs w:val="18"/>
        </w:rPr>
        <w:t>[NOME TESTEMUNHA 2].</w:t>
      </w:r>
    </w:p>
    <w:p w:rsidR="002D0D35" w:rsidRPr="000E3918" w:rsidRDefault="002D0D35" w:rsidP="002D0D35">
      <w:pPr>
        <w:pStyle w:val="Estilo2"/>
        <w:ind w:left="1276"/>
        <w:rPr>
          <w:rFonts w:cs="Arial"/>
          <w:sz w:val="18"/>
          <w:szCs w:val="18"/>
        </w:rPr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63" w:name="_Toc332286874"/>
      <w:r w:rsidRPr="000E3918">
        <w:t>Modelo de extrato para ratificação da publicação do distrato</w:t>
      </w:r>
      <w:bookmarkEnd w:id="63"/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  <w:r w:rsidRPr="000E3918">
        <w:rPr>
          <w:sz w:val="20"/>
        </w:rPr>
        <w:t>Ao verificar que alguma informação foi publicada indevidamente no DODF, será possível ao usuário com permissão de acesso, realizar alteração no distrato para ajustar tal informação. Após realizar o ajuste, o sistema deve disponibilizar a opção para gerar o extrato de ratificação do distrato a partir do seguinte modelo:</w:t>
      </w:r>
    </w:p>
    <w:p w:rsidR="002D0D35" w:rsidRPr="000E3918" w:rsidRDefault="002D0D35" w:rsidP="002D0D35">
      <w:pPr>
        <w:pStyle w:val="Estilo2"/>
        <w:tabs>
          <w:tab w:val="left" w:pos="1985"/>
        </w:tabs>
        <w:ind w:left="1855"/>
        <w:jc w:val="both"/>
        <w:rPr>
          <w:sz w:val="18"/>
          <w:szCs w:val="18"/>
        </w:rPr>
      </w:pPr>
    </w:p>
    <w:p w:rsidR="002D0D35" w:rsidRPr="000E3918" w:rsidRDefault="002D0D35" w:rsidP="002D0D35">
      <w:pPr>
        <w:pStyle w:val="Estilo1"/>
        <w:ind w:left="1276" w:right="94"/>
        <w:jc w:val="center"/>
        <w:rPr>
          <w:b w:val="0"/>
          <w:i w:val="0"/>
          <w:sz w:val="18"/>
          <w:szCs w:val="18"/>
        </w:rPr>
      </w:pPr>
      <w:r w:rsidRPr="000E3918">
        <w:rPr>
          <w:b w:val="0"/>
          <w:bCs/>
          <w:i w:val="0"/>
          <w:sz w:val="18"/>
          <w:szCs w:val="18"/>
        </w:rPr>
        <w:t>SECRETARIA DE ESTADO DE DESENV. URBANO e HABITAÇÃO – SEDHAB</w:t>
      </w:r>
    </w:p>
    <w:p w:rsidR="002D0D35" w:rsidRPr="000E3918" w:rsidRDefault="002D0D35" w:rsidP="002D0D35">
      <w:pPr>
        <w:pStyle w:val="Estilo1"/>
        <w:ind w:left="1276" w:right="94"/>
        <w:jc w:val="center"/>
        <w:rPr>
          <w:b w:val="0"/>
          <w:i w:val="0"/>
          <w:sz w:val="18"/>
          <w:szCs w:val="18"/>
        </w:rPr>
      </w:pPr>
      <w:r w:rsidRPr="000E3918">
        <w:rPr>
          <w:b w:val="0"/>
          <w:i w:val="0"/>
          <w:sz w:val="18"/>
          <w:szCs w:val="18"/>
        </w:rPr>
        <w:t xml:space="preserve">COMPANHIA IMOBILIÁRIA DE BRASÍLIA – </w:t>
      </w:r>
      <w:r>
        <w:rPr>
          <w:b w:val="0"/>
          <w:i w:val="0"/>
          <w:sz w:val="18"/>
          <w:szCs w:val="18"/>
        </w:rPr>
        <w:t>TERRACAP</w:t>
      </w:r>
    </w:p>
    <w:p w:rsidR="002D0D35" w:rsidRPr="000E3918" w:rsidRDefault="002D0D35" w:rsidP="002D0D35">
      <w:pPr>
        <w:pStyle w:val="Estilo1"/>
        <w:ind w:left="1276" w:right="94"/>
        <w:jc w:val="center"/>
        <w:rPr>
          <w:b w:val="0"/>
          <w:i w:val="0"/>
          <w:sz w:val="18"/>
          <w:szCs w:val="18"/>
        </w:rPr>
      </w:pPr>
      <w:r w:rsidRPr="000E3918">
        <w:rPr>
          <w:b w:val="0"/>
          <w:i w:val="0"/>
          <w:sz w:val="18"/>
          <w:szCs w:val="18"/>
        </w:rPr>
        <w:t>EXTRATO DE INSTRUMENTO CONTRATUAL</w:t>
      </w:r>
    </w:p>
    <w:p w:rsidR="002D0D35" w:rsidRPr="000E3918" w:rsidRDefault="002D0D35" w:rsidP="002D0D35">
      <w:pPr>
        <w:pStyle w:val="Estilo1"/>
        <w:ind w:left="1276" w:right="94"/>
        <w:jc w:val="center"/>
        <w:rPr>
          <w:b w:val="0"/>
          <w:i w:val="0"/>
          <w:sz w:val="18"/>
          <w:szCs w:val="18"/>
        </w:rPr>
      </w:pPr>
      <w:proofErr w:type="gramStart"/>
      <w:r w:rsidRPr="000E3918">
        <w:rPr>
          <w:b w:val="0"/>
          <w:i w:val="0"/>
          <w:sz w:val="18"/>
          <w:szCs w:val="18"/>
        </w:rPr>
        <w:t>RE-RATIFICAÇÃO</w:t>
      </w:r>
      <w:proofErr w:type="gramEnd"/>
    </w:p>
    <w:p w:rsidR="002D0D35" w:rsidRPr="000E3918" w:rsidRDefault="002D0D35" w:rsidP="002D0D35">
      <w:pPr>
        <w:pStyle w:val="Estilo1"/>
        <w:ind w:left="1276" w:right="94"/>
        <w:jc w:val="center"/>
        <w:rPr>
          <w:b w:val="0"/>
          <w:i w:val="0"/>
          <w:sz w:val="18"/>
          <w:szCs w:val="18"/>
        </w:rPr>
      </w:pPr>
    </w:p>
    <w:p w:rsidR="002D0D35" w:rsidRPr="000E3918" w:rsidRDefault="002D0D35" w:rsidP="002D0D35">
      <w:pPr>
        <w:pStyle w:val="Estilo1"/>
        <w:ind w:left="1276" w:right="94"/>
        <w:jc w:val="both"/>
        <w:rPr>
          <w:b w:val="0"/>
          <w:i w:val="0"/>
          <w:sz w:val="18"/>
          <w:szCs w:val="18"/>
        </w:rPr>
      </w:pPr>
      <w:r w:rsidRPr="000E3918">
        <w:rPr>
          <w:b w:val="0"/>
          <w:i w:val="0"/>
          <w:sz w:val="18"/>
          <w:szCs w:val="18"/>
        </w:rPr>
        <w:t xml:space="preserve">ESPÉCIE: Retificar a publicação referente ao extrato do DISTRATO Nº </w:t>
      </w:r>
      <w:r w:rsidRPr="000E3918">
        <w:rPr>
          <w:i w:val="0"/>
          <w:sz w:val="18"/>
          <w:szCs w:val="18"/>
        </w:rPr>
        <w:t>[NÚMERO DO DISTRATO]</w:t>
      </w:r>
      <w:r w:rsidRPr="000E3918">
        <w:rPr>
          <w:b w:val="0"/>
          <w:i w:val="0"/>
          <w:sz w:val="18"/>
          <w:szCs w:val="18"/>
        </w:rPr>
        <w:t xml:space="preserve">, publicado no DODF nº </w:t>
      </w:r>
      <w:r w:rsidRPr="000E3918">
        <w:rPr>
          <w:i w:val="0"/>
          <w:sz w:val="18"/>
          <w:szCs w:val="18"/>
        </w:rPr>
        <w:t>[NÚMERO DE PUBLICAÇÃO NO DODF]</w:t>
      </w:r>
      <w:r w:rsidRPr="000E3918">
        <w:rPr>
          <w:b w:val="0"/>
          <w:i w:val="0"/>
          <w:sz w:val="18"/>
          <w:szCs w:val="18"/>
        </w:rPr>
        <w:t xml:space="preserve">, de </w:t>
      </w:r>
      <w:r w:rsidRPr="000E3918">
        <w:rPr>
          <w:i w:val="0"/>
          <w:sz w:val="18"/>
          <w:szCs w:val="18"/>
        </w:rPr>
        <w:t>[DATA DA PUBLICAÇÃO NO DODF]</w:t>
      </w:r>
      <w:r w:rsidRPr="000E3918">
        <w:rPr>
          <w:b w:val="0"/>
          <w:i w:val="0"/>
          <w:sz w:val="18"/>
          <w:szCs w:val="18"/>
        </w:rPr>
        <w:t xml:space="preserve">, </w:t>
      </w:r>
      <w:r w:rsidRPr="000E3918">
        <w:rPr>
          <w:i w:val="0"/>
          <w:sz w:val="18"/>
          <w:szCs w:val="18"/>
        </w:rPr>
        <w:t>[NÚMERO DA PÁGINA RETIFICADA]</w:t>
      </w:r>
      <w:r w:rsidRPr="000E3918">
        <w:rPr>
          <w:b w:val="0"/>
          <w:i w:val="0"/>
          <w:sz w:val="18"/>
          <w:szCs w:val="18"/>
        </w:rPr>
        <w:t xml:space="preserve">, onde se lê </w:t>
      </w:r>
      <w:r w:rsidRPr="000E3918">
        <w:rPr>
          <w:i w:val="0"/>
          <w:sz w:val="18"/>
          <w:szCs w:val="18"/>
        </w:rPr>
        <w:t>[INFORMAÇÃO INCORRETA]</w:t>
      </w:r>
      <w:r w:rsidRPr="000E3918">
        <w:rPr>
          <w:b w:val="0"/>
          <w:i w:val="0"/>
          <w:sz w:val="18"/>
          <w:szCs w:val="18"/>
        </w:rPr>
        <w:t xml:space="preserve">, leia-se: </w:t>
      </w:r>
      <w:r w:rsidRPr="000E3918">
        <w:rPr>
          <w:i w:val="0"/>
          <w:sz w:val="18"/>
          <w:szCs w:val="18"/>
        </w:rPr>
        <w:t>[NOVA INFORMAÇÃO]</w:t>
      </w:r>
      <w:r w:rsidRPr="000E3918">
        <w:rPr>
          <w:b w:val="0"/>
          <w:i w:val="0"/>
          <w:sz w:val="18"/>
          <w:szCs w:val="18"/>
        </w:rPr>
        <w:t>.</w:t>
      </w:r>
    </w:p>
    <w:p w:rsidR="002D0D35" w:rsidRPr="000E3918" w:rsidRDefault="002D0D35" w:rsidP="002D0D35">
      <w:pPr>
        <w:pStyle w:val="Estilo2"/>
        <w:ind w:left="1276"/>
        <w:rPr>
          <w:rFonts w:cs="Arial"/>
          <w:sz w:val="18"/>
          <w:szCs w:val="18"/>
        </w:rPr>
      </w:pPr>
    </w:p>
    <w:p w:rsidR="002D0D35" w:rsidRPr="000E3918" w:rsidRDefault="002D0D35" w:rsidP="002D0D35">
      <w:pPr>
        <w:pStyle w:val="RupNvel21"/>
        <w:numPr>
          <w:ilvl w:val="1"/>
          <w:numId w:val="5"/>
        </w:numPr>
        <w:tabs>
          <w:tab w:val="left" w:pos="1134"/>
        </w:tabs>
        <w:spacing w:before="40" w:after="120"/>
        <w:ind w:left="1276" w:hanging="709"/>
      </w:pPr>
      <w:bookmarkStart w:id="64" w:name="_Toc332286875"/>
      <w:r w:rsidRPr="000E3918">
        <w:t>Aditivo de contratos/convênios</w:t>
      </w:r>
      <w:bookmarkEnd w:id="64"/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left" w:pos="1985"/>
        </w:tabs>
        <w:ind w:hanging="524"/>
      </w:pPr>
      <w:bookmarkStart w:id="65" w:name="_Toc301795902"/>
      <w:bookmarkStart w:id="66" w:name="_Toc332286876"/>
      <w:r w:rsidRPr="000E3918">
        <w:t>Dados do aditivo</w:t>
      </w:r>
      <w:bookmarkEnd w:id="65"/>
      <w:bookmarkEnd w:id="66"/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  <w:r w:rsidRPr="000E3918">
        <w:rPr>
          <w:sz w:val="20"/>
        </w:rPr>
        <w:t>Para realizar o cadastro de um aditivo para o contrato/convênio, algumas informações do contrato/convênio e as informações do aditivo devem ser consideradas, conforme descrito a seguir:</w:t>
      </w:r>
    </w:p>
    <w:p w:rsidR="002D0D35" w:rsidRPr="000E3918" w:rsidRDefault="002D0D35" w:rsidP="002D0D35">
      <w:pPr>
        <w:spacing w:before="40" w:after="40"/>
        <w:ind w:left="2127"/>
        <w:jc w:val="both"/>
        <w:rPr>
          <w:b/>
          <w:sz w:val="20"/>
        </w:rPr>
      </w:pPr>
      <w:r w:rsidRPr="000E3918">
        <w:rPr>
          <w:b/>
          <w:sz w:val="20"/>
        </w:rPr>
        <w:t>Contrato:</w:t>
      </w:r>
    </w:p>
    <w:p w:rsidR="002D0D35" w:rsidRDefault="002D0D35" w:rsidP="002D0D35">
      <w:pPr>
        <w:pStyle w:val="CTMISCorpo2"/>
        <w:numPr>
          <w:ilvl w:val="0"/>
          <w:numId w:val="19"/>
        </w:numPr>
      </w:pPr>
      <w:r w:rsidRPr="000E3918">
        <w:t>Nº do contrato</w:t>
      </w:r>
    </w:p>
    <w:p w:rsidR="002D0D35" w:rsidRPr="000E3918" w:rsidRDefault="002D0D35" w:rsidP="002D0D35">
      <w:pPr>
        <w:pStyle w:val="CTMISCorpo2"/>
        <w:numPr>
          <w:ilvl w:val="0"/>
          <w:numId w:val="19"/>
        </w:numPr>
      </w:pPr>
      <w:r>
        <w:t>Classificação</w:t>
      </w:r>
    </w:p>
    <w:p w:rsidR="002D0D35" w:rsidRDefault="002D0D35" w:rsidP="002D0D35">
      <w:pPr>
        <w:pStyle w:val="CTMISCorpo2"/>
        <w:numPr>
          <w:ilvl w:val="0"/>
          <w:numId w:val="19"/>
        </w:numPr>
      </w:pPr>
      <w:r>
        <w:t>Origem</w:t>
      </w:r>
    </w:p>
    <w:p w:rsidR="002D0D35" w:rsidRPr="000E3918" w:rsidRDefault="002D0D35" w:rsidP="002D0D35">
      <w:pPr>
        <w:pStyle w:val="CTMISCorpo2"/>
        <w:numPr>
          <w:ilvl w:val="0"/>
          <w:numId w:val="19"/>
        </w:numPr>
      </w:pPr>
      <w:r>
        <w:t>Situação</w:t>
      </w:r>
    </w:p>
    <w:p w:rsidR="002D0D35" w:rsidRPr="000E3918" w:rsidRDefault="002D0D35" w:rsidP="002D0D35">
      <w:pPr>
        <w:pStyle w:val="CTMISCorpo2"/>
        <w:numPr>
          <w:ilvl w:val="0"/>
          <w:numId w:val="19"/>
        </w:numPr>
      </w:pPr>
      <w:r w:rsidRPr="000E3918">
        <w:t>Valor do contrato/convênio</w:t>
      </w:r>
    </w:p>
    <w:p w:rsidR="002D0D35" w:rsidRPr="000E3918" w:rsidRDefault="002D0D35" w:rsidP="002D0D35">
      <w:pPr>
        <w:pStyle w:val="CTMISCorpo2"/>
        <w:numPr>
          <w:ilvl w:val="0"/>
          <w:numId w:val="19"/>
        </w:numPr>
      </w:pPr>
      <w:r w:rsidRPr="000E3918">
        <w:lastRenderedPageBreak/>
        <w:t xml:space="preserve">Número do processo </w:t>
      </w:r>
    </w:p>
    <w:p w:rsidR="002D0D35" w:rsidRPr="000E3918" w:rsidRDefault="002D0D35" w:rsidP="002D0D35">
      <w:pPr>
        <w:pStyle w:val="CTMISCorpo2"/>
        <w:numPr>
          <w:ilvl w:val="0"/>
          <w:numId w:val="19"/>
        </w:numPr>
      </w:pPr>
      <w:r w:rsidRPr="000E3918">
        <w:t>Interessado</w:t>
      </w:r>
    </w:p>
    <w:p w:rsidR="002D0D35" w:rsidRDefault="002D0D35" w:rsidP="002D0D35">
      <w:pPr>
        <w:pStyle w:val="CTMISCorpo2"/>
        <w:numPr>
          <w:ilvl w:val="0"/>
          <w:numId w:val="19"/>
        </w:numPr>
      </w:pPr>
      <w:r w:rsidRPr="000E3918">
        <w:t>Objeto</w:t>
      </w:r>
    </w:p>
    <w:p w:rsidR="002D0D35" w:rsidRDefault="002D0D35" w:rsidP="002D0D35">
      <w:pPr>
        <w:pStyle w:val="CTMISCorpo2"/>
        <w:numPr>
          <w:ilvl w:val="0"/>
          <w:numId w:val="19"/>
        </w:numPr>
      </w:pPr>
      <w:r>
        <w:t>Tipo</w:t>
      </w:r>
    </w:p>
    <w:p w:rsidR="002D0D35" w:rsidRDefault="002D0D35" w:rsidP="002D0D35">
      <w:pPr>
        <w:pStyle w:val="CTMISCorpo2"/>
        <w:numPr>
          <w:ilvl w:val="0"/>
          <w:numId w:val="19"/>
        </w:numPr>
      </w:pPr>
      <w:r>
        <w:t>Data de assinatura</w:t>
      </w:r>
    </w:p>
    <w:p w:rsidR="002D0D35" w:rsidRPr="000E3918" w:rsidRDefault="002D0D35" w:rsidP="002D0D35">
      <w:pPr>
        <w:pStyle w:val="CTMISCorpo2"/>
        <w:numPr>
          <w:ilvl w:val="0"/>
          <w:numId w:val="19"/>
        </w:numPr>
      </w:pPr>
      <w:r w:rsidRPr="000E3918">
        <w:t>Período de vigência</w:t>
      </w:r>
    </w:p>
    <w:p w:rsidR="002D0D35" w:rsidRPr="000E3918" w:rsidRDefault="002D0D35" w:rsidP="002D0D35">
      <w:pPr>
        <w:pStyle w:val="CTMISCorpo2"/>
        <w:ind w:left="3130" w:firstLine="0"/>
      </w:pPr>
    </w:p>
    <w:p w:rsidR="002D0D35" w:rsidRPr="000E3918" w:rsidRDefault="002D0D35" w:rsidP="002D0D35">
      <w:pPr>
        <w:pStyle w:val="CTMISCorpo2"/>
        <w:ind w:left="2770" w:firstLine="0"/>
      </w:pPr>
      <w:r w:rsidRPr="000E3918">
        <w:t xml:space="preserve">As informações referentes ao contrato/convênio, listadas anteriormente, devem ser recuperadas do cadastro do contrato/convênio principal, apresentadas ao usuário, não sendo possível realizar alteração nessas informações. </w:t>
      </w:r>
    </w:p>
    <w:p w:rsidR="002D0D35" w:rsidRPr="000E3918" w:rsidRDefault="002D0D35" w:rsidP="002D0D35">
      <w:pPr>
        <w:pStyle w:val="CTMISCorpo2"/>
        <w:ind w:left="2770" w:firstLine="0"/>
      </w:pPr>
    </w:p>
    <w:p w:rsidR="002D0D35" w:rsidRPr="000E3918" w:rsidRDefault="002D0D35" w:rsidP="002D0D35">
      <w:pPr>
        <w:spacing w:before="40" w:after="40"/>
        <w:ind w:left="2127"/>
        <w:jc w:val="both"/>
      </w:pPr>
      <w:r w:rsidRPr="000E3918">
        <w:rPr>
          <w:b/>
          <w:sz w:val="20"/>
        </w:rPr>
        <w:t>Aditivo:</w:t>
      </w:r>
    </w:p>
    <w:p w:rsidR="002D0D35" w:rsidRPr="000E3918" w:rsidRDefault="002D0D35" w:rsidP="002D0D35">
      <w:pPr>
        <w:pStyle w:val="CTMISCorpo2"/>
        <w:numPr>
          <w:ilvl w:val="0"/>
          <w:numId w:val="17"/>
        </w:numPr>
        <w:rPr>
          <w:b/>
        </w:rPr>
      </w:pPr>
      <w:r w:rsidRPr="000E3918">
        <w:rPr>
          <w:b/>
        </w:rPr>
        <w:t>Número do aditivo</w:t>
      </w:r>
    </w:p>
    <w:p w:rsidR="002D0D35" w:rsidRPr="000E3918" w:rsidRDefault="002D0D35" w:rsidP="002D0D35">
      <w:pPr>
        <w:pStyle w:val="CTMISCorpo2"/>
        <w:ind w:left="3130" w:firstLine="0"/>
      </w:pPr>
      <w:r w:rsidRPr="000E3918">
        <w:t xml:space="preserve">O sistema deverá considerar os seguintes critérios para a geração do número do aditivo: </w:t>
      </w:r>
    </w:p>
    <w:p w:rsidR="002D0D35" w:rsidRPr="000E3918" w:rsidRDefault="002D0D35" w:rsidP="002D0D35">
      <w:pPr>
        <w:pStyle w:val="CTMISCorpo2"/>
        <w:numPr>
          <w:ilvl w:val="0"/>
          <w:numId w:val="9"/>
        </w:numPr>
        <w:tabs>
          <w:tab w:val="left" w:pos="3402"/>
        </w:tabs>
        <w:ind w:left="3261" w:hanging="378"/>
      </w:pPr>
      <w:r w:rsidRPr="000E3918">
        <w:t xml:space="preserve">A numeração do aditivo deverá ser formada por quatro dígitos numéricos, separador e ano com quatro dígitos </w:t>
      </w:r>
      <w:r w:rsidRPr="000E3918">
        <w:rPr>
          <w:b/>
        </w:rPr>
        <w:t>(0000/AAAA)</w:t>
      </w:r>
      <w:r w:rsidRPr="000E3918">
        <w:t>, onde:</w:t>
      </w:r>
    </w:p>
    <w:p w:rsidR="002D0D35" w:rsidRPr="000E3918" w:rsidRDefault="002D0D35" w:rsidP="002D0D35">
      <w:pPr>
        <w:pStyle w:val="CTMISCorpo2"/>
        <w:numPr>
          <w:ilvl w:val="0"/>
          <w:numId w:val="9"/>
        </w:numPr>
        <w:tabs>
          <w:tab w:val="left" w:pos="3402"/>
        </w:tabs>
        <w:ind w:left="3261" w:hanging="378"/>
      </w:pPr>
      <w:r w:rsidRPr="000E3918">
        <w:t xml:space="preserve">A numeração </w:t>
      </w:r>
      <w:r>
        <w:t xml:space="preserve">será inserida manualmente </w:t>
      </w:r>
      <w:r w:rsidRPr="000E3918">
        <w:t>e,</w:t>
      </w:r>
    </w:p>
    <w:p w:rsidR="002D0D35" w:rsidRPr="000E3918" w:rsidRDefault="002D0D35" w:rsidP="002D0D35">
      <w:pPr>
        <w:pStyle w:val="CTMISCorpo2"/>
        <w:numPr>
          <w:ilvl w:val="0"/>
          <w:numId w:val="9"/>
        </w:numPr>
        <w:tabs>
          <w:tab w:val="left" w:pos="3402"/>
        </w:tabs>
        <w:ind w:left="3261" w:hanging="378"/>
      </w:pPr>
      <w:r w:rsidRPr="000E3918">
        <w:t>A parte final da numeração, referente ao ano (AAAA), será sempre o ano vigente, e poderá ser informada pelo usuário.</w:t>
      </w:r>
    </w:p>
    <w:p w:rsidR="002D0D35" w:rsidRPr="000E3918" w:rsidRDefault="002D0D35" w:rsidP="002D0D35">
      <w:pPr>
        <w:pStyle w:val="CTMISCorpo2"/>
        <w:numPr>
          <w:ilvl w:val="1"/>
          <w:numId w:val="9"/>
        </w:numPr>
        <w:tabs>
          <w:tab w:val="left" w:pos="3261"/>
        </w:tabs>
        <w:ind w:left="3261" w:hanging="426"/>
      </w:pPr>
      <w:r w:rsidRPr="000E3918">
        <w:t>A cada ano, o sistema deverá permitir inserir adit</w:t>
      </w:r>
      <w:r>
        <w:t>ivos referentes aos cinco anos anteriores</w:t>
      </w:r>
      <w:r w:rsidRPr="000E3918">
        <w:t>.</w:t>
      </w:r>
    </w:p>
    <w:p w:rsidR="002D0D35" w:rsidRPr="000E3918" w:rsidRDefault="002D0D35" w:rsidP="002D0D35">
      <w:pPr>
        <w:pStyle w:val="CTMISCorpo2"/>
        <w:numPr>
          <w:ilvl w:val="1"/>
          <w:numId w:val="9"/>
        </w:numPr>
        <w:tabs>
          <w:tab w:val="left" w:pos="3261"/>
        </w:tabs>
        <w:ind w:left="3261" w:hanging="426"/>
      </w:pPr>
      <w:r w:rsidRPr="000E3918">
        <w:t xml:space="preserve">Após cadastro do aditivo, a numeração não poderá ser alterada. </w:t>
      </w:r>
    </w:p>
    <w:p w:rsidR="002D0D35" w:rsidRPr="000E3918" w:rsidRDefault="002D0D35" w:rsidP="002D0D35">
      <w:pPr>
        <w:pStyle w:val="CTMISCorpo2"/>
        <w:tabs>
          <w:tab w:val="left" w:pos="3686"/>
        </w:tabs>
        <w:ind w:left="3544" w:firstLine="0"/>
      </w:pPr>
    </w:p>
    <w:p w:rsidR="002D0D35" w:rsidRPr="000E3918" w:rsidRDefault="002D0D35" w:rsidP="002D0D35">
      <w:pPr>
        <w:pStyle w:val="CTMISCorpo2"/>
        <w:numPr>
          <w:ilvl w:val="0"/>
          <w:numId w:val="17"/>
        </w:numPr>
        <w:ind w:left="3119" w:hanging="375"/>
        <w:rPr>
          <w:b/>
        </w:rPr>
      </w:pPr>
      <w:r w:rsidRPr="000E3918">
        <w:rPr>
          <w:b/>
        </w:rPr>
        <w:t>Situação do aditivo</w:t>
      </w:r>
    </w:p>
    <w:p w:rsidR="002D0D35" w:rsidRPr="000E3918" w:rsidRDefault="002D0D35" w:rsidP="002D0D35">
      <w:pPr>
        <w:pStyle w:val="CTMISCorpo2"/>
        <w:ind w:left="3130" w:firstLine="0"/>
      </w:pPr>
      <w:r w:rsidRPr="000E3918">
        <w:t>A inclusão de um aditivo poderá ocorrer durante a vigência de um contrato/convênio, considerando as seguintes situações:</w:t>
      </w:r>
    </w:p>
    <w:p w:rsidR="002D0D35" w:rsidRPr="000E3918" w:rsidRDefault="002D0D35" w:rsidP="002D0D35">
      <w:pPr>
        <w:pStyle w:val="CTMISCorpo2"/>
        <w:numPr>
          <w:ilvl w:val="1"/>
          <w:numId w:val="9"/>
        </w:numPr>
        <w:tabs>
          <w:tab w:val="left" w:pos="3686"/>
        </w:tabs>
        <w:ind w:left="3544" w:hanging="283"/>
      </w:pPr>
      <w:r w:rsidRPr="000E3918">
        <w:rPr>
          <w:b/>
        </w:rPr>
        <w:t>Iniciado</w:t>
      </w:r>
      <w:r w:rsidRPr="000E3918">
        <w:t xml:space="preserve"> – situação do aditivo quando realizado o cadastro, sem geração do extrato para publicação.</w:t>
      </w:r>
    </w:p>
    <w:p w:rsidR="002D0D35" w:rsidRPr="000E3918" w:rsidRDefault="002D0D35" w:rsidP="002D0D35">
      <w:pPr>
        <w:pStyle w:val="CTMISCorpo2"/>
        <w:tabs>
          <w:tab w:val="left" w:pos="-4962"/>
        </w:tabs>
        <w:ind w:left="3544" w:firstLine="0"/>
      </w:pPr>
      <w:r w:rsidRPr="000E3918">
        <w:t>Nesse momento deve ser possível realizar a edição, a exclusão, a visualização detalhada do aditivo e gerar o extrato para publicação no Diário Oficial do DF – DODF.</w:t>
      </w:r>
    </w:p>
    <w:p w:rsidR="002D0D35" w:rsidRPr="000E3918" w:rsidRDefault="002D0D35" w:rsidP="002D0D35">
      <w:pPr>
        <w:pStyle w:val="CTMISCorpo2"/>
        <w:numPr>
          <w:ilvl w:val="1"/>
          <w:numId w:val="9"/>
        </w:numPr>
        <w:tabs>
          <w:tab w:val="left" w:pos="3686"/>
        </w:tabs>
        <w:ind w:left="3544" w:hanging="283"/>
      </w:pPr>
      <w:r w:rsidRPr="000E3918">
        <w:rPr>
          <w:b/>
        </w:rPr>
        <w:t xml:space="preserve">Aguardando publicação </w:t>
      </w:r>
      <w:r w:rsidRPr="000E3918">
        <w:t>– situação do aditivo no aguardo da publicação após ter sido gerado extrato.</w:t>
      </w:r>
    </w:p>
    <w:p w:rsidR="002D0D35" w:rsidRPr="000E3918" w:rsidRDefault="002D0D35" w:rsidP="002D0D35">
      <w:pPr>
        <w:pStyle w:val="CTMISCorpo2"/>
        <w:tabs>
          <w:tab w:val="left" w:pos="-4962"/>
        </w:tabs>
        <w:ind w:left="3544" w:firstLine="0"/>
      </w:pPr>
      <w:r w:rsidRPr="000E3918">
        <w:t>Nesse momento deve ser possível realizar a edição, a exclusão, a vi</w:t>
      </w:r>
      <w:r>
        <w:t>sualização detalhada do aditivo, inclusão da data de publicação e gerar</w:t>
      </w:r>
      <w:r w:rsidRPr="000E3918">
        <w:t xml:space="preserve"> extrato para publicação no DODF.</w:t>
      </w:r>
    </w:p>
    <w:p w:rsidR="002D0D35" w:rsidRPr="000E3918" w:rsidRDefault="002D0D35" w:rsidP="002D0D35">
      <w:pPr>
        <w:pStyle w:val="CTMISCorpo2"/>
        <w:numPr>
          <w:ilvl w:val="1"/>
          <w:numId w:val="9"/>
        </w:numPr>
        <w:tabs>
          <w:tab w:val="left" w:pos="3686"/>
        </w:tabs>
        <w:ind w:left="3544" w:hanging="283"/>
      </w:pPr>
      <w:r w:rsidRPr="000E3918">
        <w:rPr>
          <w:b/>
        </w:rPr>
        <w:t xml:space="preserve">Publicado </w:t>
      </w:r>
      <w:r w:rsidRPr="000E3918">
        <w:t>– situação do aditivo efetivamente publicado no DODF (Diário Oficial do Distrito Federal), ou seja, quando identificado à data de publicação.</w:t>
      </w:r>
    </w:p>
    <w:p w:rsidR="002D0D35" w:rsidRPr="000E3918" w:rsidRDefault="002D0D35" w:rsidP="002D0D35">
      <w:pPr>
        <w:pStyle w:val="CTMISCorpo2"/>
        <w:tabs>
          <w:tab w:val="left" w:pos="-4962"/>
        </w:tabs>
        <w:ind w:left="3544" w:firstLine="0"/>
      </w:pPr>
      <w:r w:rsidRPr="000E3918">
        <w:t>Nesse momento será possível visualizar os detalhes do aditivo</w:t>
      </w:r>
      <w:r>
        <w:t xml:space="preserve"> e gerar uma </w:t>
      </w:r>
      <w:proofErr w:type="spellStart"/>
      <w:r>
        <w:t>rerratificação</w:t>
      </w:r>
      <w:proofErr w:type="spellEnd"/>
      <w:r>
        <w:t xml:space="preserve"> do aditivo</w:t>
      </w:r>
      <w:r w:rsidRPr="000E3918">
        <w:t>.</w:t>
      </w:r>
    </w:p>
    <w:p w:rsidR="002D0D35" w:rsidRPr="000E3918" w:rsidRDefault="002D0D35" w:rsidP="002D0D35">
      <w:pPr>
        <w:pStyle w:val="CTMISCorpo2"/>
        <w:numPr>
          <w:ilvl w:val="1"/>
          <w:numId w:val="9"/>
        </w:numPr>
        <w:tabs>
          <w:tab w:val="left" w:pos="3686"/>
        </w:tabs>
        <w:ind w:left="3544" w:hanging="283"/>
      </w:pPr>
      <w:r w:rsidRPr="000E3918">
        <w:rPr>
          <w:b/>
        </w:rPr>
        <w:lastRenderedPageBreak/>
        <w:t xml:space="preserve">Em execução </w:t>
      </w:r>
      <w:r w:rsidRPr="000E3918">
        <w:t>– situação do aditivo após nomeação de executores.</w:t>
      </w:r>
    </w:p>
    <w:p w:rsidR="002D0D35" w:rsidRPr="000E3918" w:rsidRDefault="002D0D35" w:rsidP="002D0D35">
      <w:pPr>
        <w:pStyle w:val="CTMISCorpo2"/>
        <w:tabs>
          <w:tab w:val="left" w:pos="-4962"/>
        </w:tabs>
        <w:ind w:left="3544" w:firstLine="0"/>
      </w:pPr>
      <w:r>
        <w:tab/>
      </w:r>
      <w:r w:rsidRPr="000E3918">
        <w:t>Nesse momento será possível visualizar os detalhes do aditivo</w:t>
      </w:r>
      <w:r>
        <w:t xml:space="preserve"> e gerar uma </w:t>
      </w:r>
      <w:proofErr w:type="spellStart"/>
      <w:r>
        <w:t>rerratificação</w:t>
      </w:r>
      <w:proofErr w:type="spellEnd"/>
      <w:r>
        <w:t xml:space="preserve"> do aditivo</w:t>
      </w:r>
      <w:r w:rsidRPr="000E3918">
        <w:t>.</w:t>
      </w:r>
    </w:p>
    <w:p w:rsidR="002D0D35" w:rsidRPr="000E3918" w:rsidRDefault="002D0D35" w:rsidP="002D0D35">
      <w:pPr>
        <w:pStyle w:val="CTMISCorpo2"/>
        <w:numPr>
          <w:ilvl w:val="1"/>
          <w:numId w:val="9"/>
        </w:numPr>
        <w:tabs>
          <w:tab w:val="left" w:pos="3686"/>
        </w:tabs>
        <w:ind w:left="3544" w:hanging="283"/>
      </w:pPr>
      <w:r w:rsidRPr="000E3918">
        <w:rPr>
          <w:b/>
        </w:rPr>
        <w:t xml:space="preserve">Encerrado </w:t>
      </w:r>
      <w:r w:rsidRPr="000E3918">
        <w:t>– situação do aditivo após o término de vigência ou quando do Distrato.</w:t>
      </w:r>
    </w:p>
    <w:p w:rsidR="002D0D35" w:rsidRPr="000E3918" w:rsidRDefault="002D0D35" w:rsidP="002D0D35">
      <w:pPr>
        <w:pStyle w:val="CTMISCorpo2"/>
        <w:tabs>
          <w:tab w:val="left" w:pos="-4962"/>
        </w:tabs>
        <w:ind w:left="3544" w:firstLine="0"/>
      </w:pPr>
      <w:r w:rsidRPr="000E3918">
        <w:t>Nesse momento somente será possível visualizar os detalhes do aditivo.</w:t>
      </w:r>
    </w:p>
    <w:p w:rsidR="002D0D35" w:rsidRDefault="002D0D35" w:rsidP="002D0D35">
      <w:pPr>
        <w:pStyle w:val="CTMISCorpo2"/>
        <w:ind w:left="3130" w:firstLine="0"/>
      </w:pPr>
      <w:r w:rsidRPr="000E3918">
        <w:t xml:space="preserve">As situações descritas anteriormente deverão ser atribuídas automaticamente pelo sistema, sendo apresentada a partir da edição do aditivo. </w:t>
      </w:r>
    </w:p>
    <w:p w:rsidR="002D0D35" w:rsidRPr="000E3918" w:rsidRDefault="002D0D35" w:rsidP="002D0D35">
      <w:pPr>
        <w:pStyle w:val="CTMISCorpo2"/>
        <w:ind w:left="3130" w:firstLine="0"/>
      </w:pPr>
    </w:p>
    <w:p w:rsidR="002D0D35" w:rsidRPr="000E3918" w:rsidRDefault="002D0D35" w:rsidP="002D0D35">
      <w:pPr>
        <w:pStyle w:val="CTMISCorpo2"/>
        <w:numPr>
          <w:ilvl w:val="0"/>
          <w:numId w:val="17"/>
        </w:numPr>
        <w:rPr>
          <w:b/>
        </w:rPr>
      </w:pPr>
      <w:bookmarkStart w:id="67" w:name="_Ref301773419"/>
      <w:r w:rsidRPr="000E3918">
        <w:rPr>
          <w:b/>
        </w:rPr>
        <w:t>Tipos de aditivo</w:t>
      </w:r>
      <w:bookmarkEnd w:id="67"/>
    </w:p>
    <w:p w:rsidR="002D0D35" w:rsidRPr="000E3918" w:rsidRDefault="002D0D35" w:rsidP="002D0D35">
      <w:pPr>
        <w:pStyle w:val="CTMISCorpo2"/>
        <w:ind w:left="3130" w:firstLine="0"/>
      </w:pPr>
      <w:r w:rsidRPr="000E3918">
        <w:t>O sistema deverá considerar os seguintes tipos de aditivo:</w:t>
      </w:r>
    </w:p>
    <w:p w:rsidR="002D0D35" w:rsidRPr="000E3918" w:rsidRDefault="002D0D35" w:rsidP="002D0D35">
      <w:pPr>
        <w:pStyle w:val="CTMISCorpo2"/>
        <w:numPr>
          <w:ilvl w:val="1"/>
          <w:numId w:val="9"/>
        </w:numPr>
        <w:tabs>
          <w:tab w:val="left" w:pos="3686"/>
        </w:tabs>
        <w:ind w:left="3544" w:hanging="283"/>
      </w:pPr>
      <w:r w:rsidRPr="000E3918">
        <w:rPr>
          <w:b/>
        </w:rPr>
        <w:t xml:space="preserve">Prorrogação </w:t>
      </w:r>
      <w:r w:rsidR="00CA74D6">
        <w:rPr>
          <w:b/>
        </w:rPr>
        <w:t>–</w:t>
      </w:r>
      <w:r w:rsidRPr="000E3918">
        <w:rPr>
          <w:b/>
        </w:rPr>
        <w:t xml:space="preserve"> </w:t>
      </w:r>
      <w:r w:rsidR="006919E8" w:rsidRPr="006919E8">
        <w:t>a</w:t>
      </w:r>
      <w:r w:rsidR="00CA74D6" w:rsidRPr="006919E8">
        <w:t>ditivo</w:t>
      </w:r>
      <w:r w:rsidR="00CA74D6" w:rsidRPr="00CA74D6">
        <w:t xml:space="preserve"> com</w:t>
      </w:r>
      <w:r w:rsidR="00CA74D6">
        <w:rPr>
          <w:b/>
        </w:rPr>
        <w:t xml:space="preserve"> </w:t>
      </w:r>
      <w:r w:rsidR="00CA74D6" w:rsidRPr="00CA74D6">
        <w:t xml:space="preserve">a finalidade de </w:t>
      </w:r>
      <w:r w:rsidRPr="000E3918">
        <w:t>estender o período de vi</w:t>
      </w:r>
      <w:r w:rsidR="00CA74D6">
        <w:t>gência de um contrato/convênio firmado</w:t>
      </w:r>
      <w:r w:rsidRPr="000E3918">
        <w:t>.</w:t>
      </w:r>
    </w:p>
    <w:p w:rsidR="002D0D35" w:rsidRDefault="002D0D35" w:rsidP="002D0D35">
      <w:pPr>
        <w:pStyle w:val="CTMISCorpo2"/>
        <w:tabs>
          <w:tab w:val="left" w:pos="-4962"/>
        </w:tabs>
        <w:ind w:left="3544" w:firstLine="0"/>
      </w:pPr>
      <w:r w:rsidRPr="000E3918">
        <w:t xml:space="preserve">Ao selecionar esse tipo de aditivo, a vigência do </w:t>
      </w:r>
      <w:r w:rsidR="004F36BD">
        <w:t>mesmo</w:t>
      </w:r>
      <w:r w:rsidRPr="000E3918">
        <w:t xml:space="preserve"> deverá ser informada.</w:t>
      </w:r>
    </w:p>
    <w:p w:rsidR="00CA74D6" w:rsidRDefault="004F36BD" w:rsidP="002D0D35">
      <w:pPr>
        <w:pStyle w:val="CTMISCorpo2"/>
        <w:tabs>
          <w:tab w:val="left" w:pos="-4962"/>
        </w:tabs>
        <w:ind w:left="3544" w:firstLine="0"/>
      </w:pPr>
      <w:r>
        <w:t>O sistema deve considerar exatamente o dia posterior ao término do contrato principal como</w:t>
      </w:r>
      <w:r w:rsidR="00CA74D6">
        <w:t xml:space="preserve"> início de vigência do aditivo.</w:t>
      </w:r>
    </w:p>
    <w:p w:rsidR="00CA74D6" w:rsidRDefault="00CA74D6" w:rsidP="002D0D35">
      <w:pPr>
        <w:pStyle w:val="CTMISCorpo2"/>
        <w:tabs>
          <w:tab w:val="left" w:pos="-4962"/>
        </w:tabs>
        <w:ind w:left="3544" w:firstLine="0"/>
      </w:pPr>
      <w:r>
        <w:t xml:space="preserve">Ao publicar o aditivo o prazo de vigência </w:t>
      </w:r>
      <w:r w:rsidR="006919E8">
        <w:t>do contrato deve ser alterado conforme período informado no aditivo.</w:t>
      </w:r>
    </w:p>
    <w:p w:rsidR="006E1006" w:rsidRPr="000E3918" w:rsidRDefault="006E1006" w:rsidP="002D0D35">
      <w:pPr>
        <w:pStyle w:val="CTMISCorpo2"/>
        <w:tabs>
          <w:tab w:val="left" w:pos="-4962"/>
        </w:tabs>
        <w:ind w:left="3544" w:firstLine="0"/>
      </w:pPr>
    </w:p>
    <w:p w:rsidR="002D0D35" w:rsidRPr="000E3918" w:rsidRDefault="002D0D35" w:rsidP="002D0D35">
      <w:pPr>
        <w:pStyle w:val="CTMISCorpo2"/>
        <w:numPr>
          <w:ilvl w:val="1"/>
          <w:numId w:val="9"/>
        </w:numPr>
        <w:tabs>
          <w:tab w:val="left" w:pos="3686"/>
        </w:tabs>
        <w:ind w:left="3544" w:hanging="283"/>
      </w:pPr>
      <w:r w:rsidRPr="000E3918">
        <w:rPr>
          <w:b/>
        </w:rPr>
        <w:t xml:space="preserve">Suplementação </w:t>
      </w:r>
      <w:r w:rsidR="006919E8">
        <w:rPr>
          <w:b/>
        </w:rPr>
        <w:t>–</w:t>
      </w:r>
      <w:r w:rsidRPr="000E3918">
        <w:rPr>
          <w:b/>
        </w:rPr>
        <w:t xml:space="preserve"> </w:t>
      </w:r>
      <w:r w:rsidR="006919E8" w:rsidRPr="006919E8">
        <w:t xml:space="preserve">aditivo com a finalidade de </w:t>
      </w:r>
      <w:r w:rsidRPr="000E3918">
        <w:t>aumentar o valor de um contrato/convênio</w:t>
      </w:r>
      <w:r w:rsidR="006919E8">
        <w:t xml:space="preserve"> firmado</w:t>
      </w:r>
      <w:r w:rsidRPr="000E3918">
        <w:t>.</w:t>
      </w:r>
    </w:p>
    <w:p w:rsidR="002D0D35" w:rsidRDefault="002D0D35" w:rsidP="002D0D35">
      <w:pPr>
        <w:pStyle w:val="CTMISCorpo2"/>
        <w:tabs>
          <w:tab w:val="left" w:pos="-4962"/>
        </w:tabs>
        <w:ind w:left="3544" w:firstLine="0"/>
      </w:pPr>
      <w:r w:rsidRPr="000E3918">
        <w:t>Ao selecionar esse tipo de aditivo, o valor</w:t>
      </w:r>
      <w:r w:rsidR="006919E8">
        <w:t xml:space="preserve"> </w:t>
      </w:r>
      <w:r w:rsidR="004F36BD">
        <w:t>a ser suplementado</w:t>
      </w:r>
      <w:r w:rsidR="004F36BD" w:rsidRPr="000E3918">
        <w:t xml:space="preserve"> </w:t>
      </w:r>
      <w:r w:rsidR="004F36BD">
        <w:t>e início da validade do aditivo deverão</w:t>
      </w:r>
      <w:r w:rsidRPr="000E3918">
        <w:t xml:space="preserve"> se</w:t>
      </w:r>
      <w:r w:rsidR="006919E8">
        <w:t>r informado</w:t>
      </w:r>
      <w:r w:rsidR="004F36BD">
        <w:t>s</w:t>
      </w:r>
      <w:r>
        <w:t>.</w:t>
      </w:r>
    </w:p>
    <w:p w:rsidR="006919E8" w:rsidRDefault="004F36BD" w:rsidP="002D0D35">
      <w:pPr>
        <w:pStyle w:val="CTMISCorpo2"/>
        <w:tabs>
          <w:tab w:val="left" w:pos="-4962"/>
        </w:tabs>
        <w:ind w:left="3544" w:firstLine="0"/>
      </w:pPr>
      <w:r>
        <w:t>O</w:t>
      </w:r>
      <w:r w:rsidR="006919E8">
        <w:t xml:space="preserve"> início da validade do aditivo</w:t>
      </w:r>
      <w:r>
        <w:t xml:space="preserve"> deve ser inferior ou igual </w:t>
      </w:r>
      <w:proofErr w:type="gramStart"/>
      <w:r>
        <w:t>a</w:t>
      </w:r>
      <w:proofErr w:type="gramEnd"/>
      <w:r>
        <w:t xml:space="preserve"> data término do contrato. </w:t>
      </w:r>
    </w:p>
    <w:p w:rsidR="006E1006" w:rsidRPr="000E3918" w:rsidRDefault="006E1006" w:rsidP="006E1006">
      <w:pPr>
        <w:pStyle w:val="CTMISCorpo2"/>
        <w:tabs>
          <w:tab w:val="left" w:pos="-4962"/>
        </w:tabs>
        <w:ind w:left="3544" w:firstLine="0"/>
      </w:pPr>
      <w:r>
        <w:t>Ao publicar o aditivo o valor do contrato deve ser suplementado conforme valor informado no aditivo.</w:t>
      </w:r>
    </w:p>
    <w:p w:rsidR="002D0D35" w:rsidRPr="000E3918" w:rsidRDefault="002D0D35" w:rsidP="002D0D35">
      <w:pPr>
        <w:pStyle w:val="CTMISCorpo2"/>
        <w:tabs>
          <w:tab w:val="left" w:pos="-4962"/>
        </w:tabs>
        <w:ind w:left="3544" w:firstLine="0"/>
      </w:pPr>
    </w:p>
    <w:p w:rsidR="002D0D35" w:rsidRPr="000E3918" w:rsidRDefault="002D0D35" w:rsidP="002D0D35">
      <w:pPr>
        <w:pStyle w:val="CTMISCorpo2"/>
        <w:numPr>
          <w:ilvl w:val="1"/>
          <w:numId w:val="9"/>
        </w:numPr>
        <w:tabs>
          <w:tab w:val="left" w:pos="3686"/>
        </w:tabs>
        <w:ind w:left="3544" w:hanging="283"/>
      </w:pPr>
      <w:r w:rsidRPr="000E3918">
        <w:rPr>
          <w:b/>
        </w:rPr>
        <w:t xml:space="preserve">Prorrogação/Suplementação </w:t>
      </w:r>
      <w:r w:rsidR="006E1006">
        <w:rPr>
          <w:b/>
        </w:rPr>
        <w:t>–</w:t>
      </w:r>
      <w:r w:rsidRPr="000E3918">
        <w:rPr>
          <w:b/>
        </w:rPr>
        <w:t xml:space="preserve"> </w:t>
      </w:r>
      <w:r w:rsidR="006E1006">
        <w:t>E</w:t>
      </w:r>
      <w:r w:rsidR="006E1006" w:rsidRPr="006E1006">
        <w:t>s</w:t>
      </w:r>
      <w:r w:rsidR="006E1006">
        <w:t>te aditivo é uma junção de dois aditivos distintos cadastrados ao mesmo tempo</w:t>
      </w:r>
      <w:r w:rsidR="00D702E0">
        <w:t xml:space="preserve">, este </w:t>
      </w:r>
      <w:r w:rsidR="006E1006" w:rsidRPr="006E1006">
        <w:t xml:space="preserve">aditivo </w:t>
      </w:r>
      <w:r w:rsidR="00D702E0">
        <w:t>tem como</w:t>
      </w:r>
      <w:r w:rsidR="006E1006" w:rsidRPr="006E1006">
        <w:t xml:space="preserve"> finalidade</w:t>
      </w:r>
      <w:r w:rsidR="006E1006">
        <w:t xml:space="preserve"> aumentar</w:t>
      </w:r>
      <w:r w:rsidRPr="000E3918">
        <w:t xml:space="preserve"> o período de vigência e os valores de um contrato/convênio</w:t>
      </w:r>
      <w:r w:rsidR="006E1006">
        <w:t xml:space="preserve"> firmado</w:t>
      </w:r>
      <w:r w:rsidRPr="000E3918">
        <w:t>.</w:t>
      </w:r>
    </w:p>
    <w:p w:rsidR="00D702E0" w:rsidRDefault="00D702E0" w:rsidP="00D702E0">
      <w:pPr>
        <w:pStyle w:val="CTMISCorpo2"/>
        <w:tabs>
          <w:tab w:val="left" w:pos="-4962"/>
        </w:tabs>
        <w:ind w:left="3544" w:firstLine="0"/>
      </w:pPr>
      <w:r>
        <w:t xml:space="preserve">O início da validade do aditivo refere-se somente a suplementação informada, </w:t>
      </w:r>
      <w:r w:rsidR="00CE3E6A">
        <w:t xml:space="preserve">que </w:t>
      </w:r>
      <w:r>
        <w:t xml:space="preserve">deve ser inferior ou igual </w:t>
      </w:r>
      <w:proofErr w:type="gramStart"/>
      <w:r>
        <w:t>a</w:t>
      </w:r>
      <w:proofErr w:type="gramEnd"/>
      <w:r>
        <w:t xml:space="preserve"> data término do contrato e deve considerar a prorrogação que será cadastrada ao mesmo tempo. </w:t>
      </w:r>
    </w:p>
    <w:p w:rsidR="00CE3E6A" w:rsidRDefault="00CE3E6A" w:rsidP="00D702E0">
      <w:pPr>
        <w:pStyle w:val="CTMISCorpo2"/>
        <w:tabs>
          <w:tab w:val="left" w:pos="-4962"/>
        </w:tabs>
        <w:ind w:left="3544" w:firstLine="0"/>
      </w:pPr>
      <w:r>
        <w:t>O prazo de vigência informada no aditivo refere-se apenas à prorrogação definida, que deve ser contada exatamente a partir do dia posterior ao término do contrato principal como início de vigência do aditivo.</w:t>
      </w:r>
    </w:p>
    <w:p w:rsidR="00CE3E6A" w:rsidRDefault="00CE3E6A" w:rsidP="00CE3E6A">
      <w:pPr>
        <w:pStyle w:val="CTMISCorpo2"/>
        <w:tabs>
          <w:tab w:val="left" w:pos="-4962"/>
        </w:tabs>
        <w:ind w:left="3544" w:firstLine="0"/>
      </w:pPr>
      <w:r>
        <w:t>Ao publicar o aditivo o prazo de vigência e o valor do contrato devem ser alterados conforme informado no aditivo.</w:t>
      </w:r>
    </w:p>
    <w:p w:rsidR="006E1006" w:rsidRDefault="006E1006" w:rsidP="006E1006">
      <w:pPr>
        <w:pStyle w:val="CTMISCorpo2"/>
        <w:tabs>
          <w:tab w:val="left" w:pos="3686"/>
        </w:tabs>
      </w:pPr>
    </w:p>
    <w:p w:rsidR="002D0D35" w:rsidRDefault="009B5DA5" w:rsidP="002D0D35">
      <w:pPr>
        <w:pStyle w:val="CTMISCorpo2"/>
        <w:numPr>
          <w:ilvl w:val="1"/>
          <w:numId w:val="9"/>
        </w:numPr>
        <w:tabs>
          <w:tab w:val="left" w:pos="3686"/>
        </w:tabs>
        <w:ind w:left="3544" w:hanging="283"/>
      </w:pPr>
      <w:proofErr w:type="spellStart"/>
      <w:r>
        <w:rPr>
          <w:b/>
        </w:rPr>
        <w:t>Rer</w:t>
      </w:r>
      <w:r w:rsidR="002D0D35" w:rsidRPr="000E3918">
        <w:rPr>
          <w:b/>
        </w:rPr>
        <w:t>ratificação</w:t>
      </w:r>
      <w:proofErr w:type="spellEnd"/>
      <w:r w:rsidR="002D0D35" w:rsidRPr="000E3918">
        <w:rPr>
          <w:b/>
        </w:rPr>
        <w:t xml:space="preserve"> </w:t>
      </w:r>
      <w:r w:rsidR="00CE3E6A">
        <w:rPr>
          <w:b/>
        </w:rPr>
        <w:t>–</w:t>
      </w:r>
      <w:r w:rsidR="002D0D35" w:rsidRPr="000E3918">
        <w:rPr>
          <w:b/>
        </w:rPr>
        <w:t xml:space="preserve"> </w:t>
      </w:r>
      <w:r w:rsidR="00CE3E6A" w:rsidRPr="00CE3E6A">
        <w:t xml:space="preserve">aditivo com a finalidade de corrigir </w:t>
      </w:r>
      <w:r>
        <w:t>o objeto e/ou o valor</w:t>
      </w:r>
      <w:r w:rsidR="00CE3E6A" w:rsidRPr="00CE3E6A">
        <w:t xml:space="preserve"> do contrato</w:t>
      </w:r>
      <w:r w:rsidR="00CE3E6A">
        <w:t>/convênio</w:t>
      </w:r>
      <w:r>
        <w:t>, podendo ser utilizado para prorrogar o prazo do contrato ou suplementar/reduzir o valor do contrato</w:t>
      </w:r>
      <w:r w:rsidR="00CE3E6A">
        <w:t>.</w:t>
      </w:r>
    </w:p>
    <w:p w:rsidR="002131E9" w:rsidRDefault="009B5DA5" w:rsidP="009B5DA5">
      <w:pPr>
        <w:pStyle w:val="CTMISCorpo2"/>
        <w:tabs>
          <w:tab w:val="left" w:pos="-4962"/>
        </w:tabs>
        <w:ind w:left="3544" w:firstLine="0"/>
      </w:pPr>
      <w:r w:rsidRPr="009B5DA5">
        <w:t>Ao</w:t>
      </w:r>
      <w:r w:rsidR="002131E9">
        <w:t xml:space="preserve"> selecionar este tipo de aditivo deve-se informar o inicio da validade do mesmo, esta validade refere-se somente a </w:t>
      </w:r>
      <w:proofErr w:type="spellStart"/>
      <w:r w:rsidR="002131E9">
        <w:t>rerratificação</w:t>
      </w:r>
      <w:proofErr w:type="spellEnd"/>
      <w:r w:rsidR="002131E9">
        <w:t xml:space="preserve"> do contrato.</w:t>
      </w:r>
    </w:p>
    <w:p w:rsidR="009B5DA5" w:rsidRDefault="009B5DA5" w:rsidP="009B5DA5">
      <w:pPr>
        <w:pStyle w:val="CTMISCorpo2"/>
        <w:tabs>
          <w:tab w:val="left" w:pos="-4962"/>
        </w:tabs>
        <w:ind w:left="3544" w:firstLine="0"/>
      </w:pPr>
      <w:r w:rsidRPr="009B5DA5">
        <w:t xml:space="preserve"> </w:t>
      </w:r>
      <w:r w:rsidR="002131E9">
        <w:t>Ao informar o valor suplementar deve-se definir o início da validade, esta validade refere-se somente a suplementação do valor do contrato.</w:t>
      </w:r>
    </w:p>
    <w:p w:rsidR="002131E9" w:rsidRDefault="002131E9" w:rsidP="002131E9">
      <w:pPr>
        <w:pStyle w:val="CTMISCorpo2"/>
        <w:tabs>
          <w:tab w:val="left" w:pos="-4962"/>
        </w:tabs>
        <w:ind w:left="3544" w:firstLine="0"/>
      </w:pPr>
      <w:r>
        <w:t xml:space="preserve">Ao informar prazo de vigência no aditivo, este </w:t>
      </w:r>
      <w:r w:rsidR="00B43FEA">
        <w:t>se refere</w:t>
      </w:r>
      <w:r>
        <w:t xml:space="preserve"> à prorrogação do contrato, que deve ser contada exatamente a partir do dia posterior ao término do contrato principal como início de vigência do aditivo.</w:t>
      </w:r>
    </w:p>
    <w:p w:rsidR="002131E9" w:rsidRDefault="002131E9" w:rsidP="002131E9">
      <w:pPr>
        <w:pStyle w:val="CTMISCorpo2"/>
        <w:tabs>
          <w:tab w:val="left" w:pos="-4962"/>
        </w:tabs>
        <w:ind w:left="3544" w:firstLine="0"/>
      </w:pPr>
      <w:r>
        <w:t>Ao publicar o aditivo o prazo de vigência e o valor do contrato devem ser alterados se tiverem sido informados no aditivo.</w:t>
      </w:r>
    </w:p>
    <w:p w:rsidR="002D0D35" w:rsidRPr="000E3918" w:rsidRDefault="002D0D35" w:rsidP="002D0D35">
      <w:pPr>
        <w:pStyle w:val="CTMISCorpo2"/>
        <w:tabs>
          <w:tab w:val="left" w:pos="-4962"/>
        </w:tabs>
        <w:ind w:left="3544" w:firstLine="0"/>
      </w:pPr>
    </w:p>
    <w:p w:rsidR="002D0D35" w:rsidRPr="000E3918" w:rsidRDefault="002D0D35" w:rsidP="002D0D35">
      <w:pPr>
        <w:pStyle w:val="CTMISCorpo2"/>
        <w:numPr>
          <w:ilvl w:val="0"/>
          <w:numId w:val="17"/>
        </w:numPr>
      </w:pPr>
      <w:r w:rsidRPr="000E3918">
        <w:rPr>
          <w:b/>
        </w:rPr>
        <w:t>Data de registro</w:t>
      </w:r>
    </w:p>
    <w:p w:rsidR="002D0D35" w:rsidRPr="000E3918" w:rsidRDefault="002D0D35" w:rsidP="002D0D35">
      <w:pPr>
        <w:pStyle w:val="CTMISCorpo2"/>
        <w:ind w:left="3130" w:firstLine="0"/>
      </w:pPr>
      <w:r w:rsidRPr="000E3918">
        <w:t>A data de realização do cadastro do aditivo (data atual) deve ser considerada como sendo a data do registro do aditivo no sistema.</w:t>
      </w:r>
    </w:p>
    <w:p w:rsidR="002D0D35" w:rsidRPr="000E3918" w:rsidRDefault="002D0D35" w:rsidP="002D0D35">
      <w:pPr>
        <w:pStyle w:val="CTMISCorpo2"/>
        <w:ind w:left="3130" w:firstLine="0"/>
        <w:rPr>
          <w:u w:val="single"/>
        </w:rPr>
      </w:pPr>
    </w:p>
    <w:p w:rsidR="002D0D35" w:rsidRPr="000E3918" w:rsidRDefault="002D0D35" w:rsidP="002D0D35">
      <w:pPr>
        <w:pStyle w:val="CTMISCorpo2"/>
        <w:numPr>
          <w:ilvl w:val="0"/>
          <w:numId w:val="17"/>
        </w:numPr>
        <w:rPr>
          <w:b/>
        </w:rPr>
      </w:pPr>
      <w:r w:rsidRPr="000E3918">
        <w:rPr>
          <w:b/>
        </w:rPr>
        <w:t>Data da assinatura</w:t>
      </w:r>
    </w:p>
    <w:p w:rsidR="002D0D35" w:rsidRPr="000E3918" w:rsidRDefault="002D0D35" w:rsidP="002D0D35">
      <w:pPr>
        <w:pStyle w:val="CTMISCorpo2"/>
        <w:ind w:left="3130" w:firstLine="0"/>
      </w:pPr>
      <w:r w:rsidRPr="000E3918">
        <w:t>A data da assinatura do aditivo deve ser obrigatoriamente informada no momento do cadastro.</w:t>
      </w:r>
    </w:p>
    <w:p w:rsidR="002D0D35" w:rsidRPr="000E3918" w:rsidRDefault="002D0D35" w:rsidP="002D0D35">
      <w:pPr>
        <w:pStyle w:val="CTMISCorpo2"/>
        <w:ind w:left="3130" w:firstLine="0"/>
      </w:pPr>
    </w:p>
    <w:p w:rsidR="002D0D35" w:rsidRPr="000E3918" w:rsidRDefault="002D0D35" w:rsidP="002D0D35">
      <w:pPr>
        <w:pStyle w:val="CTMISCorpo2"/>
        <w:numPr>
          <w:ilvl w:val="0"/>
          <w:numId w:val="17"/>
        </w:numPr>
        <w:rPr>
          <w:b/>
        </w:rPr>
      </w:pPr>
      <w:r w:rsidRPr="000E3918">
        <w:rPr>
          <w:b/>
        </w:rPr>
        <w:t>Data de publicação no DODF</w:t>
      </w:r>
    </w:p>
    <w:p w:rsidR="002D0D35" w:rsidRPr="000E3918" w:rsidRDefault="002D0D35" w:rsidP="002D0D35">
      <w:pPr>
        <w:pStyle w:val="CTMISCorpo2"/>
        <w:ind w:left="3130" w:firstLine="0"/>
      </w:pPr>
      <w:r w:rsidRPr="000E3918">
        <w:t xml:space="preserve">Após publicação no DODF, a data de publicação do aditivo deverá ser informada no sistema para que a situação do aditivo seja alterada para as demais situações, ver item </w:t>
      </w:r>
      <w:r w:rsidR="00FB078D">
        <w:fldChar w:fldCharType="begin"/>
      </w:r>
      <w:r w:rsidR="00FB078D">
        <w:instrText xml:space="preserve"> REF _Ref301773419 \r \h  \* MERGEFORMAT </w:instrText>
      </w:r>
      <w:r w:rsidR="00FB078D">
        <w:fldChar w:fldCharType="separate"/>
      </w:r>
      <w:proofErr w:type="gramStart"/>
      <w:r>
        <w:t>3</w:t>
      </w:r>
      <w:proofErr w:type="gramEnd"/>
      <w:r w:rsidR="00FB078D">
        <w:fldChar w:fldCharType="end"/>
      </w:r>
      <w:r w:rsidRPr="000E3918">
        <w:t>.</w:t>
      </w:r>
    </w:p>
    <w:p w:rsidR="002D0D35" w:rsidRPr="000E3918" w:rsidRDefault="002D0D35" w:rsidP="002D0D35">
      <w:pPr>
        <w:pStyle w:val="CTMISCorpo2"/>
        <w:ind w:left="3130" w:firstLine="0"/>
        <w:rPr>
          <w:b/>
        </w:rPr>
      </w:pPr>
    </w:p>
    <w:p w:rsidR="002D0D35" w:rsidRPr="000E3918" w:rsidRDefault="002D0D35" w:rsidP="002D0D35">
      <w:pPr>
        <w:pStyle w:val="CTMISCorpo2"/>
        <w:numPr>
          <w:ilvl w:val="0"/>
          <w:numId w:val="17"/>
        </w:numPr>
        <w:rPr>
          <w:b/>
        </w:rPr>
      </w:pPr>
      <w:r w:rsidRPr="000E3918">
        <w:rPr>
          <w:b/>
        </w:rPr>
        <w:t>Valor</w:t>
      </w:r>
    </w:p>
    <w:p w:rsidR="002D0D35" w:rsidRPr="000E3918" w:rsidRDefault="002D0D35" w:rsidP="002D0D35">
      <w:pPr>
        <w:pStyle w:val="CTMISCorpo2"/>
        <w:ind w:left="3130" w:firstLine="0"/>
      </w:pPr>
      <w:r w:rsidRPr="000E3918">
        <w:t>A soma dos aditivos deverá estar limitada a 25% (superior ou inferior) ao valor do contrato/convênio.</w:t>
      </w:r>
    </w:p>
    <w:p w:rsidR="002D0D35" w:rsidRPr="000E3918" w:rsidRDefault="002D0D35" w:rsidP="002D0D35">
      <w:pPr>
        <w:pStyle w:val="CTMISCorpo2"/>
        <w:ind w:left="3130" w:firstLine="0"/>
      </w:pPr>
      <w:r w:rsidRPr="000E3918">
        <w:t xml:space="preserve">O valor do aditivo deve ser obrigatoriamente informado para os aditivos do tipo suplementação, prorrogação/suplementação e </w:t>
      </w:r>
      <w:proofErr w:type="spellStart"/>
      <w:proofErr w:type="gramStart"/>
      <w:r w:rsidRPr="000E3918">
        <w:t>re-ratificação</w:t>
      </w:r>
      <w:proofErr w:type="spellEnd"/>
      <w:proofErr w:type="gramEnd"/>
      <w:r w:rsidRPr="000E3918">
        <w:t xml:space="preserve">/redução. </w:t>
      </w:r>
    </w:p>
    <w:p w:rsidR="002D0D35" w:rsidRPr="000E3918" w:rsidRDefault="002D0D35" w:rsidP="002D0D35">
      <w:pPr>
        <w:pStyle w:val="CTMISCorpo2"/>
        <w:ind w:left="3130" w:firstLine="0"/>
        <w:rPr>
          <w:b/>
        </w:rPr>
      </w:pPr>
    </w:p>
    <w:p w:rsidR="002D0D35" w:rsidRPr="000E3918" w:rsidRDefault="002D0D35" w:rsidP="002D0D35">
      <w:pPr>
        <w:pStyle w:val="CTMISCorpo2"/>
        <w:numPr>
          <w:ilvl w:val="0"/>
          <w:numId w:val="17"/>
        </w:numPr>
        <w:rPr>
          <w:b/>
        </w:rPr>
      </w:pPr>
      <w:r w:rsidRPr="000E3918">
        <w:rPr>
          <w:b/>
        </w:rPr>
        <w:t>Vigência</w:t>
      </w:r>
    </w:p>
    <w:p w:rsidR="002D0D35" w:rsidRPr="000E3918" w:rsidRDefault="002D0D35" w:rsidP="002D0D35">
      <w:pPr>
        <w:pStyle w:val="CTMISCorpo2"/>
        <w:ind w:left="3130" w:firstLine="0"/>
      </w:pPr>
      <w:r w:rsidRPr="000E3918">
        <w:t>A vigência do aditivo poderá ser informada em dias, meses</w:t>
      </w:r>
      <w:r w:rsidR="006919E8">
        <w:t xml:space="preserve">, </w:t>
      </w:r>
      <w:r w:rsidRPr="000E3918">
        <w:t xml:space="preserve">anos </w:t>
      </w:r>
      <w:r w:rsidR="006919E8">
        <w:t xml:space="preserve">ou por meio de data </w:t>
      </w:r>
      <w:proofErr w:type="spellStart"/>
      <w:proofErr w:type="gramStart"/>
      <w:r w:rsidR="006919E8">
        <w:t>pré</w:t>
      </w:r>
      <w:proofErr w:type="spellEnd"/>
      <w:r w:rsidR="006919E8">
        <w:t xml:space="preserve"> definida</w:t>
      </w:r>
      <w:proofErr w:type="gramEnd"/>
      <w:r w:rsidR="006919E8">
        <w:t xml:space="preserve">, </w:t>
      </w:r>
      <w:r w:rsidRPr="000E3918">
        <w:t>para posterior conversão, devendo, entretanto ser obrigatoriamente informada para os aditivos do tipo prorrogação/suplementação</w:t>
      </w:r>
      <w:r w:rsidR="006919E8">
        <w:t xml:space="preserve">, suplementação e </w:t>
      </w:r>
      <w:proofErr w:type="spellStart"/>
      <w:r w:rsidR="006919E8">
        <w:t>rerratificação</w:t>
      </w:r>
      <w:r w:rsidRPr="000E3918">
        <w:t>l</w:t>
      </w:r>
      <w:proofErr w:type="spellEnd"/>
      <w:r w:rsidRPr="000E3918">
        <w:t xml:space="preserve">, ver </w:t>
      </w:r>
      <w:r w:rsidR="00FB078D">
        <w:fldChar w:fldCharType="begin"/>
      </w:r>
      <w:r w:rsidR="00FB078D">
        <w:instrText xml:space="preserve"> REF _Ref302475978 \r \h  \* MERGEFORMAT </w:instrText>
      </w:r>
      <w:r w:rsidR="00FB078D">
        <w:fldChar w:fldCharType="separate"/>
      </w:r>
      <w:r>
        <w:t>RN1.6</w:t>
      </w:r>
      <w:r w:rsidR="00FB078D">
        <w:fldChar w:fldCharType="end"/>
      </w:r>
    </w:p>
    <w:p w:rsidR="002D0D35" w:rsidRPr="000E3918" w:rsidRDefault="002D0D35" w:rsidP="002D0D35">
      <w:pPr>
        <w:pStyle w:val="CTMISCorpo2"/>
        <w:ind w:left="3130" w:firstLine="0"/>
        <w:rPr>
          <w:b/>
        </w:rPr>
      </w:pPr>
    </w:p>
    <w:p w:rsidR="002D0D35" w:rsidRPr="000E3918" w:rsidRDefault="002D0D35" w:rsidP="002D0D35">
      <w:pPr>
        <w:pStyle w:val="CTMISCorpo2"/>
        <w:numPr>
          <w:ilvl w:val="0"/>
          <w:numId w:val="17"/>
        </w:numPr>
        <w:rPr>
          <w:b/>
        </w:rPr>
      </w:pPr>
      <w:r w:rsidRPr="000E3918">
        <w:rPr>
          <w:b/>
        </w:rPr>
        <w:t>Objeto</w:t>
      </w:r>
    </w:p>
    <w:p w:rsidR="002D0D35" w:rsidRPr="000E3918" w:rsidRDefault="002D0D35" w:rsidP="002D0D35">
      <w:pPr>
        <w:pStyle w:val="CTMISCorpo2"/>
        <w:ind w:left="3130" w:firstLine="0"/>
      </w:pPr>
      <w:r w:rsidRPr="000E3918">
        <w:lastRenderedPageBreak/>
        <w:t>O objeto do aditivo refere-se à finalidade do aditivo que está sendo cadastrado, justificando a extensão de prazo, valor e/ou ajustes no texto do contrato/convênio.</w:t>
      </w:r>
    </w:p>
    <w:p w:rsidR="002D0D35" w:rsidRPr="000E3918" w:rsidRDefault="002D0D35" w:rsidP="002D0D35">
      <w:pPr>
        <w:pStyle w:val="CTMISCorpo2"/>
        <w:ind w:left="3130" w:firstLine="0"/>
      </w:pPr>
    </w:p>
    <w:p w:rsidR="002D0D35" w:rsidRPr="000E3918" w:rsidRDefault="002D0D35" w:rsidP="002D0D35">
      <w:pPr>
        <w:pStyle w:val="CTMISCorpo2"/>
        <w:numPr>
          <w:ilvl w:val="0"/>
          <w:numId w:val="17"/>
        </w:numPr>
        <w:rPr>
          <w:b/>
        </w:rPr>
      </w:pPr>
      <w:r>
        <w:rPr>
          <w:b/>
        </w:rPr>
        <w:t xml:space="preserve">Responsável </w:t>
      </w:r>
      <w:r w:rsidRPr="000E3918">
        <w:rPr>
          <w:b/>
        </w:rPr>
        <w:t>Embasamento legal</w:t>
      </w:r>
    </w:p>
    <w:p w:rsidR="002D0D35" w:rsidRPr="000E3918" w:rsidRDefault="002D0D35" w:rsidP="002D0D35">
      <w:pPr>
        <w:spacing w:before="40" w:after="40"/>
        <w:ind w:left="2880" w:firstLine="328"/>
        <w:jc w:val="both"/>
        <w:rPr>
          <w:sz w:val="20"/>
        </w:rPr>
      </w:pPr>
      <w:r>
        <w:rPr>
          <w:sz w:val="20"/>
        </w:rPr>
        <w:t>O sistema d</w:t>
      </w:r>
      <w:r w:rsidRPr="000E3918">
        <w:rPr>
          <w:sz w:val="20"/>
        </w:rPr>
        <w:t xml:space="preserve">eve </w:t>
      </w:r>
      <w:r>
        <w:rPr>
          <w:sz w:val="20"/>
        </w:rPr>
        <w:t>apresentar opção para que o usuário selecione o responsável pelo embasamento (DIRET/CONAD), podendo ser selecionadas as duas opções, e para cada opção selecionada o sistema deverá habilitar os seguintes campos:</w:t>
      </w:r>
    </w:p>
    <w:p w:rsidR="002D0D35" w:rsidRPr="000E3918" w:rsidRDefault="002D0D35" w:rsidP="002D0D35">
      <w:pPr>
        <w:pStyle w:val="CTMISCorpo2"/>
        <w:numPr>
          <w:ilvl w:val="0"/>
          <w:numId w:val="14"/>
        </w:numPr>
      </w:pPr>
      <w:r w:rsidRPr="000E3918">
        <w:t>Número da decisão</w:t>
      </w:r>
    </w:p>
    <w:p w:rsidR="002D0D35" w:rsidRPr="000E3918" w:rsidRDefault="002D0D35" w:rsidP="002D0D35">
      <w:pPr>
        <w:pStyle w:val="CTMISCorpo2"/>
        <w:numPr>
          <w:ilvl w:val="0"/>
          <w:numId w:val="14"/>
        </w:numPr>
      </w:pPr>
      <w:r w:rsidRPr="000E3918">
        <w:t>Número da sessão</w:t>
      </w:r>
    </w:p>
    <w:p w:rsidR="002D0D35" w:rsidRPr="000E3918" w:rsidRDefault="002D0D35" w:rsidP="002D0D35">
      <w:pPr>
        <w:pStyle w:val="CTMISCorpo2"/>
        <w:numPr>
          <w:ilvl w:val="0"/>
          <w:numId w:val="14"/>
        </w:numPr>
      </w:pPr>
      <w:r w:rsidRPr="000E3918">
        <w:t>Data da decisão</w:t>
      </w:r>
    </w:p>
    <w:p w:rsidR="002D0D35" w:rsidRPr="000E3918" w:rsidRDefault="002D0D35" w:rsidP="002D0D35">
      <w:pPr>
        <w:pStyle w:val="CTMISCorpo2"/>
        <w:ind w:left="3261" w:firstLine="0"/>
      </w:pPr>
    </w:p>
    <w:p w:rsidR="002D0D35" w:rsidRPr="000E3918" w:rsidRDefault="002D0D35" w:rsidP="002D0D35">
      <w:pPr>
        <w:pStyle w:val="CTMISCorpo2"/>
        <w:numPr>
          <w:ilvl w:val="0"/>
          <w:numId w:val="17"/>
        </w:numPr>
        <w:rPr>
          <w:b/>
        </w:rPr>
      </w:pPr>
      <w:r w:rsidRPr="000E3918">
        <w:rPr>
          <w:b/>
        </w:rPr>
        <w:t>Dotação orçamentária</w:t>
      </w:r>
    </w:p>
    <w:p w:rsidR="002D0D35" w:rsidRDefault="002D0D35" w:rsidP="002D0D35">
      <w:pPr>
        <w:pStyle w:val="CTMISCorpo2"/>
        <w:ind w:left="3130" w:firstLine="720"/>
      </w:pPr>
      <w:r w:rsidRPr="000E3918">
        <w:t>A dotação orçamentária refere-se ao orçamento aprovado para atender o contrato/convênio e deve obrigatoriamente ser informada no momento de cadastro do contrato/convênio. Ao informar o número da dotação orçamentária, o sistema deverá validar o número informado e, caso este seja válido, a</w:t>
      </w:r>
      <w:r>
        <w:t xml:space="preserve">s informações </w:t>
      </w:r>
      <w:r w:rsidRPr="000E3918">
        <w:t>sobre o programa de trabalho</w:t>
      </w:r>
      <w:r>
        <w:t>, nota de empenho e elemento de despesa</w:t>
      </w:r>
      <w:r w:rsidRPr="000E3918">
        <w:t xml:space="preserve"> deve</w:t>
      </w:r>
      <w:r>
        <w:t>rão ser recuperados</w:t>
      </w:r>
      <w:r w:rsidRPr="000E3918">
        <w:t xml:space="preserve"> do sistema GFO.</w:t>
      </w:r>
    </w:p>
    <w:p w:rsidR="002D0D35" w:rsidRPr="000E3918" w:rsidRDefault="002D0D35" w:rsidP="002D0D35">
      <w:pPr>
        <w:pStyle w:val="CTMISCorpo2"/>
        <w:ind w:left="3130" w:firstLine="0"/>
        <w:rPr>
          <w:b/>
        </w:rPr>
      </w:pPr>
    </w:p>
    <w:p w:rsidR="002D0D35" w:rsidRPr="000E3918" w:rsidRDefault="002D0D35" w:rsidP="002D0D35">
      <w:pPr>
        <w:pStyle w:val="CTMISCorpo2"/>
        <w:numPr>
          <w:ilvl w:val="0"/>
          <w:numId w:val="17"/>
        </w:numPr>
        <w:rPr>
          <w:b/>
        </w:rPr>
      </w:pPr>
      <w:r w:rsidRPr="000E3918">
        <w:rPr>
          <w:b/>
        </w:rPr>
        <w:t xml:space="preserve">Representantes </w:t>
      </w:r>
    </w:p>
    <w:p w:rsidR="002D0D35" w:rsidRPr="000E3918" w:rsidRDefault="002D0D35" w:rsidP="002D0D35">
      <w:pPr>
        <w:pStyle w:val="CTMISCorpo2"/>
        <w:ind w:left="3130" w:firstLine="0"/>
      </w:pPr>
      <w:r w:rsidRPr="000E3918">
        <w:t xml:space="preserve">O sistema deve permitir o cadastro de três representantes da empresa </w:t>
      </w:r>
      <w:r>
        <w:t>TERRACAP</w:t>
      </w:r>
      <w:r w:rsidRPr="000E3918">
        <w:t xml:space="preserve">, </w:t>
      </w:r>
      <w:proofErr w:type="gramStart"/>
      <w:r w:rsidRPr="000E3918">
        <w:t>responsáveis</w:t>
      </w:r>
      <w:proofErr w:type="gramEnd"/>
      <w:r w:rsidRPr="000E3918">
        <w:t xml:space="preserve"> diretos pelo aditivo do contrato/convênio:</w:t>
      </w:r>
    </w:p>
    <w:p w:rsidR="002D0D35" w:rsidRPr="000E3918" w:rsidRDefault="002D0D35" w:rsidP="002D0D35">
      <w:pPr>
        <w:pStyle w:val="CTMISCorpo2"/>
        <w:numPr>
          <w:ilvl w:val="0"/>
          <w:numId w:val="15"/>
        </w:numPr>
        <w:ind w:left="4712"/>
      </w:pPr>
      <w:r w:rsidRPr="000E3918">
        <w:t>Presidente</w:t>
      </w:r>
    </w:p>
    <w:p w:rsidR="002D0D35" w:rsidRPr="000E3918" w:rsidRDefault="002D0D35" w:rsidP="002D0D35">
      <w:pPr>
        <w:pStyle w:val="CTMISCorpo2"/>
        <w:numPr>
          <w:ilvl w:val="0"/>
          <w:numId w:val="15"/>
        </w:numPr>
        <w:ind w:left="4712"/>
      </w:pPr>
      <w:r w:rsidRPr="000E3918">
        <w:t>Diretor (podendo ser mais de 01 diretor)</w:t>
      </w:r>
    </w:p>
    <w:p w:rsidR="002D0D35" w:rsidRPr="000E3918" w:rsidRDefault="002D0D35" w:rsidP="002D0D35">
      <w:pPr>
        <w:pStyle w:val="CTMISCorpo2"/>
        <w:numPr>
          <w:ilvl w:val="0"/>
          <w:numId w:val="15"/>
        </w:numPr>
        <w:ind w:left="4712"/>
      </w:pPr>
      <w:r w:rsidRPr="000E3918">
        <w:t>Chefe da PROJU</w:t>
      </w:r>
    </w:p>
    <w:p w:rsidR="002D0D35" w:rsidRPr="000E3918" w:rsidRDefault="002D0D35" w:rsidP="002D0D35">
      <w:pPr>
        <w:pStyle w:val="CTMISCorpo2"/>
        <w:ind w:left="3130" w:firstLine="0"/>
      </w:pPr>
      <w:r w:rsidRPr="000E3918">
        <w:t>O cadastro dos representantes do aditivo será realizado a partir da consulta realizada no GAP, onde somente o presidente, os diretores e chefe da PROJU deverão ser recuperados junto às seguintes informações:</w:t>
      </w:r>
    </w:p>
    <w:p w:rsidR="002D0D35" w:rsidRPr="000E3918" w:rsidRDefault="002D0D35" w:rsidP="002D0D35">
      <w:pPr>
        <w:pStyle w:val="CTMISCorpo2"/>
        <w:numPr>
          <w:ilvl w:val="0"/>
          <w:numId w:val="16"/>
        </w:numPr>
        <w:ind w:left="4712"/>
      </w:pPr>
      <w:r w:rsidRPr="000E3918">
        <w:t>Cargo/função</w:t>
      </w:r>
    </w:p>
    <w:p w:rsidR="002D0D35" w:rsidRPr="000E3918" w:rsidRDefault="002D0D35" w:rsidP="002D0D35">
      <w:pPr>
        <w:pStyle w:val="CTMISCorpo2"/>
        <w:numPr>
          <w:ilvl w:val="0"/>
          <w:numId w:val="16"/>
        </w:numPr>
        <w:ind w:left="4712"/>
      </w:pPr>
      <w:r w:rsidRPr="000E3918">
        <w:t>Nome</w:t>
      </w:r>
    </w:p>
    <w:p w:rsidR="002D0D35" w:rsidRPr="000E3918" w:rsidRDefault="002D0D35" w:rsidP="002D0D35">
      <w:pPr>
        <w:pStyle w:val="CTMISCorpo2"/>
        <w:numPr>
          <w:ilvl w:val="0"/>
          <w:numId w:val="16"/>
        </w:numPr>
        <w:ind w:left="4712"/>
      </w:pPr>
      <w:r w:rsidRPr="000E3918">
        <w:t>Estado civil</w:t>
      </w:r>
    </w:p>
    <w:p w:rsidR="002D0D35" w:rsidRPr="000E3918" w:rsidRDefault="002D0D35" w:rsidP="002D0D35">
      <w:pPr>
        <w:pStyle w:val="CTMISCorpo2"/>
        <w:numPr>
          <w:ilvl w:val="0"/>
          <w:numId w:val="16"/>
        </w:numPr>
        <w:ind w:left="4712"/>
      </w:pPr>
      <w:r w:rsidRPr="000E3918">
        <w:t>Profissão</w:t>
      </w:r>
    </w:p>
    <w:p w:rsidR="002D0D35" w:rsidRPr="000E3918" w:rsidRDefault="002D0D35" w:rsidP="002D0D35">
      <w:pPr>
        <w:pStyle w:val="CTMISCorpo2"/>
        <w:numPr>
          <w:ilvl w:val="0"/>
          <w:numId w:val="16"/>
        </w:numPr>
        <w:ind w:left="4712"/>
      </w:pPr>
      <w:r w:rsidRPr="000E3918">
        <w:t>RG/CPF</w:t>
      </w:r>
    </w:p>
    <w:p w:rsidR="002D0D35" w:rsidRPr="000E3918" w:rsidRDefault="002D0D35" w:rsidP="002D0D35">
      <w:pPr>
        <w:pStyle w:val="CTMISCorpo2"/>
        <w:ind w:left="3850" w:firstLine="0"/>
      </w:pPr>
    </w:p>
    <w:p w:rsidR="002D0D35" w:rsidRPr="000E3918" w:rsidRDefault="002D0D35" w:rsidP="002D0D35">
      <w:pPr>
        <w:pStyle w:val="CTMISCorpo2"/>
        <w:numPr>
          <w:ilvl w:val="0"/>
          <w:numId w:val="17"/>
        </w:numPr>
        <w:rPr>
          <w:b/>
        </w:rPr>
      </w:pPr>
      <w:r w:rsidRPr="000E3918">
        <w:rPr>
          <w:b/>
        </w:rPr>
        <w:t xml:space="preserve">Testemunhas </w:t>
      </w:r>
    </w:p>
    <w:p w:rsidR="002D0D35" w:rsidRPr="000E3918" w:rsidRDefault="002D0D35" w:rsidP="002D0D35">
      <w:pPr>
        <w:pStyle w:val="CTMISCorpo2"/>
        <w:ind w:left="3119" w:firstLine="0"/>
      </w:pPr>
      <w:r w:rsidRPr="000E3918">
        <w:t>O sistema deve permitir o cadastro de duas testemunhas para a efetivação do aditivo.</w:t>
      </w:r>
    </w:p>
    <w:p w:rsidR="002D0D35" w:rsidRPr="000E3918" w:rsidRDefault="002D0D35" w:rsidP="002D0D35">
      <w:pPr>
        <w:pStyle w:val="CTMISCorpo2"/>
        <w:ind w:left="3119" w:firstLine="0"/>
      </w:pPr>
      <w:r w:rsidRPr="000E3918">
        <w:t>O cadastro das testemunhas do aditivo será realizado a parti</w:t>
      </w:r>
      <w:r>
        <w:t>r da consulta realizada no GAP.</w:t>
      </w:r>
    </w:p>
    <w:p w:rsidR="002D0D35" w:rsidRPr="000E3918" w:rsidRDefault="002D0D35" w:rsidP="002D0D35">
      <w:pPr>
        <w:pStyle w:val="CTMISCorpo2"/>
        <w:ind w:left="3130" w:firstLine="0"/>
        <w:rPr>
          <w:b/>
        </w:rPr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left" w:pos="1985"/>
        </w:tabs>
        <w:ind w:hanging="524"/>
      </w:pPr>
      <w:bookmarkStart w:id="68" w:name="_Toc301795903"/>
      <w:bookmarkStart w:id="69" w:name="_Toc332286877"/>
      <w:r w:rsidRPr="000E3918">
        <w:lastRenderedPageBreak/>
        <w:t>Período de vigência do aditivo</w:t>
      </w:r>
      <w:bookmarkEnd w:id="68"/>
      <w:bookmarkEnd w:id="69"/>
    </w:p>
    <w:p w:rsidR="002D0D35" w:rsidRPr="000E3918" w:rsidRDefault="002D0D35" w:rsidP="002D0D35">
      <w:pPr>
        <w:spacing w:before="40" w:after="40"/>
        <w:ind w:left="2127"/>
        <w:jc w:val="both"/>
      </w:pPr>
      <w:r w:rsidRPr="000E3918">
        <w:rPr>
          <w:sz w:val="20"/>
        </w:rPr>
        <w:t>O período de vigência do aditivo deve levar em consideração a alteração no valor e/ou no período de vigência do contrato/convênio, conforme descrito a seguir:</w:t>
      </w:r>
    </w:p>
    <w:p w:rsidR="002D0D35" w:rsidRPr="000E3918" w:rsidRDefault="002D0D35" w:rsidP="002D0D35">
      <w:pPr>
        <w:pStyle w:val="CTMISCorpo2"/>
        <w:numPr>
          <w:ilvl w:val="1"/>
          <w:numId w:val="9"/>
        </w:numPr>
        <w:tabs>
          <w:tab w:val="left" w:pos="3686"/>
        </w:tabs>
        <w:ind w:left="2835" w:hanging="283"/>
      </w:pPr>
      <w:r w:rsidRPr="000E3918">
        <w:t>Quando o aditivo cadastrado impactar somente no valor do contrato/convênio, a vigência final do aditivo deverá ser igual à vigência final do contrato/convênio.</w:t>
      </w:r>
    </w:p>
    <w:p w:rsidR="002D0D35" w:rsidRPr="000E3918" w:rsidRDefault="002D0D35" w:rsidP="002D0D35">
      <w:pPr>
        <w:pStyle w:val="CTMISCorpo2"/>
        <w:numPr>
          <w:ilvl w:val="1"/>
          <w:numId w:val="9"/>
        </w:numPr>
        <w:tabs>
          <w:tab w:val="left" w:pos="3686"/>
        </w:tabs>
        <w:ind w:left="2835" w:hanging="283"/>
      </w:pPr>
      <w:r w:rsidRPr="000E3918">
        <w:t>Quando o aditivo cadastrado impactar no período de vigência do contrato/convênio, a vigência inicial do aditivo deverá ser igual à vigência final do contrato/convênio.</w:t>
      </w:r>
    </w:p>
    <w:p w:rsidR="002D0D35" w:rsidRDefault="002D0D35" w:rsidP="002D0D35">
      <w:pPr>
        <w:spacing w:before="40" w:after="40"/>
        <w:ind w:left="2127"/>
        <w:jc w:val="both"/>
        <w:rPr>
          <w:sz w:val="20"/>
        </w:rPr>
      </w:pPr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left" w:pos="1985"/>
        </w:tabs>
        <w:ind w:hanging="524"/>
      </w:pPr>
      <w:bookmarkStart w:id="70" w:name="_Toc301795904"/>
      <w:bookmarkStart w:id="71" w:name="_Toc332286878"/>
      <w:r w:rsidRPr="000E3918">
        <w:t>Conversão da vigência do aditivo</w:t>
      </w:r>
      <w:bookmarkEnd w:id="70"/>
      <w:bookmarkEnd w:id="71"/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  <w:u w:val="single"/>
        </w:rPr>
      </w:pPr>
      <w:r w:rsidRPr="000E3918">
        <w:rPr>
          <w:sz w:val="20"/>
        </w:rPr>
        <w:t xml:space="preserve">A vigência do aditivo deverá ser convertida e apresentada no momento que o aditivo tiver sua situação alterada para “Publicado”, ver </w:t>
      </w:r>
      <w:r w:rsidR="00FB078D">
        <w:fldChar w:fldCharType="begin"/>
      </w:r>
      <w:r w:rsidR="00FB078D">
        <w:instrText xml:space="preserve"> REF _Ref302477585 \r \h  \* MERGEFORMAT </w:instrText>
      </w:r>
      <w:r w:rsidR="00FB078D">
        <w:fldChar w:fldCharType="separate"/>
      </w:r>
      <w:proofErr w:type="gramStart"/>
      <w:r w:rsidRPr="00515500">
        <w:rPr>
          <w:sz w:val="20"/>
        </w:rPr>
        <w:t>RN1.</w:t>
      </w:r>
      <w:proofErr w:type="gramEnd"/>
      <w:r w:rsidRPr="00515500">
        <w:rPr>
          <w:sz w:val="20"/>
        </w:rPr>
        <w:t>6</w:t>
      </w:r>
      <w:r w:rsidR="00FB078D">
        <w:fldChar w:fldCharType="end"/>
      </w:r>
      <w:r w:rsidRPr="000E3918">
        <w:rPr>
          <w:sz w:val="20"/>
        </w:rPr>
        <w:t>.</w:t>
      </w:r>
    </w:p>
    <w:p w:rsidR="002D0D35" w:rsidRPr="000E3918" w:rsidRDefault="002D0D35" w:rsidP="002D0D35">
      <w:pPr>
        <w:pStyle w:val="Estilo2"/>
        <w:ind w:left="1800"/>
        <w:rPr>
          <w:b w:val="0"/>
          <w:i w:val="0"/>
        </w:rPr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left" w:pos="1985"/>
        </w:tabs>
        <w:ind w:hanging="524"/>
      </w:pPr>
      <w:bookmarkStart w:id="72" w:name="_Toc301795905"/>
      <w:bookmarkStart w:id="73" w:name="_Toc332286879"/>
      <w:r w:rsidRPr="000E3918">
        <w:t>Limite de aditivos em relação à vigência do contrato/convênio</w:t>
      </w:r>
      <w:bookmarkEnd w:id="72"/>
      <w:bookmarkEnd w:id="73"/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  <w:r w:rsidRPr="000E3918">
        <w:rPr>
          <w:sz w:val="20"/>
        </w:rPr>
        <w:t>Um contrato/convênio só poderá estar vigente por um prazo limite de 60 meses. Sendo assim, para realizar o cadastro de um aditivo, o sistema deve considerar a vigência do contrato e as seguintes condições:</w:t>
      </w:r>
    </w:p>
    <w:p w:rsidR="002D0D35" w:rsidRPr="000E3918" w:rsidRDefault="002D0D35" w:rsidP="002D0D35">
      <w:pPr>
        <w:pStyle w:val="CTMISCorpo2"/>
        <w:numPr>
          <w:ilvl w:val="1"/>
          <w:numId w:val="9"/>
        </w:numPr>
        <w:tabs>
          <w:tab w:val="left" w:pos="3686"/>
        </w:tabs>
        <w:ind w:left="2835" w:hanging="283"/>
      </w:pPr>
      <w:r w:rsidRPr="000E3918">
        <w:t>Caso a vigência do contrato seja inferior a 60 meses, o sistema deverá permitir a inclusão de um ou mais aditivos para prorrogação de prazo, desde que estes não ultrapassem o limite de 60 meses.</w:t>
      </w:r>
    </w:p>
    <w:p w:rsidR="002D0D35" w:rsidRPr="000E3918" w:rsidRDefault="002D0D35" w:rsidP="002D0D35">
      <w:pPr>
        <w:pStyle w:val="CTMISCorpo2"/>
        <w:numPr>
          <w:ilvl w:val="1"/>
          <w:numId w:val="9"/>
        </w:numPr>
        <w:tabs>
          <w:tab w:val="left" w:pos="3686"/>
        </w:tabs>
        <w:ind w:left="2835" w:hanging="283"/>
      </w:pPr>
      <w:r w:rsidRPr="000E3918">
        <w:t>Os aditivos para suplementação de valor não devem exceder o limite de 25% sobre o valor do contrato (superior).</w:t>
      </w:r>
    </w:p>
    <w:p w:rsidR="002D0D35" w:rsidRPr="000E3918" w:rsidRDefault="002D0D35" w:rsidP="002D0D35">
      <w:pPr>
        <w:pStyle w:val="CTMISCorpo2"/>
        <w:numPr>
          <w:ilvl w:val="1"/>
          <w:numId w:val="9"/>
        </w:numPr>
        <w:tabs>
          <w:tab w:val="left" w:pos="3686"/>
        </w:tabs>
        <w:ind w:left="2835" w:hanging="283"/>
      </w:pPr>
      <w:r w:rsidRPr="000E3918">
        <w:t xml:space="preserve">Os aditivos de </w:t>
      </w:r>
      <w:proofErr w:type="spellStart"/>
      <w:proofErr w:type="gramStart"/>
      <w:r w:rsidRPr="000E3918">
        <w:t>re-ratificação</w:t>
      </w:r>
      <w:proofErr w:type="spellEnd"/>
      <w:proofErr w:type="gramEnd"/>
      <w:r w:rsidRPr="000E3918">
        <w:t xml:space="preserve">/redução não devem permitir que o valor do contrato tenha uma redução </w:t>
      </w:r>
      <w:r>
        <w:t xml:space="preserve">inferir a </w:t>
      </w:r>
      <w:r w:rsidRPr="000E3918">
        <w:t>25%</w:t>
      </w:r>
      <w:r>
        <w:t xml:space="preserve"> do valor contratado</w:t>
      </w:r>
    </w:p>
    <w:p w:rsidR="002D0D35" w:rsidRPr="000E3918" w:rsidRDefault="002D0D35" w:rsidP="002D0D35">
      <w:pPr>
        <w:pStyle w:val="CTMISCorpo2"/>
        <w:tabs>
          <w:tab w:val="left" w:pos="3686"/>
        </w:tabs>
        <w:ind w:left="2835" w:firstLine="0"/>
      </w:pPr>
    </w:p>
    <w:p w:rsidR="002D0D35" w:rsidRPr="00196283" w:rsidRDefault="002D0D35" w:rsidP="002D0D35">
      <w:pPr>
        <w:pStyle w:val="Estilo2"/>
        <w:numPr>
          <w:ilvl w:val="2"/>
          <w:numId w:val="5"/>
        </w:numPr>
        <w:tabs>
          <w:tab w:val="left" w:pos="1985"/>
        </w:tabs>
        <w:ind w:hanging="524"/>
        <w:rPr>
          <w:i w:val="0"/>
        </w:rPr>
      </w:pPr>
      <w:bookmarkStart w:id="74" w:name="_Toc332286880"/>
      <w:r w:rsidRPr="00196283">
        <w:rPr>
          <w:i w:val="0"/>
        </w:rPr>
        <w:t>Modelo de extrato para ratificação da publicação do aditivo</w:t>
      </w:r>
      <w:bookmarkEnd w:id="74"/>
    </w:p>
    <w:p w:rsidR="002D0D35" w:rsidRDefault="002D0D35" w:rsidP="002D0D35">
      <w:pPr>
        <w:pStyle w:val="CTMISCorpo2"/>
        <w:ind w:left="2552" w:firstLine="0"/>
        <w:rPr>
          <w:b/>
        </w:rPr>
      </w:pPr>
      <w:r>
        <w:t>O</w:t>
      </w:r>
      <w:r w:rsidRPr="000E3918">
        <w:t xml:space="preserve"> sistema deve disponibilizar a opção para gerar o extrato </w:t>
      </w:r>
      <w:r>
        <w:t>contratual</w:t>
      </w:r>
      <w:r w:rsidRPr="000E3918">
        <w:t xml:space="preserve"> a partir do seguinte modelo:</w:t>
      </w:r>
    </w:p>
    <w:p w:rsidR="002D0D35" w:rsidRDefault="002D0D35" w:rsidP="002D0D35">
      <w:pPr>
        <w:pStyle w:val="CTMISCorpo2"/>
        <w:ind w:left="2552" w:firstLine="0"/>
        <w:rPr>
          <w:b/>
        </w:rPr>
      </w:pPr>
    </w:p>
    <w:p w:rsidR="002D0D35" w:rsidRPr="00515E71" w:rsidRDefault="002D0D35" w:rsidP="002D0D35">
      <w:pPr>
        <w:pStyle w:val="Estilo1"/>
        <w:tabs>
          <w:tab w:val="left" w:pos="8931"/>
        </w:tabs>
        <w:ind w:left="1276" w:right="94"/>
        <w:jc w:val="center"/>
        <w:rPr>
          <w:b w:val="0"/>
          <w:bCs/>
          <w:i w:val="0"/>
          <w:sz w:val="18"/>
          <w:szCs w:val="18"/>
        </w:rPr>
      </w:pPr>
      <w:r w:rsidRPr="00515E71">
        <w:rPr>
          <w:b w:val="0"/>
          <w:bCs/>
          <w:i w:val="0"/>
          <w:sz w:val="18"/>
          <w:szCs w:val="18"/>
        </w:rPr>
        <w:t>GOVERNO DO DISTRITO FEDERAL</w:t>
      </w:r>
      <w:r w:rsidRPr="00515E71">
        <w:rPr>
          <w:b w:val="0"/>
          <w:bCs/>
          <w:i w:val="0"/>
          <w:sz w:val="18"/>
          <w:szCs w:val="18"/>
        </w:rPr>
        <w:br/>
        <w:t>GOVERNADORIA DO DISTRITO FEDERAL</w:t>
      </w:r>
      <w:r w:rsidRPr="00515E71">
        <w:rPr>
          <w:b w:val="0"/>
          <w:bCs/>
          <w:i w:val="0"/>
          <w:sz w:val="18"/>
          <w:szCs w:val="18"/>
        </w:rPr>
        <w:br/>
        <w:t>COMPANHIA IMOBILIÁRIA DE BRASÍLIA - TERRACAP</w:t>
      </w:r>
      <w:r w:rsidRPr="00515E71">
        <w:rPr>
          <w:b w:val="0"/>
          <w:bCs/>
          <w:i w:val="0"/>
          <w:sz w:val="18"/>
          <w:szCs w:val="18"/>
        </w:rPr>
        <w:br/>
        <w:t>EXTRATO DE INSTRUMENTO CONTRATUAL</w:t>
      </w:r>
    </w:p>
    <w:p w:rsidR="002D0D35" w:rsidRPr="00515E71" w:rsidRDefault="002D0D35" w:rsidP="002D0D35">
      <w:pPr>
        <w:pStyle w:val="Estilo1"/>
        <w:tabs>
          <w:tab w:val="left" w:pos="8931"/>
        </w:tabs>
        <w:ind w:left="1276" w:right="94"/>
        <w:jc w:val="both"/>
        <w:rPr>
          <w:b w:val="0"/>
          <w:bCs/>
          <w:i w:val="0"/>
          <w:sz w:val="18"/>
          <w:szCs w:val="18"/>
        </w:rPr>
      </w:pPr>
      <w:r w:rsidRPr="00515E71">
        <w:rPr>
          <w:b w:val="0"/>
          <w:bCs/>
          <w:i w:val="0"/>
          <w:sz w:val="18"/>
          <w:szCs w:val="18"/>
        </w:rPr>
        <w:t xml:space="preserve">Nº DO PROCESSO </w:t>
      </w:r>
      <w:r>
        <w:rPr>
          <w:i w:val="0"/>
          <w:sz w:val="18"/>
          <w:szCs w:val="18"/>
        </w:rPr>
        <w:t>[nº do processo]</w:t>
      </w:r>
      <w:r w:rsidRPr="00515E71">
        <w:rPr>
          <w:b w:val="0"/>
          <w:bCs/>
          <w:i w:val="0"/>
          <w:sz w:val="18"/>
          <w:szCs w:val="18"/>
        </w:rPr>
        <w:t xml:space="preserve">; ESPÉCIE: </w:t>
      </w:r>
      <w:r w:rsidRPr="00515E71">
        <w:rPr>
          <w:bCs/>
          <w:i w:val="0"/>
          <w:sz w:val="18"/>
          <w:szCs w:val="18"/>
        </w:rPr>
        <w:t xml:space="preserve">[Nº </w:t>
      </w:r>
      <w:r w:rsidRPr="00515E71">
        <w:rPr>
          <w:i w:val="0"/>
          <w:sz w:val="18"/>
          <w:szCs w:val="18"/>
        </w:rPr>
        <w:t>Contrato]</w:t>
      </w:r>
      <w:r w:rsidRPr="00515E71">
        <w:rPr>
          <w:b w:val="0"/>
          <w:bCs/>
          <w:i w:val="0"/>
          <w:sz w:val="18"/>
          <w:szCs w:val="18"/>
        </w:rPr>
        <w:t xml:space="preserve">; CONTRATANTES: COMPANHIA IMOBILIÁRIA DE BRASÍLIA - TERRACAP e </w:t>
      </w:r>
      <w:r>
        <w:rPr>
          <w:i w:val="0"/>
          <w:sz w:val="18"/>
          <w:szCs w:val="18"/>
        </w:rPr>
        <w:t>[Interessada]</w:t>
      </w:r>
      <w:r w:rsidRPr="00515E71">
        <w:rPr>
          <w:b w:val="0"/>
          <w:bCs/>
          <w:i w:val="0"/>
          <w:sz w:val="18"/>
          <w:szCs w:val="18"/>
        </w:rPr>
        <w:t xml:space="preserve">; OBJETO: </w:t>
      </w:r>
      <w:r>
        <w:rPr>
          <w:i w:val="0"/>
          <w:sz w:val="18"/>
          <w:szCs w:val="18"/>
        </w:rPr>
        <w:t>[Objeto]</w:t>
      </w:r>
      <w:r w:rsidRPr="00515E71">
        <w:rPr>
          <w:b w:val="0"/>
          <w:bCs/>
          <w:i w:val="0"/>
          <w:sz w:val="18"/>
          <w:szCs w:val="18"/>
        </w:rPr>
        <w:t xml:space="preserve">; EMBASAMENTO LEGAL </w:t>
      </w:r>
      <w:r w:rsidRPr="00515E71">
        <w:rPr>
          <w:bCs/>
          <w:i w:val="0"/>
          <w:sz w:val="18"/>
          <w:szCs w:val="18"/>
        </w:rPr>
        <w:t>[Embasamento legal DIRET/CONAD]</w:t>
      </w:r>
      <w:r w:rsidRPr="00515E71">
        <w:rPr>
          <w:b w:val="0"/>
          <w:bCs/>
          <w:i w:val="0"/>
          <w:sz w:val="18"/>
          <w:szCs w:val="18"/>
        </w:rPr>
        <w:t xml:space="preserve">; VALOR: </w:t>
      </w:r>
      <w:r w:rsidRPr="00515E71">
        <w:rPr>
          <w:bCs/>
          <w:i w:val="0"/>
          <w:sz w:val="18"/>
          <w:szCs w:val="18"/>
        </w:rPr>
        <w:t>[Valor]</w:t>
      </w:r>
      <w:r w:rsidRPr="00515E71">
        <w:rPr>
          <w:b w:val="0"/>
          <w:bCs/>
          <w:i w:val="0"/>
          <w:sz w:val="18"/>
          <w:szCs w:val="18"/>
        </w:rPr>
        <w:t xml:space="preserve">; VIGÊNCIA: </w:t>
      </w:r>
      <w:r>
        <w:rPr>
          <w:b w:val="0"/>
          <w:bCs/>
          <w:i w:val="0"/>
          <w:sz w:val="18"/>
          <w:szCs w:val="18"/>
        </w:rPr>
        <w:t xml:space="preserve">[Vigência] </w:t>
      </w:r>
      <w:r w:rsidRPr="00515E71">
        <w:rPr>
          <w:b w:val="0"/>
          <w:bCs/>
          <w:i w:val="0"/>
          <w:sz w:val="18"/>
          <w:szCs w:val="18"/>
        </w:rPr>
        <w:t>DOTAÇÃO ORÇAMENTÁRIA:</w:t>
      </w:r>
      <w:r>
        <w:rPr>
          <w:i w:val="0"/>
          <w:sz w:val="18"/>
          <w:szCs w:val="18"/>
        </w:rPr>
        <w:t xml:space="preserve"> [Programa de trabalho]</w:t>
      </w:r>
      <w:r w:rsidRPr="00515E71">
        <w:rPr>
          <w:b w:val="0"/>
          <w:bCs/>
          <w:i w:val="0"/>
          <w:sz w:val="18"/>
          <w:szCs w:val="18"/>
        </w:rPr>
        <w:t xml:space="preserve">; DESPESAS DE PUBLICAÇÃO: Correrão sob a responsabilidade da TERRACAP. DATA DE ASSINATURA: </w:t>
      </w:r>
      <w:r w:rsidRPr="00515E71">
        <w:rPr>
          <w:bCs/>
          <w:i w:val="0"/>
          <w:sz w:val="18"/>
          <w:szCs w:val="18"/>
        </w:rPr>
        <w:t>[Assinatura do contrato</w:t>
      </w:r>
      <w:r>
        <w:rPr>
          <w:b w:val="0"/>
          <w:bCs/>
          <w:i w:val="0"/>
          <w:sz w:val="18"/>
          <w:szCs w:val="18"/>
        </w:rPr>
        <w:t>]</w:t>
      </w:r>
      <w:r w:rsidRPr="00515E71">
        <w:rPr>
          <w:b w:val="0"/>
          <w:bCs/>
          <w:i w:val="0"/>
          <w:sz w:val="18"/>
          <w:szCs w:val="18"/>
        </w:rPr>
        <w:t>; P/</w:t>
      </w:r>
      <w:proofErr w:type="gramStart"/>
      <w:r w:rsidRPr="00515E71">
        <w:rPr>
          <w:b w:val="0"/>
          <w:bCs/>
          <w:i w:val="0"/>
          <w:sz w:val="18"/>
          <w:szCs w:val="18"/>
        </w:rPr>
        <w:t>CONTRATANTE:</w:t>
      </w:r>
      <w:proofErr w:type="gramEnd"/>
      <w:r>
        <w:rPr>
          <w:i w:val="0"/>
          <w:sz w:val="18"/>
          <w:szCs w:val="18"/>
        </w:rPr>
        <w:t>[Representantes TERRACAP]</w:t>
      </w:r>
      <w:r w:rsidRPr="00515E71">
        <w:rPr>
          <w:b w:val="0"/>
          <w:bCs/>
          <w:i w:val="0"/>
          <w:sz w:val="18"/>
          <w:szCs w:val="18"/>
        </w:rPr>
        <w:t xml:space="preserve">; P/CONTRATADA: </w:t>
      </w:r>
      <w:r>
        <w:rPr>
          <w:i w:val="0"/>
          <w:sz w:val="18"/>
          <w:szCs w:val="18"/>
        </w:rPr>
        <w:t>[Representante Legal]</w:t>
      </w:r>
      <w:r w:rsidRPr="00515E71">
        <w:rPr>
          <w:b w:val="0"/>
          <w:bCs/>
          <w:i w:val="0"/>
          <w:sz w:val="18"/>
          <w:szCs w:val="18"/>
        </w:rPr>
        <w:t xml:space="preserve">. TESTEMUNHAS: </w:t>
      </w:r>
      <w:r>
        <w:rPr>
          <w:i w:val="0"/>
          <w:sz w:val="18"/>
          <w:szCs w:val="18"/>
        </w:rPr>
        <w:t>[Testemunhas].</w:t>
      </w:r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</w:p>
    <w:p w:rsidR="002D0D35" w:rsidRPr="00196283" w:rsidRDefault="002D0D35" w:rsidP="002D0D35">
      <w:pPr>
        <w:pStyle w:val="Estilo2"/>
        <w:numPr>
          <w:ilvl w:val="2"/>
          <w:numId w:val="5"/>
        </w:numPr>
        <w:tabs>
          <w:tab w:val="left" w:pos="1985"/>
        </w:tabs>
        <w:ind w:hanging="524"/>
      </w:pPr>
      <w:bookmarkStart w:id="75" w:name="_Toc301795907"/>
      <w:bookmarkStart w:id="76" w:name="_Toc332286881"/>
      <w:r w:rsidRPr="00196283">
        <w:t>Geração do extrato do aditivo para publicação</w:t>
      </w:r>
      <w:bookmarkEnd w:id="75"/>
      <w:bookmarkEnd w:id="76"/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  <w:r w:rsidRPr="000E3918">
        <w:rPr>
          <w:sz w:val="20"/>
        </w:rPr>
        <w:t>O extrato para publicação do aditivo quando gerado pelo sistema, deve apresentar os seguintes campos: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N° do processo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Espécie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lastRenderedPageBreak/>
        <w:t>Nº do aditivo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Contratante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Interessada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Objeto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>
        <w:t>Responsável pelo e</w:t>
      </w:r>
      <w:r w:rsidRPr="000E3918">
        <w:t>mbasamento legal</w:t>
      </w:r>
    </w:p>
    <w:p w:rsidR="002D0D35" w:rsidRPr="000E3918" w:rsidRDefault="002D0D35" w:rsidP="002D0D35">
      <w:pPr>
        <w:pStyle w:val="CTMISCorpo2"/>
        <w:numPr>
          <w:ilvl w:val="1"/>
          <w:numId w:val="11"/>
        </w:numPr>
        <w:tabs>
          <w:tab w:val="left" w:pos="3261"/>
        </w:tabs>
        <w:ind w:left="3261"/>
      </w:pPr>
      <w:r w:rsidRPr="000E3918">
        <w:t>Nº da decisão</w:t>
      </w:r>
    </w:p>
    <w:p w:rsidR="002D0D35" w:rsidRPr="000E3918" w:rsidRDefault="002D0D35" w:rsidP="002D0D35">
      <w:pPr>
        <w:pStyle w:val="CTMISCorpo2"/>
        <w:numPr>
          <w:ilvl w:val="1"/>
          <w:numId w:val="11"/>
        </w:numPr>
        <w:tabs>
          <w:tab w:val="left" w:pos="3261"/>
        </w:tabs>
        <w:ind w:left="3261"/>
      </w:pPr>
      <w:r w:rsidRPr="000E3918">
        <w:t>Sessão</w:t>
      </w:r>
    </w:p>
    <w:p w:rsidR="002D0D35" w:rsidRPr="000E3918" w:rsidRDefault="002D0D35" w:rsidP="002D0D35">
      <w:pPr>
        <w:pStyle w:val="CTMISCorpo2"/>
        <w:numPr>
          <w:ilvl w:val="1"/>
          <w:numId w:val="11"/>
        </w:numPr>
        <w:tabs>
          <w:tab w:val="left" w:pos="3261"/>
        </w:tabs>
        <w:ind w:left="3261"/>
      </w:pPr>
      <w:r w:rsidRPr="000E3918">
        <w:t>Data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Valor (apresentado quando o aditivo for para suplementação de recursos)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Vigência (referente à data inicial de vigência)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 xml:space="preserve">Dotação </w:t>
      </w:r>
      <w:proofErr w:type="gramStart"/>
      <w:r w:rsidRPr="000E3918">
        <w:t>orçamentária(</w:t>
      </w:r>
      <w:proofErr w:type="gramEnd"/>
      <w:r w:rsidRPr="000E3918">
        <w:t>apresentado quando o aditivo for para suplementação de recursos)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Despesas de publicação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Data da assinatura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Responsável contratante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Responsável interessada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1° Testemunha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2° Testemunha</w:t>
      </w:r>
    </w:p>
    <w:p w:rsidR="002D0D35" w:rsidRPr="000E3918" w:rsidRDefault="002D0D35" w:rsidP="002D0D35">
      <w:pPr>
        <w:pStyle w:val="CTMISCorpo2"/>
        <w:tabs>
          <w:tab w:val="left" w:pos="2410"/>
        </w:tabs>
        <w:ind w:left="2835" w:firstLine="0"/>
      </w:pPr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  <w:r w:rsidRPr="000E3918">
        <w:rPr>
          <w:sz w:val="20"/>
        </w:rPr>
        <w:t xml:space="preserve">O extrato do aditivo quando gerado pelo sistema deve ser disponibilizado para visualização e armazenamento nos seguintes formatos: </w:t>
      </w:r>
      <w:proofErr w:type="gramStart"/>
      <w:r w:rsidRPr="000E3918">
        <w:rPr>
          <w:sz w:val="20"/>
        </w:rPr>
        <w:t>(.</w:t>
      </w:r>
      <w:proofErr w:type="spellStart"/>
      <w:proofErr w:type="gramEnd"/>
      <w:r w:rsidRPr="000E3918">
        <w:rPr>
          <w:sz w:val="20"/>
        </w:rPr>
        <w:t>txt</w:t>
      </w:r>
      <w:proofErr w:type="spellEnd"/>
      <w:r w:rsidRPr="000E3918">
        <w:rPr>
          <w:sz w:val="20"/>
        </w:rPr>
        <w:t>) e (.</w:t>
      </w:r>
      <w:proofErr w:type="spellStart"/>
      <w:r w:rsidRPr="000E3918">
        <w:rPr>
          <w:sz w:val="20"/>
        </w:rPr>
        <w:t>doc</w:t>
      </w:r>
      <w:proofErr w:type="spellEnd"/>
      <w:r w:rsidRPr="000E3918">
        <w:rPr>
          <w:sz w:val="20"/>
        </w:rPr>
        <w:t>).</w:t>
      </w:r>
    </w:p>
    <w:p w:rsidR="002D0D35" w:rsidRDefault="002D0D35" w:rsidP="002D0D35">
      <w:pPr>
        <w:spacing w:before="40" w:after="40"/>
        <w:ind w:left="2127"/>
        <w:jc w:val="both"/>
        <w:rPr>
          <w:sz w:val="20"/>
        </w:rPr>
      </w:pPr>
      <w:r w:rsidRPr="000E3918">
        <w:rPr>
          <w:sz w:val="20"/>
        </w:rPr>
        <w:t>Deve ser possível gerar extrato apenas para o aditivo com situação igual a “Iniciado” ou “Aguardando publicação”.</w:t>
      </w:r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left" w:pos="1985"/>
        </w:tabs>
        <w:ind w:hanging="524"/>
      </w:pPr>
      <w:bookmarkStart w:id="77" w:name="_Toc301795908"/>
      <w:bookmarkStart w:id="78" w:name="_Toc332286882"/>
      <w:r w:rsidRPr="000E3918">
        <w:t>Modelo de extrato de aditivo para publicação</w:t>
      </w:r>
      <w:bookmarkEnd w:id="77"/>
      <w:bookmarkEnd w:id="78"/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  <w:r w:rsidRPr="000E3918">
        <w:rPr>
          <w:sz w:val="20"/>
        </w:rPr>
        <w:t>Para a geração do extrato do aditivo, as seguintes informações devem ser consideradas: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Quando o tipo de aditivo for igual à prorrogação, o extrato deverá apresentar obrigatoriamente a informação sobre o período de vigência do contrato;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Quando o tipo de aditivo for igual à suplementação, o extrato deverá apresentar obrigatoriamente as informações referentes ao valor e a dotação orçamentária;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Quando o tipo de aditivo for igual à prorrogação/suplementação, o extrato deverá apresentar obrigatoriamente a informação sobre o período de vigência do contrato, o valor e a dotação orçamentária;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 xml:space="preserve">Quando o tipo de aditivo for igual à </w:t>
      </w:r>
      <w:proofErr w:type="spellStart"/>
      <w:proofErr w:type="gramStart"/>
      <w:r w:rsidRPr="000E3918">
        <w:t>re-ratificação</w:t>
      </w:r>
      <w:proofErr w:type="spellEnd"/>
      <w:proofErr w:type="gramEnd"/>
      <w:r w:rsidRPr="000E3918">
        <w:t>, o extrato deverá apresentar obrigatoriamente a informação que está sendo substituída e a nova informação do contrato;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 xml:space="preserve">Quando o tipo de aditivo for igual à </w:t>
      </w:r>
      <w:proofErr w:type="spellStart"/>
      <w:proofErr w:type="gramStart"/>
      <w:r w:rsidRPr="000E3918">
        <w:t>re-ratificação</w:t>
      </w:r>
      <w:proofErr w:type="spellEnd"/>
      <w:proofErr w:type="gramEnd"/>
      <w:r w:rsidRPr="000E3918">
        <w:t>/redução, o extrato deverá apresentar obrigatoriamente a informação que está sendo substituída, a nova informação do contrato e o valor.</w:t>
      </w:r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  <w:r w:rsidRPr="000E3918">
        <w:rPr>
          <w:sz w:val="20"/>
        </w:rPr>
        <w:t>A seguir é apresentado o modelo de extrato para aditivo, considerando o tipo de aditivo igual à suplementação:</w:t>
      </w:r>
    </w:p>
    <w:p w:rsidR="002D0D35" w:rsidRPr="000E3918" w:rsidRDefault="002D0D35" w:rsidP="002D0D35">
      <w:pPr>
        <w:jc w:val="center"/>
      </w:pPr>
    </w:p>
    <w:p w:rsidR="002D0D35" w:rsidRPr="000E3918" w:rsidRDefault="002D0D35" w:rsidP="002D0D35">
      <w:pPr>
        <w:pStyle w:val="Estilo1"/>
        <w:spacing w:before="120" w:line="360" w:lineRule="auto"/>
        <w:ind w:left="1276" w:right="96"/>
        <w:jc w:val="center"/>
        <w:rPr>
          <w:b w:val="0"/>
          <w:bCs/>
          <w:i w:val="0"/>
          <w:sz w:val="18"/>
          <w:szCs w:val="18"/>
        </w:rPr>
      </w:pPr>
      <w:r w:rsidRPr="000E3918">
        <w:rPr>
          <w:b w:val="0"/>
          <w:bCs/>
          <w:i w:val="0"/>
          <w:sz w:val="18"/>
          <w:szCs w:val="18"/>
        </w:rPr>
        <w:t xml:space="preserve">SECRETARIA DE ESTADO DE DESENV. URBANO e HABITAÇÃO – SEDHAB COMPANHIA IMOBILIÁRIA DE BRASÍLIA – </w:t>
      </w:r>
      <w:r>
        <w:rPr>
          <w:b w:val="0"/>
          <w:bCs/>
          <w:i w:val="0"/>
          <w:sz w:val="18"/>
          <w:szCs w:val="18"/>
        </w:rPr>
        <w:t>TERRACAP</w:t>
      </w:r>
    </w:p>
    <w:p w:rsidR="002D0D35" w:rsidRPr="000E3918" w:rsidRDefault="002D0D35" w:rsidP="002D0D35">
      <w:pPr>
        <w:pStyle w:val="Estilo1"/>
        <w:spacing w:before="120" w:line="360" w:lineRule="auto"/>
        <w:ind w:left="1276" w:right="96"/>
        <w:jc w:val="center"/>
        <w:rPr>
          <w:b w:val="0"/>
          <w:bCs/>
          <w:i w:val="0"/>
          <w:sz w:val="18"/>
          <w:szCs w:val="18"/>
        </w:rPr>
      </w:pPr>
      <w:r w:rsidRPr="000E3918">
        <w:rPr>
          <w:b w:val="0"/>
          <w:bCs/>
          <w:i w:val="0"/>
          <w:sz w:val="18"/>
          <w:szCs w:val="18"/>
        </w:rPr>
        <w:t>EXTRATO DE INSTRUMENTO CONTRATUAL</w:t>
      </w:r>
    </w:p>
    <w:p w:rsidR="002D0D35" w:rsidRPr="000E3918" w:rsidRDefault="002D0D35" w:rsidP="002D0D35">
      <w:pPr>
        <w:jc w:val="both"/>
        <w:rPr>
          <w:sz w:val="18"/>
          <w:szCs w:val="18"/>
        </w:rPr>
      </w:pPr>
    </w:p>
    <w:p w:rsidR="002D0D35" w:rsidRPr="000E3918" w:rsidRDefault="002D0D35" w:rsidP="002D0D35">
      <w:pPr>
        <w:ind w:left="1276" w:right="94"/>
        <w:jc w:val="both"/>
        <w:rPr>
          <w:sz w:val="18"/>
          <w:szCs w:val="18"/>
        </w:rPr>
      </w:pPr>
      <w:r w:rsidRPr="000E3918">
        <w:rPr>
          <w:sz w:val="18"/>
          <w:szCs w:val="18"/>
        </w:rPr>
        <w:t xml:space="preserve">Nº DO PROCESSO </w:t>
      </w:r>
      <w:r w:rsidRPr="000E3918">
        <w:rPr>
          <w:b/>
          <w:sz w:val="18"/>
          <w:szCs w:val="18"/>
        </w:rPr>
        <w:t>[NÚMERO DO PROCESSO]</w:t>
      </w:r>
      <w:r w:rsidRPr="000E3918">
        <w:rPr>
          <w:sz w:val="18"/>
          <w:szCs w:val="18"/>
        </w:rPr>
        <w:t xml:space="preserve">; ESPÉCIE: </w:t>
      </w:r>
      <w:r w:rsidRPr="000E3918">
        <w:rPr>
          <w:b/>
          <w:sz w:val="18"/>
          <w:szCs w:val="18"/>
        </w:rPr>
        <w:t>[NÚMERO SEQUENCIAL DO ADITIVO]</w:t>
      </w:r>
      <w:r w:rsidRPr="000E3918">
        <w:rPr>
          <w:sz w:val="18"/>
          <w:szCs w:val="18"/>
        </w:rPr>
        <w:t xml:space="preserve">º Termo Aditivo Nº </w:t>
      </w:r>
      <w:r w:rsidRPr="000E3918">
        <w:rPr>
          <w:b/>
          <w:sz w:val="18"/>
          <w:szCs w:val="18"/>
        </w:rPr>
        <w:t>[NÚMERO DO ADITIVO]</w:t>
      </w:r>
      <w:r w:rsidRPr="000E3918">
        <w:rPr>
          <w:sz w:val="18"/>
          <w:szCs w:val="18"/>
        </w:rPr>
        <w:t xml:space="preserve">; CONTRATANTES: COMPANHIA IMOBILIÁRIA DE BRASÍLIA – </w:t>
      </w:r>
      <w:r>
        <w:rPr>
          <w:sz w:val="18"/>
          <w:szCs w:val="18"/>
        </w:rPr>
        <w:t>TERRACAP</w:t>
      </w:r>
      <w:r w:rsidRPr="000E3918">
        <w:rPr>
          <w:sz w:val="18"/>
          <w:szCs w:val="18"/>
        </w:rPr>
        <w:t xml:space="preserve"> e </w:t>
      </w:r>
      <w:r w:rsidRPr="000E3918">
        <w:rPr>
          <w:b/>
          <w:sz w:val="18"/>
          <w:szCs w:val="18"/>
        </w:rPr>
        <w:t>[NOME DA INTERESSADA]</w:t>
      </w:r>
      <w:r w:rsidRPr="000E3918">
        <w:rPr>
          <w:sz w:val="18"/>
          <w:szCs w:val="18"/>
        </w:rPr>
        <w:t xml:space="preserve">; OBJETO: </w:t>
      </w:r>
      <w:r w:rsidRPr="000E3918">
        <w:rPr>
          <w:b/>
          <w:sz w:val="18"/>
          <w:szCs w:val="18"/>
        </w:rPr>
        <w:t>[OBJETO DO ADITIVO]</w:t>
      </w:r>
      <w:r w:rsidRPr="000E3918">
        <w:rPr>
          <w:sz w:val="18"/>
          <w:szCs w:val="18"/>
        </w:rPr>
        <w:t xml:space="preserve">; EMBASAMENTO LEGAL: Decisão </w:t>
      </w:r>
      <w:r w:rsidRPr="000E3918">
        <w:rPr>
          <w:b/>
          <w:sz w:val="18"/>
          <w:szCs w:val="18"/>
        </w:rPr>
        <w:t>[NÚMERO DA DECISÃO]</w:t>
      </w:r>
      <w:r w:rsidRPr="000E3918">
        <w:rPr>
          <w:sz w:val="18"/>
          <w:szCs w:val="18"/>
        </w:rPr>
        <w:t xml:space="preserve">, Sessão </w:t>
      </w:r>
      <w:r w:rsidRPr="000E3918">
        <w:rPr>
          <w:b/>
          <w:sz w:val="18"/>
          <w:szCs w:val="18"/>
        </w:rPr>
        <w:t>[NÚMERO DA SESSÃO]</w:t>
      </w:r>
      <w:r w:rsidRPr="000E3918">
        <w:rPr>
          <w:sz w:val="18"/>
          <w:szCs w:val="18"/>
        </w:rPr>
        <w:t>, datada de</w:t>
      </w:r>
      <w:r w:rsidRPr="000E3918">
        <w:rPr>
          <w:b/>
          <w:sz w:val="18"/>
          <w:szCs w:val="18"/>
        </w:rPr>
        <w:t xml:space="preserve"> [DATA DA DECISÃO]</w:t>
      </w:r>
      <w:r w:rsidRPr="000E3918">
        <w:rPr>
          <w:sz w:val="18"/>
          <w:szCs w:val="18"/>
        </w:rPr>
        <w:t>; VALOR: R$</w:t>
      </w:r>
      <w:r w:rsidRPr="000E3918">
        <w:rPr>
          <w:b/>
          <w:sz w:val="18"/>
          <w:szCs w:val="18"/>
        </w:rPr>
        <w:t xml:space="preserve"> [VALOR DO ADITIVO NOMINAL e POR EXTENSO]</w:t>
      </w:r>
      <w:r w:rsidRPr="000E3918">
        <w:rPr>
          <w:sz w:val="18"/>
          <w:szCs w:val="18"/>
        </w:rPr>
        <w:t xml:space="preserve">; VIGÊNCIA: </w:t>
      </w:r>
      <w:r w:rsidRPr="000E3918">
        <w:rPr>
          <w:b/>
          <w:sz w:val="18"/>
          <w:szCs w:val="18"/>
        </w:rPr>
        <w:t>[DATA INÍCIO DA VIGÊNCIA]</w:t>
      </w:r>
      <w:r w:rsidRPr="000E3918">
        <w:rPr>
          <w:sz w:val="18"/>
          <w:szCs w:val="18"/>
        </w:rPr>
        <w:t xml:space="preserve">; DOTAÇÃO ORÇAMENTÁRIA: </w:t>
      </w:r>
      <w:r w:rsidRPr="000E3918">
        <w:rPr>
          <w:b/>
          <w:sz w:val="18"/>
          <w:szCs w:val="18"/>
        </w:rPr>
        <w:t>[DESCRIÇÃO DA DOTAÇÃO ORÇAMENTÁRIA]</w:t>
      </w:r>
      <w:r w:rsidRPr="000E3918">
        <w:rPr>
          <w:sz w:val="18"/>
          <w:szCs w:val="18"/>
        </w:rPr>
        <w:t xml:space="preserve">; DESPESAS DE PUBLICAÇÃO: Correrão a expensas da </w:t>
      </w:r>
      <w:r>
        <w:rPr>
          <w:sz w:val="18"/>
          <w:szCs w:val="18"/>
        </w:rPr>
        <w:t>TERRACAP</w:t>
      </w:r>
      <w:r w:rsidRPr="000E3918">
        <w:rPr>
          <w:sz w:val="18"/>
          <w:szCs w:val="18"/>
        </w:rPr>
        <w:t xml:space="preserve">. DATA DE ASSINATURA: </w:t>
      </w:r>
      <w:r w:rsidRPr="000E3918">
        <w:rPr>
          <w:b/>
          <w:sz w:val="18"/>
          <w:szCs w:val="18"/>
        </w:rPr>
        <w:t xml:space="preserve">[DATA DA ASSINATURA DO ADITIVO]; </w:t>
      </w:r>
      <w:r w:rsidRPr="000E3918">
        <w:rPr>
          <w:sz w:val="18"/>
          <w:szCs w:val="18"/>
        </w:rPr>
        <w:t xml:space="preserve">P/CONTRATANTE: </w:t>
      </w:r>
      <w:r w:rsidRPr="000E3918">
        <w:rPr>
          <w:b/>
          <w:sz w:val="18"/>
          <w:szCs w:val="18"/>
        </w:rPr>
        <w:t>[NOME(S) DO(S) RESPONSÁVEL CONTRANTE</w:t>
      </w:r>
      <w:proofErr w:type="gramStart"/>
      <w:r w:rsidRPr="000E3918">
        <w:rPr>
          <w:b/>
          <w:sz w:val="18"/>
          <w:szCs w:val="18"/>
        </w:rPr>
        <w:t>]</w:t>
      </w:r>
      <w:r w:rsidRPr="000E3918">
        <w:rPr>
          <w:sz w:val="18"/>
          <w:szCs w:val="18"/>
        </w:rPr>
        <w:t>;</w:t>
      </w:r>
      <w:proofErr w:type="gramEnd"/>
      <w:r w:rsidRPr="000E3918">
        <w:rPr>
          <w:sz w:val="18"/>
          <w:szCs w:val="18"/>
        </w:rPr>
        <w:t>P/CONTRATADA:</w:t>
      </w:r>
      <w:r w:rsidRPr="000E3918">
        <w:rPr>
          <w:b/>
          <w:sz w:val="18"/>
          <w:szCs w:val="18"/>
        </w:rPr>
        <w:t xml:space="preserve"> [NOME(S) DO(S) RESPONSÁVEL INTERESSADA]</w:t>
      </w:r>
      <w:r w:rsidRPr="000E3918">
        <w:rPr>
          <w:sz w:val="18"/>
          <w:szCs w:val="18"/>
        </w:rPr>
        <w:t xml:space="preserve">. TESTEMUNHAS: </w:t>
      </w:r>
      <w:r w:rsidRPr="000E3918">
        <w:rPr>
          <w:b/>
          <w:sz w:val="18"/>
          <w:szCs w:val="18"/>
        </w:rPr>
        <w:t xml:space="preserve">[NOME TESTEMUNHA </w:t>
      </w:r>
      <w:proofErr w:type="gramStart"/>
      <w:r w:rsidRPr="000E3918">
        <w:rPr>
          <w:b/>
          <w:sz w:val="18"/>
          <w:szCs w:val="18"/>
        </w:rPr>
        <w:t>1</w:t>
      </w:r>
      <w:proofErr w:type="gramEnd"/>
      <w:r w:rsidRPr="000E3918">
        <w:rPr>
          <w:b/>
          <w:sz w:val="18"/>
          <w:szCs w:val="18"/>
        </w:rPr>
        <w:t xml:space="preserve">] </w:t>
      </w:r>
      <w:r w:rsidRPr="000E3918">
        <w:rPr>
          <w:sz w:val="18"/>
          <w:szCs w:val="18"/>
        </w:rPr>
        <w:t xml:space="preserve">e </w:t>
      </w:r>
      <w:r w:rsidRPr="000E3918">
        <w:rPr>
          <w:b/>
          <w:sz w:val="18"/>
          <w:szCs w:val="18"/>
        </w:rPr>
        <w:t>[NOME TESTEMUNHA 2]</w:t>
      </w:r>
      <w:r w:rsidRPr="000E3918">
        <w:rPr>
          <w:sz w:val="18"/>
          <w:szCs w:val="18"/>
        </w:rPr>
        <w:t>.</w:t>
      </w:r>
    </w:p>
    <w:p w:rsidR="002D0D35" w:rsidRPr="000E3918" w:rsidRDefault="002D0D35" w:rsidP="002D0D35">
      <w:pPr>
        <w:pStyle w:val="CTMISCorpo2"/>
        <w:rPr>
          <w:b/>
        </w:rPr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left" w:pos="1985"/>
        </w:tabs>
        <w:ind w:hanging="524"/>
      </w:pPr>
      <w:bookmarkStart w:id="79" w:name="_Toc332286883"/>
      <w:r w:rsidRPr="000E3918">
        <w:t>Vinculação do aditivo ao contrato/convênio principal</w:t>
      </w:r>
      <w:bookmarkEnd w:id="79"/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  <w:r w:rsidRPr="000E3918">
        <w:rPr>
          <w:sz w:val="20"/>
        </w:rPr>
        <w:t>Na inclusão/alteração de um aditivo, o sistema deverá vincular o aditivo ao contrato/convênio principal.</w:t>
      </w:r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left" w:pos="1985"/>
        </w:tabs>
        <w:ind w:hanging="524"/>
      </w:pPr>
      <w:bookmarkStart w:id="80" w:name="_Toc332286884"/>
      <w:r w:rsidRPr="000E3918">
        <w:t>Cancelada</w:t>
      </w:r>
      <w:bookmarkEnd w:id="80"/>
    </w:p>
    <w:p w:rsidR="002D0D35" w:rsidRPr="000E3918" w:rsidRDefault="002D0D35" w:rsidP="002D0D35">
      <w:pPr>
        <w:pStyle w:val="Estilo2"/>
        <w:tabs>
          <w:tab w:val="left" w:pos="1985"/>
        </w:tabs>
        <w:ind w:left="1855"/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81" w:name="_Toc332286885"/>
      <w:r w:rsidRPr="000E3918">
        <w:t>Modelo de extrato para ratificação da publicação do aditivo</w:t>
      </w:r>
      <w:bookmarkEnd w:id="81"/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  <w:r w:rsidRPr="000E3918">
        <w:rPr>
          <w:sz w:val="20"/>
        </w:rPr>
        <w:t>Ao verificar que alguma informação foi publicada indevidamente no DODF, será possível ao usuário com permissão de acesso, realizar alteração no aditivo para ajustar tal informação. Após realizar o ajuste, o sistema deve disponibilizar a opção para gerar o extrato de ratificação do aditivo a partir do seguinte modelo:</w:t>
      </w:r>
    </w:p>
    <w:p w:rsidR="002D0D35" w:rsidRPr="000E3918" w:rsidRDefault="002D0D35" w:rsidP="002D0D35">
      <w:pPr>
        <w:pStyle w:val="Estilo2"/>
        <w:tabs>
          <w:tab w:val="left" w:pos="1985"/>
        </w:tabs>
        <w:ind w:left="1855"/>
        <w:jc w:val="both"/>
      </w:pPr>
    </w:p>
    <w:p w:rsidR="002D0D35" w:rsidRPr="000E3918" w:rsidRDefault="002D0D35" w:rsidP="002D0D35">
      <w:pPr>
        <w:pStyle w:val="Estilo1"/>
        <w:tabs>
          <w:tab w:val="left" w:pos="8931"/>
        </w:tabs>
        <w:spacing w:before="120" w:line="360" w:lineRule="auto"/>
        <w:ind w:left="1418" w:right="94"/>
        <w:jc w:val="center"/>
        <w:rPr>
          <w:b w:val="0"/>
          <w:bCs/>
          <w:i w:val="0"/>
          <w:sz w:val="18"/>
          <w:szCs w:val="18"/>
        </w:rPr>
      </w:pPr>
      <w:r w:rsidRPr="000E3918">
        <w:rPr>
          <w:b w:val="0"/>
          <w:bCs/>
          <w:i w:val="0"/>
          <w:sz w:val="18"/>
          <w:szCs w:val="18"/>
        </w:rPr>
        <w:t xml:space="preserve">SECRETARIA DE ESTADO DE DESENV. URBANO e HABITAÇÃO – SEDHAB COMPANHIA IMOBILIÁRIA DE BRASÍLIA – </w:t>
      </w:r>
      <w:r>
        <w:rPr>
          <w:b w:val="0"/>
          <w:bCs/>
          <w:i w:val="0"/>
          <w:sz w:val="18"/>
          <w:szCs w:val="18"/>
        </w:rPr>
        <w:t>TERRACAP</w:t>
      </w:r>
    </w:p>
    <w:p w:rsidR="002D0D35" w:rsidRPr="000E3918" w:rsidRDefault="002D0D35" w:rsidP="002D0D35">
      <w:pPr>
        <w:pStyle w:val="Estilo1"/>
        <w:tabs>
          <w:tab w:val="left" w:pos="8931"/>
        </w:tabs>
        <w:ind w:left="1418" w:right="94"/>
        <w:jc w:val="center"/>
        <w:rPr>
          <w:b w:val="0"/>
          <w:i w:val="0"/>
          <w:sz w:val="18"/>
          <w:szCs w:val="18"/>
        </w:rPr>
      </w:pPr>
      <w:r w:rsidRPr="000E3918">
        <w:rPr>
          <w:b w:val="0"/>
          <w:i w:val="0"/>
          <w:sz w:val="18"/>
          <w:szCs w:val="18"/>
        </w:rPr>
        <w:t>EXTRATO DE INSTRUMENTO CONTRATUAL</w:t>
      </w:r>
    </w:p>
    <w:p w:rsidR="002D0D35" w:rsidRPr="000E3918" w:rsidRDefault="002D0D35" w:rsidP="002D0D35">
      <w:pPr>
        <w:pStyle w:val="Estilo1"/>
        <w:tabs>
          <w:tab w:val="left" w:pos="8931"/>
        </w:tabs>
        <w:ind w:left="1418" w:right="94"/>
        <w:jc w:val="center"/>
        <w:rPr>
          <w:b w:val="0"/>
          <w:i w:val="0"/>
          <w:sz w:val="18"/>
          <w:szCs w:val="18"/>
        </w:rPr>
      </w:pPr>
      <w:proofErr w:type="gramStart"/>
      <w:r w:rsidRPr="000E3918">
        <w:rPr>
          <w:b w:val="0"/>
          <w:i w:val="0"/>
          <w:sz w:val="18"/>
          <w:szCs w:val="18"/>
        </w:rPr>
        <w:t>RE-RATIFICAÇÃO</w:t>
      </w:r>
      <w:proofErr w:type="gramEnd"/>
    </w:p>
    <w:p w:rsidR="002D0D35" w:rsidRPr="000E3918" w:rsidRDefault="002D0D35" w:rsidP="002D0D35">
      <w:pPr>
        <w:pStyle w:val="Estilo1"/>
        <w:tabs>
          <w:tab w:val="left" w:pos="8931"/>
        </w:tabs>
        <w:ind w:left="1418" w:right="94"/>
        <w:jc w:val="center"/>
        <w:rPr>
          <w:b w:val="0"/>
          <w:i w:val="0"/>
          <w:sz w:val="18"/>
          <w:szCs w:val="18"/>
        </w:rPr>
      </w:pPr>
    </w:p>
    <w:p w:rsidR="002D0D35" w:rsidRDefault="002D0D35" w:rsidP="002D0D35">
      <w:pPr>
        <w:pStyle w:val="Estilo1"/>
        <w:tabs>
          <w:tab w:val="left" w:pos="8931"/>
        </w:tabs>
        <w:ind w:left="1418" w:right="94"/>
        <w:jc w:val="both"/>
        <w:rPr>
          <w:b w:val="0"/>
          <w:i w:val="0"/>
          <w:sz w:val="18"/>
          <w:szCs w:val="18"/>
        </w:rPr>
      </w:pPr>
      <w:r w:rsidRPr="000E3918">
        <w:rPr>
          <w:b w:val="0"/>
          <w:i w:val="0"/>
          <w:sz w:val="18"/>
          <w:szCs w:val="18"/>
        </w:rPr>
        <w:t xml:space="preserve">ESPÉCIE: Retificar a publicação referente ao extrato do ADITIVO Nº </w:t>
      </w:r>
      <w:r w:rsidRPr="000E3918">
        <w:rPr>
          <w:i w:val="0"/>
          <w:sz w:val="18"/>
          <w:szCs w:val="18"/>
        </w:rPr>
        <w:t>[NÚMERO DO ADITIVO]</w:t>
      </w:r>
      <w:r w:rsidRPr="000E3918">
        <w:rPr>
          <w:b w:val="0"/>
          <w:i w:val="0"/>
          <w:sz w:val="18"/>
          <w:szCs w:val="18"/>
        </w:rPr>
        <w:t xml:space="preserve">, publicado no DODF nº </w:t>
      </w:r>
      <w:r w:rsidRPr="000E3918">
        <w:rPr>
          <w:i w:val="0"/>
          <w:sz w:val="18"/>
          <w:szCs w:val="18"/>
        </w:rPr>
        <w:t>[NÚMERO DE PUBLICAÇÃO NO DODF]</w:t>
      </w:r>
      <w:r w:rsidRPr="000E3918">
        <w:rPr>
          <w:b w:val="0"/>
          <w:i w:val="0"/>
          <w:sz w:val="18"/>
          <w:szCs w:val="18"/>
        </w:rPr>
        <w:t xml:space="preserve">, de </w:t>
      </w:r>
      <w:r w:rsidRPr="000E3918">
        <w:rPr>
          <w:i w:val="0"/>
          <w:sz w:val="18"/>
          <w:szCs w:val="18"/>
        </w:rPr>
        <w:t>[DATA DA PUBLICAÇÃO NO DODF]</w:t>
      </w:r>
      <w:r w:rsidRPr="000E3918">
        <w:rPr>
          <w:b w:val="0"/>
          <w:i w:val="0"/>
          <w:sz w:val="18"/>
          <w:szCs w:val="18"/>
        </w:rPr>
        <w:t xml:space="preserve">, </w:t>
      </w:r>
      <w:r w:rsidRPr="000E3918">
        <w:rPr>
          <w:i w:val="0"/>
          <w:sz w:val="18"/>
          <w:szCs w:val="18"/>
        </w:rPr>
        <w:t>[NÚMERO DA PÁGINA RETIFICADA]</w:t>
      </w:r>
      <w:r w:rsidRPr="000E3918">
        <w:rPr>
          <w:b w:val="0"/>
          <w:i w:val="0"/>
          <w:sz w:val="18"/>
          <w:szCs w:val="18"/>
        </w:rPr>
        <w:t xml:space="preserve">, onde se lê </w:t>
      </w:r>
      <w:r w:rsidRPr="000E3918">
        <w:rPr>
          <w:i w:val="0"/>
          <w:sz w:val="18"/>
          <w:szCs w:val="18"/>
        </w:rPr>
        <w:t>[INFORMAÇÃO INCORRETA]</w:t>
      </w:r>
      <w:r w:rsidRPr="000E3918">
        <w:rPr>
          <w:b w:val="0"/>
          <w:i w:val="0"/>
          <w:sz w:val="18"/>
          <w:szCs w:val="18"/>
        </w:rPr>
        <w:t xml:space="preserve">, leia-se: </w:t>
      </w:r>
      <w:r w:rsidRPr="000E3918">
        <w:rPr>
          <w:i w:val="0"/>
          <w:sz w:val="18"/>
          <w:szCs w:val="18"/>
        </w:rPr>
        <w:t>[NOVA INFORMAÇÃO]</w:t>
      </w:r>
      <w:r w:rsidRPr="000E3918">
        <w:rPr>
          <w:b w:val="0"/>
          <w:i w:val="0"/>
          <w:sz w:val="18"/>
          <w:szCs w:val="18"/>
        </w:rPr>
        <w:t>.</w:t>
      </w:r>
    </w:p>
    <w:p w:rsidR="002D0D35" w:rsidRDefault="002D0D35" w:rsidP="002D0D35">
      <w:pPr>
        <w:pStyle w:val="Estilo1"/>
        <w:tabs>
          <w:tab w:val="left" w:pos="8931"/>
        </w:tabs>
        <w:ind w:left="1418" w:right="94"/>
        <w:jc w:val="both"/>
        <w:rPr>
          <w:b w:val="0"/>
          <w:i w:val="0"/>
          <w:sz w:val="18"/>
          <w:szCs w:val="18"/>
        </w:rPr>
      </w:pPr>
    </w:p>
    <w:p w:rsidR="00405104" w:rsidRDefault="00405104" w:rsidP="00405104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82" w:name="_Toc332286886"/>
      <w:r>
        <w:t xml:space="preserve">Campos </w:t>
      </w:r>
      <w:r w:rsidR="000D2522">
        <w:t>por</w:t>
      </w:r>
      <w:r>
        <w:t xml:space="preserve"> tipo de aditivo</w:t>
      </w:r>
      <w:bookmarkEnd w:id="82"/>
    </w:p>
    <w:p w:rsidR="00405104" w:rsidRPr="006D0019" w:rsidRDefault="00405104" w:rsidP="006D0019">
      <w:pPr>
        <w:pStyle w:val="CTMISCorpo2"/>
        <w:numPr>
          <w:ilvl w:val="3"/>
          <w:numId w:val="5"/>
        </w:numPr>
        <w:rPr>
          <w:b/>
        </w:rPr>
      </w:pPr>
      <w:r w:rsidRPr="006D0019">
        <w:rPr>
          <w:b/>
        </w:rPr>
        <w:t>Prorrogação</w:t>
      </w:r>
    </w:p>
    <w:p w:rsidR="00405104" w:rsidRPr="00070B48" w:rsidRDefault="00405104" w:rsidP="00405104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apresentar os seguintes campos:</w:t>
      </w:r>
    </w:p>
    <w:p w:rsidR="00405104" w:rsidRPr="00405104" w:rsidRDefault="00405104" w:rsidP="00405104">
      <w:pPr>
        <w:numPr>
          <w:ilvl w:val="0"/>
          <w:numId w:val="7"/>
        </w:numPr>
        <w:spacing w:before="40" w:after="40"/>
        <w:ind w:left="2694" w:hanging="283"/>
        <w:jc w:val="both"/>
        <w:rPr>
          <w:color w:val="auto"/>
          <w:sz w:val="20"/>
        </w:rPr>
      </w:pPr>
      <w:r w:rsidRPr="00405104">
        <w:rPr>
          <w:color w:val="auto"/>
          <w:sz w:val="20"/>
        </w:rPr>
        <w:t>Prazo de vigência</w:t>
      </w:r>
      <w:r>
        <w:rPr>
          <w:color w:val="auto"/>
          <w:sz w:val="20"/>
        </w:rPr>
        <w:t xml:space="preserve"> </w:t>
      </w:r>
      <w:r w:rsidRPr="00405104">
        <w:rPr>
          <w:b/>
          <w:color w:val="auto"/>
          <w:sz w:val="20"/>
        </w:rPr>
        <w:t>[</w:t>
      </w:r>
      <w:proofErr w:type="gramStart"/>
      <w:r w:rsidRPr="00405104">
        <w:rPr>
          <w:b/>
          <w:color w:val="auto"/>
          <w:sz w:val="20"/>
        </w:rPr>
        <w:t>RN1.</w:t>
      </w:r>
      <w:proofErr w:type="gramEnd"/>
      <w:r w:rsidRPr="00405104">
        <w:rPr>
          <w:b/>
          <w:color w:val="auto"/>
          <w:sz w:val="20"/>
        </w:rPr>
        <w:t>6]</w:t>
      </w:r>
      <w:r>
        <w:rPr>
          <w:b/>
          <w:color w:val="auto"/>
          <w:sz w:val="20"/>
        </w:rPr>
        <w:t>;</w:t>
      </w:r>
    </w:p>
    <w:p w:rsidR="00405104" w:rsidRDefault="00405104" w:rsidP="00405104">
      <w:pPr>
        <w:pStyle w:val="Estilo2"/>
        <w:ind w:left="2520"/>
      </w:pPr>
    </w:p>
    <w:p w:rsidR="00405104" w:rsidRPr="002F1578" w:rsidRDefault="00405104" w:rsidP="002F1578">
      <w:pPr>
        <w:pStyle w:val="CTMISCorpo2"/>
        <w:numPr>
          <w:ilvl w:val="3"/>
          <w:numId w:val="5"/>
        </w:numPr>
        <w:rPr>
          <w:b/>
        </w:rPr>
      </w:pPr>
      <w:r w:rsidRPr="002F1578">
        <w:rPr>
          <w:b/>
        </w:rPr>
        <w:t>Prorrogação/Suplementação</w:t>
      </w:r>
    </w:p>
    <w:p w:rsidR="00405104" w:rsidRPr="00070B48" w:rsidRDefault="00405104" w:rsidP="00405104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apresentar os seguintes campos:</w:t>
      </w:r>
    </w:p>
    <w:p w:rsidR="00863954" w:rsidRPr="00983277" w:rsidRDefault="00863954" w:rsidP="00863954">
      <w:pPr>
        <w:numPr>
          <w:ilvl w:val="0"/>
          <w:numId w:val="7"/>
        </w:numPr>
        <w:spacing w:before="40" w:after="40"/>
        <w:ind w:left="2694" w:hanging="283"/>
        <w:jc w:val="both"/>
        <w:rPr>
          <w:color w:val="auto"/>
          <w:sz w:val="20"/>
        </w:rPr>
      </w:pPr>
      <w:r w:rsidRPr="00983277">
        <w:rPr>
          <w:color w:val="auto"/>
          <w:sz w:val="20"/>
        </w:rPr>
        <w:t xml:space="preserve">Considerar a </w:t>
      </w:r>
      <w:r w:rsidR="006919E8">
        <w:rPr>
          <w:color w:val="auto"/>
          <w:sz w:val="20"/>
        </w:rPr>
        <w:t xml:space="preserve">validade da suplementação a partir </w:t>
      </w:r>
      <w:r w:rsidRPr="00983277">
        <w:rPr>
          <w:color w:val="auto"/>
          <w:sz w:val="20"/>
        </w:rPr>
        <w:t>de:</w:t>
      </w:r>
      <w:r>
        <w:rPr>
          <w:color w:val="auto"/>
          <w:sz w:val="20"/>
        </w:rPr>
        <w:t xml:space="preserve"> </w:t>
      </w:r>
      <w:r w:rsidRPr="00983277">
        <w:rPr>
          <w:b/>
          <w:color w:val="auto"/>
          <w:sz w:val="20"/>
        </w:rPr>
        <w:t>[</w:t>
      </w:r>
      <w:proofErr w:type="gramStart"/>
      <w:r w:rsidRPr="00983277">
        <w:rPr>
          <w:b/>
          <w:color w:val="auto"/>
          <w:sz w:val="20"/>
        </w:rPr>
        <w:t>RN1.</w:t>
      </w:r>
      <w:proofErr w:type="gramEnd"/>
      <w:r w:rsidRPr="00983277">
        <w:rPr>
          <w:b/>
          <w:color w:val="auto"/>
          <w:sz w:val="20"/>
        </w:rPr>
        <w:t>6];</w:t>
      </w:r>
    </w:p>
    <w:p w:rsidR="00405104" w:rsidRPr="00405104" w:rsidRDefault="00405104" w:rsidP="00405104">
      <w:pPr>
        <w:numPr>
          <w:ilvl w:val="0"/>
          <w:numId w:val="7"/>
        </w:numPr>
        <w:spacing w:before="40" w:after="40"/>
        <w:ind w:left="2694" w:hanging="283"/>
        <w:jc w:val="both"/>
        <w:rPr>
          <w:color w:val="auto"/>
          <w:sz w:val="20"/>
        </w:rPr>
      </w:pPr>
      <w:r w:rsidRPr="00405104">
        <w:rPr>
          <w:color w:val="auto"/>
          <w:sz w:val="20"/>
        </w:rPr>
        <w:lastRenderedPageBreak/>
        <w:t>Prazo de vigência</w:t>
      </w:r>
      <w:r>
        <w:rPr>
          <w:color w:val="auto"/>
          <w:sz w:val="20"/>
        </w:rPr>
        <w:t xml:space="preserve"> </w:t>
      </w:r>
      <w:r w:rsidRPr="00405104">
        <w:rPr>
          <w:b/>
          <w:color w:val="auto"/>
          <w:sz w:val="20"/>
        </w:rPr>
        <w:t>[</w:t>
      </w:r>
      <w:proofErr w:type="gramStart"/>
      <w:r w:rsidRPr="00405104">
        <w:rPr>
          <w:b/>
          <w:color w:val="auto"/>
          <w:sz w:val="20"/>
        </w:rPr>
        <w:t>RN1.</w:t>
      </w:r>
      <w:proofErr w:type="gramEnd"/>
      <w:r w:rsidRPr="00405104">
        <w:rPr>
          <w:b/>
          <w:color w:val="auto"/>
          <w:sz w:val="20"/>
        </w:rPr>
        <w:t>6]</w:t>
      </w:r>
      <w:r>
        <w:rPr>
          <w:b/>
          <w:color w:val="auto"/>
          <w:sz w:val="20"/>
        </w:rPr>
        <w:t>;</w:t>
      </w:r>
    </w:p>
    <w:p w:rsidR="00405104" w:rsidRDefault="00405104" w:rsidP="00405104">
      <w:pPr>
        <w:numPr>
          <w:ilvl w:val="0"/>
          <w:numId w:val="7"/>
        </w:numPr>
        <w:spacing w:before="40" w:after="40"/>
        <w:ind w:left="2694" w:hanging="283"/>
        <w:jc w:val="both"/>
        <w:rPr>
          <w:color w:val="auto"/>
          <w:sz w:val="20"/>
        </w:rPr>
      </w:pPr>
      <w:r w:rsidRPr="00405104">
        <w:rPr>
          <w:color w:val="auto"/>
          <w:sz w:val="20"/>
        </w:rPr>
        <w:t>Valor</w:t>
      </w:r>
      <w:r>
        <w:rPr>
          <w:color w:val="auto"/>
          <w:sz w:val="20"/>
        </w:rPr>
        <w:t>;</w:t>
      </w:r>
    </w:p>
    <w:p w:rsidR="00405104" w:rsidRPr="00405104" w:rsidRDefault="00405104" w:rsidP="00405104">
      <w:pPr>
        <w:spacing w:before="40" w:after="40"/>
        <w:jc w:val="both"/>
        <w:rPr>
          <w:color w:val="auto"/>
          <w:sz w:val="20"/>
        </w:rPr>
      </w:pPr>
    </w:p>
    <w:p w:rsidR="00405104" w:rsidRPr="002F1578" w:rsidRDefault="00405104" w:rsidP="002F1578">
      <w:pPr>
        <w:pStyle w:val="CTMISCorpo2"/>
        <w:numPr>
          <w:ilvl w:val="3"/>
          <w:numId w:val="5"/>
        </w:numPr>
        <w:rPr>
          <w:b/>
        </w:rPr>
      </w:pPr>
      <w:proofErr w:type="spellStart"/>
      <w:r w:rsidRPr="002F1578">
        <w:rPr>
          <w:b/>
        </w:rPr>
        <w:t>Rerratificação</w:t>
      </w:r>
      <w:proofErr w:type="spellEnd"/>
    </w:p>
    <w:p w:rsidR="00405104" w:rsidRPr="00070B48" w:rsidRDefault="00405104" w:rsidP="00405104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</w:t>
      </w:r>
      <w:r w:rsidR="00B046A9">
        <w:rPr>
          <w:color w:val="auto"/>
          <w:sz w:val="20"/>
        </w:rPr>
        <w:t>á apresentar os seguintes campos</w:t>
      </w:r>
      <w:r>
        <w:rPr>
          <w:color w:val="auto"/>
          <w:sz w:val="20"/>
        </w:rPr>
        <w:t>:</w:t>
      </w:r>
    </w:p>
    <w:p w:rsidR="002D3079" w:rsidRDefault="002D3079" w:rsidP="00405104">
      <w:pPr>
        <w:numPr>
          <w:ilvl w:val="0"/>
          <w:numId w:val="7"/>
        </w:numPr>
        <w:spacing w:before="40" w:after="40"/>
        <w:ind w:left="2694" w:hanging="283"/>
        <w:jc w:val="both"/>
        <w:rPr>
          <w:color w:val="auto"/>
          <w:sz w:val="20"/>
        </w:rPr>
      </w:pPr>
      <w:r w:rsidRPr="002D3079">
        <w:rPr>
          <w:color w:val="auto"/>
          <w:sz w:val="20"/>
        </w:rPr>
        <w:t xml:space="preserve">Considerar a </w:t>
      </w:r>
      <w:r w:rsidR="00A74ECB">
        <w:rPr>
          <w:color w:val="auto"/>
          <w:sz w:val="20"/>
        </w:rPr>
        <w:t xml:space="preserve">validade da </w:t>
      </w:r>
      <w:proofErr w:type="spellStart"/>
      <w:r w:rsidR="00A74ECB">
        <w:rPr>
          <w:color w:val="auto"/>
          <w:sz w:val="20"/>
        </w:rPr>
        <w:t>rerratificação</w:t>
      </w:r>
      <w:proofErr w:type="spellEnd"/>
      <w:r w:rsidR="00A74ECB">
        <w:rPr>
          <w:color w:val="auto"/>
          <w:sz w:val="20"/>
        </w:rPr>
        <w:t xml:space="preserve"> </w:t>
      </w:r>
      <w:r w:rsidRPr="002D3079">
        <w:rPr>
          <w:color w:val="auto"/>
          <w:sz w:val="20"/>
        </w:rPr>
        <w:t>a partir de:</w:t>
      </w:r>
      <w:r>
        <w:rPr>
          <w:color w:val="auto"/>
          <w:sz w:val="20"/>
        </w:rPr>
        <w:t xml:space="preserve"> </w:t>
      </w:r>
      <w:r w:rsidRPr="002D3079">
        <w:rPr>
          <w:b/>
          <w:color w:val="auto"/>
          <w:sz w:val="20"/>
        </w:rPr>
        <w:t>[</w:t>
      </w:r>
      <w:proofErr w:type="gramStart"/>
      <w:r w:rsidRPr="002D3079">
        <w:rPr>
          <w:b/>
          <w:color w:val="auto"/>
          <w:sz w:val="20"/>
        </w:rPr>
        <w:t>RN1.</w:t>
      </w:r>
      <w:proofErr w:type="gramEnd"/>
      <w:r w:rsidRPr="002D3079">
        <w:rPr>
          <w:b/>
          <w:color w:val="auto"/>
          <w:sz w:val="20"/>
        </w:rPr>
        <w:t>6];</w:t>
      </w:r>
    </w:p>
    <w:p w:rsidR="00405104" w:rsidRPr="00405104" w:rsidRDefault="00405104" w:rsidP="00405104">
      <w:pPr>
        <w:numPr>
          <w:ilvl w:val="0"/>
          <w:numId w:val="7"/>
        </w:numPr>
        <w:spacing w:before="40" w:after="40"/>
        <w:ind w:left="2694" w:hanging="283"/>
        <w:jc w:val="both"/>
        <w:rPr>
          <w:color w:val="auto"/>
          <w:sz w:val="20"/>
        </w:rPr>
      </w:pPr>
      <w:r w:rsidRPr="00405104">
        <w:rPr>
          <w:color w:val="auto"/>
          <w:sz w:val="20"/>
        </w:rPr>
        <w:t>Prazo de vigência</w:t>
      </w:r>
      <w:r>
        <w:rPr>
          <w:color w:val="auto"/>
          <w:sz w:val="20"/>
        </w:rPr>
        <w:t xml:space="preserve"> </w:t>
      </w:r>
      <w:r w:rsidRPr="00405104">
        <w:rPr>
          <w:b/>
          <w:color w:val="auto"/>
          <w:sz w:val="20"/>
        </w:rPr>
        <w:t>[</w:t>
      </w:r>
      <w:proofErr w:type="gramStart"/>
      <w:r w:rsidRPr="00405104">
        <w:rPr>
          <w:b/>
          <w:color w:val="auto"/>
          <w:sz w:val="20"/>
        </w:rPr>
        <w:t>RN1.</w:t>
      </w:r>
      <w:proofErr w:type="gramEnd"/>
      <w:r w:rsidRPr="00405104">
        <w:rPr>
          <w:b/>
          <w:color w:val="auto"/>
          <w:sz w:val="20"/>
        </w:rPr>
        <w:t>6];</w:t>
      </w:r>
    </w:p>
    <w:p w:rsidR="00405104" w:rsidRDefault="00405104" w:rsidP="00405104">
      <w:pPr>
        <w:numPr>
          <w:ilvl w:val="0"/>
          <w:numId w:val="7"/>
        </w:numPr>
        <w:spacing w:before="40" w:after="40"/>
        <w:ind w:left="2694" w:hanging="283"/>
        <w:jc w:val="both"/>
        <w:rPr>
          <w:color w:val="auto"/>
          <w:sz w:val="20"/>
        </w:rPr>
      </w:pPr>
      <w:r w:rsidRPr="00405104">
        <w:rPr>
          <w:color w:val="auto"/>
          <w:sz w:val="20"/>
        </w:rPr>
        <w:t>Valor</w:t>
      </w:r>
    </w:p>
    <w:p w:rsidR="00A74ECB" w:rsidRDefault="00A74ECB" w:rsidP="00A74ECB">
      <w:pPr>
        <w:numPr>
          <w:ilvl w:val="1"/>
          <w:numId w:val="7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Correção</w:t>
      </w:r>
    </w:p>
    <w:p w:rsidR="00A74ECB" w:rsidRDefault="00A74ECB" w:rsidP="00A74ECB">
      <w:pPr>
        <w:numPr>
          <w:ilvl w:val="1"/>
          <w:numId w:val="7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Redução</w:t>
      </w:r>
    </w:p>
    <w:p w:rsidR="00A74ECB" w:rsidRDefault="00A74ECB" w:rsidP="00A74ECB">
      <w:pPr>
        <w:numPr>
          <w:ilvl w:val="1"/>
          <w:numId w:val="7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Suplementação</w:t>
      </w:r>
    </w:p>
    <w:p w:rsidR="00A74ECB" w:rsidRDefault="00A74ECB" w:rsidP="00A74ECB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Caso a opção Suplementação </w:t>
      </w:r>
      <w:r w:rsidR="004F36BD">
        <w:rPr>
          <w:color w:val="auto"/>
          <w:sz w:val="20"/>
        </w:rPr>
        <w:t>seja selecionada</w:t>
      </w:r>
      <w:r>
        <w:rPr>
          <w:color w:val="auto"/>
          <w:sz w:val="20"/>
        </w:rPr>
        <w:t>, o sistema deverá habilitar o seguinte campo:</w:t>
      </w:r>
    </w:p>
    <w:p w:rsidR="00A74ECB" w:rsidRDefault="00A74ECB" w:rsidP="00A74ECB">
      <w:pPr>
        <w:numPr>
          <w:ilvl w:val="0"/>
          <w:numId w:val="7"/>
        </w:numPr>
        <w:spacing w:before="40" w:after="40"/>
        <w:ind w:left="2694" w:hanging="283"/>
        <w:jc w:val="both"/>
        <w:rPr>
          <w:color w:val="auto"/>
          <w:sz w:val="20"/>
        </w:rPr>
      </w:pPr>
      <w:r>
        <w:rPr>
          <w:color w:val="auto"/>
          <w:sz w:val="20"/>
        </w:rPr>
        <w:t>Considerar a validade da suplementação a partir da:</w:t>
      </w:r>
      <w:r w:rsidR="004F36BD" w:rsidRPr="004F36BD">
        <w:rPr>
          <w:b/>
          <w:color w:val="auto"/>
          <w:sz w:val="20"/>
        </w:rPr>
        <w:t xml:space="preserve"> </w:t>
      </w:r>
      <w:r w:rsidR="004F36BD" w:rsidRPr="002D3079">
        <w:rPr>
          <w:b/>
          <w:color w:val="auto"/>
          <w:sz w:val="20"/>
        </w:rPr>
        <w:t>[</w:t>
      </w:r>
      <w:proofErr w:type="gramStart"/>
      <w:r w:rsidR="004F36BD" w:rsidRPr="002D3079">
        <w:rPr>
          <w:b/>
          <w:color w:val="auto"/>
          <w:sz w:val="20"/>
        </w:rPr>
        <w:t>RN1.</w:t>
      </w:r>
      <w:proofErr w:type="gramEnd"/>
      <w:r w:rsidR="004F36BD" w:rsidRPr="002D3079">
        <w:rPr>
          <w:b/>
          <w:color w:val="auto"/>
          <w:sz w:val="20"/>
        </w:rPr>
        <w:t>6];</w:t>
      </w:r>
    </w:p>
    <w:p w:rsidR="00405104" w:rsidRDefault="00405104" w:rsidP="002D3079">
      <w:pPr>
        <w:pStyle w:val="Estilo2"/>
      </w:pPr>
    </w:p>
    <w:p w:rsidR="00405104" w:rsidRPr="002F1578" w:rsidRDefault="00405104" w:rsidP="002F1578">
      <w:pPr>
        <w:pStyle w:val="CTMISCorpo2"/>
        <w:numPr>
          <w:ilvl w:val="3"/>
          <w:numId w:val="5"/>
        </w:numPr>
        <w:rPr>
          <w:b/>
        </w:rPr>
      </w:pPr>
      <w:r w:rsidRPr="002F1578">
        <w:rPr>
          <w:b/>
        </w:rPr>
        <w:t>Suplementação</w:t>
      </w:r>
    </w:p>
    <w:p w:rsidR="002D3079" w:rsidRPr="00070B48" w:rsidRDefault="002D3079" w:rsidP="002D3079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aprese</w:t>
      </w:r>
      <w:r w:rsidR="00B046A9">
        <w:rPr>
          <w:color w:val="auto"/>
          <w:sz w:val="20"/>
        </w:rPr>
        <w:t>ntar os seguintes campos</w:t>
      </w:r>
      <w:r>
        <w:rPr>
          <w:color w:val="auto"/>
          <w:sz w:val="20"/>
        </w:rPr>
        <w:t>:</w:t>
      </w:r>
    </w:p>
    <w:p w:rsidR="00A74ECB" w:rsidRPr="002D3079" w:rsidRDefault="002D3079" w:rsidP="00A74ECB">
      <w:pPr>
        <w:numPr>
          <w:ilvl w:val="0"/>
          <w:numId w:val="7"/>
        </w:numPr>
        <w:spacing w:before="40" w:after="40"/>
        <w:ind w:left="2694" w:hanging="283"/>
        <w:jc w:val="both"/>
        <w:rPr>
          <w:color w:val="auto"/>
          <w:sz w:val="20"/>
        </w:rPr>
      </w:pPr>
      <w:r w:rsidRPr="002D3079">
        <w:rPr>
          <w:color w:val="auto"/>
          <w:sz w:val="20"/>
        </w:rPr>
        <w:t xml:space="preserve">Considerar a validade </w:t>
      </w:r>
      <w:r w:rsidR="006919E8">
        <w:rPr>
          <w:color w:val="auto"/>
          <w:sz w:val="20"/>
        </w:rPr>
        <w:t>do</w:t>
      </w:r>
      <w:r w:rsidR="00A74ECB">
        <w:rPr>
          <w:color w:val="auto"/>
          <w:sz w:val="20"/>
        </w:rPr>
        <w:t xml:space="preserve"> aditivo a partir de; </w:t>
      </w:r>
      <w:r w:rsidR="004F36BD">
        <w:rPr>
          <w:color w:val="auto"/>
          <w:sz w:val="20"/>
        </w:rPr>
        <w:t>o</w:t>
      </w:r>
      <w:r w:rsidR="00A74ECB" w:rsidRPr="006919E8">
        <w:rPr>
          <w:color w:val="auto"/>
          <w:sz w:val="20"/>
        </w:rPr>
        <w:t xml:space="preserve"> sistema deverá </w:t>
      </w:r>
      <w:r w:rsidR="00A74ECB">
        <w:rPr>
          <w:color w:val="auto"/>
          <w:sz w:val="20"/>
        </w:rPr>
        <w:t>manter a opção “Data de assinatura”</w:t>
      </w:r>
      <w:r w:rsidR="00A74ECB" w:rsidRPr="006919E8">
        <w:rPr>
          <w:color w:val="auto"/>
          <w:sz w:val="20"/>
        </w:rPr>
        <w:t xml:space="preserve"> </w:t>
      </w:r>
      <w:r w:rsidR="00A74ECB">
        <w:rPr>
          <w:color w:val="auto"/>
          <w:sz w:val="20"/>
        </w:rPr>
        <w:t>marcada</w:t>
      </w:r>
      <w:r w:rsidR="00A74ECB" w:rsidRPr="002D3079">
        <w:rPr>
          <w:color w:val="auto"/>
          <w:sz w:val="20"/>
        </w:rPr>
        <w:t xml:space="preserve"> </w:t>
      </w:r>
      <w:r w:rsidR="00A74ECB" w:rsidRPr="002D3079">
        <w:rPr>
          <w:b/>
          <w:color w:val="auto"/>
          <w:sz w:val="20"/>
        </w:rPr>
        <w:t>[</w:t>
      </w:r>
      <w:proofErr w:type="gramStart"/>
      <w:r w:rsidR="00A74ECB" w:rsidRPr="002D3079">
        <w:rPr>
          <w:b/>
          <w:color w:val="auto"/>
          <w:sz w:val="20"/>
        </w:rPr>
        <w:t>RN1.</w:t>
      </w:r>
      <w:proofErr w:type="gramEnd"/>
      <w:r w:rsidR="00A74ECB" w:rsidRPr="002D3079">
        <w:rPr>
          <w:b/>
          <w:color w:val="auto"/>
          <w:sz w:val="20"/>
        </w:rPr>
        <w:t>6];</w:t>
      </w:r>
    </w:p>
    <w:p w:rsidR="00A74ECB" w:rsidRPr="00A74ECB" w:rsidRDefault="002D3079" w:rsidP="00A74ECB">
      <w:pPr>
        <w:numPr>
          <w:ilvl w:val="0"/>
          <w:numId w:val="7"/>
        </w:numPr>
        <w:spacing w:before="40" w:after="40"/>
        <w:ind w:left="2694" w:hanging="283"/>
        <w:jc w:val="both"/>
        <w:rPr>
          <w:b/>
          <w:i/>
          <w:sz w:val="18"/>
          <w:szCs w:val="18"/>
        </w:rPr>
      </w:pPr>
      <w:r w:rsidRPr="00405104">
        <w:rPr>
          <w:color w:val="auto"/>
          <w:sz w:val="20"/>
        </w:rPr>
        <w:t>Valor</w:t>
      </w:r>
      <w:r>
        <w:rPr>
          <w:color w:val="auto"/>
          <w:sz w:val="20"/>
        </w:rPr>
        <w:t>;</w:t>
      </w:r>
    </w:p>
    <w:p w:rsidR="002D3079" w:rsidRDefault="00A74ECB" w:rsidP="00A74ECB">
      <w:pPr>
        <w:spacing w:before="40" w:after="40"/>
        <w:jc w:val="both"/>
        <w:rPr>
          <w:b/>
          <w:i/>
          <w:sz w:val="18"/>
          <w:szCs w:val="18"/>
        </w:rPr>
      </w:pPr>
      <w:r>
        <w:rPr>
          <w:b/>
          <w:i/>
          <w:sz w:val="18"/>
          <w:szCs w:val="18"/>
        </w:rPr>
        <w:t xml:space="preserve"> </w:t>
      </w:r>
    </w:p>
    <w:p w:rsidR="002D0D35" w:rsidRDefault="002D0D35" w:rsidP="002D0D35">
      <w:pPr>
        <w:pStyle w:val="RupNvel21"/>
        <w:numPr>
          <w:ilvl w:val="1"/>
          <w:numId w:val="5"/>
        </w:numPr>
        <w:tabs>
          <w:tab w:val="clear" w:pos="1506"/>
          <w:tab w:val="num" w:pos="1418"/>
        </w:tabs>
        <w:spacing w:before="40" w:after="120"/>
        <w:ind w:left="1418" w:hanging="567"/>
      </w:pPr>
      <w:bookmarkStart w:id="83" w:name="_Toc299960299"/>
      <w:bookmarkStart w:id="84" w:name="_Toc303236583"/>
      <w:bookmarkStart w:id="85" w:name="_Toc306026554"/>
      <w:bookmarkStart w:id="86" w:name="_Toc306614734"/>
      <w:bookmarkStart w:id="87" w:name="_Toc332286887"/>
      <w:bookmarkStart w:id="88" w:name="_Toc297793567"/>
      <w:bookmarkStart w:id="89" w:name="_Toc297793759"/>
      <w:r>
        <w:t>Nomeação de executores e substitutos</w:t>
      </w:r>
      <w:bookmarkEnd w:id="83"/>
      <w:bookmarkEnd w:id="84"/>
      <w:bookmarkEnd w:id="85"/>
      <w:bookmarkEnd w:id="86"/>
      <w:bookmarkEnd w:id="87"/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437"/>
      </w:pPr>
      <w:bookmarkStart w:id="90" w:name="_Toc306026555"/>
      <w:bookmarkStart w:id="91" w:name="_Toc306614735"/>
      <w:bookmarkStart w:id="92" w:name="_Toc332286888"/>
      <w:bookmarkStart w:id="93" w:name="_Toc303236584"/>
      <w:bookmarkStart w:id="94" w:name="_Toc300062345"/>
      <w:r w:rsidRPr="00FA591D">
        <w:t>Tipo</w:t>
      </w:r>
      <w:bookmarkEnd w:id="90"/>
      <w:bookmarkEnd w:id="91"/>
      <w:bookmarkEnd w:id="92"/>
    </w:p>
    <w:p w:rsidR="002D0D35" w:rsidRPr="00070B48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070B48">
        <w:rPr>
          <w:color w:val="auto"/>
          <w:sz w:val="20"/>
        </w:rPr>
        <w:t xml:space="preserve">A </w:t>
      </w:r>
      <w:r>
        <w:rPr>
          <w:color w:val="auto"/>
          <w:sz w:val="20"/>
        </w:rPr>
        <w:t>nomeação</w:t>
      </w:r>
      <w:r w:rsidRPr="00070B48">
        <w:rPr>
          <w:color w:val="auto"/>
          <w:sz w:val="20"/>
        </w:rPr>
        <w:t xml:space="preserve"> poderá ser classificada nos seguintes tipos:</w:t>
      </w:r>
    </w:p>
    <w:p w:rsidR="002D0D35" w:rsidRDefault="002D0D35" w:rsidP="002D0D35">
      <w:pPr>
        <w:numPr>
          <w:ilvl w:val="0"/>
          <w:numId w:val="7"/>
        </w:numPr>
        <w:spacing w:before="40" w:after="40"/>
        <w:ind w:left="2694" w:hanging="283"/>
        <w:jc w:val="both"/>
        <w:rPr>
          <w:color w:val="auto"/>
          <w:sz w:val="20"/>
        </w:rPr>
      </w:pPr>
      <w:r>
        <w:rPr>
          <w:color w:val="auto"/>
          <w:sz w:val="20"/>
        </w:rPr>
        <w:t>Portaria</w:t>
      </w:r>
    </w:p>
    <w:p w:rsidR="002D0D35" w:rsidRDefault="002D0D35" w:rsidP="002D0D35">
      <w:pPr>
        <w:numPr>
          <w:ilvl w:val="0"/>
          <w:numId w:val="7"/>
        </w:numPr>
        <w:spacing w:before="40" w:after="40"/>
        <w:ind w:left="2694" w:hanging="283"/>
        <w:jc w:val="both"/>
        <w:rPr>
          <w:color w:val="auto"/>
          <w:sz w:val="20"/>
        </w:rPr>
      </w:pPr>
      <w:r>
        <w:rPr>
          <w:color w:val="auto"/>
          <w:sz w:val="20"/>
        </w:rPr>
        <w:t>OS</w:t>
      </w:r>
    </w:p>
    <w:p w:rsidR="002D0D35" w:rsidRPr="00FA591D" w:rsidRDefault="002D0D35" w:rsidP="002D0D35">
      <w:pPr>
        <w:pStyle w:val="Estilo2"/>
        <w:tabs>
          <w:tab w:val="num" w:pos="1985"/>
        </w:tabs>
        <w:ind w:left="1855"/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437"/>
      </w:pPr>
      <w:bookmarkStart w:id="95" w:name="_Toc306026556"/>
      <w:bookmarkStart w:id="96" w:name="_Toc306614736"/>
      <w:bookmarkStart w:id="97" w:name="_Toc332286889"/>
      <w:r w:rsidRPr="00FA591D">
        <w:t>Número da nomeação</w:t>
      </w:r>
      <w:bookmarkEnd w:id="95"/>
      <w:bookmarkEnd w:id="96"/>
      <w:bookmarkEnd w:id="97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O sistema deve permitir que o número </w:t>
      </w:r>
      <w:proofErr w:type="gramStart"/>
      <w:r>
        <w:rPr>
          <w:color w:val="auto"/>
          <w:sz w:val="20"/>
        </w:rPr>
        <w:t>seja</w:t>
      </w:r>
      <w:proofErr w:type="gramEnd"/>
      <w:r>
        <w:rPr>
          <w:color w:val="auto"/>
          <w:sz w:val="20"/>
        </w:rPr>
        <w:t xml:space="preserve"> informado pelo usuário para cada nomeação cadastrada, considerando os seguintes critérios:</w:t>
      </w:r>
    </w:p>
    <w:p w:rsidR="002D0D35" w:rsidRDefault="002D0D35" w:rsidP="002D0D35">
      <w:pPr>
        <w:numPr>
          <w:ilvl w:val="0"/>
          <w:numId w:val="7"/>
        </w:numPr>
        <w:spacing w:before="40" w:after="40"/>
        <w:ind w:left="2694" w:hanging="283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A numeração </w:t>
      </w:r>
      <w:proofErr w:type="spellStart"/>
      <w:r>
        <w:rPr>
          <w:color w:val="auto"/>
          <w:sz w:val="20"/>
        </w:rPr>
        <w:t>seqüencial</w:t>
      </w:r>
      <w:proofErr w:type="spellEnd"/>
      <w:r>
        <w:rPr>
          <w:color w:val="auto"/>
          <w:sz w:val="20"/>
        </w:rPr>
        <w:t xml:space="preserve"> define a primeira parte do número.</w:t>
      </w:r>
    </w:p>
    <w:p w:rsidR="002D0D35" w:rsidRDefault="002D0D35" w:rsidP="002D0D35">
      <w:pPr>
        <w:numPr>
          <w:ilvl w:val="0"/>
          <w:numId w:val="7"/>
        </w:numPr>
        <w:spacing w:before="40" w:after="40"/>
        <w:ind w:left="2694" w:hanging="283"/>
        <w:jc w:val="both"/>
        <w:rPr>
          <w:color w:val="auto"/>
          <w:sz w:val="20"/>
        </w:rPr>
      </w:pPr>
      <w:r>
        <w:rPr>
          <w:color w:val="auto"/>
          <w:sz w:val="20"/>
        </w:rPr>
        <w:t>O ano atual define a segunda parte do número.</w:t>
      </w:r>
    </w:p>
    <w:p w:rsidR="002D0D35" w:rsidRDefault="002D0D35" w:rsidP="002D0D35">
      <w:pPr>
        <w:numPr>
          <w:ilvl w:val="0"/>
          <w:numId w:val="7"/>
        </w:numPr>
        <w:spacing w:before="40" w:after="40"/>
        <w:ind w:left="2694" w:hanging="283"/>
        <w:jc w:val="both"/>
        <w:rPr>
          <w:color w:val="auto"/>
          <w:sz w:val="20"/>
        </w:rPr>
      </w:pPr>
      <w:r>
        <w:rPr>
          <w:color w:val="auto"/>
          <w:sz w:val="20"/>
        </w:rPr>
        <w:t>O número deve ser apresentado no formato: XXXX/AAAA.</w:t>
      </w:r>
    </w:p>
    <w:p w:rsidR="002D0D35" w:rsidRDefault="002D0D35" w:rsidP="002D0D35">
      <w:pPr>
        <w:spacing w:before="40" w:after="40"/>
        <w:ind w:left="2552"/>
        <w:jc w:val="both"/>
        <w:rPr>
          <w:color w:val="auto"/>
          <w:sz w:val="20"/>
        </w:rPr>
      </w:pPr>
    </w:p>
    <w:p w:rsidR="002D0D35" w:rsidRPr="007611B6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No momento de aprovação da OS, o </w:t>
      </w:r>
      <w:r w:rsidRPr="00D760A7">
        <w:rPr>
          <w:color w:val="auto"/>
          <w:sz w:val="20"/>
        </w:rPr>
        <w:t>número deve ser considerado como um campo de preenchimento obrigatório.</w:t>
      </w:r>
    </w:p>
    <w:p w:rsidR="002D0D35" w:rsidRDefault="002D0D35" w:rsidP="002D0D35">
      <w:pPr>
        <w:pStyle w:val="Itemdaregra"/>
        <w:numPr>
          <w:ilvl w:val="0"/>
          <w:numId w:val="0"/>
        </w:numPr>
        <w:ind w:left="2552"/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437"/>
      </w:pPr>
      <w:bookmarkStart w:id="98" w:name="_Toc306026558"/>
      <w:bookmarkStart w:id="99" w:name="_Toc306614737"/>
      <w:bookmarkStart w:id="100" w:name="_Toc332286890"/>
      <w:r w:rsidRPr="00FA591D">
        <w:t>Forma de nomeação</w:t>
      </w:r>
      <w:bookmarkEnd w:id="98"/>
      <w:bookmarkEnd w:id="99"/>
      <w:bookmarkEnd w:id="100"/>
    </w:p>
    <w:p w:rsidR="002D0D35" w:rsidRPr="00070B48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070B48">
        <w:rPr>
          <w:color w:val="auto"/>
          <w:sz w:val="20"/>
        </w:rPr>
        <w:t xml:space="preserve">O sistema deve disponibilizar duas </w:t>
      </w:r>
      <w:r>
        <w:rPr>
          <w:color w:val="auto"/>
          <w:sz w:val="20"/>
        </w:rPr>
        <w:t>formas de nomeação</w:t>
      </w:r>
      <w:r w:rsidRPr="00070B48">
        <w:rPr>
          <w:color w:val="auto"/>
          <w:sz w:val="20"/>
        </w:rPr>
        <w:t>:</w:t>
      </w:r>
    </w:p>
    <w:p w:rsidR="002D0D35" w:rsidRPr="00751E2E" w:rsidRDefault="002D0D35" w:rsidP="002D0D35">
      <w:pPr>
        <w:numPr>
          <w:ilvl w:val="0"/>
          <w:numId w:val="7"/>
        </w:numPr>
        <w:tabs>
          <w:tab w:val="left" w:pos="3119"/>
        </w:tabs>
        <w:spacing w:before="40" w:after="40"/>
        <w:ind w:left="2835" w:firstLine="0"/>
        <w:jc w:val="both"/>
        <w:rPr>
          <w:b/>
          <w:color w:val="auto"/>
          <w:sz w:val="20"/>
        </w:rPr>
      </w:pPr>
      <w:r w:rsidRPr="00751E2E">
        <w:rPr>
          <w:b/>
          <w:color w:val="auto"/>
          <w:sz w:val="20"/>
        </w:rPr>
        <w:t>Executores e substitutos</w:t>
      </w:r>
    </w:p>
    <w:p w:rsidR="002D0D35" w:rsidRPr="007611B6" w:rsidRDefault="002D0D35" w:rsidP="002D0D35">
      <w:pPr>
        <w:pStyle w:val="CTMISCorpo2"/>
        <w:ind w:left="3119" w:firstLine="0"/>
      </w:pPr>
      <w:r>
        <w:t>Ao selecionar essa opção, o sistema deve possibilitar a</w:t>
      </w:r>
      <w:r w:rsidRPr="00737253">
        <w:t xml:space="preserve"> vincula</w:t>
      </w:r>
      <w:r>
        <w:t xml:space="preserve">ção de somente </w:t>
      </w:r>
      <w:r w:rsidRPr="00737253">
        <w:t xml:space="preserve">um </w:t>
      </w:r>
      <w:r>
        <w:t>executor e um substituto ao contrato/convênio. Ao realizar consulta por executor, o</w:t>
      </w:r>
      <w:r w:rsidRPr="007611B6">
        <w:t xml:space="preserve"> sistema deve recuperar uma lista de executores, conforme filtro informado pelo usuário, apresentado a matrícula, o nome, o cargo/função e a unidade de lotação. Essa informação deve ser recuperada do sistema GAP.</w:t>
      </w:r>
    </w:p>
    <w:p w:rsidR="002D0D35" w:rsidRDefault="002D0D35" w:rsidP="002D0D35">
      <w:pPr>
        <w:pStyle w:val="CTMISCorpo2"/>
        <w:ind w:left="3119" w:firstLine="0"/>
      </w:pPr>
    </w:p>
    <w:p w:rsidR="002D0D35" w:rsidRPr="00751E2E" w:rsidRDefault="002D0D35" w:rsidP="002D0D35">
      <w:pPr>
        <w:numPr>
          <w:ilvl w:val="0"/>
          <w:numId w:val="7"/>
        </w:numPr>
        <w:tabs>
          <w:tab w:val="left" w:pos="3119"/>
        </w:tabs>
        <w:spacing w:before="40" w:after="40"/>
        <w:ind w:left="2835" w:firstLine="0"/>
        <w:jc w:val="both"/>
        <w:rPr>
          <w:b/>
          <w:color w:val="auto"/>
          <w:sz w:val="20"/>
        </w:rPr>
      </w:pPr>
      <w:r w:rsidRPr="00751E2E">
        <w:rPr>
          <w:b/>
          <w:color w:val="auto"/>
          <w:sz w:val="20"/>
        </w:rPr>
        <w:lastRenderedPageBreak/>
        <w:t>Comissão de executores</w:t>
      </w:r>
    </w:p>
    <w:p w:rsidR="002D0D35" w:rsidRDefault="002D0D35" w:rsidP="002D0D35">
      <w:pPr>
        <w:pStyle w:val="CTMISCorpo2"/>
        <w:ind w:left="3119" w:firstLine="0"/>
      </w:pPr>
      <w:r>
        <w:t>Ao selecionar essa opção, o sistema deve possibilitar a</w:t>
      </w:r>
      <w:r w:rsidRPr="00737253">
        <w:t xml:space="preserve"> vincula</w:t>
      </w:r>
      <w:r>
        <w:t xml:space="preserve">ção de no mínimo dois executores ao contrato/convênio. </w:t>
      </w:r>
    </w:p>
    <w:p w:rsidR="002D0D35" w:rsidRDefault="002D0D35" w:rsidP="002D0D35">
      <w:pPr>
        <w:pStyle w:val="CTMISCorpo2"/>
        <w:ind w:left="3119" w:firstLine="0"/>
      </w:pPr>
    </w:p>
    <w:p w:rsidR="002D0D35" w:rsidRPr="003320F7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Deverá ser permitida a consulta de executor, recuperando os dados do sistema GAP</w:t>
      </w:r>
      <w:r w:rsidRPr="003320F7">
        <w:rPr>
          <w:color w:val="auto"/>
          <w:sz w:val="20"/>
        </w:rPr>
        <w:t xml:space="preserve">: matrícula, </w:t>
      </w:r>
      <w:r>
        <w:rPr>
          <w:color w:val="auto"/>
          <w:sz w:val="20"/>
        </w:rPr>
        <w:t xml:space="preserve">nome, </w:t>
      </w:r>
      <w:r w:rsidRPr="003320F7">
        <w:rPr>
          <w:color w:val="auto"/>
          <w:sz w:val="20"/>
        </w:rPr>
        <w:t>cargo</w:t>
      </w:r>
      <w:r>
        <w:rPr>
          <w:color w:val="auto"/>
          <w:sz w:val="20"/>
        </w:rPr>
        <w:t>/</w:t>
      </w:r>
      <w:r w:rsidRPr="003320F7">
        <w:rPr>
          <w:color w:val="auto"/>
          <w:sz w:val="20"/>
        </w:rPr>
        <w:t>função e a unidade de lotação.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3320F7">
        <w:rPr>
          <w:color w:val="auto"/>
          <w:sz w:val="20"/>
        </w:rPr>
        <w:t>Deve ser permitido nomear como executor/substituto somente os funcionário</w:t>
      </w:r>
      <w:r>
        <w:rPr>
          <w:color w:val="auto"/>
          <w:sz w:val="20"/>
        </w:rPr>
        <w:t>s da TERRACAP, sendo os funcionários comissionados vinculados a uma função e os funcionários permanentes vinculados a um cargo.</w:t>
      </w:r>
    </w:p>
    <w:p w:rsidR="002D0D35" w:rsidRDefault="002D0D35" w:rsidP="002D0D35">
      <w:pPr>
        <w:spacing w:before="40" w:after="40"/>
        <w:ind w:left="2552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437"/>
      </w:pPr>
      <w:bookmarkStart w:id="101" w:name="_Toc306026559"/>
      <w:bookmarkStart w:id="102" w:name="_Toc306614738"/>
      <w:bookmarkStart w:id="103" w:name="_Toc332286891"/>
      <w:r w:rsidRPr="00FA591D">
        <w:t>Validade da designação</w:t>
      </w:r>
      <w:bookmarkEnd w:id="101"/>
      <w:bookmarkEnd w:id="102"/>
      <w:bookmarkEnd w:id="103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A validade da designação de executores, n</w:t>
      </w:r>
      <w:r w:rsidRPr="007611B6">
        <w:rPr>
          <w:color w:val="auto"/>
          <w:sz w:val="20"/>
        </w:rPr>
        <w:t xml:space="preserve">ão deverá ser superior à vigência do contrato/convênio. 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Caso ocorra a substituição de uma nomeação de executores aprovada, o sistema deverá verificar se o contrato/convênio possui aditivos de prorrogação e, se possuir, a validade da designação deverá considerar esse </w:t>
      </w:r>
      <w:proofErr w:type="gramStart"/>
      <w:r>
        <w:rPr>
          <w:color w:val="auto"/>
          <w:sz w:val="20"/>
        </w:rPr>
        <w:t>novo</w:t>
      </w:r>
      <w:proofErr w:type="gramEnd"/>
      <w:r>
        <w:rPr>
          <w:color w:val="auto"/>
          <w:sz w:val="20"/>
        </w:rPr>
        <w:t xml:space="preserve"> prazo.</w:t>
      </w:r>
    </w:p>
    <w:p w:rsidR="002D0D35" w:rsidRDefault="002D0D35" w:rsidP="002D0D35">
      <w:pPr>
        <w:spacing w:before="40" w:after="40"/>
        <w:ind w:left="2127"/>
        <w:jc w:val="both"/>
        <w:rPr>
          <w:sz w:val="20"/>
        </w:rPr>
      </w:pPr>
    </w:p>
    <w:p w:rsidR="002D0D35" w:rsidRPr="004A2D7C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437"/>
      </w:pPr>
      <w:bookmarkStart w:id="104" w:name="_Toc306026560"/>
      <w:bookmarkStart w:id="105" w:name="_Toc306614739"/>
      <w:bookmarkStart w:id="106" w:name="_Toc332286892"/>
      <w:r w:rsidRPr="004A2D7C">
        <w:t>Substituto do responsável</w:t>
      </w:r>
      <w:bookmarkEnd w:id="104"/>
      <w:r w:rsidRPr="004A2D7C">
        <w:t xml:space="preserve"> pela assinatura da OS</w:t>
      </w:r>
      <w:bookmarkEnd w:id="105"/>
      <w:bookmarkEnd w:id="106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7611B6">
        <w:rPr>
          <w:color w:val="auto"/>
          <w:sz w:val="20"/>
        </w:rPr>
        <w:t xml:space="preserve">O sistema deve possibilitar que outro responsável, designado como substituto, seja o responsável pela aprovação da nomeação. Ao selecionar a opção que permite designar um substituto, o sistema deve recuperar a lista de diretores/presidente, apresentado </w:t>
      </w:r>
      <w:r>
        <w:rPr>
          <w:color w:val="auto"/>
          <w:sz w:val="20"/>
        </w:rPr>
        <w:t xml:space="preserve">as informações: </w:t>
      </w:r>
    </w:p>
    <w:p w:rsidR="002D0D35" w:rsidRDefault="002D0D35" w:rsidP="002D0D35">
      <w:pPr>
        <w:pStyle w:val="PargrafodaLista"/>
        <w:numPr>
          <w:ilvl w:val="0"/>
          <w:numId w:val="20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U</w:t>
      </w:r>
      <w:r w:rsidRPr="00F51FEE">
        <w:rPr>
          <w:color w:val="auto"/>
          <w:sz w:val="20"/>
        </w:rPr>
        <w:t>nidade</w:t>
      </w:r>
      <w:r>
        <w:rPr>
          <w:color w:val="auto"/>
          <w:sz w:val="20"/>
        </w:rPr>
        <w:t>;</w:t>
      </w:r>
    </w:p>
    <w:p w:rsidR="002D0D35" w:rsidRDefault="002D0D35" w:rsidP="002D0D35">
      <w:pPr>
        <w:pStyle w:val="PargrafodaLista"/>
        <w:numPr>
          <w:ilvl w:val="0"/>
          <w:numId w:val="20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N</w:t>
      </w:r>
      <w:r w:rsidRPr="00F51FEE">
        <w:rPr>
          <w:color w:val="auto"/>
          <w:sz w:val="20"/>
        </w:rPr>
        <w:t>ome</w:t>
      </w:r>
      <w:r>
        <w:rPr>
          <w:color w:val="auto"/>
          <w:sz w:val="20"/>
        </w:rPr>
        <w:t>;</w:t>
      </w:r>
    </w:p>
    <w:p w:rsidR="002D0D35" w:rsidRDefault="002D0D35" w:rsidP="002D0D35">
      <w:pPr>
        <w:pStyle w:val="PargrafodaLista"/>
        <w:numPr>
          <w:ilvl w:val="0"/>
          <w:numId w:val="20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C</w:t>
      </w:r>
      <w:r w:rsidRPr="00F51FEE">
        <w:rPr>
          <w:color w:val="auto"/>
          <w:sz w:val="20"/>
        </w:rPr>
        <w:t xml:space="preserve">argo/função. </w:t>
      </w:r>
    </w:p>
    <w:p w:rsidR="002D0D35" w:rsidRPr="007920D2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F51FEE">
        <w:rPr>
          <w:color w:val="auto"/>
          <w:sz w:val="20"/>
        </w:rPr>
        <w:t>Essa informação dev</w:t>
      </w:r>
      <w:r>
        <w:rPr>
          <w:color w:val="auto"/>
          <w:sz w:val="20"/>
        </w:rPr>
        <w:t xml:space="preserve">e ser recuperada do sistema GAP e </w:t>
      </w:r>
      <w:proofErr w:type="spellStart"/>
      <w:r>
        <w:rPr>
          <w:color w:val="auto"/>
          <w:sz w:val="20"/>
        </w:rPr>
        <w:t>deveser</w:t>
      </w:r>
      <w:proofErr w:type="spellEnd"/>
      <w:r>
        <w:rPr>
          <w:color w:val="auto"/>
          <w:sz w:val="20"/>
        </w:rPr>
        <w:t xml:space="preserve"> apresentada somente ao gerar o documento, conforme modelo abaixo:</w:t>
      </w:r>
    </w:p>
    <w:p w:rsidR="002D0D35" w:rsidRDefault="002D0D35" w:rsidP="002D0D35">
      <w:pPr>
        <w:spacing w:before="40" w:after="40"/>
        <w:ind w:left="2127"/>
        <w:jc w:val="both"/>
        <w:rPr>
          <w:sz w:val="20"/>
        </w:rPr>
      </w:pPr>
    </w:p>
    <w:p w:rsidR="002D0D35" w:rsidRPr="00AD48ED" w:rsidRDefault="002D0D35" w:rsidP="002D0D35">
      <w:pPr>
        <w:pStyle w:val="RUPInstrues"/>
        <w:tabs>
          <w:tab w:val="left" w:pos="3969"/>
        </w:tabs>
        <w:ind w:left="1418"/>
        <w:jc w:val="center"/>
        <w:rPr>
          <w:b/>
          <w:i w:val="0"/>
          <w:color w:val="auto"/>
        </w:rPr>
      </w:pPr>
      <w:r w:rsidRPr="00AD48ED">
        <w:rPr>
          <w:b/>
          <w:i w:val="0"/>
          <w:color w:val="auto"/>
        </w:rPr>
        <w:t>[NOME DO RESPONSÁVEL]</w:t>
      </w:r>
    </w:p>
    <w:p w:rsidR="002D0D35" w:rsidRPr="00AD48ED" w:rsidRDefault="002D0D35" w:rsidP="002D0D35">
      <w:pPr>
        <w:pStyle w:val="RUPInstrues"/>
        <w:tabs>
          <w:tab w:val="left" w:pos="4536"/>
        </w:tabs>
        <w:ind w:left="1418"/>
        <w:jc w:val="center"/>
        <w:rPr>
          <w:b/>
          <w:i w:val="0"/>
          <w:color w:val="auto"/>
        </w:rPr>
      </w:pPr>
      <w:r w:rsidRPr="00AD48ED">
        <w:rPr>
          <w:b/>
          <w:i w:val="0"/>
          <w:color w:val="auto"/>
        </w:rPr>
        <w:t>[CARGO/FUNÇÃO]</w:t>
      </w:r>
      <w:r>
        <w:rPr>
          <w:b/>
          <w:i w:val="0"/>
          <w:color w:val="auto"/>
        </w:rPr>
        <w:t xml:space="preserve"> - </w:t>
      </w:r>
      <w:r w:rsidRPr="001C19ED">
        <w:rPr>
          <w:i w:val="0"/>
          <w:color w:val="auto"/>
        </w:rPr>
        <w:t>Substituto</w:t>
      </w:r>
    </w:p>
    <w:p w:rsidR="002D0D35" w:rsidRDefault="002D0D35" w:rsidP="002D0D35">
      <w:pPr>
        <w:pStyle w:val="RUPInstrues"/>
        <w:tabs>
          <w:tab w:val="left" w:pos="4536"/>
        </w:tabs>
        <w:ind w:left="1418"/>
        <w:jc w:val="center"/>
        <w:rPr>
          <w:i w:val="0"/>
          <w:color w:val="auto"/>
        </w:rPr>
      </w:pPr>
      <w:r w:rsidRPr="00AD48ED">
        <w:rPr>
          <w:b/>
          <w:i w:val="0"/>
          <w:color w:val="auto"/>
        </w:rPr>
        <w:t>[UNIDADE</w:t>
      </w:r>
      <w:proofErr w:type="gramStart"/>
      <w:r w:rsidRPr="00AD48ED">
        <w:rPr>
          <w:b/>
          <w:i w:val="0"/>
          <w:color w:val="auto"/>
        </w:rPr>
        <w:t>]</w:t>
      </w:r>
      <w:proofErr w:type="gramEnd"/>
      <w:r w:rsidRPr="007920D2">
        <w:rPr>
          <w:i w:val="0"/>
          <w:color w:val="auto"/>
        </w:rPr>
        <w:t>/</w:t>
      </w:r>
      <w:r>
        <w:rPr>
          <w:i w:val="0"/>
          <w:color w:val="auto"/>
        </w:rPr>
        <w:t>TERRACAP</w:t>
      </w:r>
    </w:p>
    <w:p w:rsidR="002D0D35" w:rsidRPr="007920D2" w:rsidRDefault="002D0D35" w:rsidP="002D0D35">
      <w:pPr>
        <w:pStyle w:val="RUPInstrues"/>
        <w:tabs>
          <w:tab w:val="left" w:pos="4536"/>
        </w:tabs>
        <w:ind w:left="1418"/>
        <w:jc w:val="center"/>
        <w:rPr>
          <w:b/>
          <w:i w:val="0"/>
          <w:color w:val="auto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437"/>
      </w:pPr>
      <w:bookmarkStart w:id="107" w:name="_Toc300062357"/>
      <w:bookmarkStart w:id="108" w:name="_Toc306026561"/>
      <w:bookmarkStart w:id="109" w:name="_Toc306614740"/>
      <w:bookmarkStart w:id="110" w:name="_Toc332286893"/>
      <w:bookmarkStart w:id="111" w:name="_Toc300062356"/>
      <w:r w:rsidRPr="00FA591D">
        <w:t>Gerar arquivo de nomeação</w:t>
      </w:r>
      <w:bookmarkEnd w:id="107"/>
      <w:bookmarkEnd w:id="108"/>
      <w:bookmarkEnd w:id="109"/>
      <w:bookmarkEnd w:id="110"/>
    </w:p>
    <w:p w:rsidR="002D0D35" w:rsidRPr="007611B6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7611B6">
        <w:rPr>
          <w:color w:val="auto"/>
          <w:sz w:val="20"/>
        </w:rPr>
        <w:t xml:space="preserve">Ao selecionar a opção de geração de arquivo, o sistema deve disponibilizar a opção para abrir </w:t>
      </w:r>
      <w:r>
        <w:rPr>
          <w:color w:val="auto"/>
          <w:sz w:val="20"/>
        </w:rPr>
        <w:t>arquivo</w:t>
      </w:r>
      <w:r w:rsidRPr="007611B6">
        <w:rPr>
          <w:color w:val="auto"/>
          <w:sz w:val="20"/>
        </w:rPr>
        <w:t xml:space="preserve"> ou salvar e no formato Word (compatível a partir da versão 2003). </w:t>
      </w:r>
    </w:p>
    <w:p w:rsidR="002D0D35" w:rsidRDefault="002D0D35" w:rsidP="002D0D35">
      <w:pPr>
        <w:pStyle w:val="Itemdaregra"/>
        <w:numPr>
          <w:ilvl w:val="0"/>
          <w:numId w:val="0"/>
        </w:numPr>
        <w:ind w:left="2552"/>
        <w:rPr>
          <w:highlight w:val="yellow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437"/>
      </w:pPr>
      <w:bookmarkStart w:id="112" w:name="_Toc306026562"/>
      <w:bookmarkStart w:id="113" w:name="_Toc306614741"/>
      <w:bookmarkStart w:id="114" w:name="_Toc332286894"/>
      <w:r w:rsidRPr="00FA591D">
        <w:t>Nº da nomeação anterior</w:t>
      </w:r>
      <w:bookmarkEnd w:id="112"/>
      <w:bookmarkEnd w:id="113"/>
      <w:bookmarkEnd w:id="114"/>
    </w:p>
    <w:p w:rsidR="002D0D35" w:rsidRPr="007611B6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Ao realizar a substituição de uma nomeação, o número da nomeação anterior deve ser apresentado desabilitado para alteração.</w:t>
      </w:r>
    </w:p>
    <w:p w:rsidR="002D0D35" w:rsidRPr="00FA591D" w:rsidRDefault="002D0D35" w:rsidP="002D0D35">
      <w:pPr>
        <w:pStyle w:val="Itemdaregra"/>
        <w:numPr>
          <w:ilvl w:val="0"/>
          <w:numId w:val="0"/>
        </w:numPr>
        <w:ind w:left="2552"/>
        <w:rPr>
          <w:highlight w:val="yellow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437"/>
      </w:pPr>
      <w:bookmarkStart w:id="115" w:name="_Toc306026563"/>
      <w:bookmarkStart w:id="116" w:name="_Toc306614742"/>
      <w:bookmarkStart w:id="117" w:name="_Toc332286895"/>
      <w:r w:rsidRPr="00FA591D">
        <w:t>Data de aprovação</w:t>
      </w:r>
      <w:bookmarkEnd w:id="115"/>
      <w:bookmarkEnd w:id="116"/>
      <w:bookmarkEnd w:id="117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7611B6">
        <w:rPr>
          <w:color w:val="auto"/>
          <w:sz w:val="20"/>
        </w:rPr>
        <w:t xml:space="preserve">O sistema deve disponibilizar a data </w:t>
      </w:r>
      <w:r>
        <w:rPr>
          <w:color w:val="auto"/>
          <w:sz w:val="20"/>
        </w:rPr>
        <w:t>para</w:t>
      </w:r>
      <w:r w:rsidRPr="007611B6">
        <w:rPr>
          <w:color w:val="auto"/>
          <w:sz w:val="20"/>
        </w:rPr>
        <w:t xml:space="preserve"> aprovação somente </w:t>
      </w:r>
      <w:r>
        <w:rPr>
          <w:color w:val="auto"/>
          <w:sz w:val="20"/>
        </w:rPr>
        <w:t>para nomeação com situação “Aguardando aprovação”</w:t>
      </w:r>
      <w:r w:rsidRPr="007611B6">
        <w:rPr>
          <w:color w:val="auto"/>
          <w:sz w:val="20"/>
        </w:rPr>
        <w:t>.</w:t>
      </w:r>
    </w:p>
    <w:p w:rsidR="002D0D35" w:rsidRDefault="002D0D35" w:rsidP="002D0D35">
      <w:pPr>
        <w:pStyle w:val="Itemdaregra"/>
        <w:numPr>
          <w:ilvl w:val="0"/>
          <w:numId w:val="0"/>
        </w:numPr>
        <w:ind w:left="2552"/>
        <w:rPr>
          <w:highlight w:val="yellow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437"/>
      </w:pPr>
      <w:bookmarkStart w:id="118" w:name="_Toc306026564"/>
      <w:bookmarkStart w:id="119" w:name="_Toc306614743"/>
      <w:bookmarkStart w:id="120" w:name="_Toc332286896"/>
      <w:r w:rsidRPr="00FA591D">
        <w:t xml:space="preserve">Situação da </w:t>
      </w:r>
      <w:bookmarkEnd w:id="111"/>
      <w:r w:rsidRPr="00FA591D">
        <w:t>nomeação</w:t>
      </w:r>
      <w:bookmarkEnd w:id="118"/>
      <w:bookmarkEnd w:id="119"/>
      <w:bookmarkEnd w:id="120"/>
    </w:p>
    <w:p w:rsidR="002D0D35" w:rsidRPr="007611B6" w:rsidRDefault="002D0D35" w:rsidP="002D0D35">
      <w:pPr>
        <w:spacing w:before="40" w:after="40"/>
        <w:ind w:left="2160"/>
        <w:jc w:val="both"/>
        <w:rPr>
          <w:color w:val="auto"/>
          <w:sz w:val="20"/>
        </w:rPr>
      </w:pPr>
      <w:r w:rsidRPr="007611B6">
        <w:rPr>
          <w:color w:val="auto"/>
          <w:sz w:val="20"/>
        </w:rPr>
        <w:t>O sistema deve apresentar três situações para nomeação, conforme descrito a seguir:</w:t>
      </w:r>
    </w:p>
    <w:p w:rsidR="002D0D35" w:rsidRPr="00751E2E" w:rsidRDefault="002D0D35" w:rsidP="002D0D35">
      <w:pPr>
        <w:numPr>
          <w:ilvl w:val="0"/>
          <w:numId w:val="7"/>
        </w:numPr>
        <w:tabs>
          <w:tab w:val="left" w:pos="2694"/>
        </w:tabs>
        <w:spacing w:before="40" w:after="40"/>
        <w:ind w:left="2410" w:firstLine="0"/>
        <w:jc w:val="both"/>
        <w:rPr>
          <w:b/>
          <w:color w:val="auto"/>
          <w:sz w:val="20"/>
        </w:rPr>
      </w:pPr>
      <w:r w:rsidRPr="00751E2E">
        <w:rPr>
          <w:b/>
          <w:color w:val="auto"/>
          <w:sz w:val="20"/>
        </w:rPr>
        <w:lastRenderedPageBreak/>
        <w:t>Aguardando aprovação</w:t>
      </w:r>
    </w:p>
    <w:p w:rsidR="002D0D35" w:rsidRDefault="002D0D35" w:rsidP="002D0D35">
      <w:pPr>
        <w:pStyle w:val="CTMISCorpo2"/>
        <w:tabs>
          <w:tab w:val="left" w:pos="2694"/>
        </w:tabs>
        <w:ind w:left="2410" w:firstLine="0"/>
      </w:pPr>
      <w:r w:rsidRPr="00407897">
        <w:t>Situação apresentada no momento de cadastro da nomeação</w:t>
      </w:r>
      <w:r>
        <w:t>. Nesse momento, o sistema deve permitir a alteração, a exclusão e a geração de documento para impressão.</w:t>
      </w:r>
    </w:p>
    <w:p w:rsidR="002D0D35" w:rsidRDefault="002D0D35" w:rsidP="002D0D35">
      <w:pPr>
        <w:tabs>
          <w:tab w:val="left" w:pos="2694"/>
        </w:tabs>
        <w:spacing w:before="40" w:after="40"/>
        <w:ind w:left="2410"/>
        <w:jc w:val="both"/>
        <w:rPr>
          <w:sz w:val="20"/>
        </w:rPr>
      </w:pPr>
    </w:p>
    <w:p w:rsidR="002D0D35" w:rsidRPr="00751E2E" w:rsidRDefault="002D0D35" w:rsidP="002D0D35">
      <w:pPr>
        <w:numPr>
          <w:ilvl w:val="0"/>
          <w:numId w:val="7"/>
        </w:numPr>
        <w:tabs>
          <w:tab w:val="left" w:pos="2694"/>
        </w:tabs>
        <w:spacing w:before="40" w:after="40"/>
        <w:ind w:left="2410" w:firstLine="0"/>
        <w:jc w:val="both"/>
        <w:rPr>
          <w:b/>
          <w:color w:val="auto"/>
          <w:sz w:val="20"/>
        </w:rPr>
      </w:pPr>
      <w:r w:rsidRPr="00751E2E">
        <w:rPr>
          <w:b/>
          <w:color w:val="auto"/>
          <w:sz w:val="20"/>
        </w:rPr>
        <w:t>Aprovada</w:t>
      </w:r>
    </w:p>
    <w:p w:rsidR="002D0D35" w:rsidRPr="00751E2E" w:rsidRDefault="002D0D35" w:rsidP="002D0D35">
      <w:pPr>
        <w:pStyle w:val="CTMISCorpo2"/>
        <w:tabs>
          <w:tab w:val="left" w:pos="2694"/>
        </w:tabs>
        <w:ind w:left="2410" w:firstLine="0"/>
      </w:pPr>
      <w:r w:rsidRPr="00407897">
        <w:t xml:space="preserve">Situação apresentada </w:t>
      </w:r>
      <w:r>
        <w:t xml:space="preserve">somente </w:t>
      </w:r>
      <w:r w:rsidRPr="00407897">
        <w:t xml:space="preserve">após </w:t>
      </w:r>
      <w:r>
        <w:t xml:space="preserve">a inclusão da data de aprovação. </w:t>
      </w:r>
      <w:r w:rsidRPr="00407897">
        <w:t xml:space="preserve">A partir desse momento, o sistema </w:t>
      </w:r>
      <w:r>
        <w:t xml:space="preserve">deve permitir </w:t>
      </w:r>
      <w:r w:rsidRPr="000F2299">
        <w:t>substituir nomeação e geração de documento para impressão</w:t>
      </w:r>
      <w:r w:rsidRPr="00407897">
        <w:t>.</w:t>
      </w:r>
    </w:p>
    <w:p w:rsidR="002D0D35" w:rsidRDefault="002D0D35" w:rsidP="002D0D35">
      <w:pPr>
        <w:tabs>
          <w:tab w:val="left" w:pos="2694"/>
        </w:tabs>
        <w:spacing w:before="40" w:after="40"/>
        <w:ind w:left="2410"/>
        <w:jc w:val="both"/>
        <w:rPr>
          <w:sz w:val="20"/>
        </w:rPr>
      </w:pPr>
    </w:p>
    <w:p w:rsidR="002D0D35" w:rsidRPr="00751E2E" w:rsidRDefault="002D0D35" w:rsidP="002D0D35">
      <w:pPr>
        <w:numPr>
          <w:ilvl w:val="0"/>
          <w:numId w:val="7"/>
        </w:numPr>
        <w:tabs>
          <w:tab w:val="left" w:pos="2694"/>
        </w:tabs>
        <w:spacing w:before="40" w:after="40"/>
        <w:ind w:left="2410" w:firstLine="0"/>
        <w:jc w:val="both"/>
        <w:rPr>
          <w:b/>
          <w:color w:val="auto"/>
          <w:sz w:val="20"/>
        </w:rPr>
      </w:pPr>
      <w:r w:rsidRPr="00751E2E">
        <w:rPr>
          <w:b/>
          <w:color w:val="auto"/>
          <w:sz w:val="20"/>
        </w:rPr>
        <w:t>Substituída</w:t>
      </w:r>
    </w:p>
    <w:p w:rsidR="002D0D35" w:rsidRPr="002C015A" w:rsidRDefault="002D0D35" w:rsidP="002D0D35">
      <w:pPr>
        <w:pStyle w:val="CTMISCorpo2"/>
        <w:tabs>
          <w:tab w:val="left" w:pos="2694"/>
        </w:tabs>
        <w:ind w:left="2410" w:firstLine="0"/>
        <w:rPr>
          <w:color w:val="FF0000"/>
        </w:rPr>
      </w:pPr>
      <w:r w:rsidRPr="008E7CB5">
        <w:t xml:space="preserve">Situação apresentada na </w:t>
      </w:r>
      <w:r>
        <w:t xml:space="preserve">nomeação </w:t>
      </w:r>
      <w:r w:rsidRPr="008E7CB5">
        <w:t xml:space="preserve">que foi </w:t>
      </w:r>
      <w:proofErr w:type="spellStart"/>
      <w:proofErr w:type="gramStart"/>
      <w:r w:rsidRPr="008E7CB5">
        <w:t>substituída.</w:t>
      </w:r>
      <w:proofErr w:type="gramEnd"/>
      <w:r w:rsidRPr="00407897">
        <w:t>A</w:t>
      </w:r>
      <w:proofErr w:type="spellEnd"/>
      <w:r w:rsidRPr="00407897">
        <w:t xml:space="preserve"> partir desse momento, o sistema </w:t>
      </w:r>
      <w:r>
        <w:t>deve permitir apenas a geração de</w:t>
      </w:r>
      <w:r w:rsidRPr="00407897">
        <w:t xml:space="preserve"> documento para impressão.</w:t>
      </w:r>
    </w:p>
    <w:p w:rsidR="002D0D35" w:rsidRPr="00E83620" w:rsidRDefault="002D0D35" w:rsidP="002D0D35">
      <w:pPr>
        <w:spacing w:before="40" w:after="40"/>
        <w:ind w:left="2127"/>
        <w:jc w:val="both"/>
        <w:rPr>
          <w:b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21" w:name="_Toc300062359"/>
      <w:bookmarkStart w:id="122" w:name="_Toc303236586"/>
      <w:bookmarkStart w:id="123" w:name="_Toc306026565"/>
      <w:bookmarkStart w:id="124" w:name="_Toc306614744"/>
      <w:bookmarkStart w:id="125" w:name="_Toc332286897"/>
      <w:r w:rsidRPr="00FA591D">
        <w:t xml:space="preserve">Histórico de </w:t>
      </w:r>
      <w:bookmarkEnd w:id="121"/>
      <w:r w:rsidRPr="00FA591D">
        <w:t>substituição de nomeação</w:t>
      </w:r>
      <w:bookmarkEnd w:id="122"/>
      <w:bookmarkEnd w:id="123"/>
      <w:bookmarkEnd w:id="124"/>
      <w:bookmarkEnd w:id="125"/>
    </w:p>
    <w:p w:rsidR="002D0D35" w:rsidRPr="00B01206" w:rsidRDefault="002D0D35" w:rsidP="002D0D35">
      <w:pPr>
        <w:spacing w:before="40" w:after="40"/>
        <w:ind w:left="2127"/>
        <w:jc w:val="both"/>
        <w:rPr>
          <w:sz w:val="20"/>
        </w:rPr>
      </w:pPr>
      <w:r w:rsidRPr="00B01206">
        <w:rPr>
          <w:sz w:val="20"/>
        </w:rPr>
        <w:t xml:space="preserve">Ao cadastrar </w:t>
      </w:r>
      <w:r>
        <w:rPr>
          <w:sz w:val="20"/>
        </w:rPr>
        <w:t>nomeação</w:t>
      </w:r>
      <w:r w:rsidRPr="00B01206">
        <w:rPr>
          <w:sz w:val="20"/>
        </w:rPr>
        <w:t xml:space="preserve"> de substituição, o sistema deve vincular as informações da </w:t>
      </w:r>
      <w:r>
        <w:rPr>
          <w:sz w:val="20"/>
        </w:rPr>
        <w:t>nomeação substituída à nomeação principal</w:t>
      </w:r>
      <w:r w:rsidRPr="00B01206">
        <w:rPr>
          <w:sz w:val="20"/>
        </w:rPr>
        <w:t>.</w:t>
      </w:r>
    </w:p>
    <w:p w:rsidR="002D0D35" w:rsidRPr="00FA591D" w:rsidRDefault="002D0D35" w:rsidP="002D0D35">
      <w:pPr>
        <w:spacing w:before="40" w:after="40"/>
        <w:ind w:left="2127"/>
        <w:jc w:val="both"/>
        <w:rPr>
          <w:b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26" w:name="_Toc299437995"/>
      <w:bookmarkStart w:id="127" w:name="_Toc300062360"/>
      <w:bookmarkStart w:id="128" w:name="_Toc303236587"/>
      <w:bookmarkStart w:id="129" w:name="_Toc306026566"/>
      <w:bookmarkStart w:id="130" w:name="_Toc306614745"/>
      <w:bookmarkStart w:id="131" w:name="_Toc332286898"/>
      <w:r w:rsidRPr="00FA591D">
        <w:t xml:space="preserve">Texto padrão da OS de nomeação </w:t>
      </w:r>
      <w:bookmarkEnd w:id="126"/>
      <w:r w:rsidRPr="00FA591D">
        <w:t>para executor/substituto</w:t>
      </w:r>
      <w:bookmarkEnd w:id="127"/>
      <w:bookmarkEnd w:id="128"/>
      <w:bookmarkEnd w:id="129"/>
      <w:bookmarkEnd w:id="130"/>
      <w:bookmarkEnd w:id="131"/>
    </w:p>
    <w:p w:rsidR="002D0D35" w:rsidRDefault="002D0D35" w:rsidP="002D0D35">
      <w:pPr>
        <w:spacing w:before="40" w:after="40"/>
        <w:ind w:left="2127"/>
        <w:jc w:val="both"/>
        <w:rPr>
          <w:sz w:val="20"/>
        </w:rPr>
      </w:pPr>
      <w:r>
        <w:rPr>
          <w:sz w:val="20"/>
        </w:rPr>
        <w:t>O sistema deve considerar as seguintes informações para impressão do texto da OS para nomeação de executores e substitutos</w:t>
      </w:r>
    </w:p>
    <w:p w:rsidR="002D0D35" w:rsidRPr="00993F60" w:rsidRDefault="002D0D35" w:rsidP="002D0D35">
      <w:pPr>
        <w:spacing w:before="40" w:after="40"/>
        <w:ind w:left="2127"/>
        <w:jc w:val="both"/>
        <w:rPr>
          <w:sz w:val="20"/>
        </w:rPr>
      </w:pPr>
    </w:p>
    <w:p w:rsidR="002D0D35" w:rsidRDefault="002D0D35" w:rsidP="002D0D35">
      <w:pPr>
        <w:pStyle w:val="RUPInstrues"/>
        <w:ind w:left="1800"/>
        <w:rPr>
          <w:b/>
          <w:i w:val="0"/>
          <w:color w:val="auto"/>
        </w:rPr>
      </w:pPr>
      <w:r w:rsidRPr="00243574">
        <w:rPr>
          <w:b/>
          <w:i w:val="0"/>
          <w:color w:val="auto"/>
        </w:rPr>
        <w:t>[</w:t>
      </w:r>
      <w:r>
        <w:rPr>
          <w:b/>
          <w:i w:val="0"/>
          <w:color w:val="auto"/>
        </w:rPr>
        <w:t>LOGO DA TERRACAP</w:t>
      </w:r>
      <w:r w:rsidRPr="00243574">
        <w:rPr>
          <w:b/>
          <w:i w:val="0"/>
          <w:color w:val="auto"/>
        </w:rPr>
        <w:t>]</w:t>
      </w:r>
    </w:p>
    <w:p w:rsidR="002D0D35" w:rsidRDefault="002D0D35" w:rsidP="002D0D35">
      <w:pPr>
        <w:pStyle w:val="RUPInstrues"/>
        <w:ind w:left="1800"/>
        <w:rPr>
          <w:i w:val="0"/>
          <w:color w:val="auto"/>
        </w:rPr>
      </w:pPr>
    </w:p>
    <w:p w:rsidR="002D0D35" w:rsidRDefault="002D0D35" w:rsidP="002D0D35">
      <w:pPr>
        <w:pStyle w:val="RUPInstrues"/>
        <w:ind w:left="2694"/>
        <w:rPr>
          <w:i w:val="0"/>
          <w:color w:val="auto"/>
        </w:rPr>
      </w:pPr>
      <w:r w:rsidRPr="00A618D8">
        <w:rPr>
          <w:b/>
          <w:i w:val="0"/>
          <w:color w:val="auto"/>
        </w:rPr>
        <w:t>[TIPO]</w:t>
      </w:r>
      <w:r>
        <w:rPr>
          <w:i w:val="0"/>
          <w:color w:val="auto"/>
        </w:rPr>
        <w:t xml:space="preserve"> Nº ______ </w:t>
      </w:r>
      <w:r w:rsidRPr="006A6685">
        <w:rPr>
          <w:b/>
          <w:i w:val="0"/>
          <w:color w:val="auto"/>
        </w:rPr>
        <w:t>[/ANO VIGENTE]</w:t>
      </w:r>
      <w:r>
        <w:rPr>
          <w:i w:val="0"/>
          <w:color w:val="auto"/>
        </w:rPr>
        <w:t xml:space="preserve"> – </w:t>
      </w:r>
      <w:r w:rsidRPr="006A6685">
        <w:rPr>
          <w:b/>
          <w:i w:val="0"/>
          <w:color w:val="auto"/>
        </w:rPr>
        <w:t>[UNIDADE</w:t>
      </w:r>
      <w:r>
        <w:rPr>
          <w:b/>
          <w:i w:val="0"/>
          <w:color w:val="auto"/>
        </w:rPr>
        <w:t xml:space="preserve"> DO RESPONSÁVEL</w:t>
      </w:r>
      <w:r w:rsidRPr="006A6685">
        <w:rPr>
          <w:b/>
          <w:i w:val="0"/>
          <w:color w:val="auto"/>
        </w:rPr>
        <w:t>]</w:t>
      </w:r>
    </w:p>
    <w:p w:rsidR="002D0D35" w:rsidRDefault="002D0D35" w:rsidP="002D0D35">
      <w:pPr>
        <w:pStyle w:val="RUPInstrues"/>
        <w:ind w:left="2694"/>
        <w:rPr>
          <w:i w:val="0"/>
          <w:color w:val="auto"/>
        </w:rPr>
      </w:pPr>
    </w:p>
    <w:p w:rsidR="002D0D35" w:rsidRDefault="002D0D35" w:rsidP="002D0D35">
      <w:pPr>
        <w:pStyle w:val="RUPInstrues"/>
        <w:ind w:left="1800"/>
        <w:rPr>
          <w:i w:val="0"/>
          <w:color w:val="auto"/>
        </w:rPr>
      </w:pPr>
    </w:p>
    <w:p w:rsidR="002D0D35" w:rsidRDefault="002D0D35" w:rsidP="002D0D35">
      <w:pPr>
        <w:pStyle w:val="RUPInstrues"/>
        <w:ind w:left="5040"/>
        <w:rPr>
          <w:i w:val="0"/>
          <w:color w:val="auto"/>
        </w:rPr>
      </w:pPr>
      <w:r>
        <w:rPr>
          <w:i w:val="0"/>
          <w:color w:val="auto"/>
        </w:rPr>
        <w:t xml:space="preserve">O </w:t>
      </w:r>
      <w:r w:rsidRPr="00A618D8">
        <w:rPr>
          <w:b/>
          <w:i w:val="0"/>
          <w:color w:val="auto"/>
        </w:rPr>
        <w:t>[CARGO/FUNÇÃO</w:t>
      </w:r>
      <w:r>
        <w:rPr>
          <w:b/>
          <w:i w:val="0"/>
          <w:color w:val="auto"/>
        </w:rPr>
        <w:t xml:space="preserve"> DO RESPONSÁVEL</w:t>
      </w:r>
      <w:r w:rsidRPr="00A618D8">
        <w:rPr>
          <w:b/>
          <w:i w:val="0"/>
          <w:color w:val="auto"/>
        </w:rPr>
        <w:t>]</w:t>
      </w:r>
      <w:r>
        <w:rPr>
          <w:i w:val="0"/>
          <w:color w:val="auto"/>
        </w:rPr>
        <w:t xml:space="preserve"> no uso das atribuições que lhe confere o Regimento Interno da TERRACAP.</w:t>
      </w:r>
    </w:p>
    <w:p w:rsidR="002D0D35" w:rsidRDefault="002D0D35" w:rsidP="002D0D35">
      <w:pPr>
        <w:pStyle w:val="RUPInstrues"/>
        <w:jc w:val="center"/>
        <w:rPr>
          <w:b/>
          <w:i w:val="0"/>
          <w:color w:val="auto"/>
        </w:rPr>
      </w:pPr>
    </w:p>
    <w:p w:rsidR="002D0D35" w:rsidRDefault="002D0D35" w:rsidP="002D0D35">
      <w:pPr>
        <w:pStyle w:val="RUPInstrues"/>
        <w:rPr>
          <w:b/>
          <w:i w:val="0"/>
          <w:color w:val="auto"/>
        </w:rPr>
      </w:pPr>
    </w:p>
    <w:p w:rsidR="002D0D35" w:rsidRDefault="002D0D35" w:rsidP="002D0D35">
      <w:pPr>
        <w:pStyle w:val="RUPInstrues"/>
        <w:jc w:val="center"/>
        <w:rPr>
          <w:b/>
          <w:i w:val="0"/>
          <w:color w:val="auto"/>
        </w:rPr>
      </w:pPr>
      <w:r w:rsidRPr="00EE2D0C">
        <w:rPr>
          <w:b/>
          <w:i w:val="0"/>
          <w:color w:val="auto"/>
        </w:rPr>
        <w:t>R E S O L V E</w:t>
      </w:r>
      <w:r>
        <w:rPr>
          <w:b/>
          <w:i w:val="0"/>
          <w:color w:val="auto"/>
        </w:rPr>
        <w:t>:</w:t>
      </w:r>
    </w:p>
    <w:p w:rsidR="002D0D35" w:rsidRDefault="002D0D35" w:rsidP="002D0D35">
      <w:pPr>
        <w:pStyle w:val="RUPInstrues"/>
        <w:jc w:val="left"/>
        <w:rPr>
          <w:b/>
          <w:i w:val="0"/>
          <w:color w:val="auto"/>
        </w:rPr>
      </w:pPr>
      <w:r>
        <w:rPr>
          <w:b/>
          <w:i w:val="0"/>
          <w:color w:val="auto"/>
        </w:rPr>
        <w:tab/>
      </w:r>
      <w:r>
        <w:rPr>
          <w:b/>
          <w:i w:val="0"/>
          <w:color w:val="auto"/>
        </w:rPr>
        <w:tab/>
      </w:r>
      <w:r>
        <w:rPr>
          <w:b/>
          <w:i w:val="0"/>
          <w:color w:val="auto"/>
        </w:rPr>
        <w:tab/>
      </w:r>
      <w:r>
        <w:rPr>
          <w:b/>
          <w:i w:val="0"/>
          <w:color w:val="auto"/>
        </w:rPr>
        <w:tab/>
      </w:r>
      <w:r>
        <w:rPr>
          <w:b/>
          <w:i w:val="0"/>
          <w:color w:val="auto"/>
        </w:rPr>
        <w:tab/>
      </w:r>
      <w:r>
        <w:rPr>
          <w:b/>
          <w:i w:val="0"/>
          <w:color w:val="auto"/>
        </w:rPr>
        <w:tab/>
      </w:r>
    </w:p>
    <w:p w:rsidR="002D0D35" w:rsidRDefault="002D0D35" w:rsidP="002D0D35">
      <w:pPr>
        <w:pStyle w:val="RUPInstrues"/>
        <w:jc w:val="left"/>
        <w:rPr>
          <w:b/>
          <w:i w:val="0"/>
          <w:color w:val="auto"/>
        </w:rPr>
      </w:pPr>
    </w:p>
    <w:p w:rsidR="002D0D35" w:rsidRDefault="002D0D35" w:rsidP="002D0D35">
      <w:pPr>
        <w:pStyle w:val="RUPInstrues"/>
        <w:tabs>
          <w:tab w:val="left" w:pos="2694"/>
        </w:tabs>
        <w:spacing w:line="360" w:lineRule="auto"/>
        <w:ind w:left="1440"/>
        <w:rPr>
          <w:i w:val="0"/>
          <w:color w:val="auto"/>
        </w:rPr>
      </w:pPr>
      <w:r>
        <w:rPr>
          <w:b/>
          <w:i w:val="0"/>
          <w:color w:val="auto"/>
        </w:rPr>
        <w:tab/>
      </w:r>
      <w:r>
        <w:rPr>
          <w:i w:val="0"/>
          <w:color w:val="auto"/>
        </w:rPr>
        <w:t xml:space="preserve">Designar, </w:t>
      </w:r>
      <w:r w:rsidRPr="003446F7">
        <w:rPr>
          <w:b/>
          <w:i w:val="0"/>
          <w:color w:val="auto"/>
        </w:rPr>
        <w:t>[CARGO/FUNÇÃO</w:t>
      </w:r>
      <w:proofErr w:type="gramStart"/>
      <w:r w:rsidRPr="003446F7">
        <w:rPr>
          <w:b/>
          <w:i w:val="0"/>
          <w:color w:val="auto"/>
        </w:rPr>
        <w:t>][</w:t>
      </w:r>
      <w:proofErr w:type="gramEnd"/>
      <w:r w:rsidRPr="003446F7">
        <w:rPr>
          <w:b/>
          <w:i w:val="0"/>
          <w:color w:val="auto"/>
        </w:rPr>
        <w:t>NOME DO EXECUTOR]</w:t>
      </w:r>
      <w:r>
        <w:rPr>
          <w:i w:val="0"/>
          <w:color w:val="auto"/>
        </w:rPr>
        <w:t xml:space="preserve">, matrícula </w:t>
      </w:r>
      <w:r w:rsidRPr="003446F7">
        <w:rPr>
          <w:b/>
          <w:i w:val="0"/>
          <w:color w:val="auto"/>
        </w:rPr>
        <w:t>[MATRÍCULA DO EXECUTOR]</w:t>
      </w:r>
      <w:r>
        <w:rPr>
          <w:i w:val="0"/>
          <w:color w:val="auto"/>
        </w:rPr>
        <w:t xml:space="preserve">, lotado no </w:t>
      </w:r>
      <w:r w:rsidRPr="003446F7">
        <w:rPr>
          <w:b/>
          <w:i w:val="0"/>
          <w:color w:val="auto"/>
        </w:rPr>
        <w:t>[UNIDADE</w:t>
      </w:r>
      <w:r>
        <w:rPr>
          <w:b/>
          <w:i w:val="0"/>
          <w:color w:val="auto"/>
        </w:rPr>
        <w:t xml:space="preserve"> DO EXECUTOR</w:t>
      </w:r>
      <w:r w:rsidRPr="003446F7">
        <w:rPr>
          <w:b/>
          <w:i w:val="0"/>
          <w:color w:val="auto"/>
        </w:rPr>
        <w:t>]</w:t>
      </w:r>
      <w:r>
        <w:rPr>
          <w:i w:val="0"/>
          <w:color w:val="auto"/>
        </w:rPr>
        <w:t>, para, como Executor, supervisionar, fiscalizar e acompanhar a execução do Contrato NUTRA/PROJU</w:t>
      </w:r>
      <w:r w:rsidRPr="003446F7">
        <w:rPr>
          <w:b/>
          <w:i w:val="0"/>
          <w:color w:val="auto"/>
        </w:rPr>
        <w:t xml:space="preserve"> [NÚMERO DO CONTRATO]</w:t>
      </w:r>
      <w:r>
        <w:rPr>
          <w:i w:val="0"/>
          <w:color w:val="auto"/>
        </w:rPr>
        <w:t xml:space="preserve">, no valor de </w:t>
      </w:r>
      <w:r w:rsidRPr="003446F7">
        <w:rPr>
          <w:b/>
          <w:i w:val="0"/>
          <w:color w:val="auto"/>
        </w:rPr>
        <w:t xml:space="preserve">[VALOR DO CONTRATO </w:t>
      </w:r>
      <w:r>
        <w:rPr>
          <w:b/>
          <w:i w:val="0"/>
          <w:color w:val="auto"/>
        </w:rPr>
        <w:t xml:space="preserve">e </w:t>
      </w:r>
      <w:r w:rsidRPr="003446F7">
        <w:rPr>
          <w:b/>
          <w:i w:val="0"/>
          <w:color w:val="auto"/>
        </w:rPr>
        <w:t>(valor por extenso)]</w:t>
      </w:r>
      <w:r>
        <w:rPr>
          <w:i w:val="0"/>
          <w:color w:val="auto"/>
        </w:rPr>
        <w:t xml:space="preserve">, celebrado em </w:t>
      </w:r>
      <w:r w:rsidRPr="003446F7">
        <w:rPr>
          <w:b/>
          <w:i w:val="0"/>
          <w:color w:val="auto"/>
        </w:rPr>
        <w:t>[DATA DO CONTRATO]</w:t>
      </w:r>
      <w:r>
        <w:rPr>
          <w:i w:val="0"/>
          <w:color w:val="auto"/>
        </w:rPr>
        <w:t xml:space="preserve"> entre a Companhia Imobiliária de Brasília - TERRACAP e a </w:t>
      </w:r>
      <w:r w:rsidRPr="003446F7">
        <w:rPr>
          <w:b/>
          <w:i w:val="0"/>
          <w:color w:val="auto"/>
        </w:rPr>
        <w:t>[</w:t>
      </w:r>
      <w:r>
        <w:rPr>
          <w:b/>
          <w:i w:val="0"/>
          <w:color w:val="auto"/>
        </w:rPr>
        <w:t xml:space="preserve">NOME DA </w:t>
      </w:r>
      <w:r w:rsidRPr="003446F7">
        <w:rPr>
          <w:b/>
          <w:i w:val="0"/>
          <w:color w:val="auto"/>
        </w:rPr>
        <w:t xml:space="preserve">INTERESSADA] </w:t>
      </w:r>
      <w:r>
        <w:rPr>
          <w:i w:val="0"/>
          <w:color w:val="auto"/>
        </w:rPr>
        <w:t xml:space="preserve"> e que tem por objetivo </w:t>
      </w:r>
      <w:r w:rsidRPr="003446F7">
        <w:rPr>
          <w:b/>
          <w:i w:val="0"/>
          <w:color w:val="auto"/>
        </w:rPr>
        <w:t>[OBJETO DO CONTRATO]</w:t>
      </w:r>
      <w:r>
        <w:rPr>
          <w:i w:val="0"/>
          <w:color w:val="auto"/>
        </w:rPr>
        <w:t xml:space="preserve">, tudo em estrita observância ao que dispõe o processo administrativo </w:t>
      </w:r>
      <w:r w:rsidRPr="003446F7">
        <w:rPr>
          <w:b/>
          <w:i w:val="0"/>
          <w:color w:val="auto"/>
        </w:rPr>
        <w:t>[NÚMERO DO PROCESSO]</w:t>
      </w:r>
      <w:r>
        <w:rPr>
          <w:i w:val="0"/>
          <w:iCs/>
          <w:szCs w:val="18"/>
        </w:rPr>
        <w:t xml:space="preserve">, </w:t>
      </w:r>
      <w:r w:rsidRPr="006818CB">
        <w:rPr>
          <w:i w:val="0"/>
          <w:color w:val="auto"/>
        </w:rPr>
        <w:t>bem como procedimentos e atribuições contidas na legislação vigente quanto ao Executor de Contrato.</w:t>
      </w:r>
    </w:p>
    <w:p w:rsidR="002D0D35" w:rsidRDefault="002D0D35" w:rsidP="002D0D35">
      <w:pPr>
        <w:pStyle w:val="RUPInstrues"/>
        <w:tabs>
          <w:tab w:val="left" w:pos="2694"/>
        </w:tabs>
        <w:spacing w:line="360" w:lineRule="auto"/>
        <w:ind w:left="1440"/>
        <w:rPr>
          <w:i w:val="0"/>
          <w:color w:val="auto"/>
        </w:rPr>
      </w:pPr>
      <w:r>
        <w:rPr>
          <w:i w:val="0"/>
          <w:color w:val="auto"/>
        </w:rPr>
        <w:tab/>
      </w:r>
    </w:p>
    <w:p w:rsidR="002D0D35" w:rsidRDefault="002D0D35" w:rsidP="002D0D35">
      <w:pPr>
        <w:pStyle w:val="RUPInstrues"/>
        <w:tabs>
          <w:tab w:val="left" w:pos="2694"/>
        </w:tabs>
        <w:spacing w:line="360" w:lineRule="auto"/>
        <w:ind w:left="1440"/>
        <w:rPr>
          <w:i w:val="0"/>
          <w:color w:val="auto"/>
        </w:rPr>
      </w:pPr>
      <w:r>
        <w:rPr>
          <w:i w:val="0"/>
          <w:color w:val="auto"/>
        </w:rPr>
        <w:lastRenderedPageBreak/>
        <w:tab/>
        <w:t xml:space="preserve">Em seus eventuais impedimentos, o executor ora designado será substituído por </w:t>
      </w:r>
      <w:r w:rsidRPr="003446F7">
        <w:rPr>
          <w:b/>
          <w:i w:val="0"/>
          <w:color w:val="auto"/>
        </w:rPr>
        <w:t>[CARGO/FUNÇÃO</w:t>
      </w:r>
      <w:proofErr w:type="gramStart"/>
      <w:r w:rsidRPr="003446F7">
        <w:rPr>
          <w:b/>
          <w:i w:val="0"/>
          <w:color w:val="auto"/>
        </w:rPr>
        <w:t>][</w:t>
      </w:r>
      <w:proofErr w:type="gramEnd"/>
      <w:r w:rsidRPr="003446F7">
        <w:rPr>
          <w:b/>
          <w:i w:val="0"/>
          <w:color w:val="auto"/>
        </w:rPr>
        <w:t xml:space="preserve">NOME DO </w:t>
      </w:r>
      <w:r>
        <w:rPr>
          <w:b/>
          <w:i w:val="0"/>
          <w:color w:val="auto"/>
        </w:rPr>
        <w:t>SUBSTITUTO</w:t>
      </w:r>
      <w:r w:rsidRPr="003446F7">
        <w:rPr>
          <w:b/>
          <w:i w:val="0"/>
          <w:color w:val="auto"/>
        </w:rPr>
        <w:t>]</w:t>
      </w:r>
      <w:r>
        <w:rPr>
          <w:i w:val="0"/>
          <w:color w:val="auto"/>
        </w:rPr>
        <w:t xml:space="preserve">, matrícula </w:t>
      </w:r>
      <w:r w:rsidRPr="003446F7">
        <w:rPr>
          <w:b/>
          <w:i w:val="0"/>
          <w:color w:val="auto"/>
        </w:rPr>
        <w:t xml:space="preserve">[MATRÍCULA DO </w:t>
      </w:r>
      <w:r>
        <w:rPr>
          <w:b/>
          <w:i w:val="0"/>
          <w:color w:val="auto"/>
        </w:rPr>
        <w:t>SUBSTITUTO</w:t>
      </w:r>
      <w:r w:rsidRPr="003446F7">
        <w:rPr>
          <w:b/>
          <w:i w:val="0"/>
          <w:color w:val="auto"/>
        </w:rPr>
        <w:t>]</w:t>
      </w:r>
      <w:r>
        <w:rPr>
          <w:i w:val="0"/>
          <w:color w:val="auto"/>
        </w:rPr>
        <w:t xml:space="preserve">, lotado no </w:t>
      </w:r>
      <w:r w:rsidRPr="003446F7">
        <w:rPr>
          <w:b/>
          <w:i w:val="0"/>
          <w:color w:val="auto"/>
        </w:rPr>
        <w:t>[UNIDADE</w:t>
      </w:r>
      <w:r>
        <w:rPr>
          <w:b/>
          <w:i w:val="0"/>
          <w:color w:val="auto"/>
        </w:rPr>
        <w:t xml:space="preserve"> DO SUBSTITUTO</w:t>
      </w:r>
      <w:r w:rsidRPr="003446F7">
        <w:rPr>
          <w:b/>
          <w:i w:val="0"/>
          <w:color w:val="auto"/>
        </w:rPr>
        <w:t>]</w:t>
      </w:r>
      <w:r>
        <w:rPr>
          <w:i w:val="0"/>
          <w:color w:val="auto"/>
        </w:rPr>
        <w:t>.</w:t>
      </w:r>
    </w:p>
    <w:p w:rsidR="002D0D35" w:rsidRDefault="002D0D35" w:rsidP="002D0D35">
      <w:pPr>
        <w:pStyle w:val="RUPInstrues"/>
        <w:tabs>
          <w:tab w:val="left" w:pos="3969"/>
        </w:tabs>
        <w:ind w:left="1440"/>
        <w:jc w:val="left"/>
        <w:rPr>
          <w:i w:val="0"/>
          <w:color w:val="auto"/>
        </w:rPr>
      </w:pPr>
      <w:r>
        <w:rPr>
          <w:i w:val="0"/>
          <w:color w:val="auto"/>
        </w:rPr>
        <w:tab/>
      </w:r>
    </w:p>
    <w:p w:rsidR="002D0D35" w:rsidRDefault="002D0D35" w:rsidP="002D0D35">
      <w:pPr>
        <w:pStyle w:val="RUPInstrues"/>
        <w:tabs>
          <w:tab w:val="left" w:pos="3969"/>
        </w:tabs>
        <w:ind w:left="1440"/>
        <w:jc w:val="left"/>
        <w:rPr>
          <w:b/>
          <w:i w:val="0"/>
          <w:color w:val="auto"/>
        </w:rPr>
      </w:pPr>
      <w:r>
        <w:rPr>
          <w:i w:val="0"/>
          <w:color w:val="auto"/>
        </w:rPr>
        <w:tab/>
      </w:r>
    </w:p>
    <w:p w:rsidR="002D0D35" w:rsidRDefault="002D0D35" w:rsidP="002D0D35">
      <w:pPr>
        <w:pStyle w:val="RUPInstrues"/>
        <w:tabs>
          <w:tab w:val="left" w:pos="3969"/>
        </w:tabs>
        <w:jc w:val="center"/>
        <w:rPr>
          <w:i w:val="0"/>
          <w:color w:val="auto"/>
        </w:rPr>
      </w:pPr>
      <w:r w:rsidRPr="0009519C">
        <w:rPr>
          <w:b/>
          <w:i w:val="0"/>
          <w:color w:val="auto"/>
        </w:rPr>
        <w:t>[CIDADE]</w:t>
      </w:r>
      <w:r>
        <w:rPr>
          <w:i w:val="0"/>
          <w:color w:val="auto"/>
        </w:rPr>
        <w:t xml:space="preserve">, </w:t>
      </w:r>
      <w:r>
        <w:rPr>
          <w:b/>
          <w:i w:val="0"/>
          <w:color w:val="auto"/>
        </w:rPr>
        <w:t>___</w:t>
      </w:r>
      <w:r>
        <w:rPr>
          <w:i w:val="0"/>
          <w:color w:val="auto"/>
        </w:rPr>
        <w:t xml:space="preserve">de </w:t>
      </w:r>
      <w:r>
        <w:rPr>
          <w:b/>
          <w:i w:val="0"/>
          <w:color w:val="auto"/>
        </w:rPr>
        <w:t>________</w:t>
      </w:r>
      <w:r>
        <w:rPr>
          <w:i w:val="0"/>
          <w:color w:val="auto"/>
        </w:rPr>
        <w:t>de</w:t>
      </w:r>
      <w:r>
        <w:rPr>
          <w:b/>
          <w:i w:val="0"/>
          <w:color w:val="auto"/>
        </w:rPr>
        <w:t>______</w:t>
      </w:r>
      <w:r>
        <w:rPr>
          <w:i w:val="0"/>
          <w:color w:val="auto"/>
        </w:rPr>
        <w:t>.</w:t>
      </w:r>
    </w:p>
    <w:p w:rsidR="002D0D35" w:rsidRPr="00AD48ED" w:rsidRDefault="002D0D35" w:rsidP="002D0D35">
      <w:pPr>
        <w:pStyle w:val="RUPInstrues"/>
        <w:tabs>
          <w:tab w:val="left" w:pos="3969"/>
        </w:tabs>
        <w:jc w:val="center"/>
        <w:rPr>
          <w:b/>
          <w:i w:val="0"/>
          <w:color w:val="auto"/>
        </w:rPr>
      </w:pPr>
      <w:r w:rsidRPr="00AD48ED">
        <w:rPr>
          <w:b/>
          <w:i w:val="0"/>
          <w:color w:val="auto"/>
        </w:rPr>
        <w:t>[NOME DO RESPONSÁVEL]</w:t>
      </w:r>
    </w:p>
    <w:p w:rsidR="002D0D35" w:rsidRPr="00AD48ED" w:rsidRDefault="002D0D35" w:rsidP="002D0D35">
      <w:pPr>
        <w:pStyle w:val="RUPInstrues"/>
        <w:tabs>
          <w:tab w:val="left" w:pos="3969"/>
        </w:tabs>
        <w:jc w:val="center"/>
        <w:rPr>
          <w:b/>
          <w:i w:val="0"/>
          <w:color w:val="auto"/>
        </w:rPr>
      </w:pPr>
      <w:r w:rsidRPr="00AD48ED">
        <w:rPr>
          <w:b/>
          <w:i w:val="0"/>
          <w:color w:val="auto"/>
        </w:rPr>
        <w:t>[CARGO/FUNÇÃO</w:t>
      </w:r>
      <w:r>
        <w:rPr>
          <w:b/>
          <w:i w:val="0"/>
          <w:color w:val="auto"/>
        </w:rPr>
        <w:t xml:space="preserve"> DO RESPONSÁVEL</w:t>
      </w:r>
      <w:r w:rsidRPr="00AD48ED">
        <w:rPr>
          <w:b/>
          <w:i w:val="0"/>
          <w:color w:val="auto"/>
        </w:rPr>
        <w:t>]</w:t>
      </w:r>
    </w:p>
    <w:p w:rsidR="002D0D35" w:rsidRDefault="002D0D35" w:rsidP="002D0D35">
      <w:pPr>
        <w:pStyle w:val="RUPInstrues"/>
        <w:tabs>
          <w:tab w:val="left" w:pos="3969"/>
        </w:tabs>
        <w:jc w:val="center"/>
        <w:rPr>
          <w:i w:val="0"/>
          <w:color w:val="auto"/>
        </w:rPr>
      </w:pPr>
      <w:r w:rsidRPr="00AD48ED">
        <w:rPr>
          <w:b/>
          <w:i w:val="0"/>
          <w:color w:val="auto"/>
        </w:rPr>
        <w:t>[UNIDADE</w:t>
      </w:r>
      <w:r>
        <w:rPr>
          <w:b/>
          <w:i w:val="0"/>
          <w:color w:val="auto"/>
        </w:rPr>
        <w:t xml:space="preserve"> DO RESPONSÁVEL</w:t>
      </w:r>
      <w:proofErr w:type="gramStart"/>
      <w:r w:rsidRPr="00AD48ED">
        <w:rPr>
          <w:b/>
          <w:i w:val="0"/>
          <w:color w:val="auto"/>
        </w:rPr>
        <w:t>]</w:t>
      </w:r>
      <w:proofErr w:type="gramEnd"/>
      <w:r>
        <w:rPr>
          <w:i w:val="0"/>
          <w:color w:val="auto"/>
        </w:rPr>
        <w:t>/TERRACAP</w:t>
      </w:r>
    </w:p>
    <w:p w:rsidR="002D0D35" w:rsidRDefault="002D0D35" w:rsidP="002D0D35">
      <w:pPr>
        <w:pStyle w:val="RUPInstrues"/>
        <w:tabs>
          <w:tab w:val="left" w:pos="3969"/>
        </w:tabs>
        <w:jc w:val="center"/>
        <w:rPr>
          <w:i w:val="0"/>
          <w:color w:val="auto"/>
        </w:rPr>
      </w:pPr>
    </w:p>
    <w:p w:rsidR="002D0D35" w:rsidRPr="00D07EBE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32" w:name="_Toc300062361"/>
      <w:bookmarkStart w:id="133" w:name="_Ref302138560"/>
      <w:bookmarkStart w:id="134" w:name="_Toc303236588"/>
      <w:bookmarkStart w:id="135" w:name="_Toc306026567"/>
      <w:bookmarkStart w:id="136" w:name="_Toc306614746"/>
      <w:bookmarkStart w:id="137" w:name="_Toc332286899"/>
      <w:r w:rsidRPr="00D07EBE">
        <w:t>Texto padrão de nomeação para comissão de executores</w:t>
      </w:r>
      <w:bookmarkEnd w:id="132"/>
      <w:bookmarkEnd w:id="133"/>
      <w:bookmarkEnd w:id="134"/>
      <w:bookmarkEnd w:id="135"/>
      <w:bookmarkEnd w:id="136"/>
      <w:bookmarkEnd w:id="137"/>
    </w:p>
    <w:p w:rsidR="002D0D35" w:rsidRDefault="002D0D35" w:rsidP="002D0D35">
      <w:pPr>
        <w:spacing w:before="40" w:after="40"/>
        <w:ind w:left="2127"/>
        <w:jc w:val="both"/>
        <w:rPr>
          <w:sz w:val="20"/>
        </w:rPr>
      </w:pPr>
      <w:r>
        <w:rPr>
          <w:sz w:val="20"/>
        </w:rPr>
        <w:t>O sistema deve considerar as seguintes informações para impressão do texto de nomeação de comissão de executores:</w:t>
      </w:r>
    </w:p>
    <w:p w:rsidR="002D0D35" w:rsidRPr="00993F60" w:rsidRDefault="002D0D35" w:rsidP="002D0D35">
      <w:pPr>
        <w:spacing w:before="40" w:after="40"/>
        <w:ind w:left="2127"/>
        <w:jc w:val="both"/>
        <w:rPr>
          <w:sz w:val="20"/>
        </w:rPr>
      </w:pPr>
    </w:p>
    <w:p w:rsidR="002D0D35" w:rsidRDefault="002D0D35" w:rsidP="002D0D35">
      <w:pPr>
        <w:spacing w:before="40" w:after="40"/>
        <w:ind w:left="2127"/>
        <w:jc w:val="both"/>
        <w:rPr>
          <w:sz w:val="20"/>
        </w:rPr>
      </w:pPr>
    </w:p>
    <w:p w:rsidR="002D0D35" w:rsidRPr="00EF08E9" w:rsidRDefault="002D0D35" w:rsidP="002D0D35">
      <w:pPr>
        <w:pStyle w:val="RUPInstrues"/>
        <w:ind w:left="1800"/>
        <w:rPr>
          <w:b/>
          <w:i w:val="0"/>
          <w:color w:val="auto"/>
          <w:szCs w:val="18"/>
        </w:rPr>
      </w:pPr>
      <w:r w:rsidRPr="00EF08E9">
        <w:rPr>
          <w:b/>
          <w:i w:val="0"/>
          <w:color w:val="auto"/>
          <w:szCs w:val="18"/>
        </w:rPr>
        <w:t xml:space="preserve">[LOGO DA </w:t>
      </w:r>
      <w:r>
        <w:rPr>
          <w:b/>
          <w:i w:val="0"/>
          <w:color w:val="auto"/>
          <w:szCs w:val="18"/>
        </w:rPr>
        <w:t>TERRACAP</w:t>
      </w:r>
      <w:r w:rsidRPr="00EF08E9">
        <w:rPr>
          <w:b/>
          <w:i w:val="0"/>
          <w:color w:val="auto"/>
          <w:szCs w:val="18"/>
        </w:rPr>
        <w:t>]</w:t>
      </w:r>
    </w:p>
    <w:p w:rsidR="002D0D35" w:rsidRPr="00EF08E9" w:rsidRDefault="002D0D35" w:rsidP="002D0D35">
      <w:pPr>
        <w:pStyle w:val="RUPInstrues"/>
        <w:ind w:left="1800"/>
        <w:rPr>
          <w:b/>
          <w:i w:val="0"/>
          <w:color w:val="auto"/>
          <w:szCs w:val="18"/>
        </w:rPr>
      </w:pPr>
    </w:p>
    <w:p w:rsidR="002D0D35" w:rsidRPr="00EF08E9" w:rsidRDefault="002D0D35" w:rsidP="002D0D35">
      <w:pPr>
        <w:pStyle w:val="RUPInstrues"/>
        <w:ind w:left="2694"/>
        <w:rPr>
          <w:i w:val="0"/>
          <w:color w:val="auto"/>
          <w:szCs w:val="18"/>
        </w:rPr>
      </w:pPr>
      <w:r w:rsidRPr="00EF08E9">
        <w:rPr>
          <w:b/>
          <w:i w:val="0"/>
          <w:color w:val="auto"/>
          <w:szCs w:val="18"/>
        </w:rPr>
        <w:t>[TIPO]</w:t>
      </w:r>
      <w:r w:rsidRPr="00EF08E9">
        <w:rPr>
          <w:i w:val="0"/>
          <w:color w:val="auto"/>
          <w:szCs w:val="18"/>
        </w:rPr>
        <w:t xml:space="preserve"> Nº</w:t>
      </w:r>
      <w:r>
        <w:rPr>
          <w:i w:val="0"/>
          <w:color w:val="auto"/>
          <w:szCs w:val="18"/>
        </w:rPr>
        <w:t xml:space="preserve"> ____</w:t>
      </w:r>
      <w:proofErr w:type="gramStart"/>
      <w:r w:rsidRPr="005E6E55">
        <w:rPr>
          <w:b/>
          <w:i w:val="0"/>
          <w:color w:val="auto"/>
          <w:szCs w:val="18"/>
        </w:rPr>
        <w:t>[</w:t>
      </w:r>
      <w:proofErr w:type="gramEnd"/>
      <w:r w:rsidRPr="005E6E55">
        <w:rPr>
          <w:b/>
          <w:i w:val="0"/>
          <w:color w:val="auto"/>
          <w:szCs w:val="18"/>
        </w:rPr>
        <w:t>/</w:t>
      </w:r>
      <w:r w:rsidRPr="00EF08E9">
        <w:rPr>
          <w:b/>
          <w:i w:val="0"/>
          <w:color w:val="auto"/>
          <w:szCs w:val="18"/>
        </w:rPr>
        <w:t>ANO VIGENTE]</w:t>
      </w:r>
      <w:r w:rsidRPr="00EF08E9">
        <w:rPr>
          <w:i w:val="0"/>
          <w:color w:val="auto"/>
          <w:szCs w:val="18"/>
        </w:rPr>
        <w:t xml:space="preserve"> – </w:t>
      </w:r>
      <w:r w:rsidRPr="00EF08E9">
        <w:rPr>
          <w:b/>
          <w:i w:val="0"/>
          <w:color w:val="auto"/>
          <w:szCs w:val="18"/>
        </w:rPr>
        <w:t>[UNIDADE</w:t>
      </w:r>
      <w:r>
        <w:rPr>
          <w:b/>
          <w:i w:val="0"/>
          <w:color w:val="auto"/>
          <w:szCs w:val="18"/>
        </w:rPr>
        <w:t xml:space="preserve"> DO RESPONSÁVEL</w:t>
      </w:r>
      <w:r w:rsidRPr="00EF08E9">
        <w:rPr>
          <w:b/>
          <w:i w:val="0"/>
          <w:color w:val="auto"/>
          <w:szCs w:val="18"/>
        </w:rPr>
        <w:t>]</w:t>
      </w:r>
    </w:p>
    <w:p w:rsidR="002D0D35" w:rsidRPr="00EF08E9" w:rsidRDefault="002D0D35" w:rsidP="002D0D35">
      <w:pPr>
        <w:pStyle w:val="RUPInstrues"/>
        <w:ind w:left="2694"/>
        <w:rPr>
          <w:i w:val="0"/>
          <w:color w:val="auto"/>
          <w:szCs w:val="18"/>
        </w:rPr>
      </w:pPr>
    </w:p>
    <w:p w:rsidR="002D0D35" w:rsidRPr="00EF08E9" w:rsidRDefault="002D0D35" w:rsidP="002D0D35">
      <w:pPr>
        <w:pStyle w:val="RUPInstrues"/>
        <w:ind w:left="1800"/>
        <w:rPr>
          <w:i w:val="0"/>
          <w:color w:val="auto"/>
          <w:szCs w:val="18"/>
        </w:rPr>
      </w:pPr>
    </w:p>
    <w:p w:rsidR="002D0D35" w:rsidRPr="00EF08E9" w:rsidRDefault="002D0D35" w:rsidP="002D0D35">
      <w:pPr>
        <w:pStyle w:val="RUPInstrues"/>
        <w:ind w:left="5040"/>
        <w:rPr>
          <w:i w:val="0"/>
          <w:color w:val="auto"/>
          <w:szCs w:val="18"/>
        </w:rPr>
      </w:pPr>
      <w:r w:rsidRPr="00EF08E9">
        <w:rPr>
          <w:i w:val="0"/>
          <w:color w:val="auto"/>
          <w:szCs w:val="18"/>
        </w:rPr>
        <w:t xml:space="preserve">O </w:t>
      </w:r>
      <w:r w:rsidRPr="00EF08E9">
        <w:rPr>
          <w:b/>
          <w:i w:val="0"/>
          <w:color w:val="auto"/>
          <w:szCs w:val="18"/>
        </w:rPr>
        <w:t>[CARGO/FUNÇÃO</w:t>
      </w:r>
      <w:r>
        <w:rPr>
          <w:b/>
          <w:i w:val="0"/>
          <w:color w:val="auto"/>
          <w:szCs w:val="18"/>
        </w:rPr>
        <w:t xml:space="preserve"> DO RESPONSÁVEL</w:t>
      </w:r>
      <w:r w:rsidRPr="00EF08E9">
        <w:rPr>
          <w:b/>
          <w:i w:val="0"/>
          <w:color w:val="auto"/>
          <w:szCs w:val="18"/>
        </w:rPr>
        <w:t>]</w:t>
      </w:r>
      <w:r w:rsidRPr="00EF08E9">
        <w:rPr>
          <w:i w:val="0"/>
          <w:color w:val="auto"/>
          <w:szCs w:val="18"/>
        </w:rPr>
        <w:t xml:space="preserve"> no uso das atribuições que lhe confere o Regimento Interno da </w:t>
      </w:r>
      <w:r>
        <w:rPr>
          <w:i w:val="0"/>
          <w:color w:val="auto"/>
          <w:szCs w:val="18"/>
        </w:rPr>
        <w:t>TERRACAP</w:t>
      </w:r>
      <w:r w:rsidRPr="00EF08E9">
        <w:rPr>
          <w:i w:val="0"/>
          <w:color w:val="auto"/>
          <w:szCs w:val="18"/>
        </w:rPr>
        <w:t>.</w:t>
      </w:r>
    </w:p>
    <w:p w:rsidR="002D0D35" w:rsidRPr="00EF08E9" w:rsidRDefault="002D0D35" w:rsidP="002D0D35">
      <w:pPr>
        <w:pStyle w:val="RUPInstrues"/>
        <w:jc w:val="center"/>
        <w:rPr>
          <w:b/>
          <w:i w:val="0"/>
          <w:color w:val="auto"/>
          <w:szCs w:val="18"/>
        </w:rPr>
      </w:pPr>
    </w:p>
    <w:p w:rsidR="002D0D35" w:rsidRPr="00EF08E9" w:rsidRDefault="002D0D35" w:rsidP="002D0D35">
      <w:pPr>
        <w:pStyle w:val="RUPInstrues"/>
        <w:rPr>
          <w:b/>
          <w:i w:val="0"/>
          <w:color w:val="auto"/>
          <w:szCs w:val="18"/>
        </w:rPr>
      </w:pPr>
    </w:p>
    <w:p w:rsidR="002D0D35" w:rsidRDefault="002D0D35" w:rsidP="002D0D35">
      <w:pPr>
        <w:pStyle w:val="RUPInstrues"/>
        <w:jc w:val="center"/>
        <w:rPr>
          <w:b/>
          <w:i w:val="0"/>
          <w:color w:val="auto"/>
          <w:szCs w:val="18"/>
        </w:rPr>
      </w:pPr>
      <w:r w:rsidRPr="00EF08E9">
        <w:rPr>
          <w:b/>
          <w:i w:val="0"/>
          <w:color w:val="auto"/>
          <w:szCs w:val="18"/>
        </w:rPr>
        <w:t>R E S O L V E:</w:t>
      </w:r>
    </w:p>
    <w:p w:rsidR="002D0D35" w:rsidRPr="00EF08E9" w:rsidRDefault="002D0D35" w:rsidP="002D0D35">
      <w:pPr>
        <w:pStyle w:val="RUPInstrues"/>
        <w:jc w:val="center"/>
        <w:rPr>
          <w:b/>
          <w:i w:val="0"/>
          <w:color w:val="auto"/>
          <w:szCs w:val="18"/>
        </w:rPr>
      </w:pPr>
    </w:p>
    <w:p w:rsidR="002D0D35" w:rsidRDefault="002D0D35" w:rsidP="002D0D35">
      <w:pPr>
        <w:spacing w:before="60" w:after="60" w:line="360" w:lineRule="auto"/>
        <w:ind w:left="1418" w:firstLine="1276"/>
        <w:jc w:val="both"/>
        <w:rPr>
          <w:sz w:val="18"/>
          <w:szCs w:val="18"/>
        </w:rPr>
      </w:pPr>
      <w:r w:rsidRPr="00EF08E9">
        <w:rPr>
          <w:sz w:val="18"/>
          <w:szCs w:val="18"/>
        </w:rPr>
        <w:t>Designar os técnicos abaixo relacionados para supervisionar, fiscalizar e acompanhar a execução</w:t>
      </w:r>
      <w:r>
        <w:rPr>
          <w:sz w:val="18"/>
          <w:szCs w:val="18"/>
        </w:rPr>
        <w:t xml:space="preserve"> do contrato </w:t>
      </w:r>
      <w:r w:rsidRPr="00EF08E9">
        <w:rPr>
          <w:b/>
          <w:sz w:val="18"/>
          <w:szCs w:val="18"/>
        </w:rPr>
        <w:t xml:space="preserve">[TIPO DE CONTRATO] </w:t>
      </w:r>
      <w:r w:rsidRPr="00EF08E9">
        <w:rPr>
          <w:sz w:val="18"/>
          <w:szCs w:val="18"/>
        </w:rPr>
        <w:t>nº</w:t>
      </w:r>
      <w:r w:rsidRPr="00EF08E9">
        <w:rPr>
          <w:b/>
          <w:sz w:val="18"/>
          <w:szCs w:val="18"/>
        </w:rPr>
        <w:t xml:space="preserve"> [NÚMERO DO CONTRATO]</w:t>
      </w:r>
      <w:r w:rsidRPr="00EF08E9">
        <w:rPr>
          <w:sz w:val="18"/>
          <w:szCs w:val="18"/>
        </w:rPr>
        <w:t xml:space="preserve">, celebrado em </w:t>
      </w:r>
      <w:r w:rsidRPr="00EF08E9">
        <w:rPr>
          <w:b/>
          <w:sz w:val="18"/>
          <w:szCs w:val="18"/>
        </w:rPr>
        <w:t>[DATA DO CONTRATO]</w:t>
      </w:r>
      <w:r>
        <w:rPr>
          <w:sz w:val="18"/>
          <w:szCs w:val="18"/>
        </w:rPr>
        <w:t xml:space="preserve"> entre a TERRACAP e a </w:t>
      </w:r>
      <w:r>
        <w:rPr>
          <w:b/>
          <w:sz w:val="18"/>
          <w:szCs w:val="18"/>
        </w:rPr>
        <w:t>[NOME DA INTERESSADA]</w:t>
      </w:r>
      <w:r>
        <w:rPr>
          <w:sz w:val="18"/>
          <w:szCs w:val="18"/>
        </w:rPr>
        <w:t xml:space="preserve">, tendo por objeto </w:t>
      </w:r>
      <w:r>
        <w:rPr>
          <w:b/>
          <w:sz w:val="18"/>
          <w:szCs w:val="18"/>
        </w:rPr>
        <w:t>[OBJETO DO CONTRATO]</w:t>
      </w:r>
      <w:r>
        <w:rPr>
          <w:sz w:val="18"/>
          <w:szCs w:val="18"/>
        </w:rPr>
        <w:t xml:space="preserve">, processo administrativo nº </w:t>
      </w:r>
      <w:r w:rsidRPr="00991F9B">
        <w:rPr>
          <w:b/>
          <w:sz w:val="18"/>
          <w:szCs w:val="18"/>
        </w:rPr>
        <w:t>[</w:t>
      </w:r>
      <w:r>
        <w:rPr>
          <w:b/>
          <w:sz w:val="18"/>
          <w:szCs w:val="18"/>
        </w:rPr>
        <w:t>NÚMERO DO PROCESSO</w:t>
      </w:r>
      <w:r w:rsidRPr="00991F9B">
        <w:rPr>
          <w:b/>
          <w:sz w:val="18"/>
          <w:szCs w:val="18"/>
        </w:rPr>
        <w:t>]</w:t>
      </w:r>
      <w:r>
        <w:rPr>
          <w:sz w:val="18"/>
          <w:szCs w:val="18"/>
        </w:rPr>
        <w:t xml:space="preserve">, </w:t>
      </w:r>
      <w:r w:rsidRPr="006818CB">
        <w:rPr>
          <w:rFonts w:cs="Arial"/>
          <w:color w:val="auto"/>
          <w:sz w:val="18"/>
        </w:rPr>
        <w:t>bem como procedimentos e atribuições contidas na legislação vigente quanto ao Executor de Contrato.</w:t>
      </w:r>
    </w:p>
    <w:p w:rsidR="002D0D35" w:rsidRDefault="002D0D35" w:rsidP="002D0D35">
      <w:pPr>
        <w:spacing w:before="60" w:after="60" w:line="360" w:lineRule="auto"/>
        <w:ind w:left="2127"/>
        <w:jc w:val="both"/>
        <w:rPr>
          <w:sz w:val="18"/>
          <w:szCs w:val="18"/>
        </w:rPr>
      </w:pPr>
    </w:p>
    <w:p w:rsidR="002D0D35" w:rsidRPr="00D07EBE" w:rsidRDefault="002D0D35" w:rsidP="002D0D35">
      <w:pPr>
        <w:spacing w:before="60" w:after="60" w:line="360" w:lineRule="auto"/>
        <w:ind w:left="1418" w:firstLine="1276"/>
        <w:jc w:val="both"/>
        <w:rPr>
          <w:sz w:val="18"/>
          <w:szCs w:val="18"/>
        </w:rPr>
      </w:pPr>
      <w:r w:rsidRPr="00D07EBE">
        <w:rPr>
          <w:sz w:val="18"/>
          <w:szCs w:val="18"/>
        </w:rPr>
        <w:t xml:space="preserve">O valor atribuído ao </w:t>
      </w:r>
      <w:r w:rsidRPr="00D07EBE">
        <w:rPr>
          <w:b/>
          <w:sz w:val="18"/>
          <w:szCs w:val="18"/>
        </w:rPr>
        <w:t>[TIPO DE CONTRATO]</w:t>
      </w:r>
      <w:r w:rsidRPr="00D07EBE">
        <w:rPr>
          <w:sz w:val="18"/>
          <w:szCs w:val="18"/>
        </w:rPr>
        <w:t xml:space="preserve"> é de </w:t>
      </w:r>
      <w:r w:rsidRPr="00D07EBE">
        <w:rPr>
          <w:b/>
          <w:sz w:val="18"/>
          <w:szCs w:val="18"/>
        </w:rPr>
        <w:t>[VALOR DO CONTRATO (valor por extenso)]</w:t>
      </w:r>
      <w:r w:rsidRPr="00D07EBE">
        <w:rPr>
          <w:sz w:val="18"/>
          <w:szCs w:val="18"/>
        </w:rPr>
        <w:t xml:space="preserve">, com um prazo de vigência de </w:t>
      </w:r>
      <w:r w:rsidRPr="00D07EBE">
        <w:rPr>
          <w:b/>
          <w:sz w:val="18"/>
          <w:szCs w:val="18"/>
        </w:rPr>
        <w:t>[PRAZO DE EXECUÇÃO]</w:t>
      </w:r>
      <w:r w:rsidRPr="00D07EBE">
        <w:rPr>
          <w:sz w:val="18"/>
          <w:szCs w:val="18"/>
        </w:rPr>
        <w:t>.</w:t>
      </w:r>
    </w:p>
    <w:p w:rsidR="002D0D35" w:rsidRPr="00D07EBE" w:rsidRDefault="002D0D35" w:rsidP="002D0D35">
      <w:pPr>
        <w:spacing w:before="60" w:after="60" w:line="360" w:lineRule="auto"/>
        <w:ind w:left="2127"/>
        <w:jc w:val="both"/>
        <w:rPr>
          <w:sz w:val="18"/>
          <w:szCs w:val="18"/>
        </w:rPr>
      </w:pPr>
    </w:p>
    <w:p w:rsidR="002D0D35" w:rsidRDefault="002D0D35" w:rsidP="002D0D35">
      <w:pPr>
        <w:spacing w:before="60" w:after="60" w:line="360" w:lineRule="auto"/>
        <w:ind w:left="1418" w:firstLine="1276"/>
        <w:jc w:val="both"/>
        <w:rPr>
          <w:sz w:val="18"/>
          <w:szCs w:val="18"/>
        </w:rPr>
      </w:pPr>
      <w:r w:rsidRPr="00D07EBE">
        <w:rPr>
          <w:sz w:val="18"/>
          <w:szCs w:val="18"/>
        </w:rPr>
        <w:t xml:space="preserve">Cada uma das etapas do objeto do </w:t>
      </w:r>
      <w:r w:rsidRPr="00D07EBE">
        <w:rPr>
          <w:b/>
          <w:sz w:val="18"/>
          <w:szCs w:val="18"/>
        </w:rPr>
        <w:t>[TIPO DE CONTRATO]</w:t>
      </w:r>
      <w:r w:rsidRPr="00D07EBE">
        <w:rPr>
          <w:sz w:val="18"/>
          <w:szCs w:val="18"/>
        </w:rPr>
        <w:t xml:space="preserve"> deverá ser acompanhada por pelo menos dois técnicos daqueles ora designados.</w:t>
      </w:r>
    </w:p>
    <w:p w:rsidR="002D0D35" w:rsidRDefault="002D0D35" w:rsidP="002D0D35">
      <w:pPr>
        <w:spacing w:before="60" w:after="60" w:line="360" w:lineRule="auto"/>
        <w:ind w:left="1418" w:firstLine="1276"/>
        <w:jc w:val="both"/>
        <w:rPr>
          <w:sz w:val="18"/>
          <w:szCs w:val="18"/>
        </w:rPr>
      </w:pPr>
    </w:p>
    <w:p w:rsidR="002D0D35" w:rsidRDefault="002D0D35" w:rsidP="002D0D35">
      <w:pPr>
        <w:spacing w:before="40" w:after="40"/>
        <w:ind w:left="2454" w:firstLine="393"/>
        <w:jc w:val="both"/>
        <w:rPr>
          <w:sz w:val="18"/>
          <w:szCs w:val="18"/>
        </w:rPr>
      </w:pPr>
      <w:r w:rsidRPr="00991F9B">
        <w:rPr>
          <w:sz w:val="18"/>
          <w:szCs w:val="18"/>
        </w:rPr>
        <w:t>[APRESENTAR A LISTA DE EXECUTORES CADASTRADOS NA NOMEAÇÃO COM OS SEGUINTES DADOS</w:t>
      </w:r>
      <w:r>
        <w:rPr>
          <w:sz w:val="18"/>
          <w:szCs w:val="18"/>
        </w:rPr>
        <w:t>:</w:t>
      </w:r>
      <w:r w:rsidRPr="00991F9B">
        <w:rPr>
          <w:sz w:val="18"/>
          <w:szCs w:val="18"/>
        </w:rPr>
        <w:t>]</w:t>
      </w:r>
    </w:p>
    <w:p w:rsidR="002D0D35" w:rsidRPr="00991F9B" w:rsidRDefault="002D0D35" w:rsidP="002D0D35">
      <w:pPr>
        <w:spacing w:before="40" w:after="40"/>
        <w:ind w:left="2454" w:firstLine="393"/>
        <w:jc w:val="both"/>
        <w:rPr>
          <w:sz w:val="18"/>
          <w:szCs w:val="18"/>
        </w:rPr>
      </w:pPr>
    </w:p>
    <w:p w:rsidR="002D0D35" w:rsidRPr="00991F9B" w:rsidRDefault="002D0D35" w:rsidP="002D0D35">
      <w:pPr>
        <w:pStyle w:val="PargrafodaLista"/>
        <w:numPr>
          <w:ilvl w:val="0"/>
          <w:numId w:val="8"/>
        </w:numPr>
        <w:spacing w:before="40" w:after="40"/>
        <w:ind w:left="3544"/>
        <w:jc w:val="both"/>
        <w:rPr>
          <w:b/>
          <w:sz w:val="18"/>
          <w:szCs w:val="18"/>
        </w:rPr>
      </w:pPr>
      <w:r w:rsidRPr="00991F9B">
        <w:rPr>
          <w:b/>
          <w:sz w:val="18"/>
          <w:szCs w:val="18"/>
        </w:rPr>
        <w:t>[</w:t>
      </w:r>
      <w:r>
        <w:rPr>
          <w:b/>
          <w:sz w:val="18"/>
          <w:szCs w:val="18"/>
        </w:rPr>
        <w:t>CARGO/FUNÇÃO DO EXECUTOR</w:t>
      </w:r>
      <w:r w:rsidRPr="00991F9B">
        <w:rPr>
          <w:b/>
          <w:sz w:val="18"/>
          <w:szCs w:val="18"/>
        </w:rPr>
        <w:t>]</w:t>
      </w:r>
      <w:r>
        <w:rPr>
          <w:b/>
          <w:sz w:val="18"/>
          <w:szCs w:val="18"/>
        </w:rPr>
        <w:t xml:space="preserve">, [NOME DO EXECUTOR], </w:t>
      </w:r>
      <w:r>
        <w:rPr>
          <w:sz w:val="18"/>
          <w:szCs w:val="18"/>
        </w:rPr>
        <w:t xml:space="preserve">matrícula nº </w:t>
      </w:r>
      <w:r>
        <w:rPr>
          <w:b/>
          <w:sz w:val="18"/>
          <w:szCs w:val="18"/>
        </w:rPr>
        <w:t xml:space="preserve">[MATRÍCULA DO EXECUTOR], </w:t>
      </w:r>
      <w:r>
        <w:rPr>
          <w:sz w:val="18"/>
          <w:szCs w:val="18"/>
        </w:rPr>
        <w:t xml:space="preserve">em exercício no </w:t>
      </w:r>
      <w:r>
        <w:rPr>
          <w:b/>
          <w:sz w:val="18"/>
          <w:szCs w:val="18"/>
        </w:rPr>
        <w:t>[UNIDADE DO EXECUTOR];</w:t>
      </w:r>
    </w:p>
    <w:p w:rsidR="002D0D35" w:rsidRDefault="002D0D35" w:rsidP="002D0D35">
      <w:pPr>
        <w:spacing w:before="40" w:after="40"/>
        <w:ind w:left="2127"/>
        <w:jc w:val="both"/>
        <w:rPr>
          <w:sz w:val="20"/>
        </w:rPr>
      </w:pPr>
    </w:p>
    <w:p w:rsidR="002D0D35" w:rsidRDefault="002D0D35" w:rsidP="002D0D35">
      <w:pPr>
        <w:spacing w:before="40" w:after="40"/>
        <w:ind w:left="2127"/>
        <w:jc w:val="both"/>
        <w:rPr>
          <w:sz w:val="20"/>
        </w:rPr>
      </w:pPr>
    </w:p>
    <w:p w:rsidR="002D0D35" w:rsidRDefault="002D0D35" w:rsidP="002D0D35">
      <w:pPr>
        <w:pStyle w:val="RUPInstrues"/>
        <w:tabs>
          <w:tab w:val="left" w:pos="3969"/>
        </w:tabs>
        <w:jc w:val="center"/>
        <w:rPr>
          <w:i w:val="0"/>
          <w:color w:val="auto"/>
        </w:rPr>
      </w:pPr>
      <w:r w:rsidRPr="0009519C">
        <w:rPr>
          <w:b/>
          <w:i w:val="0"/>
          <w:color w:val="auto"/>
        </w:rPr>
        <w:lastRenderedPageBreak/>
        <w:t>[CIDADE]</w:t>
      </w:r>
      <w:r>
        <w:rPr>
          <w:i w:val="0"/>
          <w:color w:val="auto"/>
        </w:rPr>
        <w:t xml:space="preserve">, </w:t>
      </w:r>
      <w:r>
        <w:rPr>
          <w:b/>
          <w:i w:val="0"/>
          <w:color w:val="auto"/>
        </w:rPr>
        <w:t>___</w:t>
      </w:r>
      <w:r>
        <w:rPr>
          <w:i w:val="0"/>
          <w:color w:val="auto"/>
        </w:rPr>
        <w:t xml:space="preserve">de </w:t>
      </w:r>
      <w:r>
        <w:rPr>
          <w:b/>
          <w:i w:val="0"/>
          <w:color w:val="auto"/>
        </w:rPr>
        <w:t>________</w:t>
      </w:r>
      <w:r>
        <w:rPr>
          <w:i w:val="0"/>
          <w:color w:val="auto"/>
        </w:rPr>
        <w:t>de</w:t>
      </w:r>
      <w:r>
        <w:rPr>
          <w:b/>
          <w:i w:val="0"/>
          <w:color w:val="auto"/>
        </w:rPr>
        <w:t>______</w:t>
      </w:r>
      <w:r>
        <w:rPr>
          <w:i w:val="0"/>
          <w:color w:val="auto"/>
        </w:rPr>
        <w:t>.</w:t>
      </w:r>
    </w:p>
    <w:p w:rsidR="002D0D35" w:rsidRDefault="002D0D35" w:rsidP="002D0D35">
      <w:pPr>
        <w:pStyle w:val="RUPInstrues"/>
        <w:tabs>
          <w:tab w:val="left" w:pos="3969"/>
        </w:tabs>
        <w:jc w:val="center"/>
        <w:rPr>
          <w:i w:val="0"/>
          <w:color w:val="auto"/>
        </w:rPr>
      </w:pPr>
    </w:p>
    <w:p w:rsidR="002D0D35" w:rsidRDefault="002D0D35" w:rsidP="002D0D35">
      <w:pPr>
        <w:pStyle w:val="RUPInstrues"/>
        <w:tabs>
          <w:tab w:val="left" w:pos="3969"/>
        </w:tabs>
        <w:jc w:val="center"/>
        <w:rPr>
          <w:i w:val="0"/>
          <w:color w:val="auto"/>
        </w:rPr>
      </w:pPr>
    </w:p>
    <w:p w:rsidR="002D0D35" w:rsidRPr="00AD48ED" w:rsidRDefault="002D0D35" w:rsidP="002D0D35">
      <w:pPr>
        <w:pStyle w:val="RUPInstrues"/>
        <w:tabs>
          <w:tab w:val="left" w:pos="3969"/>
        </w:tabs>
        <w:jc w:val="center"/>
        <w:rPr>
          <w:b/>
          <w:i w:val="0"/>
          <w:color w:val="auto"/>
        </w:rPr>
      </w:pPr>
      <w:r w:rsidRPr="00AD48ED">
        <w:rPr>
          <w:b/>
          <w:i w:val="0"/>
          <w:color w:val="auto"/>
        </w:rPr>
        <w:t>[NOME DO RESPONSÁVEL]</w:t>
      </w:r>
    </w:p>
    <w:p w:rsidR="002D0D35" w:rsidRPr="00AD48ED" w:rsidRDefault="002D0D35" w:rsidP="002D0D35">
      <w:pPr>
        <w:pStyle w:val="RUPInstrues"/>
        <w:tabs>
          <w:tab w:val="left" w:pos="3969"/>
        </w:tabs>
        <w:jc w:val="center"/>
        <w:rPr>
          <w:b/>
          <w:i w:val="0"/>
          <w:color w:val="auto"/>
        </w:rPr>
      </w:pPr>
      <w:r w:rsidRPr="00AD48ED">
        <w:rPr>
          <w:b/>
          <w:i w:val="0"/>
          <w:color w:val="auto"/>
        </w:rPr>
        <w:t>[CARGO/FUNÇÃO</w:t>
      </w:r>
      <w:r>
        <w:rPr>
          <w:b/>
          <w:i w:val="0"/>
          <w:color w:val="auto"/>
        </w:rPr>
        <w:t xml:space="preserve"> DO RESPONSÁVEL</w:t>
      </w:r>
      <w:r w:rsidRPr="00AD48ED">
        <w:rPr>
          <w:b/>
          <w:i w:val="0"/>
          <w:color w:val="auto"/>
        </w:rPr>
        <w:t>]</w:t>
      </w:r>
    </w:p>
    <w:p w:rsidR="002D0D35" w:rsidRDefault="002D0D35" w:rsidP="002D0D35">
      <w:pPr>
        <w:pStyle w:val="RUPInstrues"/>
        <w:tabs>
          <w:tab w:val="left" w:pos="3969"/>
        </w:tabs>
        <w:jc w:val="center"/>
        <w:rPr>
          <w:i w:val="0"/>
          <w:color w:val="auto"/>
        </w:rPr>
      </w:pPr>
      <w:r w:rsidRPr="00AD48ED">
        <w:rPr>
          <w:b/>
          <w:i w:val="0"/>
          <w:color w:val="auto"/>
        </w:rPr>
        <w:t>[UNIDADE</w:t>
      </w:r>
      <w:r>
        <w:rPr>
          <w:b/>
          <w:i w:val="0"/>
          <w:color w:val="auto"/>
        </w:rPr>
        <w:t xml:space="preserve"> DO RESPONSÁVEL</w:t>
      </w:r>
      <w:proofErr w:type="gramStart"/>
      <w:r w:rsidRPr="00AD48ED">
        <w:rPr>
          <w:b/>
          <w:i w:val="0"/>
          <w:color w:val="auto"/>
        </w:rPr>
        <w:t>]</w:t>
      </w:r>
      <w:proofErr w:type="gramEnd"/>
      <w:r>
        <w:rPr>
          <w:i w:val="0"/>
          <w:color w:val="auto"/>
        </w:rPr>
        <w:t>/TERRACAP</w:t>
      </w:r>
    </w:p>
    <w:p w:rsidR="002D0D35" w:rsidRDefault="002D0D35" w:rsidP="002D0D35">
      <w:pPr>
        <w:pStyle w:val="RUPInstrues"/>
        <w:tabs>
          <w:tab w:val="left" w:pos="3969"/>
        </w:tabs>
        <w:jc w:val="center"/>
        <w:rPr>
          <w:i w:val="0"/>
          <w:color w:val="auto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38" w:name="_Toc300062362"/>
      <w:bookmarkStart w:id="139" w:name="_Toc303236589"/>
      <w:bookmarkStart w:id="140" w:name="_Toc306026568"/>
      <w:bookmarkStart w:id="141" w:name="_Toc306614747"/>
      <w:bookmarkStart w:id="142" w:name="_Toc332286900"/>
      <w:r w:rsidRPr="00FA591D">
        <w:t>Texto padrão da nomeação de substituição de executores</w:t>
      </w:r>
      <w:bookmarkEnd w:id="138"/>
      <w:bookmarkEnd w:id="139"/>
      <w:bookmarkEnd w:id="140"/>
      <w:bookmarkEnd w:id="141"/>
      <w:bookmarkEnd w:id="142"/>
    </w:p>
    <w:p w:rsidR="002D0D35" w:rsidRDefault="002D0D35" w:rsidP="002D0D35">
      <w:pPr>
        <w:pStyle w:val="RUPInstrues"/>
        <w:tabs>
          <w:tab w:val="left" w:pos="2694"/>
        </w:tabs>
        <w:spacing w:line="360" w:lineRule="auto"/>
        <w:ind w:left="1440"/>
        <w:rPr>
          <w:i w:val="0"/>
          <w:color w:val="auto"/>
        </w:rPr>
      </w:pPr>
      <w:r w:rsidRPr="00584B48">
        <w:rPr>
          <w:i w:val="0"/>
          <w:color w:val="auto"/>
        </w:rPr>
        <w:t>O sistema deve considerar as seguintes informações para impressão do texto da OS de substituição de executores:</w:t>
      </w:r>
    </w:p>
    <w:p w:rsidR="002D0D35" w:rsidRDefault="002D0D35" w:rsidP="002D0D35">
      <w:pPr>
        <w:pStyle w:val="RUPInstrues"/>
        <w:ind w:left="1800"/>
        <w:rPr>
          <w:b/>
          <w:i w:val="0"/>
          <w:color w:val="auto"/>
        </w:rPr>
      </w:pPr>
      <w:r w:rsidRPr="00243574">
        <w:rPr>
          <w:b/>
          <w:i w:val="0"/>
          <w:color w:val="auto"/>
        </w:rPr>
        <w:t>[</w:t>
      </w:r>
      <w:r>
        <w:rPr>
          <w:b/>
          <w:i w:val="0"/>
          <w:color w:val="auto"/>
        </w:rPr>
        <w:t>LOGO DA TERRACAP</w:t>
      </w:r>
      <w:r w:rsidRPr="00243574">
        <w:rPr>
          <w:b/>
          <w:i w:val="0"/>
          <w:color w:val="auto"/>
        </w:rPr>
        <w:t>]</w:t>
      </w:r>
    </w:p>
    <w:p w:rsidR="002D0D35" w:rsidRPr="00243574" w:rsidRDefault="002D0D35" w:rsidP="002D0D35">
      <w:pPr>
        <w:pStyle w:val="RUPInstrues"/>
        <w:ind w:left="1800"/>
        <w:rPr>
          <w:b/>
          <w:i w:val="0"/>
          <w:color w:val="auto"/>
        </w:rPr>
      </w:pPr>
    </w:p>
    <w:p w:rsidR="002D0D35" w:rsidRDefault="002D0D35" w:rsidP="002D0D35">
      <w:pPr>
        <w:pStyle w:val="RUPInstrues"/>
        <w:ind w:left="2694"/>
        <w:rPr>
          <w:i w:val="0"/>
          <w:color w:val="auto"/>
        </w:rPr>
      </w:pPr>
      <w:r w:rsidRPr="00A618D8">
        <w:rPr>
          <w:b/>
          <w:i w:val="0"/>
          <w:color w:val="auto"/>
        </w:rPr>
        <w:t>[TIPO]</w:t>
      </w:r>
      <w:r>
        <w:rPr>
          <w:i w:val="0"/>
          <w:color w:val="auto"/>
        </w:rPr>
        <w:t xml:space="preserve"> Nº ____</w:t>
      </w:r>
      <w:proofErr w:type="gramStart"/>
      <w:r w:rsidRPr="00EF08E9">
        <w:rPr>
          <w:b/>
          <w:i w:val="0"/>
          <w:color w:val="auto"/>
        </w:rPr>
        <w:t>[</w:t>
      </w:r>
      <w:proofErr w:type="gramEnd"/>
      <w:r w:rsidRPr="00EF08E9">
        <w:rPr>
          <w:b/>
          <w:i w:val="0"/>
          <w:color w:val="auto"/>
        </w:rPr>
        <w:t>/ANO VIGENTE]</w:t>
      </w:r>
      <w:r>
        <w:rPr>
          <w:i w:val="0"/>
          <w:color w:val="auto"/>
        </w:rPr>
        <w:t xml:space="preserve"> – </w:t>
      </w:r>
      <w:r w:rsidRPr="00EF08E9">
        <w:rPr>
          <w:b/>
          <w:i w:val="0"/>
          <w:color w:val="auto"/>
        </w:rPr>
        <w:t>[UNIDADE</w:t>
      </w:r>
      <w:r>
        <w:rPr>
          <w:b/>
          <w:i w:val="0"/>
          <w:color w:val="auto"/>
        </w:rPr>
        <w:t xml:space="preserve"> DO RESPONSÁVEL</w:t>
      </w:r>
      <w:r w:rsidRPr="00EF08E9">
        <w:rPr>
          <w:b/>
          <w:i w:val="0"/>
          <w:color w:val="auto"/>
        </w:rPr>
        <w:t>]</w:t>
      </w:r>
    </w:p>
    <w:p w:rsidR="002D0D35" w:rsidRDefault="002D0D35" w:rsidP="002D0D35">
      <w:pPr>
        <w:pStyle w:val="RUPInstrues"/>
        <w:ind w:left="2694"/>
        <w:rPr>
          <w:i w:val="0"/>
          <w:color w:val="auto"/>
        </w:rPr>
      </w:pPr>
    </w:p>
    <w:p w:rsidR="002D0D35" w:rsidRDefault="002D0D35" w:rsidP="002D0D35">
      <w:pPr>
        <w:pStyle w:val="RUPInstrues"/>
        <w:ind w:left="1800"/>
        <w:rPr>
          <w:i w:val="0"/>
          <w:color w:val="auto"/>
        </w:rPr>
      </w:pPr>
    </w:p>
    <w:p w:rsidR="002D0D35" w:rsidRDefault="002D0D35" w:rsidP="002D0D35">
      <w:pPr>
        <w:pStyle w:val="RUPInstrues"/>
        <w:ind w:left="5040"/>
        <w:rPr>
          <w:i w:val="0"/>
          <w:color w:val="auto"/>
        </w:rPr>
      </w:pPr>
      <w:r>
        <w:rPr>
          <w:i w:val="0"/>
          <w:color w:val="auto"/>
        </w:rPr>
        <w:t xml:space="preserve">O </w:t>
      </w:r>
      <w:r w:rsidRPr="00A618D8">
        <w:rPr>
          <w:b/>
          <w:i w:val="0"/>
          <w:color w:val="auto"/>
        </w:rPr>
        <w:t>[CARGO/FUNÇÃO</w:t>
      </w:r>
      <w:r>
        <w:rPr>
          <w:b/>
          <w:i w:val="0"/>
          <w:color w:val="auto"/>
        </w:rPr>
        <w:t xml:space="preserve"> DO RESPONSÁVEL</w:t>
      </w:r>
      <w:r w:rsidRPr="00A618D8">
        <w:rPr>
          <w:b/>
          <w:i w:val="0"/>
          <w:color w:val="auto"/>
        </w:rPr>
        <w:t>]</w:t>
      </w:r>
      <w:r>
        <w:rPr>
          <w:i w:val="0"/>
          <w:color w:val="auto"/>
        </w:rPr>
        <w:t xml:space="preserve"> no uso das atribuições que lhe confere o Regimento Interno da TERRACAP.</w:t>
      </w:r>
    </w:p>
    <w:p w:rsidR="002D0D35" w:rsidRDefault="002D0D35" w:rsidP="002D0D35">
      <w:pPr>
        <w:pStyle w:val="RUPInstrues"/>
        <w:jc w:val="center"/>
        <w:rPr>
          <w:b/>
          <w:i w:val="0"/>
          <w:color w:val="auto"/>
        </w:rPr>
      </w:pPr>
    </w:p>
    <w:p w:rsidR="002D0D35" w:rsidRDefault="002D0D35" w:rsidP="002D0D35">
      <w:pPr>
        <w:pStyle w:val="RUPInstrues"/>
        <w:rPr>
          <w:b/>
          <w:i w:val="0"/>
          <w:color w:val="auto"/>
        </w:rPr>
      </w:pPr>
    </w:p>
    <w:p w:rsidR="002D0D35" w:rsidRDefault="002D0D35" w:rsidP="002D0D35">
      <w:pPr>
        <w:pStyle w:val="RUPInstrues"/>
        <w:jc w:val="center"/>
        <w:rPr>
          <w:b/>
          <w:i w:val="0"/>
          <w:color w:val="auto"/>
        </w:rPr>
      </w:pPr>
      <w:r w:rsidRPr="00EE2D0C">
        <w:rPr>
          <w:b/>
          <w:i w:val="0"/>
          <w:color w:val="auto"/>
        </w:rPr>
        <w:t>R E S O L V E</w:t>
      </w:r>
      <w:r>
        <w:rPr>
          <w:b/>
          <w:i w:val="0"/>
          <w:color w:val="auto"/>
        </w:rPr>
        <w:t>:</w:t>
      </w:r>
    </w:p>
    <w:p w:rsidR="002D0D35" w:rsidRDefault="002D0D35" w:rsidP="002D0D35">
      <w:pPr>
        <w:pStyle w:val="RUPInstrues"/>
        <w:jc w:val="left"/>
        <w:rPr>
          <w:b/>
          <w:i w:val="0"/>
          <w:color w:val="auto"/>
        </w:rPr>
      </w:pPr>
      <w:r>
        <w:rPr>
          <w:b/>
          <w:i w:val="0"/>
          <w:color w:val="auto"/>
        </w:rPr>
        <w:tab/>
      </w:r>
      <w:r>
        <w:rPr>
          <w:b/>
          <w:i w:val="0"/>
          <w:color w:val="auto"/>
        </w:rPr>
        <w:tab/>
      </w:r>
      <w:r>
        <w:rPr>
          <w:b/>
          <w:i w:val="0"/>
          <w:color w:val="auto"/>
        </w:rPr>
        <w:tab/>
      </w:r>
      <w:r>
        <w:rPr>
          <w:b/>
          <w:i w:val="0"/>
          <w:color w:val="auto"/>
        </w:rPr>
        <w:tab/>
      </w:r>
      <w:r>
        <w:rPr>
          <w:b/>
          <w:i w:val="0"/>
          <w:color w:val="auto"/>
        </w:rPr>
        <w:tab/>
      </w:r>
      <w:r>
        <w:rPr>
          <w:b/>
          <w:i w:val="0"/>
          <w:color w:val="auto"/>
        </w:rPr>
        <w:tab/>
      </w:r>
    </w:p>
    <w:p w:rsidR="002D0D35" w:rsidRDefault="002D0D35" w:rsidP="002D0D35">
      <w:pPr>
        <w:pStyle w:val="RUPInstrues"/>
        <w:tabs>
          <w:tab w:val="left" w:pos="2694"/>
        </w:tabs>
        <w:spacing w:line="360" w:lineRule="auto"/>
        <w:ind w:left="1440"/>
        <w:rPr>
          <w:i w:val="0"/>
          <w:color w:val="auto"/>
        </w:rPr>
      </w:pPr>
      <w:r>
        <w:rPr>
          <w:b/>
          <w:i w:val="0"/>
          <w:color w:val="auto"/>
        </w:rPr>
        <w:tab/>
      </w:r>
      <w:r>
        <w:rPr>
          <w:i w:val="0"/>
          <w:color w:val="auto"/>
        </w:rPr>
        <w:t xml:space="preserve">Designar, </w:t>
      </w:r>
      <w:r w:rsidRPr="003446F7">
        <w:rPr>
          <w:b/>
          <w:i w:val="0"/>
          <w:color w:val="auto"/>
        </w:rPr>
        <w:t>[CARGO/FUNÇÃO</w:t>
      </w:r>
      <w:r>
        <w:rPr>
          <w:b/>
          <w:i w:val="0"/>
          <w:color w:val="auto"/>
        </w:rPr>
        <w:t xml:space="preserve"> DO EXECUTOR</w:t>
      </w:r>
      <w:proofErr w:type="gramStart"/>
      <w:r w:rsidRPr="003446F7">
        <w:rPr>
          <w:b/>
          <w:i w:val="0"/>
          <w:color w:val="auto"/>
        </w:rPr>
        <w:t>][</w:t>
      </w:r>
      <w:proofErr w:type="gramEnd"/>
      <w:r w:rsidRPr="003446F7">
        <w:rPr>
          <w:b/>
          <w:i w:val="0"/>
          <w:color w:val="auto"/>
        </w:rPr>
        <w:t>NOME DO EXECUTOR]</w:t>
      </w:r>
      <w:r>
        <w:rPr>
          <w:i w:val="0"/>
          <w:color w:val="auto"/>
        </w:rPr>
        <w:t xml:space="preserve">, matrícula </w:t>
      </w:r>
      <w:r w:rsidRPr="003446F7">
        <w:rPr>
          <w:b/>
          <w:i w:val="0"/>
          <w:color w:val="auto"/>
        </w:rPr>
        <w:t>[MATRÍCULA DO EXECUTOR]</w:t>
      </w:r>
      <w:r>
        <w:rPr>
          <w:i w:val="0"/>
          <w:color w:val="auto"/>
        </w:rPr>
        <w:t xml:space="preserve">, lotado no </w:t>
      </w:r>
      <w:r w:rsidRPr="003446F7">
        <w:rPr>
          <w:b/>
          <w:i w:val="0"/>
          <w:color w:val="auto"/>
        </w:rPr>
        <w:t>[UNIDADE</w:t>
      </w:r>
      <w:r>
        <w:rPr>
          <w:b/>
          <w:i w:val="0"/>
          <w:color w:val="auto"/>
        </w:rPr>
        <w:t xml:space="preserve"> DO EXECUTOR</w:t>
      </w:r>
      <w:r w:rsidRPr="003446F7">
        <w:rPr>
          <w:b/>
          <w:i w:val="0"/>
          <w:color w:val="auto"/>
        </w:rPr>
        <w:t>]</w:t>
      </w:r>
      <w:r>
        <w:rPr>
          <w:i w:val="0"/>
          <w:color w:val="auto"/>
        </w:rPr>
        <w:t xml:space="preserve">, para, como Executor, supervisionar, fiscalizar e acompanhar a execução do Contrato </w:t>
      </w:r>
      <w:r w:rsidRPr="003446F7">
        <w:rPr>
          <w:b/>
          <w:i w:val="0"/>
          <w:color w:val="auto"/>
        </w:rPr>
        <w:t>[NÚMERO DO CONTRATO]</w:t>
      </w:r>
      <w:r>
        <w:rPr>
          <w:i w:val="0"/>
          <w:color w:val="auto"/>
        </w:rPr>
        <w:t xml:space="preserve">, no valor de </w:t>
      </w:r>
      <w:r>
        <w:rPr>
          <w:b/>
          <w:i w:val="0"/>
          <w:color w:val="auto"/>
        </w:rPr>
        <w:t xml:space="preserve">[VALOR DO CONTRATO </w:t>
      </w:r>
      <w:r w:rsidRPr="003446F7">
        <w:rPr>
          <w:b/>
          <w:i w:val="0"/>
          <w:color w:val="auto"/>
        </w:rPr>
        <w:t>(valor por extenso)]</w:t>
      </w:r>
      <w:r>
        <w:rPr>
          <w:i w:val="0"/>
          <w:color w:val="auto"/>
        </w:rPr>
        <w:t xml:space="preserve">, celebrado em </w:t>
      </w:r>
      <w:r w:rsidRPr="003446F7">
        <w:rPr>
          <w:b/>
          <w:i w:val="0"/>
          <w:color w:val="auto"/>
        </w:rPr>
        <w:t>[DATA DO CONTRATO]</w:t>
      </w:r>
      <w:r>
        <w:rPr>
          <w:i w:val="0"/>
          <w:color w:val="auto"/>
        </w:rPr>
        <w:t xml:space="preserve"> entre a Companhia Imobiliária de Brasília - TERRACAP e a </w:t>
      </w:r>
      <w:r w:rsidRPr="003446F7">
        <w:rPr>
          <w:b/>
          <w:i w:val="0"/>
          <w:color w:val="auto"/>
        </w:rPr>
        <w:t>[</w:t>
      </w:r>
      <w:r>
        <w:rPr>
          <w:b/>
          <w:i w:val="0"/>
          <w:color w:val="auto"/>
        </w:rPr>
        <w:t xml:space="preserve">NOME DA </w:t>
      </w:r>
      <w:r w:rsidRPr="003446F7">
        <w:rPr>
          <w:b/>
          <w:i w:val="0"/>
          <w:color w:val="auto"/>
        </w:rPr>
        <w:t xml:space="preserve">INTERESSADA] </w:t>
      </w:r>
      <w:r>
        <w:rPr>
          <w:i w:val="0"/>
          <w:color w:val="auto"/>
        </w:rPr>
        <w:t xml:space="preserve"> e que tem por objetivo </w:t>
      </w:r>
      <w:r w:rsidRPr="003446F7">
        <w:rPr>
          <w:b/>
          <w:i w:val="0"/>
          <w:color w:val="auto"/>
        </w:rPr>
        <w:t>[OBJETO DO CONTRATO]</w:t>
      </w:r>
      <w:r>
        <w:rPr>
          <w:i w:val="0"/>
          <w:color w:val="auto"/>
        </w:rPr>
        <w:t xml:space="preserve">, tudo em estrita observância ao que dispõe o processo administrativo </w:t>
      </w:r>
      <w:r w:rsidRPr="003446F7">
        <w:rPr>
          <w:b/>
          <w:i w:val="0"/>
          <w:color w:val="auto"/>
        </w:rPr>
        <w:t>[NÚMERO DO PROCESSO]</w:t>
      </w:r>
      <w:r>
        <w:rPr>
          <w:i w:val="0"/>
          <w:color w:val="auto"/>
        </w:rPr>
        <w:t xml:space="preserve">, </w:t>
      </w:r>
      <w:r w:rsidRPr="006818CB">
        <w:rPr>
          <w:i w:val="0"/>
          <w:color w:val="auto"/>
        </w:rPr>
        <w:t>bem como procedimentos e atribuições contidas na legislação vigente quanto ao Executor de Contrato.</w:t>
      </w:r>
    </w:p>
    <w:p w:rsidR="002D0D35" w:rsidRDefault="002D0D35" w:rsidP="002D0D35">
      <w:pPr>
        <w:pStyle w:val="RUPInstrues"/>
        <w:tabs>
          <w:tab w:val="left" w:pos="2694"/>
        </w:tabs>
        <w:spacing w:line="360" w:lineRule="auto"/>
        <w:ind w:left="1440"/>
        <w:rPr>
          <w:i w:val="0"/>
          <w:color w:val="auto"/>
        </w:rPr>
      </w:pPr>
      <w:r>
        <w:rPr>
          <w:i w:val="0"/>
          <w:color w:val="auto"/>
        </w:rPr>
        <w:tab/>
      </w:r>
    </w:p>
    <w:p w:rsidR="002D0D35" w:rsidRDefault="002D0D35" w:rsidP="002D0D35">
      <w:pPr>
        <w:pStyle w:val="RUPInstrues"/>
        <w:tabs>
          <w:tab w:val="left" w:pos="2694"/>
        </w:tabs>
        <w:spacing w:line="360" w:lineRule="auto"/>
        <w:ind w:left="1440"/>
        <w:rPr>
          <w:i w:val="0"/>
          <w:color w:val="auto"/>
        </w:rPr>
      </w:pPr>
      <w:r>
        <w:rPr>
          <w:i w:val="0"/>
          <w:color w:val="auto"/>
        </w:rPr>
        <w:tab/>
        <w:t xml:space="preserve">Em seus eventuais impedimentos, o executor ora designado será substituído por </w:t>
      </w:r>
      <w:r w:rsidRPr="003446F7">
        <w:rPr>
          <w:b/>
          <w:i w:val="0"/>
          <w:color w:val="auto"/>
        </w:rPr>
        <w:t>[CARGO/FUNÇÃO] [NOME DO EXECUTOR]</w:t>
      </w:r>
      <w:r>
        <w:rPr>
          <w:i w:val="0"/>
          <w:color w:val="auto"/>
        </w:rPr>
        <w:t xml:space="preserve">, matrícula </w:t>
      </w:r>
      <w:r w:rsidRPr="003446F7">
        <w:rPr>
          <w:b/>
          <w:i w:val="0"/>
          <w:color w:val="auto"/>
        </w:rPr>
        <w:t>[MATRÍCULA DO EXECUTOR]</w:t>
      </w:r>
      <w:r>
        <w:rPr>
          <w:i w:val="0"/>
          <w:color w:val="auto"/>
        </w:rPr>
        <w:t xml:space="preserve">, lotado no </w:t>
      </w:r>
      <w:r w:rsidRPr="003446F7">
        <w:rPr>
          <w:b/>
          <w:i w:val="0"/>
          <w:color w:val="auto"/>
        </w:rPr>
        <w:t>[UNIDADE]</w:t>
      </w:r>
      <w:r>
        <w:rPr>
          <w:i w:val="0"/>
          <w:color w:val="auto"/>
        </w:rPr>
        <w:t>.</w:t>
      </w:r>
    </w:p>
    <w:p w:rsidR="002D0D35" w:rsidRDefault="002D0D35" w:rsidP="002D0D35">
      <w:pPr>
        <w:pStyle w:val="RUPInstrues"/>
        <w:tabs>
          <w:tab w:val="left" w:pos="3969"/>
        </w:tabs>
        <w:ind w:left="1440"/>
        <w:jc w:val="left"/>
        <w:rPr>
          <w:i w:val="0"/>
          <w:color w:val="auto"/>
        </w:rPr>
      </w:pPr>
      <w:r>
        <w:rPr>
          <w:i w:val="0"/>
          <w:color w:val="auto"/>
        </w:rPr>
        <w:tab/>
      </w:r>
    </w:p>
    <w:p w:rsidR="002D0D35" w:rsidRPr="00E530E0" w:rsidRDefault="002D0D35" w:rsidP="002D0D35">
      <w:pPr>
        <w:pStyle w:val="RUPInstrues"/>
        <w:tabs>
          <w:tab w:val="left" w:pos="2694"/>
        </w:tabs>
        <w:ind w:left="1440"/>
        <w:rPr>
          <w:i w:val="0"/>
          <w:color w:val="auto"/>
        </w:rPr>
      </w:pPr>
      <w:r>
        <w:rPr>
          <w:i w:val="0"/>
          <w:color w:val="auto"/>
        </w:rPr>
        <w:tab/>
        <w:t xml:space="preserve">Esta Ordem de Serviço substitui a OS de </w:t>
      </w:r>
      <w:r w:rsidRPr="00E530E0">
        <w:rPr>
          <w:b/>
          <w:i w:val="0"/>
          <w:color w:val="auto"/>
        </w:rPr>
        <w:t>[</w:t>
      </w:r>
      <w:r>
        <w:rPr>
          <w:b/>
          <w:i w:val="0"/>
          <w:color w:val="auto"/>
        </w:rPr>
        <w:t xml:space="preserve">NÚMERO DA </w:t>
      </w:r>
      <w:proofErr w:type="gramStart"/>
      <w:r>
        <w:rPr>
          <w:b/>
          <w:i w:val="0"/>
          <w:color w:val="auto"/>
        </w:rPr>
        <w:t>OS ANTERIOR</w:t>
      </w:r>
      <w:proofErr w:type="gramEnd"/>
      <w:r w:rsidRPr="00E530E0">
        <w:rPr>
          <w:b/>
          <w:i w:val="0"/>
          <w:color w:val="auto"/>
        </w:rPr>
        <w:t>]</w:t>
      </w:r>
      <w:r>
        <w:rPr>
          <w:i w:val="0"/>
          <w:color w:val="auto"/>
        </w:rPr>
        <w:t>-</w:t>
      </w:r>
      <w:r>
        <w:rPr>
          <w:b/>
          <w:i w:val="0"/>
          <w:color w:val="auto"/>
        </w:rPr>
        <w:t>[UNIDADE DA OS ANTERIOR]</w:t>
      </w:r>
      <w:r>
        <w:rPr>
          <w:i w:val="0"/>
          <w:color w:val="auto"/>
        </w:rPr>
        <w:t xml:space="preserve">, </w:t>
      </w:r>
      <w:r w:rsidRPr="00E530E0">
        <w:rPr>
          <w:b/>
          <w:i w:val="0"/>
          <w:color w:val="auto"/>
        </w:rPr>
        <w:t>[</w:t>
      </w:r>
      <w:r>
        <w:rPr>
          <w:b/>
          <w:i w:val="0"/>
          <w:color w:val="auto"/>
        </w:rPr>
        <w:t>DATA DE APROVAÇÃO DA OS ANTERIOR</w:t>
      </w:r>
      <w:r w:rsidRPr="00E530E0">
        <w:rPr>
          <w:b/>
          <w:i w:val="0"/>
          <w:color w:val="auto"/>
        </w:rPr>
        <w:t>]</w:t>
      </w:r>
      <w:r>
        <w:rPr>
          <w:i w:val="0"/>
          <w:color w:val="auto"/>
        </w:rPr>
        <w:t>.</w:t>
      </w:r>
    </w:p>
    <w:p w:rsidR="002D0D35" w:rsidRDefault="002D0D35" w:rsidP="002D0D35">
      <w:pPr>
        <w:pStyle w:val="RUPInstrues"/>
        <w:tabs>
          <w:tab w:val="left" w:pos="3969"/>
        </w:tabs>
        <w:jc w:val="left"/>
        <w:rPr>
          <w:i w:val="0"/>
          <w:color w:val="auto"/>
        </w:rPr>
      </w:pPr>
    </w:p>
    <w:p w:rsidR="002D0D35" w:rsidRDefault="002D0D35" w:rsidP="002D0D35">
      <w:pPr>
        <w:pStyle w:val="RUPInstrues"/>
        <w:tabs>
          <w:tab w:val="left" w:pos="3969"/>
        </w:tabs>
        <w:jc w:val="center"/>
        <w:rPr>
          <w:b/>
          <w:i w:val="0"/>
          <w:color w:val="auto"/>
        </w:rPr>
      </w:pPr>
    </w:p>
    <w:p w:rsidR="002D0D35" w:rsidRDefault="002D0D35" w:rsidP="002D0D35">
      <w:pPr>
        <w:pStyle w:val="RUPInstrues"/>
        <w:tabs>
          <w:tab w:val="left" w:pos="3969"/>
        </w:tabs>
        <w:jc w:val="center"/>
        <w:rPr>
          <w:i w:val="0"/>
          <w:color w:val="auto"/>
        </w:rPr>
      </w:pPr>
      <w:r w:rsidRPr="0009519C">
        <w:rPr>
          <w:b/>
          <w:i w:val="0"/>
          <w:color w:val="auto"/>
        </w:rPr>
        <w:t>[CIDADE]</w:t>
      </w:r>
      <w:r>
        <w:rPr>
          <w:i w:val="0"/>
          <w:color w:val="auto"/>
        </w:rPr>
        <w:t xml:space="preserve">, </w:t>
      </w:r>
      <w:r>
        <w:rPr>
          <w:b/>
          <w:i w:val="0"/>
          <w:color w:val="auto"/>
        </w:rPr>
        <w:t>___</w:t>
      </w:r>
      <w:r>
        <w:rPr>
          <w:i w:val="0"/>
          <w:color w:val="auto"/>
        </w:rPr>
        <w:t xml:space="preserve">de </w:t>
      </w:r>
      <w:r>
        <w:rPr>
          <w:b/>
          <w:i w:val="0"/>
          <w:color w:val="auto"/>
        </w:rPr>
        <w:t>________</w:t>
      </w:r>
      <w:r>
        <w:rPr>
          <w:i w:val="0"/>
          <w:color w:val="auto"/>
        </w:rPr>
        <w:t>de</w:t>
      </w:r>
      <w:r>
        <w:rPr>
          <w:b/>
          <w:i w:val="0"/>
          <w:color w:val="auto"/>
        </w:rPr>
        <w:t>______</w:t>
      </w:r>
      <w:r>
        <w:rPr>
          <w:i w:val="0"/>
          <w:color w:val="auto"/>
        </w:rPr>
        <w:t>.</w:t>
      </w:r>
    </w:p>
    <w:p w:rsidR="002D0D35" w:rsidRPr="00AD48ED" w:rsidRDefault="002D0D35" w:rsidP="002D0D35">
      <w:pPr>
        <w:pStyle w:val="RUPInstrues"/>
        <w:tabs>
          <w:tab w:val="left" w:pos="3969"/>
        </w:tabs>
        <w:jc w:val="center"/>
        <w:rPr>
          <w:b/>
          <w:i w:val="0"/>
          <w:color w:val="auto"/>
        </w:rPr>
      </w:pPr>
      <w:r w:rsidRPr="00AD48ED">
        <w:rPr>
          <w:b/>
          <w:i w:val="0"/>
          <w:color w:val="auto"/>
        </w:rPr>
        <w:t>[NOME DO RESPONSÁVEL]</w:t>
      </w:r>
    </w:p>
    <w:p w:rsidR="002D0D35" w:rsidRPr="00AD48ED" w:rsidRDefault="002D0D35" w:rsidP="002D0D35">
      <w:pPr>
        <w:pStyle w:val="RUPInstrues"/>
        <w:tabs>
          <w:tab w:val="left" w:pos="3969"/>
        </w:tabs>
        <w:jc w:val="center"/>
        <w:rPr>
          <w:b/>
          <w:i w:val="0"/>
          <w:color w:val="auto"/>
        </w:rPr>
      </w:pPr>
      <w:r w:rsidRPr="00AD48ED">
        <w:rPr>
          <w:b/>
          <w:i w:val="0"/>
          <w:color w:val="auto"/>
        </w:rPr>
        <w:t>[CARGO/FUNÇÃO</w:t>
      </w:r>
      <w:r>
        <w:rPr>
          <w:b/>
          <w:i w:val="0"/>
          <w:color w:val="auto"/>
        </w:rPr>
        <w:t xml:space="preserve"> DO RESPONSÁVEL</w:t>
      </w:r>
      <w:r w:rsidRPr="00AD48ED">
        <w:rPr>
          <w:b/>
          <w:i w:val="0"/>
          <w:color w:val="auto"/>
        </w:rPr>
        <w:t>]</w:t>
      </w:r>
    </w:p>
    <w:p w:rsidR="002D0D35" w:rsidRDefault="002D0D35" w:rsidP="002D0D35">
      <w:pPr>
        <w:pStyle w:val="RUPInstrues"/>
        <w:tabs>
          <w:tab w:val="left" w:pos="3969"/>
        </w:tabs>
        <w:jc w:val="center"/>
        <w:rPr>
          <w:i w:val="0"/>
          <w:color w:val="auto"/>
        </w:rPr>
      </w:pPr>
      <w:r w:rsidRPr="00AD48ED">
        <w:rPr>
          <w:b/>
          <w:i w:val="0"/>
          <w:color w:val="auto"/>
        </w:rPr>
        <w:t>[UNIDADE</w:t>
      </w:r>
      <w:r>
        <w:rPr>
          <w:b/>
          <w:i w:val="0"/>
          <w:color w:val="auto"/>
        </w:rPr>
        <w:t xml:space="preserve"> DO RESPONSÁVEL</w:t>
      </w:r>
      <w:proofErr w:type="gramStart"/>
      <w:r w:rsidRPr="00AD48ED">
        <w:rPr>
          <w:b/>
          <w:i w:val="0"/>
          <w:color w:val="auto"/>
        </w:rPr>
        <w:t>]</w:t>
      </w:r>
      <w:proofErr w:type="gramEnd"/>
      <w:r>
        <w:rPr>
          <w:i w:val="0"/>
          <w:color w:val="auto"/>
        </w:rPr>
        <w:t>/TERRACAP</w:t>
      </w:r>
    </w:p>
    <w:p w:rsidR="002D0D35" w:rsidRPr="005342C5" w:rsidRDefault="002D0D35" w:rsidP="002D0D35">
      <w:pPr>
        <w:spacing w:before="40" w:after="40"/>
        <w:ind w:left="142"/>
        <w:jc w:val="both"/>
        <w:rPr>
          <w:b/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43" w:name="_Toc303236590"/>
      <w:bookmarkStart w:id="144" w:name="_Toc306026569"/>
      <w:bookmarkStart w:id="145" w:name="_Toc306614748"/>
      <w:bookmarkStart w:id="146" w:name="_Toc332286901"/>
      <w:r w:rsidRPr="00FA591D">
        <w:t>Nomeação do Presidente</w:t>
      </w:r>
      <w:r>
        <w:t>/Suplente</w:t>
      </w:r>
      <w:r w:rsidRPr="00FA591D">
        <w:t xml:space="preserve"> da comissão de executores</w:t>
      </w:r>
      <w:bookmarkEnd w:id="143"/>
      <w:bookmarkEnd w:id="144"/>
      <w:bookmarkEnd w:id="145"/>
      <w:bookmarkEnd w:id="146"/>
    </w:p>
    <w:p w:rsidR="002D0D35" w:rsidRDefault="002D0D35" w:rsidP="002D0D35">
      <w:pPr>
        <w:spacing w:before="40" w:after="40"/>
        <w:ind w:left="2127"/>
        <w:jc w:val="both"/>
        <w:rPr>
          <w:sz w:val="20"/>
        </w:rPr>
      </w:pPr>
      <w:r w:rsidRPr="00D92FD0">
        <w:rPr>
          <w:sz w:val="20"/>
        </w:rPr>
        <w:t xml:space="preserve">Após selecionar a comissão de executores, o sistema deve permitir que um dos executores </w:t>
      </w:r>
      <w:proofErr w:type="gramStart"/>
      <w:r w:rsidRPr="00D92FD0">
        <w:rPr>
          <w:sz w:val="20"/>
        </w:rPr>
        <w:t>seja</w:t>
      </w:r>
      <w:proofErr w:type="gramEnd"/>
      <w:r w:rsidRPr="00D92FD0">
        <w:rPr>
          <w:sz w:val="20"/>
        </w:rPr>
        <w:t xml:space="preserve"> nomeado presidente da comissão e outro </w:t>
      </w:r>
      <w:r>
        <w:rPr>
          <w:sz w:val="20"/>
        </w:rPr>
        <w:t xml:space="preserve">como </w:t>
      </w:r>
      <w:r w:rsidRPr="00D92FD0">
        <w:rPr>
          <w:sz w:val="20"/>
        </w:rPr>
        <w:t>suplente</w:t>
      </w:r>
      <w:r>
        <w:rPr>
          <w:sz w:val="20"/>
        </w:rPr>
        <w:t xml:space="preserve"> do presidente</w:t>
      </w:r>
      <w:r w:rsidRPr="00D92FD0">
        <w:rPr>
          <w:sz w:val="20"/>
        </w:rPr>
        <w:t xml:space="preserve">. Ao realizar essa ação, o texto padrão de nomeação da </w:t>
      </w:r>
      <w:r w:rsidRPr="00D92FD0">
        <w:rPr>
          <w:sz w:val="20"/>
        </w:rPr>
        <w:lastRenderedPageBreak/>
        <w:t>comissão de executores deve apresentar a lista de executores, considerando como presidente da comissão, o primeiro executor da lista, e o segundo como seu suplente. O texto deve ser apresentado, conforme descrito a seguir:</w:t>
      </w:r>
    </w:p>
    <w:p w:rsidR="002D0D35" w:rsidRDefault="002D0D35" w:rsidP="002D0D35">
      <w:pPr>
        <w:spacing w:before="40" w:after="40"/>
        <w:ind w:left="2127"/>
        <w:jc w:val="both"/>
        <w:rPr>
          <w:sz w:val="20"/>
        </w:rPr>
      </w:pPr>
    </w:p>
    <w:p w:rsidR="002D0D35" w:rsidRDefault="002D0D35" w:rsidP="002D0D35">
      <w:pPr>
        <w:pStyle w:val="PargrafodaLista"/>
        <w:numPr>
          <w:ilvl w:val="0"/>
          <w:numId w:val="8"/>
        </w:numPr>
        <w:spacing w:before="40" w:after="40"/>
        <w:ind w:left="3544"/>
        <w:jc w:val="both"/>
        <w:rPr>
          <w:b/>
          <w:sz w:val="18"/>
          <w:szCs w:val="18"/>
        </w:rPr>
      </w:pPr>
      <w:r w:rsidRPr="00991F9B">
        <w:rPr>
          <w:b/>
          <w:sz w:val="18"/>
          <w:szCs w:val="18"/>
        </w:rPr>
        <w:t>[</w:t>
      </w:r>
      <w:r>
        <w:rPr>
          <w:b/>
          <w:sz w:val="18"/>
          <w:szCs w:val="18"/>
        </w:rPr>
        <w:t>CARGO/FUNÇÃO DO EXECUTOR</w:t>
      </w:r>
      <w:r w:rsidRPr="00991F9B">
        <w:rPr>
          <w:b/>
          <w:sz w:val="18"/>
          <w:szCs w:val="18"/>
        </w:rPr>
        <w:t>]</w:t>
      </w:r>
      <w:r>
        <w:rPr>
          <w:b/>
          <w:sz w:val="18"/>
          <w:szCs w:val="18"/>
        </w:rPr>
        <w:t xml:space="preserve">, [NOME DO EXECUTOR], </w:t>
      </w:r>
      <w:r>
        <w:rPr>
          <w:sz w:val="18"/>
          <w:szCs w:val="18"/>
        </w:rPr>
        <w:t xml:space="preserve">matrícula nº </w:t>
      </w:r>
      <w:r>
        <w:rPr>
          <w:b/>
          <w:sz w:val="18"/>
          <w:szCs w:val="18"/>
        </w:rPr>
        <w:t xml:space="preserve">[MATRÍCULA DO EXECUTOR], </w:t>
      </w:r>
      <w:r>
        <w:rPr>
          <w:sz w:val="18"/>
          <w:szCs w:val="18"/>
        </w:rPr>
        <w:t xml:space="preserve">em exercício no </w:t>
      </w:r>
      <w:r>
        <w:rPr>
          <w:b/>
          <w:sz w:val="18"/>
          <w:szCs w:val="18"/>
        </w:rPr>
        <w:t>[UNIDADE DO EXECUTOR] (Presidente);</w:t>
      </w:r>
    </w:p>
    <w:p w:rsidR="002D0D35" w:rsidRPr="00D92FD0" w:rsidRDefault="002D0D35" w:rsidP="002D0D35">
      <w:pPr>
        <w:pStyle w:val="PargrafodaLista"/>
        <w:numPr>
          <w:ilvl w:val="0"/>
          <w:numId w:val="8"/>
        </w:numPr>
        <w:spacing w:before="40" w:after="40"/>
        <w:ind w:left="3544"/>
        <w:jc w:val="both"/>
        <w:rPr>
          <w:b/>
          <w:sz w:val="18"/>
          <w:szCs w:val="18"/>
        </w:rPr>
      </w:pPr>
      <w:r w:rsidRPr="00D92FD0">
        <w:rPr>
          <w:b/>
          <w:sz w:val="18"/>
          <w:szCs w:val="18"/>
        </w:rPr>
        <w:t xml:space="preserve">[CARGO/FUNÇÃO DO EXECUTOR], [NOME DO EXECUTOR], </w:t>
      </w:r>
      <w:r w:rsidRPr="00D92FD0">
        <w:rPr>
          <w:sz w:val="18"/>
          <w:szCs w:val="18"/>
        </w:rPr>
        <w:t xml:space="preserve">matrícula nº </w:t>
      </w:r>
      <w:r w:rsidRPr="00D92FD0">
        <w:rPr>
          <w:b/>
          <w:sz w:val="18"/>
          <w:szCs w:val="18"/>
        </w:rPr>
        <w:t xml:space="preserve">[MATRÍCULA DO EXECUTOR], </w:t>
      </w:r>
      <w:r w:rsidRPr="00D92FD0">
        <w:rPr>
          <w:sz w:val="18"/>
          <w:szCs w:val="18"/>
        </w:rPr>
        <w:t xml:space="preserve">em exercício no </w:t>
      </w:r>
      <w:r w:rsidRPr="00D92FD0">
        <w:rPr>
          <w:b/>
          <w:sz w:val="18"/>
          <w:szCs w:val="18"/>
        </w:rPr>
        <w:t>[UNIDADE DO EXECUTOR] (Suplente do Presidente);</w:t>
      </w:r>
    </w:p>
    <w:p w:rsidR="002D0D35" w:rsidRPr="003D07F0" w:rsidRDefault="002D0D35" w:rsidP="002D0D35">
      <w:pPr>
        <w:spacing w:before="40" w:after="40"/>
        <w:ind w:left="142"/>
        <w:jc w:val="right"/>
        <w:rPr>
          <w:b/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47" w:name="_Toc332286902"/>
      <w:r>
        <w:t>Cancelada</w:t>
      </w:r>
      <w:bookmarkEnd w:id="147"/>
    </w:p>
    <w:p w:rsidR="002D0D35" w:rsidRDefault="002D0D35" w:rsidP="002D0D35">
      <w:pPr>
        <w:pStyle w:val="RUPInstrues"/>
        <w:jc w:val="left"/>
      </w:pPr>
      <w:r>
        <w:rPr>
          <w:b/>
          <w:i w:val="0"/>
          <w:color w:val="auto"/>
        </w:rPr>
        <w:tab/>
      </w:r>
      <w:r>
        <w:rPr>
          <w:b/>
          <w:i w:val="0"/>
          <w:color w:val="auto"/>
        </w:rPr>
        <w:tab/>
      </w:r>
      <w:r>
        <w:rPr>
          <w:b/>
          <w:i w:val="0"/>
          <w:color w:val="auto"/>
        </w:rPr>
        <w:tab/>
      </w:r>
      <w:bookmarkStart w:id="148" w:name="_Toc300062355"/>
      <w:bookmarkEnd w:id="93"/>
      <w:bookmarkEnd w:id="94"/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49" w:name="_Toc306026571"/>
      <w:bookmarkStart w:id="150" w:name="_Toc306614750"/>
      <w:bookmarkStart w:id="151" w:name="_Toc332286903"/>
      <w:r w:rsidRPr="00FA591D">
        <w:t>Tipo de contrato/convênio</w:t>
      </w:r>
      <w:bookmarkEnd w:id="149"/>
      <w:bookmarkEnd w:id="150"/>
      <w:bookmarkEnd w:id="151"/>
    </w:p>
    <w:p w:rsidR="002D0D35" w:rsidRDefault="002D0D35" w:rsidP="002D0D35">
      <w:pPr>
        <w:spacing w:before="40" w:after="40"/>
        <w:ind w:left="1855"/>
        <w:jc w:val="both"/>
        <w:rPr>
          <w:sz w:val="20"/>
        </w:rPr>
      </w:pPr>
      <w:r>
        <w:rPr>
          <w:sz w:val="20"/>
        </w:rPr>
        <w:t>O sistema deve apresentar o tipo de contrato/convênio conforme selecionado no cadastro do contrato/convênio. No momento da nomeação de executores, o sistema deve permitir que o tipo de contrato/convênio seja alterado por um dos tipos listados a seguir: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770"/>
      </w:pPr>
      <w:r w:rsidRPr="000E3918">
        <w:t>Obras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770"/>
      </w:pPr>
      <w:r w:rsidRPr="000E3918">
        <w:t>Prestação de serviços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770"/>
      </w:pPr>
      <w:r w:rsidRPr="000E3918">
        <w:t>Aquisição/Produtos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770"/>
      </w:pPr>
      <w:r w:rsidRPr="000E3918">
        <w:t xml:space="preserve">Publicidade 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770"/>
      </w:pPr>
      <w:r w:rsidRPr="000E3918">
        <w:t>Eventos</w:t>
      </w:r>
    </w:p>
    <w:p w:rsidR="002D0D35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770"/>
      </w:pPr>
      <w:r w:rsidRPr="000E3918">
        <w:t>Diversos</w:t>
      </w:r>
    </w:p>
    <w:p w:rsidR="002D0D35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770"/>
      </w:pPr>
      <w:r>
        <w:t>Projetos</w:t>
      </w:r>
    </w:p>
    <w:p w:rsidR="002D0D35" w:rsidRPr="00D92FD0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770"/>
      </w:pPr>
      <w:r w:rsidRPr="00D92FD0">
        <w:t>Serviços</w:t>
      </w:r>
    </w:p>
    <w:p w:rsidR="002D0D35" w:rsidRPr="00F17E75" w:rsidRDefault="002D0D35" w:rsidP="002D0D35">
      <w:pPr>
        <w:spacing w:before="40" w:after="40"/>
        <w:ind w:left="1855"/>
        <w:jc w:val="both"/>
        <w:rPr>
          <w:sz w:val="20"/>
        </w:rPr>
      </w:pPr>
      <w:r w:rsidRPr="00F17E75">
        <w:rPr>
          <w:sz w:val="20"/>
        </w:rPr>
        <w:t>Ao realizar alteração no tipo do contrato/convênio, o sistema deverá atualizar essa alteração no contrato/convênio.</w:t>
      </w:r>
    </w:p>
    <w:p w:rsidR="002D0D35" w:rsidRDefault="002D0D35" w:rsidP="002D0D35">
      <w:pPr>
        <w:pStyle w:val="CTMISCorpo2"/>
        <w:tabs>
          <w:tab w:val="left" w:pos="2410"/>
        </w:tabs>
        <w:ind w:left="2543" w:firstLine="0"/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52" w:name="_Toc306026572"/>
      <w:bookmarkStart w:id="153" w:name="_Toc306614751"/>
      <w:bookmarkStart w:id="154" w:name="_Toc332286904"/>
      <w:bookmarkEnd w:id="148"/>
      <w:r w:rsidRPr="00FA591D">
        <w:t>Unidade executora</w:t>
      </w:r>
      <w:bookmarkEnd w:id="152"/>
      <w:bookmarkEnd w:id="153"/>
      <w:bookmarkEnd w:id="154"/>
    </w:p>
    <w:p w:rsidR="002D0D35" w:rsidRDefault="002D0D35" w:rsidP="002D0D35">
      <w:pPr>
        <w:spacing w:before="40" w:after="40"/>
        <w:ind w:left="1855"/>
        <w:jc w:val="both"/>
        <w:rPr>
          <w:sz w:val="20"/>
        </w:rPr>
      </w:pPr>
      <w:r>
        <w:rPr>
          <w:sz w:val="20"/>
        </w:rPr>
        <w:t xml:space="preserve">O sistema deve apresentar a unidade executora selecionada no cadastro do contrato/convênio. No momento da nomeação de executores, o sistema deve permitir que a unidade </w:t>
      </w:r>
      <w:proofErr w:type="gramStart"/>
      <w:r>
        <w:rPr>
          <w:sz w:val="20"/>
        </w:rPr>
        <w:t>seja</w:t>
      </w:r>
      <w:proofErr w:type="gramEnd"/>
      <w:r>
        <w:rPr>
          <w:sz w:val="20"/>
        </w:rPr>
        <w:t xml:space="preserve"> alterada, conforme diretoria que fará a execução do contrato/convênio. </w:t>
      </w:r>
    </w:p>
    <w:p w:rsidR="002D0D35" w:rsidRDefault="002D0D35" w:rsidP="002D0D35">
      <w:pPr>
        <w:spacing w:before="40" w:after="40"/>
        <w:ind w:left="1855"/>
        <w:jc w:val="both"/>
        <w:rPr>
          <w:sz w:val="20"/>
        </w:rPr>
      </w:pPr>
      <w:r>
        <w:rPr>
          <w:sz w:val="20"/>
        </w:rPr>
        <w:t xml:space="preserve">Ao realizar alteração na unidade executora, o sistema deverá atualizar essa alteração no contrato/convênio. </w:t>
      </w:r>
    </w:p>
    <w:p w:rsidR="002D0D35" w:rsidRDefault="002D0D35" w:rsidP="002D0D35">
      <w:pPr>
        <w:spacing w:before="40" w:after="40"/>
        <w:ind w:left="1855"/>
        <w:jc w:val="both"/>
        <w:rPr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55" w:name="_Toc306614752"/>
      <w:bookmarkStart w:id="156" w:name="_Toc332286905"/>
      <w:r w:rsidRPr="00FA591D">
        <w:t>Incluir Nomeação</w:t>
      </w:r>
      <w:bookmarkEnd w:id="155"/>
      <w:bookmarkEnd w:id="156"/>
    </w:p>
    <w:p w:rsidR="002D0D35" w:rsidRDefault="002D0D35" w:rsidP="002D0D35">
      <w:pPr>
        <w:spacing w:before="40" w:after="40"/>
        <w:ind w:left="1855"/>
        <w:jc w:val="both"/>
        <w:rPr>
          <w:sz w:val="20"/>
        </w:rPr>
      </w:pPr>
      <w:r>
        <w:rPr>
          <w:sz w:val="20"/>
        </w:rPr>
        <w:t>O sistema deve habilitar a opção para inclusão de nomeação somente para os contratos com a situação igual a publicado.</w:t>
      </w:r>
    </w:p>
    <w:p w:rsidR="002D0D35" w:rsidRDefault="002D0D35" w:rsidP="002D0D35">
      <w:pPr>
        <w:pStyle w:val="RUPCorpo1"/>
        <w:rPr>
          <w:i/>
          <w:iCs/>
          <w:spacing w:val="-5"/>
        </w:rPr>
      </w:pPr>
    </w:p>
    <w:p w:rsidR="002D0D35" w:rsidRDefault="002D0D35" w:rsidP="002D0D35">
      <w:pPr>
        <w:pStyle w:val="RupNvel21"/>
        <w:numPr>
          <w:ilvl w:val="1"/>
          <w:numId w:val="5"/>
        </w:numPr>
        <w:tabs>
          <w:tab w:val="left" w:pos="1134"/>
        </w:tabs>
        <w:spacing w:before="40" w:after="120"/>
        <w:ind w:left="1276" w:hanging="709"/>
      </w:pPr>
      <w:bookmarkStart w:id="157" w:name="_Toc304368391"/>
      <w:bookmarkStart w:id="158" w:name="_Toc306614753"/>
      <w:bookmarkStart w:id="159" w:name="_Toc332286906"/>
      <w:r>
        <w:t>Detalhamento da Execução</w:t>
      </w:r>
      <w:bookmarkEnd w:id="157"/>
      <w:bookmarkEnd w:id="158"/>
      <w:bookmarkEnd w:id="159"/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60" w:name="_Toc299632252"/>
      <w:bookmarkStart w:id="161" w:name="_Toc304368392"/>
      <w:bookmarkStart w:id="162" w:name="_Toc306614754"/>
      <w:bookmarkStart w:id="163" w:name="_Toc332286907"/>
      <w:r w:rsidRPr="00FA591D">
        <w:t xml:space="preserve">Dados da </w:t>
      </w:r>
      <w:bookmarkEnd w:id="160"/>
      <w:r w:rsidRPr="00FA591D">
        <w:t>Contratada</w:t>
      </w:r>
      <w:bookmarkEnd w:id="161"/>
      <w:bookmarkEnd w:id="162"/>
      <w:bookmarkEnd w:id="163"/>
    </w:p>
    <w:p w:rsidR="002D0D35" w:rsidRPr="00730308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730308">
        <w:rPr>
          <w:color w:val="auto"/>
          <w:sz w:val="20"/>
        </w:rPr>
        <w:t xml:space="preserve">As informações da </w:t>
      </w:r>
      <w:r>
        <w:rPr>
          <w:color w:val="auto"/>
          <w:sz w:val="20"/>
        </w:rPr>
        <w:t>contratada</w:t>
      </w:r>
      <w:r w:rsidRPr="00730308">
        <w:rPr>
          <w:color w:val="auto"/>
          <w:sz w:val="20"/>
        </w:rPr>
        <w:t xml:space="preserve"> deverão ser recu</w:t>
      </w:r>
      <w:r>
        <w:rPr>
          <w:color w:val="auto"/>
          <w:sz w:val="20"/>
        </w:rPr>
        <w:t>peradas da integração com o GAP</w:t>
      </w:r>
      <w:r w:rsidRPr="00730308">
        <w:rPr>
          <w:color w:val="auto"/>
          <w:sz w:val="20"/>
        </w:rPr>
        <w:t xml:space="preserve"> no qual deve recuperar o nome e o endereço, não sendo permitida a alteração dessas informações.</w:t>
      </w:r>
    </w:p>
    <w:p w:rsidR="002D0D35" w:rsidRDefault="002D0D35" w:rsidP="002D0D35">
      <w:pPr>
        <w:pStyle w:val="RUPInstrues"/>
        <w:ind w:left="1800"/>
        <w:rPr>
          <w:i w:val="0"/>
          <w:color w:val="auto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64" w:name="_Toc299632253"/>
      <w:bookmarkStart w:id="165" w:name="_Toc304368393"/>
      <w:bookmarkStart w:id="166" w:name="_Toc306614755"/>
      <w:bookmarkStart w:id="167" w:name="_Toc332286908"/>
      <w:r w:rsidRPr="00FA591D">
        <w:lastRenderedPageBreak/>
        <w:t xml:space="preserve">Dados do </w:t>
      </w:r>
      <w:bookmarkEnd w:id="164"/>
      <w:r w:rsidRPr="00FA591D">
        <w:t>Contrato</w:t>
      </w:r>
      <w:bookmarkEnd w:id="165"/>
      <w:bookmarkEnd w:id="166"/>
      <w:bookmarkEnd w:id="167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730308">
        <w:rPr>
          <w:color w:val="auto"/>
          <w:sz w:val="20"/>
        </w:rPr>
        <w:t xml:space="preserve">As informações do </w:t>
      </w:r>
      <w:r>
        <w:rPr>
          <w:color w:val="auto"/>
          <w:sz w:val="20"/>
        </w:rPr>
        <w:t>contrato</w:t>
      </w:r>
      <w:r w:rsidRPr="00730308">
        <w:rPr>
          <w:color w:val="auto"/>
          <w:sz w:val="20"/>
        </w:rPr>
        <w:t xml:space="preserve"> deverão ser recuperadas </w:t>
      </w:r>
      <w:r>
        <w:rPr>
          <w:color w:val="auto"/>
          <w:sz w:val="20"/>
        </w:rPr>
        <w:t xml:space="preserve">do sistema, </w:t>
      </w:r>
      <w:r w:rsidRPr="00730308">
        <w:rPr>
          <w:color w:val="auto"/>
          <w:sz w:val="20"/>
        </w:rPr>
        <w:t>não sendo permitida a alteração dessas informações.</w:t>
      </w:r>
    </w:p>
    <w:p w:rsidR="002D0D35" w:rsidRDefault="002D0D35" w:rsidP="002D0D35">
      <w:pPr>
        <w:spacing w:before="40" w:after="40"/>
        <w:ind w:left="1440" w:firstLine="720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68" w:name="_Toc304368394"/>
      <w:bookmarkStart w:id="169" w:name="_Toc306614756"/>
      <w:bookmarkStart w:id="170" w:name="_Toc332286909"/>
      <w:r w:rsidRPr="00FA591D">
        <w:t>Dados do Empenho</w:t>
      </w:r>
      <w:bookmarkEnd w:id="168"/>
      <w:bookmarkEnd w:id="169"/>
      <w:bookmarkEnd w:id="170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As informações financeiras do empenho</w:t>
      </w:r>
      <w:r w:rsidRPr="00730308">
        <w:rPr>
          <w:color w:val="auto"/>
          <w:sz w:val="20"/>
        </w:rPr>
        <w:t xml:space="preserve"> deverão ser recu</w:t>
      </w:r>
      <w:r>
        <w:rPr>
          <w:color w:val="auto"/>
          <w:sz w:val="20"/>
        </w:rPr>
        <w:t xml:space="preserve">peradas a partir da integração com o sistema GFO e será recuperado através do número do processo, </w:t>
      </w:r>
      <w:r w:rsidRPr="00730308">
        <w:rPr>
          <w:color w:val="auto"/>
          <w:sz w:val="20"/>
        </w:rPr>
        <w:t>não sendo permitida a alteração dessas informações.</w:t>
      </w:r>
      <w:r>
        <w:rPr>
          <w:color w:val="auto"/>
          <w:sz w:val="20"/>
        </w:rPr>
        <w:t xml:space="preserve"> E deverão ser atualizadas quando houver uma data de pagamento cadastrada na base de dados</w:t>
      </w:r>
    </w:p>
    <w:p w:rsidR="002D0D35" w:rsidRDefault="002D0D35" w:rsidP="002D0D35">
      <w:pPr>
        <w:pStyle w:val="PargrafodaLista"/>
        <w:spacing w:before="40" w:after="40"/>
        <w:ind w:left="1440" w:firstLine="720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71" w:name="_Toc304368395"/>
      <w:bookmarkStart w:id="172" w:name="_Toc306614757"/>
      <w:bookmarkStart w:id="173" w:name="_Toc332286910"/>
      <w:r w:rsidRPr="00FA591D">
        <w:t xml:space="preserve">Campos para </w:t>
      </w:r>
      <w:r>
        <w:t>convênios</w:t>
      </w:r>
      <w:r w:rsidRPr="00FA591D">
        <w:t xml:space="preserve"> tipo externos</w:t>
      </w:r>
      <w:bookmarkEnd w:id="171"/>
      <w:bookmarkEnd w:id="172"/>
      <w:bookmarkEnd w:id="173"/>
    </w:p>
    <w:p w:rsidR="002D0D35" w:rsidRPr="00BB148E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BB148E">
        <w:rPr>
          <w:color w:val="auto"/>
          <w:sz w:val="20"/>
        </w:rPr>
        <w:t>Ao detalhar um contrato do tipo externo, o sistema deve apresentar o seguinte campo:</w:t>
      </w:r>
    </w:p>
    <w:p w:rsidR="002D0D35" w:rsidRDefault="002D0D35" w:rsidP="002D0D35">
      <w:pPr>
        <w:pStyle w:val="CTMISCorpo2"/>
        <w:numPr>
          <w:ilvl w:val="1"/>
          <w:numId w:val="21"/>
        </w:numPr>
      </w:pPr>
      <w:r>
        <w:t>Valor repassado – será composto pela soma dos valores repassados para a empresa, ou seja, valores pagos - integração GFO.</w:t>
      </w:r>
    </w:p>
    <w:p w:rsidR="002D0D35" w:rsidRDefault="002D0D35" w:rsidP="002D0D35">
      <w:pPr>
        <w:pStyle w:val="PargrafodaLista"/>
        <w:spacing w:before="40" w:after="40"/>
        <w:ind w:left="1440" w:firstLine="720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74" w:name="_Toc304368396"/>
      <w:bookmarkStart w:id="175" w:name="_Toc306614758"/>
      <w:bookmarkStart w:id="176" w:name="_Toc332286911"/>
      <w:r w:rsidRPr="00FA591D">
        <w:t>Campos descrição da etapa/</w:t>
      </w:r>
      <w:proofErr w:type="spellStart"/>
      <w:r w:rsidRPr="00FA591D">
        <w:t>subetapa</w:t>
      </w:r>
      <w:bookmarkEnd w:id="174"/>
      <w:bookmarkEnd w:id="175"/>
      <w:bookmarkEnd w:id="176"/>
      <w:proofErr w:type="spellEnd"/>
    </w:p>
    <w:p w:rsidR="002D0D35" w:rsidRPr="00BB148E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BB148E">
        <w:rPr>
          <w:color w:val="auto"/>
          <w:sz w:val="20"/>
        </w:rPr>
        <w:t>Deve ser composta pelos 40 primeiros caracteres informados no campo descrição da etapa na tela de inclusão.</w:t>
      </w:r>
    </w:p>
    <w:p w:rsidR="002D0D35" w:rsidRPr="00FA591D" w:rsidRDefault="002D0D35" w:rsidP="002D0D35">
      <w:pPr>
        <w:pStyle w:val="PargrafodaLista"/>
        <w:spacing w:before="40" w:after="40"/>
        <w:ind w:left="1440" w:firstLine="720"/>
        <w:jc w:val="both"/>
        <w:rPr>
          <w:b/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77" w:name="_Toc304368397"/>
      <w:bookmarkStart w:id="178" w:name="_Toc306614759"/>
      <w:bookmarkStart w:id="179" w:name="_Toc332286912"/>
      <w:r w:rsidRPr="00FA591D">
        <w:t>Campo valor autorizado</w:t>
      </w:r>
      <w:bookmarkEnd w:id="177"/>
      <w:bookmarkEnd w:id="178"/>
      <w:bookmarkEnd w:id="179"/>
    </w:p>
    <w:p w:rsidR="002D0D35" w:rsidRPr="00BB148E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BB148E">
        <w:rPr>
          <w:color w:val="auto"/>
          <w:sz w:val="20"/>
        </w:rPr>
        <w:t>Deve ser composto pela soma de todas as</w:t>
      </w:r>
      <w:r>
        <w:rPr>
          <w:color w:val="auto"/>
          <w:sz w:val="20"/>
        </w:rPr>
        <w:t xml:space="preserve"> Ordens de Serviços autorizadas menos às canceladas.</w:t>
      </w:r>
    </w:p>
    <w:p w:rsidR="002D0D35" w:rsidRDefault="002D0D35" w:rsidP="002D0D35">
      <w:pPr>
        <w:pStyle w:val="CTMISCorpo2"/>
        <w:ind w:left="1440" w:firstLine="720"/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80" w:name="_Toc304368398"/>
      <w:bookmarkStart w:id="181" w:name="_Toc306614760"/>
      <w:bookmarkStart w:id="182" w:name="_Toc332286913"/>
      <w:r w:rsidRPr="00FA591D">
        <w:t>Campo saldo a autorizar</w:t>
      </w:r>
      <w:bookmarkEnd w:id="180"/>
      <w:bookmarkEnd w:id="181"/>
      <w:bookmarkEnd w:id="182"/>
    </w:p>
    <w:p w:rsidR="002D0D35" w:rsidRPr="00BB148E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BB148E">
        <w:rPr>
          <w:color w:val="auto"/>
          <w:sz w:val="20"/>
        </w:rPr>
        <w:t xml:space="preserve">Deve ser composto </w:t>
      </w:r>
      <w:r>
        <w:rPr>
          <w:color w:val="auto"/>
          <w:sz w:val="20"/>
        </w:rPr>
        <w:t xml:space="preserve">pelo </w:t>
      </w:r>
      <w:r w:rsidRPr="00BB148E">
        <w:rPr>
          <w:color w:val="auto"/>
          <w:sz w:val="20"/>
        </w:rPr>
        <w:t>do valor total do contrato menos a soma das Ordens de</w:t>
      </w:r>
      <w:r>
        <w:rPr>
          <w:color w:val="auto"/>
          <w:sz w:val="20"/>
        </w:rPr>
        <w:t xml:space="preserve"> Serviço autorizadas/canceladas.</w:t>
      </w:r>
    </w:p>
    <w:p w:rsidR="002D0D35" w:rsidRDefault="002D0D35" w:rsidP="002D0D35">
      <w:pPr>
        <w:pStyle w:val="CTMISCorpo2"/>
        <w:ind w:left="1440" w:firstLine="720"/>
      </w:pPr>
    </w:p>
    <w:p w:rsidR="002D0D35" w:rsidRPr="00BB148E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83" w:name="_Toc304368399"/>
      <w:bookmarkStart w:id="184" w:name="_Toc306614761"/>
      <w:bookmarkStart w:id="185" w:name="_Toc332286914"/>
      <w:r w:rsidRPr="00FA591D">
        <w:t xml:space="preserve">Detalhar termos </w:t>
      </w:r>
      <w:r w:rsidRPr="0014766F">
        <w:t>aditivos</w:t>
      </w:r>
      <w:bookmarkEnd w:id="183"/>
      <w:bookmarkEnd w:id="184"/>
      <w:bookmarkEnd w:id="185"/>
    </w:p>
    <w:p w:rsidR="002D0D35" w:rsidRPr="00BB148E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bookmarkStart w:id="186" w:name="_Toc306614762"/>
      <w:r w:rsidRPr="00BB148E">
        <w:rPr>
          <w:color w:val="auto"/>
          <w:sz w:val="20"/>
        </w:rPr>
        <w:t>Caso o contrato/convênio possua aditivos, o sistema deverá recuperar suas informações não sendo permitida a alteração das informações.</w:t>
      </w:r>
      <w:bookmarkEnd w:id="186"/>
    </w:p>
    <w:p w:rsidR="002D0D35" w:rsidRDefault="002D0D35" w:rsidP="002D0D35">
      <w:pPr>
        <w:spacing w:before="40" w:after="40"/>
        <w:ind w:left="1440" w:firstLine="720"/>
        <w:jc w:val="both"/>
        <w:rPr>
          <w:color w:val="auto"/>
          <w:sz w:val="20"/>
        </w:rPr>
      </w:pPr>
    </w:p>
    <w:p w:rsidR="002D0D35" w:rsidRPr="003D07F0" w:rsidRDefault="002D0D35" w:rsidP="002D0D35">
      <w:pPr>
        <w:spacing w:before="40" w:after="40"/>
        <w:ind w:left="1440" w:firstLine="720"/>
        <w:jc w:val="both"/>
        <w:rPr>
          <w:b/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87" w:name="_Toc304368400"/>
      <w:bookmarkStart w:id="188" w:name="_Toc306614763"/>
      <w:bookmarkStart w:id="189" w:name="_Toc332286915"/>
      <w:r>
        <w:t>Ações</w:t>
      </w:r>
      <w:r w:rsidRPr="00FA591D">
        <w:t xml:space="preserve"> Etapas e </w:t>
      </w:r>
      <w:proofErr w:type="spellStart"/>
      <w:r w:rsidRPr="00FA591D">
        <w:t>Subetapas</w:t>
      </w:r>
      <w:bookmarkEnd w:id="187"/>
      <w:bookmarkEnd w:id="188"/>
      <w:bookmarkEnd w:id="189"/>
      <w:proofErr w:type="spellEnd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14766F">
        <w:rPr>
          <w:color w:val="auto"/>
          <w:sz w:val="20"/>
        </w:rPr>
        <w:t xml:space="preserve">O sistema deve conter as ações de alterar, excluir e detalhar cada etapa e </w:t>
      </w:r>
      <w:proofErr w:type="spellStart"/>
      <w:r w:rsidRPr="0014766F">
        <w:rPr>
          <w:color w:val="auto"/>
          <w:sz w:val="20"/>
        </w:rPr>
        <w:t>subetapa</w:t>
      </w:r>
      <w:proofErr w:type="spellEnd"/>
      <w:r w:rsidRPr="0014766F">
        <w:rPr>
          <w:color w:val="auto"/>
          <w:sz w:val="20"/>
        </w:rPr>
        <w:t>, porém a funcionalidade de alteração e exclusão só estará disponível para o usuário executor do contrato.</w:t>
      </w:r>
    </w:p>
    <w:p w:rsidR="002D0D35" w:rsidRDefault="002D0D35" w:rsidP="002D0D35">
      <w:pPr>
        <w:spacing w:before="40" w:after="40"/>
        <w:ind w:left="1440" w:firstLine="720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90" w:name="_Toc306614764"/>
      <w:bookmarkStart w:id="191" w:name="_Toc332286916"/>
      <w:r w:rsidRPr="00FA591D">
        <w:t>Atualização das informações financeiras</w:t>
      </w:r>
      <w:bookmarkEnd w:id="190"/>
      <w:bookmarkEnd w:id="191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As informações financeiras do contrato</w:t>
      </w:r>
      <w:r w:rsidRPr="00730308">
        <w:rPr>
          <w:color w:val="auto"/>
          <w:sz w:val="20"/>
        </w:rPr>
        <w:t xml:space="preserve"> deverão ser recu</w:t>
      </w:r>
      <w:r>
        <w:rPr>
          <w:color w:val="auto"/>
          <w:sz w:val="20"/>
        </w:rPr>
        <w:t xml:space="preserve">peradas a partir da integração com o sistema GFO sendo recuperadas através do número do processo, </w:t>
      </w:r>
      <w:r w:rsidRPr="00730308">
        <w:rPr>
          <w:color w:val="auto"/>
          <w:sz w:val="20"/>
        </w:rPr>
        <w:t>não sendo permitida a alteração dessas informações.</w:t>
      </w:r>
      <w:r>
        <w:rPr>
          <w:color w:val="auto"/>
          <w:sz w:val="20"/>
        </w:rPr>
        <w:t xml:space="preserve"> E deverão ser atualizadas quando houver uma autorização de pagamento cadastrada na base de dados. </w:t>
      </w:r>
    </w:p>
    <w:p w:rsidR="002D0D35" w:rsidRDefault="002D0D35" w:rsidP="002D0D35">
      <w:pPr>
        <w:pStyle w:val="PargrafodaLista"/>
        <w:spacing w:before="40" w:after="40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92" w:name="_Toc306614765"/>
      <w:bookmarkStart w:id="193" w:name="_Toc332286917"/>
      <w:r w:rsidRPr="00FA591D">
        <w:t>Situação do aditivo</w:t>
      </w:r>
      <w:bookmarkEnd w:id="192"/>
      <w:bookmarkEnd w:id="193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O sistema deverá apresentar para </w:t>
      </w:r>
      <w:r w:rsidRPr="00550C6E">
        <w:rPr>
          <w:color w:val="auto"/>
          <w:sz w:val="20"/>
        </w:rPr>
        <w:t>execução apenas os termos aditivos com a situação igual a publicado.</w:t>
      </w:r>
    </w:p>
    <w:p w:rsidR="002D0D35" w:rsidRDefault="002D0D35" w:rsidP="002D0D35">
      <w:pPr>
        <w:pStyle w:val="PargrafodaLista"/>
        <w:spacing w:before="40" w:after="40"/>
        <w:ind w:left="1440" w:firstLine="720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94" w:name="_Toc306614766"/>
      <w:bookmarkStart w:id="195" w:name="_Toc332286918"/>
      <w:r w:rsidRPr="00FA591D">
        <w:t>Campo executor responsável</w:t>
      </w:r>
      <w:bookmarkEnd w:id="194"/>
      <w:bookmarkEnd w:id="195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Caso possua, o sistema deverá apresentar apenas uma listagem com os executores nomeados para o contrato.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96" w:name="_Toc332286919"/>
      <w:r w:rsidRPr="00FA591D">
        <w:t xml:space="preserve">Campo </w:t>
      </w:r>
      <w:r>
        <w:t>valor contratual</w:t>
      </w:r>
      <w:bookmarkEnd w:id="196"/>
    </w:p>
    <w:p w:rsidR="002D0D35" w:rsidRDefault="002D0D35" w:rsidP="002D0D35">
      <w:pPr>
        <w:spacing w:before="40" w:after="40"/>
        <w:ind w:left="2127"/>
        <w:jc w:val="both"/>
      </w:pPr>
      <w:r w:rsidRPr="00A16CC3">
        <w:rPr>
          <w:color w:val="auto"/>
          <w:sz w:val="20"/>
        </w:rPr>
        <w:t>O sistema deverá apresen</w:t>
      </w:r>
      <w:r>
        <w:rPr>
          <w:color w:val="auto"/>
          <w:sz w:val="20"/>
        </w:rPr>
        <w:t>tar o valor contratual, informado no momento do</w:t>
      </w:r>
      <w:r w:rsidRPr="00A16CC3">
        <w:rPr>
          <w:color w:val="auto"/>
          <w:sz w:val="20"/>
        </w:rPr>
        <w:t xml:space="preserve"> cadastro</w:t>
      </w:r>
      <w:r>
        <w:rPr>
          <w:color w:val="auto"/>
          <w:sz w:val="20"/>
        </w:rPr>
        <w:t xml:space="preserve"> do contrato/convênio</w:t>
      </w:r>
      <w:r w:rsidRPr="00A16CC3">
        <w:rPr>
          <w:color w:val="auto"/>
          <w:sz w:val="20"/>
        </w:rPr>
        <w:t>.</w:t>
      </w:r>
    </w:p>
    <w:p w:rsidR="002D0D35" w:rsidRDefault="002D0D35" w:rsidP="002D0D35">
      <w:pPr>
        <w:pStyle w:val="Estilo2"/>
        <w:tabs>
          <w:tab w:val="num" w:pos="1985"/>
        </w:tabs>
        <w:ind w:left="1855"/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97" w:name="_Toc332286920"/>
      <w:r>
        <w:t>Campo valor contratual aditado</w:t>
      </w:r>
      <w:bookmarkEnd w:id="197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apresentar o valor original do contrato/convênio somado aos aditivos de suplementação e com situação igual a “Publicado”, caso existam.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Caso existam aditivos para redução do valor do contrato, estes deverão subtrair o valor original.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98" w:name="_Toc332286921"/>
      <w:r>
        <w:t>Informações das Ordens de Serviço</w:t>
      </w:r>
      <w:bookmarkEnd w:id="198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apresentar listagem com todas as Ordens de serviço de autorização e cancelamento emitidos para o contrato.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99" w:name="_Toc332286922"/>
      <w:r>
        <w:t>Caixa de informações</w:t>
      </w:r>
      <w:bookmarkEnd w:id="199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Ao acessar a tela de detalhamento do contrato sistema deverá apresentar opção para informações sobre o contrato. São elas: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PargrafodaLista"/>
        <w:numPr>
          <w:ilvl w:val="1"/>
          <w:numId w:val="21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Pagamentos realizados</w:t>
      </w:r>
    </w:p>
    <w:p w:rsidR="002D0D35" w:rsidRDefault="002D0D35" w:rsidP="002D0D35">
      <w:pPr>
        <w:pStyle w:val="PargrafodaLista"/>
        <w:numPr>
          <w:ilvl w:val="2"/>
          <w:numId w:val="21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Numero </w:t>
      </w:r>
    </w:p>
    <w:p w:rsidR="002D0D35" w:rsidRDefault="002D0D35" w:rsidP="002D0D35">
      <w:pPr>
        <w:pStyle w:val="PargrafodaLista"/>
        <w:numPr>
          <w:ilvl w:val="2"/>
          <w:numId w:val="21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Data</w:t>
      </w:r>
    </w:p>
    <w:p w:rsidR="002D0D35" w:rsidRDefault="002D0D35" w:rsidP="002D0D35">
      <w:pPr>
        <w:pStyle w:val="PargrafodaLista"/>
        <w:numPr>
          <w:ilvl w:val="2"/>
          <w:numId w:val="21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Valor</w:t>
      </w:r>
    </w:p>
    <w:p w:rsidR="002D0D35" w:rsidRDefault="002D0D35" w:rsidP="002D0D35">
      <w:pPr>
        <w:pStyle w:val="PargrafodaLista"/>
        <w:spacing w:before="40" w:after="40"/>
        <w:ind w:left="3240"/>
        <w:jc w:val="both"/>
        <w:rPr>
          <w:color w:val="auto"/>
          <w:sz w:val="20"/>
        </w:rPr>
      </w:pPr>
    </w:p>
    <w:p w:rsidR="002D0D35" w:rsidRDefault="002D0D35" w:rsidP="002D0D35">
      <w:pPr>
        <w:pStyle w:val="PargrafodaLista"/>
        <w:numPr>
          <w:ilvl w:val="1"/>
          <w:numId w:val="21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Pagamentos cancelados </w:t>
      </w:r>
    </w:p>
    <w:p w:rsidR="002D0D35" w:rsidRDefault="002D0D35" w:rsidP="002D0D35">
      <w:pPr>
        <w:pStyle w:val="PargrafodaLista"/>
        <w:numPr>
          <w:ilvl w:val="2"/>
          <w:numId w:val="21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Numero </w:t>
      </w:r>
    </w:p>
    <w:p w:rsidR="002D0D35" w:rsidRDefault="002D0D35" w:rsidP="002D0D35">
      <w:pPr>
        <w:pStyle w:val="PargrafodaLista"/>
        <w:numPr>
          <w:ilvl w:val="2"/>
          <w:numId w:val="21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Data</w:t>
      </w:r>
    </w:p>
    <w:p w:rsidR="002D0D35" w:rsidRDefault="002D0D35" w:rsidP="002D0D35">
      <w:pPr>
        <w:pStyle w:val="PargrafodaLista"/>
        <w:numPr>
          <w:ilvl w:val="2"/>
          <w:numId w:val="21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Valor</w:t>
      </w:r>
    </w:p>
    <w:p w:rsidR="002D0D35" w:rsidRDefault="002D0D35" w:rsidP="002D0D35">
      <w:pPr>
        <w:pStyle w:val="PargrafodaLista"/>
        <w:spacing w:before="40" w:after="40"/>
        <w:ind w:left="2640"/>
        <w:jc w:val="both"/>
        <w:rPr>
          <w:color w:val="auto"/>
          <w:sz w:val="20"/>
        </w:rPr>
      </w:pPr>
    </w:p>
    <w:p w:rsidR="002D0D35" w:rsidRDefault="002D0D35" w:rsidP="002D0D35">
      <w:pPr>
        <w:pStyle w:val="PargrafodaLista"/>
        <w:numPr>
          <w:ilvl w:val="1"/>
          <w:numId w:val="21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Documentos de pagamentos devolvidos.</w:t>
      </w:r>
    </w:p>
    <w:p w:rsidR="002D0D35" w:rsidRDefault="002D0D35" w:rsidP="002D0D35">
      <w:pPr>
        <w:pStyle w:val="PargrafodaLista"/>
        <w:numPr>
          <w:ilvl w:val="2"/>
          <w:numId w:val="21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Numero </w:t>
      </w:r>
    </w:p>
    <w:p w:rsidR="002D0D35" w:rsidRDefault="002D0D35" w:rsidP="002D0D35">
      <w:pPr>
        <w:pStyle w:val="PargrafodaLista"/>
        <w:numPr>
          <w:ilvl w:val="2"/>
          <w:numId w:val="21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Data</w:t>
      </w:r>
    </w:p>
    <w:p w:rsidR="002D0D35" w:rsidRDefault="002D0D35" w:rsidP="002D0D35">
      <w:pPr>
        <w:pStyle w:val="PargrafodaLista"/>
        <w:numPr>
          <w:ilvl w:val="2"/>
          <w:numId w:val="21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Valor</w:t>
      </w:r>
    </w:p>
    <w:p w:rsidR="002D0D35" w:rsidRDefault="002D0D35" w:rsidP="002D0D35">
      <w:pPr>
        <w:pStyle w:val="PargrafodaLista"/>
        <w:spacing w:before="40" w:after="40"/>
        <w:ind w:left="3240"/>
        <w:jc w:val="both"/>
        <w:rPr>
          <w:color w:val="auto"/>
          <w:sz w:val="20"/>
        </w:rPr>
      </w:pPr>
    </w:p>
    <w:p w:rsidR="002D0D35" w:rsidRDefault="002D0D35" w:rsidP="002D0D35">
      <w:pPr>
        <w:pStyle w:val="PargrafodaLista"/>
        <w:numPr>
          <w:ilvl w:val="1"/>
          <w:numId w:val="21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Pagamentos que extrapolaram o valor médio mensal</w:t>
      </w:r>
    </w:p>
    <w:p w:rsidR="002D0D35" w:rsidRDefault="002D0D35" w:rsidP="002D0D35">
      <w:pPr>
        <w:pStyle w:val="PargrafodaLista"/>
        <w:numPr>
          <w:ilvl w:val="2"/>
          <w:numId w:val="21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Numero </w:t>
      </w:r>
    </w:p>
    <w:p w:rsidR="002D0D35" w:rsidRDefault="002D0D35" w:rsidP="002D0D35">
      <w:pPr>
        <w:pStyle w:val="PargrafodaLista"/>
        <w:numPr>
          <w:ilvl w:val="2"/>
          <w:numId w:val="21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Data</w:t>
      </w:r>
    </w:p>
    <w:p w:rsidR="002D0D35" w:rsidRDefault="002D0D35" w:rsidP="002D0D35">
      <w:pPr>
        <w:pStyle w:val="PargrafodaLista"/>
        <w:numPr>
          <w:ilvl w:val="2"/>
          <w:numId w:val="21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Valor</w:t>
      </w:r>
    </w:p>
    <w:p w:rsidR="002D0D35" w:rsidRDefault="002D0D35" w:rsidP="002D0D35">
      <w:pPr>
        <w:pStyle w:val="PargrafodaLista"/>
        <w:spacing w:before="40" w:after="40"/>
        <w:ind w:left="2640"/>
        <w:jc w:val="both"/>
        <w:rPr>
          <w:color w:val="auto"/>
          <w:sz w:val="20"/>
        </w:rPr>
      </w:pPr>
    </w:p>
    <w:p w:rsidR="002D0D35" w:rsidRDefault="002D0D35" w:rsidP="002D0D35">
      <w:pPr>
        <w:pStyle w:val="PargrafodaLista"/>
        <w:spacing w:before="40" w:after="40"/>
        <w:ind w:left="2640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00" w:name="_Toc332286923"/>
      <w:r>
        <w:t>Termos de Recebimento</w:t>
      </w:r>
      <w:bookmarkEnd w:id="200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apresentar habilitar opção para emissão de três tipos de termos de recebimento. São eles:</w:t>
      </w:r>
    </w:p>
    <w:p w:rsidR="002D0D35" w:rsidRDefault="002D0D35" w:rsidP="002D0D35">
      <w:pPr>
        <w:pStyle w:val="PargrafodaLista"/>
        <w:numPr>
          <w:ilvl w:val="0"/>
          <w:numId w:val="38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Termo de Recebimento provisório</w:t>
      </w:r>
    </w:p>
    <w:p w:rsidR="002D0D35" w:rsidRDefault="002D0D35" w:rsidP="002D0D35">
      <w:pPr>
        <w:pStyle w:val="PargrafodaLista"/>
        <w:numPr>
          <w:ilvl w:val="0"/>
          <w:numId w:val="38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Termo de Recebimento definitivo</w:t>
      </w:r>
    </w:p>
    <w:p w:rsidR="002D0D35" w:rsidRDefault="002D0D35" w:rsidP="002D0D35">
      <w:pPr>
        <w:pStyle w:val="PargrafodaLista"/>
        <w:numPr>
          <w:ilvl w:val="0"/>
          <w:numId w:val="38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Relatório Final</w:t>
      </w:r>
    </w:p>
    <w:p w:rsidR="002D0D35" w:rsidRDefault="002D0D35" w:rsidP="002D0D35">
      <w:pPr>
        <w:pStyle w:val="PargrafodaLista"/>
        <w:spacing w:before="40" w:after="40"/>
        <w:ind w:left="2847"/>
        <w:jc w:val="both"/>
        <w:rPr>
          <w:color w:val="auto"/>
          <w:sz w:val="20"/>
        </w:rPr>
      </w:pPr>
    </w:p>
    <w:p w:rsidR="002D0D35" w:rsidRDefault="002D0D35" w:rsidP="002D0D35">
      <w:pPr>
        <w:pStyle w:val="PargrafodaLista"/>
        <w:spacing w:before="40" w:after="40"/>
        <w:ind w:left="2847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01" w:name="_Toc332286924"/>
      <w:r>
        <w:lastRenderedPageBreak/>
        <w:t>Opção para emissão</w:t>
      </w:r>
      <w:bookmarkEnd w:id="201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Deverá ser habilitado somente ao final da execução do contrato.</w:t>
      </w:r>
    </w:p>
    <w:p w:rsidR="002D0D35" w:rsidRDefault="002D0D35" w:rsidP="002D0D35">
      <w:pPr>
        <w:pStyle w:val="PargrafodaLista"/>
        <w:spacing w:before="40" w:after="40"/>
        <w:ind w:left="2640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02" w:name="_Toc332286925"/>
      <w:r>
        <w:t>Modelo do Termo de Recebimento Provisório</w:t>
      </w:r>
      <w:bookmarkEnd w:id="202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seguir o modelo abaixo:</w:t>
      </w:r>
    </w:p>
    <w:p w:rsidR="002D0D35" w:rsidRDefault="002D0D35" w:rsidP="002D0D35">
      <w:pPr>
        <w:spacing w:before="40" w:after="40"/>
        <w:rPr>
          <w:color w:val="auto"/>
          <w:sz w:val="20"/>
        </w:rPr>
      </w:pPr>
      <w:r>
        <w:rPr>
          <w:noProof/>
          <w:color w:val="auto"/>
          <w:sz w:val="20"/>
          <w:lang w:eastAsia="pt-BR"/>
        </w:rPr>
        <w:drawing>
          <wp:inline distT="0" distB="0" distL="0" distR="0">
            <wp:extent cx="5572125" cy="7583647"/>
            <wp:effectExtent l="0" t="0" r="0" b="0"/>
            <wp:docPr id="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mo de Recebimento Provisóri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758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03" w:name="_Toc332286926"/>
      <w:r>
        <w:t>Modelo do Termo de Recebimento Definitivo</w:t>
      </w:r>
      <w:bookmarkEnd w:id="203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seguir o modelo abaixo: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spacing w:before="40" w:after="40"/>
        <w:jc w:val="both"/>
        <w:rPr>
          <w:color w:val="auto"/>
          <w:sz w:val="20"/>
        </w:rPr>
      </w:pPr>
      <w:r>
        <w:rPr>
          <w:noProof/>
          <w:color w:val="auto"/>
          <w:sz w:val="20"/>
          <w:lang w:eastAsia="pt-BR"/>
        </w:rPr>
        <w:lastRenderedPageBreak/>
        <w:drawing>
          <wp:inline distT="0" distB="0" distL="0" distR="0">
            <wp:extent cx="5572125" cy="7586116"/>
            <wp:effectExtent l="0" t="0" r="0" b="0"/>
            <wp:docPr id="4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mo de Recebimento Definitiv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40" cy="75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04" w:name="_Toc332286927"/>
      <w:r>
        <w:t>Modelo do Relatório Final</w:t>
      </w:r>
      <w:bookmarkEnd w:id="204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seguir o modelo abaixo: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spacing w:before="40" w:after="40"/>
        <w:jc w:val="both"/>
        <w:rPr>
          <w:color w:val="auto"/>
          <w:sz w:val="20"/>
        </w:rPr>
      </w:pPr>
      <w:r>
        <w:rPr>
          <w:noProof/>
          <w:color w:val="auto"/>
          <w:sz w:val="20"/>
          <w:lang w:eastAsia="pt-BR"/>
        </w:rPr>
        <w:lastRenderedPageBreak/>
        <w:drawing>
          <wp:inline distT="0" distB="0" distL="0" distR="0">
            <wp:extent cx="5730875" cy="7632700"/>
            <wp:effectExtent l="0" t="0" r="0" b="0"/>
            <wp:docPr id="11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atório Final_parte 0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763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D35" w:rsidRDefault="002D0D35" w:rsidP="002D0D35">
      <w:pPr>
        <w:spacing w:before="40" w:after="40"/>
        <w:jc w:val="both"/>
        <w:rPr>
          <w:color w:val="auto"/>
          <w:sz w:val="20"/>
        </w:rPr>
      </w:pPr>
      <w:r>
        <w:rPr>
          <w:noProof/>
          <w:color w:val="auto"/>
          <w:sz w:val="20"/>
          <w:lang w:eastAsia="pt-BR"/>
        </w:rPr>
        <w:lastRenderedPageBreak/>
        <w:drawing>
          <wp:inline distT="0" distB="0" distL="0" distR="0">
            <wp:extent cx="5730875" cy="7577455"/>
            <wp:effectExtent l="0" t="0" r="0" b="0"/>
            <wp:docPr id="12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atório Final_parte 0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757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D35" w:rsidRDefault="002D0D35" w:rsidP="002D0D35">
      <w:pPr>
        <w:spacing w:before="40" w:after="40"/>
        <w:jc w:val="both"/>
        <w:rPr>
          <w:color w:val="auto"/>
          <w:sz w:val="20"/>
        </w:rPr>
      </w:pPr>
    </w:p>
    <w:p w:rsidR="002D0D35" w:rsidRDefault="002D0D35" w:rsidP="002D0D35">
      <w:pPr>
        <w:spacing w:before="40" w:after="40"/>
        <w:jc w:val="both"/>
        <w:rPr>
          <w:color w:val="auto"/>
          <w:sz w:val="20"/>
        </w:rPr>
      </w:pPr>
    </w:p>
    <w:p w:rsidR="002D0D35" w:rsidRDefault="002D0D35" w:rsidP="002D0D35">
      <w:pPr>
        <w:spacing w:before="40" w:after="40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05" w:name="_Toc332286928"/>
      <w:r>
        <w:t>Consultar detalhamento para perfil executor</w:t>
      </w:r>
      <w:bookmarkEnd w:id="205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Para o perfil executor somente será possível realizar a consulta dos contratos no qual ele esteja nomeado.</w:t>
      </w:r>
    </w:p>
    <w:p w:rsidR="008F2305" w:rsidRDefault="008F230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8F2305" w:rsidRDefault="008F2305" w:rsidP="008F230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06" w:name="_Toc332286929"/>
      <w:r>
        <w:t>Visualizar objeto do contrato</w:t>
      </w:r>
      <w:bookmarkEnd w:id="206"/>
    </w:p>
    <w:p w:rsidR="008F2305" w:rsidRDefault="008F2305" w:rsidP="008F230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apresentar caixa de texto com as informações abaixo:</w:t>
      </w:r>
    </w:p>
    <w:p w:rsidR="008F2305" w:rsidRPr="008F2305" w:rsidRDefault="008F2305" w:rsidP="008F2305">
      <w:pPr>
        <w:pStyle w:val="PargrafodaLista"/>
        <w:numPr>
          <w:ilvl w:val="0"/>
          <w:numId w:val="43"/>
        </w:numPr>
        <w:spacing w:before="40" w:after="40"/>
        <w:jc w:val="both"/>
        <w:rPr>
          <w:color w:val="auto"/>
          <w:sz w:val="20"/>
        </w:rPr>
      </w:pPr>
      <w:r w:rsidRPr="008F2305">
        <w:rPr>
          <w:color w:val="auto"/>
          <w:sz w:val="20"/>
        </w:rPr>
        <w:t>Contrato/convênio</w:t>
      </w:r>
    </w:p>
    <w:p w:rsidR="008F2305" w:rsidRPr="008F2305" w:rsidRDefault="008F2305" w:rsidP="008F2305">
      <w:pPr>
        <w:pStyle w:val="PargrafodaLista"/>
        <w:numPr>
          <w:ilvl w:val="0"/>
          <w:numId w:val="43"/>
        </w:numPr>
        <w:spacing w:before="40" w:after="40"/>
        <w:jc w:val="both"/>
        <w:rPr>
          <w:color w:val="auto"/>
          <w:sz w:val="20"/>
        </w:rPr>
      </w:pPr>
      <w:r w:rsidRPr="008F2305">
        <w:rPr>
          <w:color w:val="auto"/>
          <w:sz w:val="20"/>
        </w:rPr>
        <w:t>Classificação</w:t>
      </w:r>
    </w:p>
    <w:p w:rsidR="008F2305" w:rsidRPr="008F2305" w:rsidRDefault="008F2305" w:rsidP="008F2305">
      <w:pPr>
        <w:pStyle w:val="PargrafodaLista"/>
        <w:numPr>
          <w:ilvl w:val="0"/>
          <w:numId w:val="43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Origem</w:t>
      </w:r>
    </w:p>
    <w:p w:rsidR="008F2305" w:rsidRPr="008F2305" w:rsidRDefault="008F2305" w:rsidP="008F2305">
      <w:pPr>
        <w:pStyle w:val="PargrafodaLista"/>
        <w:numPr>
          <w:ilvl w:val="0"/>
          <w:numId w:val="43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Objeto</w:t>
      </w:r>
    </w:p>
    <w:p w:rsidR="008F2305" w:rsidRDefault="008F230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RupNvel21"/>
        <w:numPr>
          <w:ilvl w:val="1"/>
          <w:numId w:val="5"/>
        </w:numPr>
        <w:tabs>
          <w:tab w:val="left" w:pos="1134"/>
        </w:tabs>
        <w:spacing w:before="40" w:after="120"/>
        <w:ind w:left="1276" w:hanging="709"/>
      </w:pPr>
      <w:bookmarkStart w:id="207" w:name="_Toc304368401"/>
      <w:bookmarkStart w:id="208" w:name="_Toc306614767"/>
      <w:bookmarkStart w:id="209" w:name="_Toc332286930"/>
      <w:r>
        <w:t xml:space="preserve">Manter Etapas e </w:t>
      </w:r>
      <w:proofErr w:type="spellStart"/>
      <w:r>
        <w:t>Subetapas</w:t>
      </w:r>
      <w:bookmarkEnd w:id="207"/>
      <w:bookmarkEnd w:id="208"/>
      <w:bookmarkEnd w:id="209"/>
      <w:proofErr w:type="spellEnd"/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10" w:name="_Toc299632247"/>
      <w:bookmarkStart w:id="211" w:name="_Toc304368402"/>
      <w:bookmarkStart w:id="212" w:name="_Toc306614768"/>
      <w:bookmarkStart w:id="213" w:name="_Toc332286931"/>
      <w:r w:rsidRPr="00FA591D">
        <w:t xml:space="preserve">Prazo de execução </w:t>
      </w:r>
      <w:bookmarkEnd w:id="210"/>
      <w:r w:rsidRPr="00FA591D">
        <w:t>da etapa</w:t>
      </w:r>
      <w:bookmarkEnd w:id="211"/>
      <w:bookmarkEnd w:id="212"/>
      <w:bookmarkEnd w:id="213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730308">
        <w:rPr>
          <w:color w:val="auto"/>
          <w:sz w:val="20"/>
        </w:rPr>
        <w:t>O prazo d</w:t>
      </w:r>
      <w:r>
        <w:rPr>
          <w:color w:val="auto"/>
          <w:sz w:val="20"/>
        </w:rPr>
        <w:t xml:space="preserve">e execução de uma etapa nunca poderá exceder o prazo de vigência do contrato/convênio. </w:t>
      </w:r>
    </w:p>
    <w:p w:rsidR="002D0D35" w:rsidRPr="00E83620" w:rsidRDefault="002D0D35" w:rsidP="002D0D35">
      <w:pPr>
        <w:spacing w:before="40" w:after="40"/>
        <w:ind w:left="2127"/>
        <w:jc w:val="both"/>
        <w:rPr>
          <w:b/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14" w:name="_Toc304368403"/>
      <w:bookmarkStart w:id="215" w:name="_Toc306614769"/>
      <w:bookmarkStart w:id="216" w:name="_Toc332286932"/>
      <w:r w:rsidRPr="00FA591D">
        <w:t xml:space="preserve">Prazo de execução da </w:t>
      </w:r>
      <w:proofErr w:type="spellStart"/>
      <w:r w:rsidRPr="00FA591D">
        <w:t>subetapa</w:t>
      </w:r>
      <w:bookmarkEnd w:id="214"/>
      <w:bookmarkEnd w:id="215"/>
      <w:bookmarkEnd w:id="216"/>
      <w:proofErr w:type="spellEnd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730308">
        <w:rPr>
          <w:color w:val="auto"/>
          <w:sz w:val="20"/>
        </w:rPr>
        <w:t>O prazo d</w:t>
      </w:r>
      <w:r>
        <w:rPr>
          <w:color w:val="auto"/>
          <w:sz w:val="20"/>
        </w:rPr>
        <w:t xml:space="preserve">e execução de uma nunca poderá exceder o prazo de execução da etapa. 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17" w:name="_Toc306614770"/>
      <w:bookmarkStart w:id="218" w:name="_Toc332286933"/>
      <w:r w:rsidRPr="00FA591D">
        <w:t>Campo prazos</w:t>
      </w:r>
      <w:bookmarkEnd w:id="217"/>
      <w:bookmarkEnd w:id="218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 conter as opções para que usuário possa informar os prazos em dias, mês e período.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Caso seja selecionado a opção em dias o sistema deverá apresentar as opções dias úteis ou dias corridos.</w:t>
      </w:r>
    </w:p>
    <w:p w:rsidR="002D0D35" w:rsidRDefault="002D0D35" w:rsidP="002D0D35">
      <w:pPr>
        <w:pStyle w:val="PargrafodaLista"/>
        <w:spacing w:before="40" w:after="40"/>
        <w:ind w:left="1440" w:firstLine="720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19" w:name="_Toc299632255"/>
      <w:bookmarkStart w:id="220" w:name="_Toc304368405"/>
      <w:bookmarkStart w:id="221" w:name="_Toc306614771"/>
      <w:bookmarkStart w:id="222" w:name="_Toc332286934"/>
      <w:r w:rsidRPr="00FA591D">
        <w:t xml:space="preserve">Quantidade </w:t>
      </w:r>
      <w:bookmarkEnd w:id="219"/>
      <w:r w:rsidRPr="00FA591D">
        <w:t>de etapas</w:t>
      </w:r>
      <w:bookmarkEnd w:id="220"/>
      <w:bookmarkEnd w:id="221"/>
      <w:bookmarkEnd w:id="222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730308">
        <w:rPr>
          <w:color w:val="auto"/>
          <w:sz w:val="20"/>
        </w:rPr>
        <w:t>Um contrato/convênio pode ter uma ou mais</w:t>
      </w:r>
      <w:r>
        <w:rPr>
          <w:color w:val="auto"/>
          <w:sz w:val="20"/>
        </w:rPr>
        <w:t xml:space="preserve"> etapas.</w:t>
      </w:r>
    </w:p>
    <w:p w:rsidR="002D0D35" w:rsidRPr="00E83620" w:rsidRDefault="002D0D35" w:rsidP="002D0D35">
      <w:pPr>
        <w:spacing w:before="40" w:after="40"/>
        <w:ind w:left="2127"/>
        <w:jc w:val="both"/>
        <w:rPr>
          <w:b/>
          <w:color w:val="auto"/>
          <w:sz w:val="20"/>
          <w:u w:val="single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23" w:name="_Toc304368406"/>
      <w:bookmarkStart w:id="224" w:name="_Toc306614772"/>
      <w:bookmarkStart w:id="225" w:name="_Toc332286935"/>
      <w:r w:rsidRPr="00FA591D">
        <w:t xml:space="preserve">Quantidade de </w:t>
      </w:r>
      <w:proofErr w:type="spellStart"/>
      <w:r w:rsidRPr="00FA591D">
        <w:t>Subetapa</w:t>
      </w:r>
      <w:bookmarkEnd w:id="223"/>
      <w:bookmarkEnd w:id="224"/>
      <w:bookmarkEnd w:id="225"/>
      <w:proofErr w:type="spellEnd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Uma etapa</w:t>
      </w:r>
      <w:r w:rsidRPr="00730308">
        <w:rPr>
          <w:color w:val="auto"/>
          <w:sz w:val="20"/>
        </w:rPr>
        <w:t xml:space="preserve"> pode ter uma ou </w:t>
      </w:r>
      <w:proofErr w:type="spellStart"/>
      <w:r w:rsidRPr="00730308">
        <w:rPr>
          <w:color w:val="auto"/>
          <w:sz w:val="20"/>
        </w:rPr>
        <w:t>mais</w:t>
      </w:r>
      <w:r>
        <w:rPr>
          <w:color w:val="auto"/>
          <w:sz w:val="20"/>
        </w:rPr>
        <w:t>subetapas</w:t>
      </w:r>
      <w:proofErr w:type="spellEnd"/>
      <w:r>
        <w:rPr>
          <w:color w:val="auto"/>
          <w:sz w:val="20"/>
        </w:rPr>
        <w:t>.</w:t>
      </w:r>
    </w:p>
    <w:p w:rsidR="002D0D35" w:rsidRPr="003D07F0" w:rsidRDefault="002D0D35" w:rsidP="002D0D35">
      <w:pPr>
        <w:spacing w:before="40" w:after="40"/>
        <w:jc w:val="both"/>
        <w:rPr>
          <w:b/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26" w:name="_Toc304368407"/>
      <w:bookmarkStart w:id="227" w:name="_Toc306614773"/>
      <w:bookmarkStart w:id="228" w:name="_Toc332286936"/>
      <w:r w:rsidRPr="00FA591D">
        <w:t>Campo Executor Responsável</w:t>
      </w:r>
      <w:bookmarkEnd w:id="226"/>
      <w:bookmarkEnd w:id="227"/>
      <w:bookmarkEnd w:id="228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O campo </w:t>
      </w:r>
      <w:r w:rsidRPr="00B12B4A">
        <w:rPr>
          <w:color w:val="auto"/>
          <w:sz w:val="20"/>
        </w:rPr>
        <w:t>Executor Responsável</w:t>
      </w:r>
      <w:r>
        <w:rPr>
          <w:color w:val="auto"/>
          <w:sz w:val="20"/>
        </w:rPr>
        <w:t xml:space="preserve"> deverá disponibilizar os nomes dos executores nomeados para o contrato/convênio.</w:t>
      </w:r>
    </w:p>
    <w:p w:rsidR="002D0D35" w:rsidRDefault="002D0D35" w:rsidP="002D0D35">
      <w:pPr>
        <w:pStyle w:val="PargrafodaLista"/>
        <w:spacing w:before="40" w:after="40"/>
        <w:ind w:left="1440" w:firstLine="720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29" w:name="_Toc304368408"/>
      <w:bookmarkStart w:id="230" w:name="_Toc306614774"/>
      <w:bookmarkStart w:id="231" w:name="_Toc332286937"/>
      <w:r w:rsidRPr="00FA591D">
        <w:t>Campo Valor da etapa</w:t>
      </w:r>
      <w:bookmarkEnd w:id="229"/>
      <w:bookmarkEnd w:id="230"/>
      <w:bookmarkEnd w:id="231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O valor da etapa e a soma dos valores da etapa não poderão exceder o valor do </w:t>
      </w:r>
      <w:r w:rsidRPr="00730308">
        <w:rPr>
          <w:color w:val="auto"/>
          <w:sz w:val="20"/>
        </w:rPr>
        <w:t>contrato/convênio</w:t>
      </w:r>
      <w:r>
        <w:rPr>
          <w:color w:val="auto"/>
          <w:sz w:val="20"/>
        </w:rPr>
        <w:t>.</w:t>
      </w:r>
    </w:p>
    <w:p w:rsidR="002D0D35" w:rsidRPr="00C376EF" w:rsidRDefault="002D0D35" w:rsidP="002D0D35">
      <w:pPr>
        <w:spacing w:before="40" w:after="40"/>
        <w:ind w:left="2127"/>
        <w:jc w:val="both"/>
        <w:rPr>
          <w:color w:val="auto"/>
          <w:sz w:val="20"/>
          <w:u w:val="single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32" w:name="_Toc304368409"/>
      <w:bookmarkStart w:id="233" w:name="_Toc306614775"/>
      <w:bookmarkStart w:id="234" w:name="_Toc332286938"/>
      <w:r w:rsidRPr="00FA591D">
        <w:t xml:space="preserve">Campo Valor da </w:t>
      </w:r>
      <w:proofErr w:type="spellStart"/>
      <w:r w:rsidRPr="00FA591D">
        <w:t>Subetapa</w:t>
      </w:r>
      <w:bookmarkEnd w:id="232"/>
      <w:bookmarkEnd w:id="233"/>
      <w:bookmarkEnd w:id="234"/>
      <w:proofErr w:type="spellEnd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O valor da </w:t>
      </w:r>
      <w:proofErr w:type="spellStart"/>
      <w:r>
        <w:rPr>
          <w:color w:val="auto"/>
          <w:sz w:val="20"/>
        </w:rPr>
        <w:t>subetapa</w:t>
      </w:r>
      <w:proofErr w:type="spellEnd"/>
      <w:r>
        <w:rPr>
          <w:color w:val="auto"/>
          <w:sz w:val="20"/>
        </w:rPr>
        <w:t xml:space="preserve"> e a soma dos valores da </w:t>
      </w:r>
      <w:proofErr w:type="spellStart"/>
      <w:r>
        <w:rPr>
          <w:color w:val="auto"/>
          <w:sz w:val="20"/>
        </w:rPr>
        <w:t>subetapa</w:t>
      </w:r>
      <w:proofErr w:type="spellEnd"/>
      <w:r>
        <w:rPr>
          <w:color w:val="auto"/>
          <w:sz w:val="20"/>
        </w:rPr>
        <w:t xml:space="preserve"> não poderão exceder o valor informado na etapa correspondente.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35" w:name="_Toc306614776"/>
      <w:bookmarkStart w:id="236" w:name="_Toc332286939"/>
      <w:r w:rsidRPr="00FA591D">
        <w:t xml:space="preserve">Campo </w:t>
      </w:r>
      <w:r>
        <w:t>prazo</w:t>
      </w:r>
      <w:r w:rsidRPr="00FA591D">
        <w:t xml:space="preserve"> para analise</w:t>
      </w:r>
      <w:bookmarkEnd w:id="235"/>
      <w:bookmarkEnd w:id="236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841C7B">
        <w:rPr>
          <w:color w:val="auto"/>
          <w:sz w:val="20"/>
        </w:rPr>
        <w:t>O sistema deverá contar</w:t>
      </w:r>
      <w:r>
        <w:rPr>
          <w:color w:val="auto"/>
          <w:sz w:val="20"/>
        </w:rPr>
        <w:t xml:space="preserve"> o período informado no campo período para analise </w:t>
      </w:r>
      <w:r w:rsidRPr="00841C7B">
        <w:rPr>
          <w:color w:val="auto"/>
          <w:sz w:val="20"/>
        </w:rPr>
        <w:t>após o termino do prazo de execução da etapa/</w:t>
      </w:r>
      <w:proofErr w:type="spellStart"/>
      <w:r w:rsidRPr="00841C7B">
        <w:rPr>
          <w:color w:val="auto"/>
          <w:sz w:val="20"/>
        </w:rPr>
        <w:t>subetapa</w:t>
      </w:r>
      <w:proofErr w:type="spellEnd"/>
      <w:r w:rsidRPr="00841C7B">
        <w:rPr>
          <w:color w:val="auto"/>
          <w:sz w:val="20"/>
        </w:rPr>
        <w:t>.</w:t>
      </w:r>
    </w:p>
    <w:p w:rsidR="002D0D35" w:rsidRPr="00841C7B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37" w:name="_Toc306614777"/>
      <w:bookmarkStart w:id="238" w:name="_Toc332286940"/>
      <w:r w:rsidRPr="00FA591D">
        <w:t>Campo prazo para Correção</w:t>
      </w:r>
      <w:bookmarkEnd w:id="237"/>
      <w:bookmarkEnd w:id="238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FA591D">
        <w:rPr>
          <w:color w:val="auto"/>
          <w:sz w:val="20"/>
        </w:rPr>
        <w:lastRenderedPageBreak/>
        <w:t xml:space="preserve">O sistema deverá contar </w:t>
      </w:r>
      <w:r>
        <w:rPr>
          <w:color w:val="auto"/>
          <w:sz w:val="20"/>
        </w:rPr>
        <w:t xml:space="preserve">o período informado no campo período para correção </w:t>
      </w:r>
      <w:r w:rsidRPr="00FA591D">
        <w:rPr>
          <w:color w:val="auto"/>
          <w:sz w:val="20"/>
        </w:rPr>
        <w:t xml:space="preserve">após o termino do </w:t>
      </w:r>
      <w:r>
        <w:rPr>
          <w:color w:val="auto"/>
          <w:sz w:val="20"/>
        </w:rPr>
        <w:t>prazo</w:t>
      </w:r>
      <w:r w:rsidRPr="00FA591D">
        <w:rPr>
          <w:color w:val="auto"/>
          <w:sz w:val="20"/>
        </w:rPr>
        <w:t xml:space="preserve"> de an</w:t>
      </w:r>
      <w:r>
        <w:rPr>
          <w:color w:val="auto"/>
          <w:sz w:val="20"/>
        </w:rPr>
        <w:t>á</w:t>
      </w:r>
      <w:r w:rsidRPr="00FA591D">
        <w:rPr>
          <w:color w:val="auto"/>
          <w:sz w:val="20"/>
        </w:rPr>
        <w:t>lise.</w:t>
      </w:r>
    </w:p>
    <w:p w:rsidR="002D0D35" w:rsidRDefault="002D0D35" w:rsidP="002D0D35">
      <w:pPr>
        <w:spacing w:before="40" w:after="40"/>
        <w:ind w:left="1440" w:firstLine="720"/>
        <w:jc w:val="both"/>
        <w:rPr>
          <w:color w:val="auto"/>
          <w:sz w:val="20"/>
        </w:rPr>
      </w:pPr>
    </w:p>
    <w:p w:rsidR="002D0D35" w:rsidRPr="002E4DA2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39" w:name="_Toc306614778"/>
      <w:bookmarkStart w:id="240" w:name="_Toc332286941"/>
      <w:r w:rsidRPr="002E4DA2">
        <w:t>Opção para inclusão de diversos registros</w:t>
      </w:r>
      <w:bookmarkEnd w:id="239"/>
      <w:bookmarkEnd w:id="240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 conter uma opção de inclusão de vários registros, para os seguintes campos:</w:t>
      </w:r>
    </w:p>
    <w:p w:rsidR="002D0D35" w:rsidRPr="002E4DA2" w:rsidRDefault="002D0D35" w:rsidP="002D0D35">
      <w:pPr>
        <w:pStyle w:val="PargrafodaLista"/>
        <w:numPr>
          <w:ilvl w:val="0"/>
          <w:numId w:val="29"/>
        </w:numPr>
        <w:spacing w:before="40" w:after="40"/>
        <w:jc w:val="both"/>
        <w:rPr>
          <w:color w:val="auto"/>
          <w:sz w:val="20"/>
        </w:rPr>
      </w:pPr>
      <w:r w:rsidRPr="002E4DA2">
        <w:rPr>
          <w:color w:val="auto"/>
          <w:sz w:val="20"/>
        </w:rPr>
        <w:t>Processo de acompanhamento</w:t>
      </w:r>
      <w:r>
        <w:rPr>
          <w:color w:val="auto"/>
          <w:sz w:val="20"/>
        </w:rPr>
        <w:t>;</w:t>
      </w:r>
    </w:p>
    <w:p w:rsidR="002D0D35" w:rsidRDefault="002D0D35" w:rsidP="002D0D35">
      <w:pPr>
        <w:pStyle w:val="CTMISCorpo2"/>
        <w:numPr>
          <w:ilvl w:val="0"/>
          <w:numId w:val="29"/>
        </w:numPr>
        <w:rPr>
          <w:rFonts w:cs="Times New Roman"/>
        </w:rPr>
      </w:pPr>
      <w:r w:rsidRPr="002E4DA2">
        <w:rPr>
          <w:rFonts w:cs="Times New Roman"/>
        </w:rPr>
        <w:t xml:space="preserve">Empreendimento; </w:t>
      </w:r>
    </w:p>
    <w:p w:rsidR="002D0D35" w:rsidRPr="002E4DA2" w:rsidRDefault="002D0D35" w:rsidP="002D0D35">
      <w:pPr>
        <w:pStyle w:val="CTMISCorpo2"/>
        <w:numPr>
          <w:ilvl w:val="0"/>
          <w:numId w:val="29"/>
        </w:numPr>
        <w:rPr>
          <w:rFonts w:cs="Times New Roman"/>
        </w:rPr>
      </w:pPr>
      <w:r>
        <w:rPr>
          <w:rFonts w:cs="Times New Roman"/>
        </w:rPr>
        <w:t>Item;</w:t>
      </w:r>
    </w:p>
    <w:p w:rsidR="002D0D35" w:rsidRPr="002E4DA2" w:rsidRDefault="002D0D35" w:rsidP="002D0D35">
      <w:pPr>
        <w:pStyle w:val="CTMISCorpo2"/>
        <w:numPr>
          <w:ilvl w:val="0"/>
          <w:numId w:val="29"/>
        </w:numPr>
        <w:rPr>
          <w:rFonts w:cs="Times New Roman"/>
        </w:rPr>
      </w:pPr>
      <w:r w:rsidRPr="002E4DA2">
        <w:rPr>
          <w:rFonts w:cs="Times New Roman"/>
        </w:rPr>
        <w:t xml:space="preserve">Tipo Unidade; </w:t>
      </w:r>
    </w:p>
    <w:p w:rsidR="002D0D35" w:rsidRDefault="002D0D35" w:rsidP="002D0D35">
      <w:pPr>
        <w:pStyle w:val="CTMISCorpo2"/>
        <w:numPr>
          <w:ilvl w:val="0"/>
          <w:numId w:val="29"/>
        </w:numPr>
        <w:rPr>
          <w:rFonts w:cs="Times New Roman"/>
        </w:rPr>
      </w:pPr>
      <w:r w:rsidRPr="002E4DA2">
        <w:rPr>
          <w:rFonts w:cs="Times New Roman"/>
        </w:rPr>
        <w:t xml:space="preserve">Quantidade; </w:t>
      </w:r>
    </w:p>
    <w:p w:rsidR="002D0D35" w:rsidRDefault="002D0D35" w:rsidP="002D0D35">
      <w:pPr>
        <w:spacing w:before="40" w:after="40"/>
        <w:ind w:left="1331" w:firstLine="720"/>
        <w:jc w:val="both"/>
        <w:rPr>
          <w:color w:val="auto"/>
          <w:sz w:val="20"/>
        </w:rPr>
      </w:pP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075487">
        <w:rPr>
          <w:color w:val="auto"/>
          <w:sz w:val="20"/>
        </w:rPr>
        <w:t xml:space="preserve">O sistema </w:t>
      </w:r>
      <w:r>
        <w:rPr>
          <w:color w:val="auto"/>
          <w:sz w:val="20"/>
        </w:rPr>
        <w:t>não deverá possibilitar a inclusão de registros repetidos.</w:t>
      </w:r>
    </w:p>
    <w:p w:rsidR="002D0D35" w:rsidRDefault="002D0D35" w:rsidP="002D0D35">
      <w:pPr>
        <w:spacing w:before="40" w:after="40"/>
        <w:ind w:left="1440" w:firstLine="720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41" w:name="_Toc306614779"/>
      <w:bookmarkStart w:id="242" w:name="_Toc332286942"/>
      <w:r w:rsidRPr="00FA591D">
        <w:t>Exclusão de etapas/</w:t>
      </w:r>
      <w:proofErr w:type="spellStart"/>
      <w:r w:rsidRPr="00FA591D">
        <w:t>subetapas</w:t>
      </w:r>
      <w:bookmarkEnd w:id="241"/>
      <w:bookmarkEnd w:id="242"/>
      <w:proofErr w:type="spellEnd"/>
    </w:p>
    <w:p w:rsidR="002D0D35" w:rsidRPr="007317A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FA591D">
        <w:rPr>
          <w:color w:val="auto"/>
          <w:sz w:val="20"/>
        </w:rPr>
        <w:t>Somente será habilitada a opção de exclusão para as etapas/</w:t>
      </w:r>
      <w:proofErr w:type="spellStart"/>
      <w:r w:rsidRPr="00FA591D">
        <w:rPr>
          <w:color w:val="auto"/>
          <w:sz w:val="20"/>
        </w:rPr>
        <w:t>subetapas</w:t>
      </w:r>
      <w:proofErr w:type="spellEnd"/>
      <w:r w:rsidRPr="00FA591D">
        <w:rPr>
          <w:color w:val="auto"/>
          <w:sz w:val="20"/>
        </w:rPr>
        <w:t xml:space="preserve"> que estejam com situação </w:t>
      </w:r>
      <w:r>
        <w:rPr>
          <w:color w:val="auto"/>
          <w:sz w:val="20"/>
        </w:rPr>
        <w:t>igual a não</w:t>
      </w:r>
      <w:r w:rsidRPr="007317A5">
        <w:rPr>
          <w:color w:val="auto"/>
          <w:sz w:val="20"/>
        </w:rPr>
        <w:t xml:space="preserve"> iniciada</w:t>
      </w:r>
      <w:r>
        <w:rPr>
          <w:color w:val="auto"/>
          <w:sz w:val="20"/>
        </w:rPr>
        <w:t xml:space="preserve"> (NI)</w:t>
      </w:r>
      <w:r w:rsidRPr="007317A5">
        <w:rPr>
          <w:color w:val="auto"/>
          <w:sz w:val="20"/>
        </w:rPr>
        <w:t>.</w:t>
      </w:r>
    </w:p>
    <w:p w:rsidR="002D0D35" w:rsidRDefault="002D0D35" w:rsidP="002D0D35">
      <w:pPr>
        <w:pStyle w:val="Estilo2"/>
        <w:ind w:left="1800" w:firstLine="360"/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43" w:name="_Toc306614780"/>
      <w:bookmarkStart w:id="244" w:name="_Toc332286943"/>
      <w:r w:rsidRPr="00FA591D">
        <w:t>Alteração de etapas/</w:t>
      </w:r>
      <w:proofErr w:type="spellStart"/>
      <w:r w:rsidRPr="00FA591D">
        <w:t>subetapas</w:t>
      </w:r>
      <w:bookmarkEnd w:id="243"/>
      <w:bookmarkEnd w:id="244"/>
      <w:proofErr w:type="spellEnd"/>
    </w:p>
    <w:p w:rsidR="002D0D35" w:rsidRPr="00FA591D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FA591D">
        <w:rPr>
          <w:color w:val="auto"/>
          <w:sz w:val="20"/>
        </w:rPr>
        <w:t xml:space="preserve">Ao realizar uma alteração de uma etapa com a situação </w:t>
      </w:r>
      <w:r>
        <w:rPr>
          <w:color w:val="auto"/>
          <w:sz w:val="20"/>
        </w:rPr>
        <w:t>superior a normal (NO)</w:t>
      </w:r>
      <w:r w:rsidRPr="00FA591D">
        <w:rPr>
          <w:color w:val="auto"/>
          <w:sz w:val="20"/>
        </w:rPr>
        <w:t>, o sistema deve solicitar obrigatoriamente um motivo para alteração sendo eles:</w:t>
      </w:r>
    </w:p>
    <w:p w:rsidR="002D0D35" w:rsidRPr="00FA591D" w:rsidRDefault="002D0D35" w:rsidP="002D0D35">
      <w:pPr>
        <w:pStyle w:val="PargrafodaLista"/>
        <w:numPr>
          <w:ilvl w:val="0"/>
          <w:numId w:val="28"/>
        </w:numPr>
        <w:spacing w:before="40" w:after="40"/>
        <w:jc w:val="both"/>
        <w:rPr>
          <w:color w:val="auto"/>
          <w:sz w:val="20"/>
        </w:rPr>
      </w:pPr>
      <w:proofErr w:type="spellStart"/>
      <w:proofErr w:type="gramStart"/>
      <w:r w:rsidRPr="00FA591D">
        <w:rPr>
          <w:color w:val="auto"/>
          <w:sz w:val="20"/>
        </w:rPr>
        <w:t>Re-ratificação</w:t>
      </w:r>
      <w:proofErr w:type="spellEnd"/>
      <w:proofErr w:type="gramEnd"/>
    </w:p>
    <w:p w:rsidR="002D0D35" w:rsidRPr="00FA591D" w:rsidRDefault="002D0D35" w:rsidP="002D0D35">
      <w:pPr>
        <w:pStyle w:val="PargrafodaLista"/>
        <w:numPr>
          <w:ilvl w:val="0"/>
          <w:numId w:val="28"/>
        </w:numPr>
        <w:spacing w:before="40" w:after="40"/>
        <w:jc w:val="both"/>
        <w:rPr>
          <w:color w:val="auto"/>
          <w:sz w:val="20"/>
        </w:rPr>
      </w:pPr>
      <w:r w:rsidRPr="00FA591D">
        <w:rPr>
          <w:color w:val="auto"/>
          <w:sz w:val="20"/>
        </w:rPr>
        <w:t>Aditivo externo</w:t>
      </w:r>
    </w:p>
    <w:p w:rsidR="002D0D35" w:rsidRDefault="002D0D35" w:rsidP="002D0D35">
      <w:pPr>
        <w:pStyle w:val="PargrafodaLista"/>
        <w:numPr>
          <w:ilvl w:val="0"/>
          <w:numId w:val="28"/>
        </w:numPr>
        <w:spacing w:before="40" w:after="40"/>
        <w:jc w:val="both"/>
        <w:rPr>
          <w:color w:val="auto"/>
          <w:sz w:val="20"/>
        </w:rPr>
      </w:pPr>
      <w:r w:rsidRPr="00FA591D">
        <w:rPr>
          <w:color w:val="auto"/>
          <w:sz w:val="20"/>
        </w:rPr>
        <w:t>Outros</w:t>
      </w:r>
    </w:p>
    <w:p w:rsidR="002D0D35" w:rsidRPr="00FA591D" w:rsidRDefault="002D0D35" w:rsidP="002D0D35">
      <w:pPr>
        <w:pStyle w:val="PargrafodaLista"/>
        <w:spacing w:before="40" w:after="40"/>
        <w:ind w:left="2880"/>
        <w:jc w:val="both"/>
        <w:rPr>
          <w:color w:val="auto"/>
          <w:sz w:val="20"/>
        </w:rPr>
      </w:pPr>
    </w:p>
    <w:p w:rsidR="002D0D35" w:rsidRPr="00FA591D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FA591D">
        <w:rPr>
          <w:color w:val="auto"/>
          <w:sz w:val="20"/>
        </w:rPr>
        <w:t>Deverá também conter uma opção para descrição do motivo</w:t>
      </w:r>
    </w:p>
    <w:p w:rsidR="002D0D35" w:rsidRDefault="002D0D35" w:rsidP="002D0D35">
      <w:pPr>
        <w:pStyle w:val="Estilo2"/>
        <w:ind w:left="1800" w:firstLine="360"/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45" w:name="_Toc306614781"/>
      <w:bookmarkStart w:id="246" w:name="_Toc332286944"/>
      <w:r w:rsidRPr="00FA591D">
        <w:t>Etapas/</w:t>
      </w:r>
      <w:proofErr w:type="spellStart"/>
      <w:r w:rsidRPr="00FA591D">
        <w:t>subetapas</w:t>
      </w:r>
      <w:proofErr w:type="spellEnd"/>
      <w:r>
        <w:t xml:space="preserve"> com</w:t>
      </w:r>
      <w:r w:rsidRPr="00FA591D">
        <w:t xml:space="preserve"> situação</w:t>
      </w:r>
      <w:r>
        <w:t xml:space="preserve"> igual n</w:t>
      </w:r>
      <w:r w:rsidRPr="00FA591D">
        <w:t>ormal</w:t>
      </w:r>
      <w:bookmarkEnd w:id="245"/>
      <w:bookmarkEnd w:id="246"/>
    </w:p>
    <w:p w:rsidR="002D0D35" w:rsidRPr="00FA591D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FA591D">
        <w:rPr>
          <w:color w:val="auto"/>
          <w:sz w:val="20"/>
        </w:rPr>
        <w:t>Após a autorização da Ordem de serviço para uma etapa/</w:t>
      </w:r>
      <w:proofErr w:type="spellStart"/>
      <w:r w:rsidRPr="00FA591D">
        <w:rPr>
          <w:color w:val="auto"/>
          <w:sz w:val="20"/>
        </w:rPr>
        <w:t>subetapa</w:t>
      </w:r>
      <w:proofErr w:type="spellEnd"/>
      <w:r w:rsidRPr="00FA591D">
        <w:rPr>
          <w:color w:val="auto"/>
          <w:sz w:val="20"/>
        </w:rPr>
        <w:t>, o sistema deverá exibir a situação da etapa/</w:t>
      </w:r>
      <w:proofErr w:type="spellStart"/>
      <w:r w:rsidRPr="00FA591D">
        <w:rPr>
          <w:color w:val="auto"/>
          <w:sz w:val="20"/>
        </w:rPr>
        <w:t>subetapa</w:t>
      </w:r>
      <w:proofErr w:type="spellEnd"/>
      <w:r w:rsidRPr="00FA591D">
        <w:rPr>
          <w:color w:val="auto"/>
          <w:sz w:val="20"/>
        </w:rPr>
        <w:t xml:space="preserve"> igual à normal.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FA591D">
        <w:rPr>
          <w:color w:val="auto"/>
          <w:sz w:val="20"/>
        </w:rPr>
        <w:t xml:space="preserve">Deverá desabilitar a ação de </w:t>
      </w:r>
      <w:r>
        <w:rPr>
          <w:color w:val="auto"/>
          <w:sz w:val="20"/>
        </w:rPr>
        <w:t xml:space="preserve">exclusão </w:t>
      </w:r>
      <w:r w:rsidRPr="00FA591D">
        <w:rPr>
          <w:color w:val="auto"/>
          <w:sz w:val="20"/>
        </w:rPr>
        <w:t>e ao realizar uma alteração o usuário deverá informar um motivo.</w:t>
      </w:r>
    </w:p>
    <w:p w:rsidR="002D0D35" w:rsidRPr="00FA591D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47" w:name="_Toc332286945"/>
      <w:r>
        <w:t xml:space="preserve">Campo </w:t>
      </w:r>
      <w:r w:rsidRPr="00FA591D">
        <w:t xml:space="preserve">prazo para </w:t>
      </w:r>
      <w:proofErr w:type="spellStart"/>
      <w:proofErr w:type="gramStart"/>
      <w:r>
        <w:t>Re-analise</w:t>
      </w:r>
      <w:bookmarkEnd w:id="247"/>
      <w:proofErr w:type="spellEnd"/>
      <w:proofErr w:type="gramEnd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FA591D">
        <w:rPr>
          <w:color w:val="auto"/>
          <w:sz w:val="20"/>
        </w:rPr>
        <w:t xml:space="preserve">O sistema deverá contar </w:t>
      </w:r>
      <w:r>
        <w:rPr>
          <w:color w:val="auto"/>
          <w:sz w:val="20"/>
        </w:rPr>
        <w:t xml:space="preserve">o período informado no campo período para </w:t>
      </w:r>
      <w:proofErr w:type="spellStart"/>
      <w:r>
        <w:rPr>
          <w:color w:val="auto"/>
          <w:sz w:val="20"/>
        </w:rPr>
        <w:t>re-análise</w:t>
      </w:r>
      <w:r w:rsidRPr="00FA591D">
        <w:rPr>
          <w:color w:val="auto"/>
          <w:sz w:val="20"/>
        </w:rPr>
        <w:t>após</w:t>
      </w:r>
      <w:proofErr w:type="spellEnd"/>
      <w:r w:rsidRPr="00FA591D">
        <w:rPr>
          <w:color w:val="auto"/>
          <w:sz w:val="20"/>
        </w:rPr>
        <w:t xml:space="preserve"> o termino do </w:t>
      </w:r>
      <w:r>
        <w:rPr>
          <w:color w:val="auto"/>
          <w:sz w:val="20"/>
        </w:rPr>
        <w:t>prazo de correção</w:t>
      </w:r>
      <w:r w:rsidRPr="00FA591D">
        <w:rPr>
          <w:color w:val="auto"/>
          <w:sz w:val="20"/>
        </w:rPr>
        <w:t>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48" w:name="_Toc332286946"/>
      <w:r>
        <w:t xml:space="preserve">Campo período análise/correção e </w:t>
      </w:r>
      <w:proofErr w:type="spellStart"/>
      <w:proofErr w:type="gramStart"/>
      <w:r>
        <w:t>re-analise</w:t>
      </w:r>
      <w:bookmarkEnd w:id="248"/>
      <w:proofErr w:type="spellEnd"/>
      <w:proofErr w:type="gramEnd"/>
    </w:p>
    <w:p w:rsidR="00DF614F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Não deverá ser apresentada para os contratos do</w:t>
      </w:r>
      <w:r w:rsidR="00DF614F">
        <w:rPr>
          <w:color w:val="auto"/>
          <w:sz w:val="20"/>
        </w:rPr>
        <w:t>s</w:t>
      </w:r>
      <w:r>
        <w:rPr>
          <w:color w:val="auto"/>
          <w:sz w:val="20"/>
        </w:rPr>
        <w:t xml:space="preserve"> tipo</w:t>
      </w:r>
      <w:r w:rsidR="00DF614F">
        <w:rPr>
          <w:color w:val="auto"/>
          <w:sz w:val="20"/>
        </w:rPr>
        <w:t>s:</w:t>
      </w:r>
    </w:p>
    <w:p w:rsidR="002D0D35" w:rsidRDefault="002D0D35" w:rsidP="00DF614F">
      <w:pPr>
        <w:pStyle w:val="PargrafodaLista"/>
        <w:numPr>
          <w:ilvl w:val="0"/>
          <w:numId w:val="44"/>
        </w:numPr>
        <w:spacing w:before="40" w:after="40"/>
        <w:jc w:val="both"/>
        <w:rPr>
          <w:color w:val="auto"/>
          <w:sz w:val="20"/>
        </w:rPr>
      </w:pPr>
      <w:r w:rsidRPr="00DF614F">
        <w:rPr>
          <w:color w:val="auto"/>
          <w:sz w:val="20"/>
        </w:rPr>
        <w:t>Obra</w:t>
      </w:r>
    </w:p>
    <w:p w:rsidR="00DF614F" w:rsidRPr="00DF614F" w:rsidRDefault="00DF614F" w:rsidP="00DF614F">
      <w:pPr>
        <w:pStyle w:val="PargrafodaLista"/>
        <w:numPr>
          <w:ilvl w:val="0"/>
          <w:numId w:val="44"/>
        </w:numPr>
        <w:spacing w:before="40" w:after="40"/>
        <w:jc w:val="both"/>
        <w:rPr>
          <w:color w:val="auto"/>
          <w:sz w:val="20"/>
        </w:rPr>
      </w:pPr>
      <w:r w:rsidRPr="00DF614F">
        <w:rPr>
          <w:sz w:val="20"/>
        </w:rPr>
        <w:t>Publicidade</w:t>
      </w:r>
    </w:p>
    <w:p w:rsidR="00DF614F" w:rsidRPr="00DF614F" w:rsidRDefault="00DF614F" w:rsidP="00DF614F">
      <w:pPr>
        <w:pStyle w:val="PargrafodaLista"/>
        <w:numPr>
          <w:ilvl w:val="0"/>
          <w:numId w:val="44"/>
        </w:numPr>
        <w:spacing w:before="40" w:after="40"/>
        <w:jc w:val="both"/>
        <w:rPr>
          <w:color w:val="auto"/>
          <w:sz w:val="20"/>
        </w:rPr>
      </w:pPr>
      <w:r w:rsidRPr="00DF614F">
        <w:rPr>
          <w:sz w:val="20"/>
        </w:rPr>
        <w:t>Prestação de serviço</w:t>
      </w:r>
    </w:p>
    <w:p w:rsidR="00DF614F" w:rsidRPr="00DF614F" w:rsidRDefault="00DF614F" w:rsidP="00DF614F">
      <w:pPr>
        <w:pStyle w:val="PargrafodaLista"/>
        <w:spacing w:before="40" w:after="40"/>
        <w:ind w:left="2910"/>
        <w:jc w:val="both"/>
        <w:rPr>
          <w:color w:val="auto"/>
          <w:sz w:val="20"/>
        </w:rPr>
      </w:pP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Para os demais tipos de contrato o sistema deverá conter opção para o usuário informar se a contagem deverá ser realizada em dias corridos ou úteis.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49" w:name="_Toc332286947"/>
      <w:r>
        <w:lastRenderedPageBreak/>
        <w:t>Campo tipo unidade</w:t>
      </w:r>
      <w:bookmarkEnd w:id="249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conter as seguintes opções de unidade:</w:t>
      </w:r>
    </w:p>
    <w:p w:rsidR="002D0D35" w:rsidRDefault="002D0D35" w:rsidP="002D0D35">
      <w:pPr>
        <w:pStyle w:val="PargrafodaLista"/>
        <w:numPr>
          <w:ilvl w:val="0"/>
          <w:numId w:val="32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Unidade</w:t>
      </w:r>
    </w:p>
    <w:p w:rsidR="002D0D35" w:rsidRDefault="002D0D35" w:rsidP="002D0D35">
      <w:pPr>
        <w:pStyle w:val="PargrafodaLista"/>
        <w:numPr>
          <w:ilvl w:val="0"/>
          <w:numId w:val="32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Metros</w:t>
      </w:r>
    </w:p>
    <w:p w:rsidR="002D0D35" w:rsidRDefault="002D0D35" w:rsidP="002D0D35">
      <w:pPr>
        <w:pStyle w:val="PargrafodaLista"/>
        <w:numPr>
          <w:ilvl w:val="0"/>
          <w:numId w:val="32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Centímetros</w:t>
      </w:r>
    </w:p>
    <w:p w:rsidR="002D0D35" w:rsidRDefault="002D0D35" w:rsidP="002D0D35">
      <w:pPr>
        <w:pStyle w:val="PargrafodaLista"/>
        <w:numPr>
          <w:ilvl w:val="0"/>
          <w:numId w:val="32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Quilômetros </w:t>
      </w:r>
    </w:p>
    <w:p w:rsidR="002D0D35" w:rsidRDefault="002D0D35" w:rsidP="002D0D35">
      <w:pPr>
        <w:pStyle w:val="PargrafodaLista"/>
        <w:numPr>
          <w:ilvl w:val="0"/>
          <w:numId w:val="32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Litros</w:t>
      </w:r>
    </w:p>
    <w:p w:rsidR="002D0D35" w:rsidRDefault="002D0D35" w:rsidP="002D0D35">
      <w:pPr>
        <w:spacing w:before="40" w:after="40"/>
        <w:ind w:left="1440" w:firstLine="720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50" w:name="_Toc332286948"/>
      <w:r>
        <w:t xml:space="preserve">Etapas com </w:t>
      </w:r>
      <w:proofErr w:type="spellStart"/>
      <w:r>
        <w:t>subetapas</w:t>
      </w:r>
      <w:proofErr w:type="spellEnd"/>
      <w:r>
        <w:t xml:space="preserve"> vinculadas</w:t>
      </w:r>
      <w:bookmarkEnd w:id="250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Caso o campo valor da etapa não for informado o sistema deverá atualizar o valor da etapa com o valor da primeira </w:t>
      </w:r>
      <w:proofErr w:type="spellStart"/>
      <w:r>
        <w:rPr>
          <w:color w:val="auto"/>
          <w:sz w:val="20"/>
        </w:rPr>
        <w:t>subetapa</w:t>
      </w:r>
      <w:proofErr w:type="spellEnd"/>
      <w:r>
        <w:rPr>
          <w:color w:val="auto"/>
          <w:sz w:val="20"/>
        </w:rPr>
        <w:t xml:space="preserve"> cadastrada caso o usuário deseje incluir uma nova </w:t>
      </w:r>
      <w:proofErr w:type="spellStart"/>
      <w:r>
        <w:rPr>
          <w:color w:val="auto"/>
          <w:sz w:val="20"/>
        </w:rPr>
        <w:t>subetapa</w:t>
      </w:r>
      <w:proofErr w:type="spellEnd"/>
      <w:r>
        <w:rPr>
          <w:color w:val="auto"/>
          <w:sz w:val="20"/>
        </w:rPr>
        <w:t xml:space="preserve"> o usuário deverá alterar o valor da etapa para incluir uma nova </w:t>
      </w:r>
      <w:proofErr w:type="spellStart"/>
      <w:r>
        <w:rPr>
          <w:color w:val="auto"/>
          <w:sz w:val="20"/>
        </w:rPr>
        <w:t>subetapa</w:t>
      </w:r>
      <w:proofErr w:type="spellEnd"/>
      <w:r>
        <w:rPr>
          <w:color w:val="auto"/>
          <w:sz w:val="20"/>
        </w:rPr>
        <w:t>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51" w:name="_Toc332286949"/>
      <w:r w:rsidRPr="00FA591D">
        <w:t>Selecionar opção de vincular dados do contrato</w:t>
      </w:r>
      <w:bookmarkEnd w:id="251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Ao selecionar a opção vincular dados do contrato o sistema deverá recuperar os dados do contrato, possibilitando que a usuário altere alguma informação, porém as informações do contrato não serão alteradas. 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C6641E">
        <w:rPr>
          <w:color w:val="auto"/>
          <w:sz w:val="20"/>
        </w:rPr>
        <w:t>Os demais campos deverão ser preenchidos pelo usuário.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tbl>
      <w:tblPr>
        <w:tblW w:w="0" w:type="auto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24"/>
        <w:gridCol w:w="3877"/>
      </w:tblGrid>
      <w:tr w:rsidR="002D0D35" w:rsidRPr="00B016D9" w:rsidTr="00462BBF">
        <w:tc>
          <w:tcPr>
            <w:tcW w:w="7801" w:type="dxa"/>
            <w:gridSpan w:val="2"/>
            <w:vAlign w:val="center"/>
          </w:tcPr>
          <w:p w:rsidR="002D0D35" w:rsidRPr="00B016D9" w:rsidRDefault="002D0D35" w:rsidP="00462BBF">
            <w:pPr>
              <w:spacing w:before="40" w:after="40"/>
              <w:jc w:val="center"/>
              <w:rPr>
                <w:b/>
                <w:color w:val="auto"/>
                <w:sz w:val="22"/>
                <w:szCs w:val="22"/>
              </w:rPr>
            </w:pPr>
            <w:r w:rsidRPr="00B016D9">
              <w:rPr>
                <w:b/>
                <w:color w:val="auto"/>
                <w:sz w:val="22"/>
                <w:szCs w:val="22"/>
              </w:rPr>
              <w:t>Tabela de campos</w:t>
            </w:r>
          </w:p>
        </w:tc>
      </w:tr>
      <w:tr w:rsidR="002D0D35" w:rsidRPr="00B016D9" w:rsidTr="00462BBF">
        <w:tc>
          <w:tcPr>
            <w:tcW w:w="3924" w:type="dxa"/>
          </w:tcPr>
          <w:p w:rsidR="002D0D35" w:rsidRPr="00B016D9" w:rsidRDefault="002D0D35" w:rsidP="00462BBF">
            <w:pPr>
              <w:spacing w:before="40" w:after="40"/>
              <w:jc w:val="both"/>
              <w:rPr>
                <w:b/>
                <w:color w:val="auto"/>
                <w:sz w:val="20"/>
              </w:rPr>
            </w:pPr>
            <w:r w:rsidRPr="00B016D9">
              <w:rPr>
                <w:b/>
                <w:color w:val="auto"/>
                <w:sz w:val="20"/>
              </w:rPr>
              <w:t>Campos referentes à Etapa</w:t>
            </w:r>
          </w:p>
        </w:tc>
        <w:tc>
          <w:tcPr>
            <w:tcW w:w="3877" w:type="dxa"/>
          </w:tcPr>
          <w:p w:rsidR="002D0D35" w:rsidRPr="00B016D9" w:rsidRDefault="002D0D35" w:rsidP="00462BBF">
            <w:pPr>
              <w:spacing w:before="40" w:after="40"/>
              <w:jc w:val="both"/>
              <w:rPr>
                <w:b/>
                <w:color w:val="auto"/>
                <w:sz w:val="20"/>
              </w:rPr>
            </w:pPr>
            <w:r w:rsidRPr="00B016D9">
              <w:rPr>
                <w:b/>
                <w:color w:val="auto"/>
                <w:sz w:val="20"/>
              </w:rPr>
              <w:t>Campos referentes ao contrato</w:t>
            </w:r>
          </w:p>
        </w:tc>
      </w:tr>
      <w:tr w:rsidR="002D0D35" w:rsidRPr="00B016D9" w:rsidTr="00462BBF">
        <w:tc>
          <w:tcPr>
            <w:tcW w:w="3924" w:type="dxa"/>
          </w:tcPr>
          <w:p w:rsidR="002D0D35" w:rsidRPr="00B016D9" w:rsidRDefault="002D0D35" w:rsidP="00462BBF">
            <w:pPr>
              <w:spacing w:before="40" w:after="40"/>
              <w:jc w:val="both"/>
              <w:rPr>
                <w:color w:val="auto"/>
                <w:sz w:val="20"/>
              </w:rPr>
            </w:pPr>
            <w:r w:rsidRPr="00B016D9">
              <w:rPr>
                <w:color w:val="auto"/>
                <w:sz w:val="20"/>
              </w:rPr>
              <w:t>Descrição da etapa</w:t>
            </w:r>
          </w:p>
        </w:tc>
        <w:tc>
          <w:tcPr>
            <w:tcW w:w="3877" w:type="dxa"/>
          </w:tcPr>
          <w:p w:rsidR="002D0D35" w:rsidRPr="00B016D9" w:rsidRDefault="002D0D35" w:rsidP="00462BBF">
            <w:pPr>
              <w:spacing w:before="40" w:after="40"/>
              <w:jc w:val="both"/>
              <w:rPr>
                <w:color w:val="auto"/>
                <w:sz w:val="20"/>
              </w:rPr>
            </w:pPr>
            <w:r w:rsidRPr="00B016D9">
              <w:rPr>
                <w:color w:val="auto"/>
                <w:sz w:val="20"/>
              </w:rPr>
              <w:t>Objeto do contrato</w:t>
            </w:r>
          </w:p>
        </w:tc>
      </w:tr>
      <w:tr w:rsidR="002D0D35" w:rsidRPr="00B016D9" w:rsidTr="00462BBF">
        <w:tc>
          <w:tcPr>
            <w:tcW w:w="3924" w:type="dxa"/>
          </w:tcPr>
          <w:p w:rsidR="002D0D35" w:rsidRPr="00B016D9" w:rsidRDefault="002D0D35" w:rsidP="00462BBF">
            <w:pPr>
              <w:spacing w:before="40" w:after="40"/>
              <w:jc w:val="both"/>
              <w:rPr>
                <w:color w:val="auto"/>
                <w:sz w:val="20"/>
              </w:rPr>
            </w:pPr>
            <w:r w:rsidRPr="00B016D9">
              <w:rPr>
                <w:color w:val="auto"/>
                <w:sz w:val="20"/>
              </w:rPr>
              <w:t>Empresa</w:t>
            </w:r>
          </w:p>
        </w:tc>
        <w:tc>
          <w:tcPr>
            <w:tcW w:w="3877" w:type="dxa"/>
          </w:tcPr>
          <w:p w:rsidR="002D0D35" w:rsidRPr="00B016D9" w:rsidRDefault="002D0D35" w:rsidP="00462BBF">
            <w:pPr>
              <w:spacing w:before="40" w:after="40"/>
              <w:jc w:val="both"/>
              <w:rPr>
                <w:color w:val="auto"/>
                <w:sz w:val="20"/>
              </w:rPr>
            </w:pPr>
            <w:r w:rsidRPr="00B016D9">
              <w:rPr>
                <w:color w:val="auto"/>
                <w:sz w:val="20"/>
              </w:rPr>
              <w:t>Contratada</w:t>
            </w:r>
          </w:p>
        </w:tc>
      </w:tr>
      <w:tr w:rsidR="002D0D35" w:rsidRPr="00B016D9" w:rsidTr="00462BBF">
        <w:tc>
          <w:tcPr>
            <w:tcW w:w="3924" w:type="dxa"/>
          </w:tcPr>
          <w:p w:rsidR="002D0D35" w:rsidRPr="00B016D9" w:rsidRDefault="002D0D35" w:rsidP="00462BBF">
            <w:pPr>
              <w:spacing w:before="40" w:after="40"/>
              <w:jc w:val="both"/>
              <w:rPr>
                <w:color w:val="auto"/>
                <w:sz w:val="20"/>
              </w:rPr>
            </w:pPr>
            <w:r w:rsidRPr="00B016D9">
              <w:rPr>
                <w:color w:val="auto"/>
                <w:sz w:val="20"/>
              </w:rPr>
              <w:t>Valor da etapa</w:t>
            </w:r>
          </w:p>
        </w:tc>
        <w:tc>
          <w:tcPr>
            <w:tcW w:w="3877" w:type="dxa"/>
          </w:tcPr>
          <w:p w:rsidR="002D0D35" w:rsidRPr="00B016D9" w:rsidRDefault="002D0D35" w:rsidP="00462BBF">
            <w:pPr>
              <w:spacing w:before="40" w:after="40"/>
              <w:jc w:val="both"/>
              <w:rPr>
                <w:color w:val="auto"/>
                <w:sz w:val="20"/>
              </w:rPr>
            </w:pPr>
            <w:r w:rsidRPr="00B016D9">
              <w:rPr>
                <w:color w:val="auto"/>
                <w:sz w:val="20"/>
              </w:rPr>
              <w:t>Valor do contrato</w:t>
            </w:r>
          </w:p>
        </w:tc>
      </w:tr>
      <w:tr w:rsidR="002D0D35" w:rsidRPr="00B016D9" w:rsidTr="00462BBF">
        <w:tc>
          <w:tcPr>
            <w:tcW w:w="3924" w:type="dxa"/>
          </w:tcPr>
          <w:p w:rsidR="002D0D35" w:rsidRPr="00B016D9" w:rsidRDefault="002D0D35" w:rsidP="00462BBF">
            <w:pPr>
              <w:spacing w:before="40" w:after="40"/>
              <w:jc w:val="both"/>
              <w:rPr>
                <w:color w:val="auto"/>
                <w:sz w:val="20"/>
              </w:rPr>
            </w:pPr>
            <w:r w:rsidRPr="00B016D9">
              <w:rPr>
                <w:color w:val="auto"/>
                <w:sz w:val="20"/>
              </w:rPr>
              <w:t>Prazo de execução</w:t>
            </w:r>
          </w:p>
        </w:tc>
        <w:tc>
          <w:tcPr>
            <w:tcW w:w="3877" w:type="dxa"/>
          </w:tcPr>
          <w:p w:rsidR="002D0D35" w:rsidRPr="00B016D9" w:rsidRDefault="002D0D35" w:rsidP="00462BBF">
            <w:pPr>
              <w:spacing w:before="40" w:after="40"/>
              <w:jc w:val="both"/>
              <w:rPr>
                <w:color w:val="auto"/>
                <w:sz w:val="20"/>
              </w:rPr>
            </w:pPr>
            <w:r w:rsidRPr="00B016D9">
              <w:rPr>
                <w:color w:val="auto"/>
                <w:sz w:val="20"/>
              </w:rPr>
              <w:t>Prazo de execução do contrato</w:t>
            </w:r>
          </w:p>
        </w:tc>
      </w:tr>
    </w:tbl>
    <w:p w:rsidR="002D0D35" w:rsidRDefault="002D0D35" w:rsidP="002D0D35">
      <w:pPr>
        <w:pStyle w:val="RupNvel21"/>
        <w:numPr>
          <w:ilvl w:val="0"/>
          <w:numId w:val="0"/>
        </w:numPr>
        <w:tabs>
          <w:tab w:val="left" w:pos="1134"/>
        </w:tabs>
        <w:spacing w:before="40" w:after="120"/>
        <w:ind w:left="720"/>
      </w:pPr>
      <w:r>
        <w:tab/>
      </w:r>
      <w:r>
        <w:tab/>
      </w: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52" w:name="_Toc332286950"/>
      <w:r>
        <w:t>Processo de pagamento</w:t>
      </w:r>
      <w:bookmarkEnd w:id="252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número referente ao processo de pagamento deverá ser recuperado do cadastro de pagamento.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53" w:name="_Toc332286951"/>
      <w:r>
        <w:t>Listagem de ordem de serviço</w:t>
      </w:r>
      <w:bookmarkEnd w:id="253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A listagem de ordem de serviço deve listar somente as </w:t>
      </w:r>
      <w:proofErr w:type="spellStart"/>
      <w:r>
        <w:rPr>
          <w:color w:val="auto"/>
          <w:sz w:val="20"/>
        </w:rPr>
        <w:t>OS’s</w:t>
      </w:r>
      <w:proofErr w:type="spellEnd"/>
      <w:r>
        <w:rPr>
          <w:color w:val="auto"/>
          <w:sz w:val="20"/>
        </w:rPr>
        <w:t xml:space="preserve"> autorizadas e canceladas.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54" w:name="_Toc332286952"/>
      <w:r>
        <w:t>Listagem de pagamento</w:t>
      </w:r>
      <w:bookmarkEnd w:id="254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A listagem de pagamento deve listar somente os pagamentos autorizados, pagos, cancelados e devolvidos. O tipo de documento, o número/ano do documento, o valor do documento e o valor atestado para pagamento devem ser recuperados do cadastro de pagamento.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55" w:name="_Toc332286953"/>
      <w:r>
        <w:t>Listagem de vistorias</w:t>
      </w:r>
      <w:bookmarkEnd w:id="255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5A2D4E">
        <w:rPr>
          <w:color w:val="auto"/>
          <w:sz w:val="20"/>
        </w:rPr>
        <w:t xml:space="preserve">A listagem de vistoria deve listar </w:t>
      </w:r>
      <w:r>
        <w:rPr>
          <w:color w:val="auto"/>
          <w:sz w:val="20"/>
        </w:rPr>
        <w:t>as informações recuperadas do cadastro de vistoria.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56" w:name="_Toc332286954"/>
      <w:r>
        <w:t>Campo quantidade executada</w:t>
      </w:r>
      <w:bookmarkEnd w:id="256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Deverá apresentar a soma das vistorias realizadas para o item.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57" w:name="_Toc332286955"/>
      <w:r>
        <w:lastRenderedPageBreak/>
        <w:t>Listagem de empreendimentos</w:t>
      </w:r>
      <w:bookmarkEnd w:id="257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D946AE">
        <w:rPr>
          <w:color w:val="auto"/>
          <w:sz w:val="20"/>
        </w:rPr>
        <w:t xml:space="preserve">Lista </w:t>
      </w:r>
      <w:r>
        <w:rPr>
          <w:color w:val="auto"/>
          <w:sz w:val="20"/>
        </w:rPr>
        <w:t>todas as cidade vinculadas a</w:t>
      </w:r>
      <w:r w:rsidRPr="00D946AE">
        <w:rPr>
          <w:color w:val="auto"/>
          <w:sz w:val="20"/>
        </w:rPr>
        <w:t>os empreendimentos cadastrados na etapa.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58" w:name="_Toc332286956"/>
      <w:r>
        <w:t>Campo data limite para pagamento</w:t>
      </w:r>
      <w:bookmarkEnd w:id="258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FA591D">
        <w:rPr>
          <w:color w:val="auto"/>
          <w:sz w:val="20"/>
        </w:rPr>
        <w:t xml:space="preserve">O sistema deverá contar </w:t>
      </w:r>
      <w:r>
        <w:rPr>
          <w:color w:val="auto"/>
          <w:sz w:val="20"/>
        </w:rPr>
        <w:t>opção para o usuário informar se a contagem deverá ser realizada a partir da data do expediente ou do atesto do pagamento.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FA591D">
        <w:rPr>
          <w:color w:val="auto"/>
          <w:sz w:val="20"/>
        </w:rPr>
        <w:t xml:space="preserve">O sistema deverá contar </w:t>
      </w:r>
      <w:r>
        <w:rPr>
          <w:color w:val="auto"/>
          <w:sz w:val="20"/>
        </w:rPr>
        <w:t>opção para o usuário informar se a contagem deverá ser realizada em dias corridos ou úteis.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59" w:name="_Toc332286957"/>
      <w:r>
        <w:t>Ocultar campo</w:t>
      </w:r>
      <w:bookmarkEnd w:id="259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somente apresentar o campo somente no cadastro e no detalhamento da primeira etapa. Caso ele necessite alterar deverá acessar a tela de alteração da primeira etapa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60" w:name="_Toc332286958"/>
      <w:r>
        <w:t>Campo período para atesto</w:t>
      </w:r>
      <w:bookmarkEnd w:id="260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conte</w:t>
      </w:r>
      <w:r w:rsidRPr="00FA591D">
        <w:rPr>
          <w:color w:val="auto"/>
          <w:sz w:val="20"/>
        </w:rPr>
        <w:t xml:space="preserve">r </w:t>
      </w:r>
      <w:r>
        <w:rPr>
          <w:color w:val="auto"/>
          <w:sz w:val="20"/>
        </w:rPr>
        <w:t>opção para o usuário informar se a contagem deverá ser realizada em dias corridos ou úteis.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61" w:name="_Toc332286959"/>
      <w:r>
        <w:t>Opção de detalhamento</w:t>
      </w:r>
      <w:bookmarkEnd w:id="261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conte</w:t>
      </w:r>
      <w:r w:rsidRPr="00FA591D">
        <w:rPr>
          <w:color w:val="auto"/>
          <w:sz w:val="20"/>
        </w:rPr>
        <w:t xml:space="preserve">r </w:t>
      </w:r>
      <w:r>
        <w:rPr>
          <w:color w:val="auto"/>
          <w:sz w:val="20"/>
        </w:rPr>
        <w:t>opção para que usuário possa acessar as informações recuperando a tela de detalhamento de cada registro da listagem.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60115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62" w:name="_Toc332286960"/>
      <w:r w:rsidRPr="00601150">
        <w:t>Planejamento Orçamentário</w:t>
      </w:r>
      <w:bookmarkEnd w:id="262"/>
    </w:p>
    <w:p w:rsidR="002D0D35" w:rsidRPr="00803322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601150">
        <w:rPr>
          <w:color w:val="auto"/>
          <w:sz w:val="20"/>
        </w:rPr>
        <w:t xml:space="preserve">Até que seja finalizado o planejamento orçamentário o sistema não deve permitir que o usuário </w:t>
      </w:r>
      <w:proofErr w:type="gramStart"/>
      <w:r w:rsidRPr="00601150">
        <w:rPr>
          <w:color w:val="auto"/>
          <w:sz w:val="20"/>
        </w:rPr>
        <w:t>inclua</w:t>
      </w:r>
      <w:proofErr w:type="gramEnd"/>
      <w:r w:rsidRPr="00601150">
        <w:rPr>
          <w:color w:val="auto"/>
          <w:sz w:val="20"/>
        </w:rPr>
        <w:t xml:space="preserve"> etapa.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4D4F6A" w:rsidRDefault="002D0D35" w:rsidP="002D0D35">
      <w:pPr>
        <w:pStyle w:val="RupNvel21"/>
        <w:numPr>
          <w:ilvl w:val="1"/>
          <w:numId w:val="5"/>
        </w:numPr>
        <w:tabs>
          <w:tab w:val="left" w:pos="1134"/>
        </w:tabs>
        <w:spacing w:before="40" w:after="120"/>
        <w:ind w:left="1276" w:hanging="709"/>
      </w:pPr>
      <w:bookmarkStart w:id="263" w:name="_Toc304368412"/>
      <w:bookmarkStart w:id="264" w:name="_Toc306614783"/>
      <w:bookmarkStart w:id="265" w:name="_Toc332286961"/>
      <w:r>
        <w:t>Manter Ordem de serviço</w:t>
      </w:r>
      <w:bookmarkEnd w:id="263"/>
      <w:bookmarkEnd w:id="264"/>
      <w:bookmarkEnd w:id="265"/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66" w:name="_Toc299632246"/>
      <w:bookmarkStart w:id="267" w:name="_Toc304368413"/>
      <w:bookmarkStart w:id="268" w:name="_Toc306614784"/>
      <w:bookmarkStart w:id="269" w:name="_Toc332286962"/>
      <w:r w:rsidRPr="00FA591D">
        <w:t>Situação</w:t>
      </w:r>
      <w:bookmarkEnd w:id="266"/>
      <w:bookmarkEnd w:id="267"/>
      <w:bookmarkEnd w:id="268"/>
      <w:bookmarkEnd w:id="269"/>
    </w:p>
    <w:p w:rsidR="002D0D35" w:rsidRPr="00C72B34" w:rsidRDefault="002D0D35" w:rsidP="002D0D35">
      <w:pPr>
        <w:spacing w:before="40" w:after="40"/>
        <w:ind w:left="2127"/>
        <w:jc w:val="both"/>
        <w:rPr>
          <w:color w:val="auto"/>
          <w:sz w:val="20"/>
          <w:u w:val="single"/>
        </w:rPr>
      </w:pPr>
      <w:proofErr w:type="spellStart"/>
      <w:proofErr w:type="gramStart"/>
      <w:r>
        <w:rPr>
          <w:b/>
          <w:color w:val="auto"/>
          <w:sz w:val="20"/>
        </w:rPr>
        <w:t>Cadastrada</w:t>
      </w:r>
      <w:r w:rsidRPr="00846EEB">
        <w:rPr>
          <w:b/>
          <w:color w:val="auto"/>
          <w:sz w:val="20"/>
        </w:rPr>
        <w:t>:</w:t>
      </w:r>
      <w:proofErr w:type="gramEnd"/>
      <w:r>
        <w:rPr>
          <w:color w:val="auto"/>
          <w:sz w:val="20"/>
        </w:rPr>
        <w:t>Ao</w:t>
      </w:r>
      <w:proofErr w:type="spellEnd"/>
      <w:r>
        <w:rPr>
          <w:color w:val="auto"/>
          <w:sz w:val="20"/>
        </w:rPr>
        <w:t xml:space="preserve"> realizar uma emissão de ordem de serviço o sistema deverá considerar a situação da OS como ”Cadastrada</w:t>
      </w:r>
      <w:r w:rsidRPr="00730308">
        <w:rPr>
          <w:color w:val="auto"/>
          <w:sz w:val="20"/>
        </w:rPr>
        <w:t xml:space="preserve">” </w:t>
      </w:r>
      <w:r>
        <w:rPr>
          <w:color w:val="auto"/>
          <w:sz w:val="20"/>
        </w:rPr>
        <w:t>onde devem ser permitidas as ações de: detalhamento, edição exclusão e aprovação. Para os convênios do tipo externo não deverá apresentar a opção “Aprovação”</w:t>
      </w:r>
    </w:p>
    <w:p w:rsidR="002D0D35" w:rsidRPr="00846EEB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proofErr w:type="spellStart"/>
      <w:proofErr w:type="gramStart"/>
      <w:r w:rsidRPr="00846EEB">
        <w:rPr>
          <w:b/>
          <w:color w:val="auto"/>
          <w:sz w:val="20"/>
        </w:rPr>
        <w:t>Aprovada:</w:t>
      </w:r>
      <w:proofErr w:type="gramEnd"/>
      <w:r w:rsidRPr="001423DF">
        <w:rPr>
          <w:color w:val="auto"/>
          <w:sz w:val="20"/>
        </w:rPr>
        <w:t>Ao</w:t>
      </w:r>
      <w:proofErr w:type="spellEnd"/>
      <w:r>
        <w:rPr>
          <w:color w:val="auto"/>
          <w:sz w:val="20"/>
        </w:rPr>
        <w:t xml:space="preserve"> realizar uma</w:t>
      </w:r>
      <w:r w:rsidRPr="00846EEB">
        <w:rPr>
          <w:color w:val="auto"/>
          <w:sz w:val="20"/>
        </w:rPr>
        <w:t xml:space="preserve"> inclusão de uma </w:t>
      </w:r>
      <w:r>
        <w:rPr>
          <w:color w:val="auto"/>
          <w:sz w:val="20"/>
        </w:rPr>
        <w:t>autorização de serviço e incluir o número da OS e a data</w:t>
      </w:r>
      <w:r w:rsidRPr="00846EEB">
        <w:rPr>
          <w:color w:val="auto"/>
          <w:sz w:val="20"/>
        </w:rPr>
        <w:t>, o sistema deve considerar a situação</w:t>
      </w:r>
      <w:r>
        <w:rPr>
          <w:color w:val="auto"/>
          <w:sz w:val="20"/>
        </w:rPr>
        <w:t xml:space="preserve"> da OS igual a </w:t>
      </w:r>
      <w:r w:rsidRPr="00846EEB">
        <w:rPr>
          <w:color w:val="auto"/>
          <w:sz w:val="20"/>
        </w:rPr>
        <w:t>“aprovada”.</w:t>
      </w:r>
    </w:p>
    <w:p w:rsidR="002D0D35" w:rsidRPr="00730308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Para autorização de serviços que estejam na </w:t>
      </w:r>
      <w:r w:rsidRPr="00730308">
        <w:rPr>
          <w:color w:val="auto"/>
          <w:sz w:val="20"/>
        </w:rPr>
        <w:t>situação “</w:t>
      </w:r>
      <w:r>
        <w:rPr>
          <w:color w:val="auto"/>
          <w:sz w:val="20"/>
        </w:rPr>
        <w:t>A</w:t>
      </w:r>
      <w:r w:rsidRPr="00730308">
        <w:rPr>
          <w:color w:val="auto"/>
          <w:sz w:val="20"/>
        </w:rPr>
        <w:t xml:space="preserve">provada” </w:t>
      </w:r>
      <w:proofErr w:type="gramStart"/>
      <w:r>
        <w:rPr>
          <w:color w:val="auto"/>
          <w:sz w:val="20"/>
        </w:rPr>
        <w:t>devem</w:t>
      </w:r>
      <w:proofErr w:type="gramEnd"/>
      <w:r>
        <w:rPr>
          <w:color w:val="auto"/>
          <w:sz w:val="20"/>
        </w:rPr>
        <w:t xml:space="preserve"> ser permitidas a ação de: Detalhamento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proofErr w:type="spellStart"/>
      <w:proofErr w:type="gramStart"/>
      <w:r w:rsidRPr="0014766F">
        <w:rPr>
          <w:b/>
          <w:color w:val="auto"/>
          <w:sz w:val="20"/>
        </w:rPr>
        <w:t>Modificada:</w:t>
      </w:r>
      <w:proofErr w:type="gramEnd"/>
      <w:r w:rsidRPr="00417F71">
        <w:rPr>
          <w:color w:val="auto"/>
          <w:sz w:val="20"/>
        </w:rPr>
        <w:t>Após</w:t>
      </w:r>
      <w:proofErr w:type="spellEnd"/>
      <w:r w:rsidRPr="00417F71">
        <w:rPr>
          <w:color w:val="auto"/>
          <w:sz w:val="20"/>
        </w:rPr>
        <w:t xml:space="preserve"> a aprovação da OS de autorização</w:t>
      </w:r>
      <w:r>
        <w:rPr>
          <w:b/>
          <w:color w:val="auto"/>
          <w:sz w:val="20"/>
        </w:rPr>
        <w:t xml:space="preserve">, </w:t>
      </w:r>
      <w:r w:rsidRPr="003070E9">
        <w:rPr>
          <w:color w:val="auto"/>
          <w:sz w:val="20"/>
        </w:rPr>
        <w:t xml:space="preserve">caso seja </w:t>
      </w:r>
      <w:r>
        <w:rPr>
          <w:color w:val="auto"/>
          <w:sz w:val="20"/>
        </w:rPr>
        <w:t>realizada uma alteração na etapa/</w:t>
      </w:r>
      <w:proofErr w:type="spellStart"/>
      <w:r>
        <w:rPr>
          <w:color w:val="auto"/>
          <w:sz w:val="20"/>
        </w:rPr>
        <w:t>subetapa</w:t>
      </w:r>
      <w:proofErr w:type="spellEnd"/>
      <w:r>
        <w:rPr>
          <w:color w:val="auto"/>
          <w:sz w:val="20"/>
        </w:rPr>
        <w:t xml:space="preserve"> o sistema deve considerar a situação como “Modificada”. Para autorização de serviços que estejam na </w:t>
      </w:r>
      <w:r w:rsidRPr="00730308">
        <w:rPr>
          <w:color w:val="auto"/>
          <w:sz w:val="20"/>
        </w:rPr>
        <w:t>situação “</w:t>
      </w:r>
      <w:r>
        <w:rPr>
          <w:color w:val="auto"/>
          <w:sz w:val="20"/>
        </w:rPr>
        <w:t>Modificada</w:t>
      </w:r>
      <w:r w:rsidRPr="00730308">
        <w:rPr>
          <w:color w:val="auto"/>
          <w:sz w:val="20"/>
        </w:rPr>
        <w:t xml:space="preserve">” </w:t>
      </w:r>
      <w:r>
        <w:rPr>
          <w:color w:val="auto"/>
          <w:sz w:val="20"/>
        </w:rPr>
        <w:t>deve ser permitida a ação: Detalhamento.</w:t>
      </w:r>
    </w:p>
    <w:p w:rsidR="002D0D35" w:rsidRDefault="002D0D35" w:rsidP="002D0D35">
      <w:pPr>
        <w:spacing w:before="40" w:after="40"/>
        <w:ind w:left="2127"/>
        <w:jc w:val="both"/>
        <w:rPr>
          <w:b/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70" w:name="_Toc304368414"/>
      <w:bookmarkStart w:id="271" w:name="_Toc306614785"/>
      <w:bookmarkStart w:id="272" w:name="_Toc332286963"/>
      <w:r w:rsidRPr="00FA591D">
        <w:t>Emissão de Ordem de serviço</w:t>
      </w:r>
      <w:bookmarkEnd w:id="270"/>
      <w:bookmarkEnd w:id="271"/>
      <w:bookmarkEnd w:id="272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A emissão</w:t>
      </w:r>
      <w:r w:rsidRPr="00730308">
        <w:rPr>
          <w:color w:val="auto"/>
          <w:sz w:val="20"/>
        </w:rPr>
        <w:t xml:space="preserve"> deve</w:t>
      </w:r>
      <w:r>
        <w:rPr>
          <w:color w:val="auto"/>
          <w:sz w:val="20"/>
        </w:rPr>
        <w:t>rá</w:t>
      </w:r>
      <w:r w:rsidRPr="00730308">
        <w:rPr>
          <w:color w:val="auto"/>
          <w:sz w:val="20"/>
        </w:rPr>
        <w:t xml:space="preserve"> ser apresentada no formato Word (comp</w:t>
      </w:r>
      <w:r>
        <w:rPr>
          <w:color w:val="auto"/>
          <w:sz w:val="20"/>
        </w:rPr>
        <w:t xml:space="preserve">atível a partir da versão 2003). </w:t>
      </w:r>
    </w:p>
    <w:p w:rsidR="002D0D35" w:rsidRPr="001975E7" w:rsidRDefault="002D0D35" w:rsidP="002D0D35">
      <w:pPr>
        <w:spacing w:before="40" w:after="40"/>
        <w:ind w:left="2127"/>
        <w:jc w:val="both"/>
        <w:rPr>
          <w:b/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73" w:name="_Toc304368415"/>
      <w:bookmarkStart w:id="274" w:name="_Toc306614786"/>
      <w:bookmarkStart w:id="275" w:name="_Toc332286964"/>
      <w:r w:rsidRPr="00FA591D">
        <w:t xml:space="preserve">Ordem de serviço para </w:t>
      </w:r>
      <w:r>
        <w:t>convênios</w:t>
      </w:r>
      <w:r w:rsidRPr="00FA591D">
        <w:t xml:space="preserve"> externos</w:t>
      </w:r>
      <w:bookmarkEnd w:id="273"/>
      <w:bookmarkEnd w:id="274"/>
      <w:bookmarkEnd w:id="275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O sistema deverá apresentar a opção de inclusão, alteração e detalhamento de ordens de serviço de autorização apenas para os contratos/convênios do tipo externo. </w:t>
      </w:r>
      <w:proofErr w:type="spellStart"/>
      <w:r>
        <w:rPr>
          <w:color w:val="auto"/>
          <w:sz w:val="20"/>
        </w:rPr>
        <w:t>Alem</w:t>
      </w:r>
      <w:proofErr w:type="spellEnd"/>
      <w:r>
        <w:rPr>
          <w:color w:val="auto"/>
          <w:sz w:val="20"/>
        </w:rPr>
        <w:t xml:space="preserve"> disso deve apresentar a opção para anexar arquivos.</w:t>
      </w:r>
    </w:p>
    <w:p w:rsidR="002D0D35" w:rsidRPr="00FA591D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bookmarkStart w:id="276" w:name="_Toc304368416"/>
      <w:r w:rsidRPr="00FA591D">
        <w:rPr>
          <w:color w:val="auto"/>
          <w:sz w:val="20"/>
        </w:rPr>
        <w:t xml:space="preserve">O sistema deverá conter uma opção para anexar arquivos. Os arquivos anexados deverão ser gravados no servidor de documentos da </w:t>
      </w:r>
      <w:r>
        <w:rPr>
          <w:color w:val="auto"/>
          <w:sz w:val="20"/>
        </w:rPr>
        <w:t>TERRACAP</w:t>
      </w:r>
      <w:r w:rsidRPr="00FA591D">
        <w:rPr>
          <w:color w:val="auto"/>
          <w:sz w:val="20"/>
        </w:rPr>
        <w:t>, também conhecido como “DEPART”.</w:t>
      </w:r>
      <w:bookmarkEnd w:id="276"/>
    </w:p>
    <w:p w:rsidR="002D0D35" w:rsidRPr="00FA591D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FA591D">
        <w:rPr>
          <w:color w:val="auto"/>
          <w:sz w:val="20"/>
        </w:rPr>
        <w:t>Campos para detalhamento:</w:t>
      </w:r>
    </w:p>
    <w:p w:rsidR="002D0D35" w:rsidRDefault="002D0D35" w:rsidP="002D0D35">
      <w:pPr>
        <w:pStyle w:val="CTMISCorpo2"/>
        <w:numPr>
          <w:ilvl w:val="0"/>
          <w:numId w:val="27"/>
        </w:numPr>
      </w:pPr>
      <w:r>
        <w:t>Tipo da OS</w:t>
      </w:r>
      <w:r w:rsidRPr="00D34B5D">
        <w:t>;</w:t>
      </w:r>
    </w:p>
    <w:p w:rsidR="002D0D35" w:rsidRDefault="002D0D35" w:rsidP="002D0D35">
      <w:pPr>
        <w:pStyle w:val="CTMISCorpo2"/>
        <w:numPr>
          <w:ilvl w:val="0"/>
          <w:numId w:val="27"/>
        </w:numPr>
      </w:pPr>
      <w:r>
        <w:t>Situação;</w:t>
      </w:r>
    </w:p>
    <w:p w:rsidR="002D0D35" w:rsidRDefault="002D0D35" w:rsidP="002D0D35">
      <w:pPr>
        <w:pStyle w:val="CTMISCorpo2"/>
        <w:numPr>
          <w:ilvl w:val="0"/>
          <w:numId w:val="27"/>
        </w:numPr>
      </w:pPr>
      <w:r>
        <w:t>Nº da OS;</w:t>
      </w:r>
    </w:p>
    <w:p w:rsidR="002D0D35" w:rsidRDefault="002D0D35" w:rsidP="002D0D35">
      <w:pPr>
        <w:pStyle w:val="CTMISCorpo2"/>
        <w:numPr>
          <w:ilvl w:val="0"/>
          <w:numId w:val="27"/>
        </w:numPr>
      </w:pPr>
      <w:r>
        <w:t>Data da OS;</w:t>
      </w:r>
    </w:p>
    <w:p w:rsidR="002D0D35" w:rsidRDefault="002D0D35" w:rsidP="002D0D35">
      <w:pPr>
        <w:pStyle w:val="CTMISCorpo2"/>
        <w:numPr>
          <w:ilvl w:val="0"/>
          <w:numId w:val="27"/>
        </w:numPr>
      </w:pPr>
      <w:r>
        <w:t>Nº do processo de acompanhamento;</w:t>
      </w:r>
    </w:p>
    <w:p w:rsidR="002D0D35" w:rsidRDefault="002D0D35" w:rsidP="002D0D35">
      <w:pPr>
        <w:pStyle w:val="CTMISCorpo2"/>
        <w:numPr>
          <w:ilvl w:val="0"/>
          <w:numId w:val="27"/>
        </w:numPr>
      </w:pPr>
      <w:r>
        <w:t>Contratada;</w:t>
      </w:r>
    </w:p>
    <w:p w:rsidR="002D0D35" w:rsidRDefault="002D0D35" w:rsidP="002D0D35">
      <w:pPr>
        <w:pStyle w:val="CTMISCorpo2"/>
        <w:numPr>
          <w:ilvl w:val="0"/>
          <w:numId w:val="27"/>
        </w:numPr>
      </w:pPr>
      <w:r>
        <w:t>Endereço da contratada;</w:t>
      </w:r>
    </w:p>
    <w:p w:rsidR="002D0D35" w:rsidRDefault="002D0D35" w:rsidP="002D0D35">
      <w:pPr>
        <w:pStyle w:val="CTMISCorpo2"/>
        <w:numPr>
          <w:ilvl w:val="0"/>
          <w:numId w:val="27"/>
        </w:numPr>
      </w:pPr>
      <w:r>
        <w:t>Objeto da OS;</w:t>
      </w:r>
    </w:p>
    <w:p w:rsidR="002D0D35" w:rsidRDefault="002D0D35" w:rsidP="002D0D35">
      <w:pPr>
        <w:pStyle w:val="CTMISCorpo2"/>
        <w:numPr>
          <w:ilvl w:val="1"/>
          <w:numId w:val="27"/>
        </w:numPr>
      </w:pPr>
      <w:r>
        <w:t>Etapa;</w:t>
      </w:r>
    </w:p>
    <w:p w:rsidR="002D0D35" w:rsidRDefault="002D0D35" w:rsidP="002D0D35">
      <w:pPr>
        <w:pStyle w:val="CTMISCorpo2"/>
        <w:numPr>
          <w:ilvl w:val="1"/>
          <w:numId w:val="27"/>
        </w:numPr>
      </w:pPr>
      <w:proofErr w:type="spellStart"/>
      <w:r>
        <w:t>Subetapa</w:t>
      </w:r>
      <w:proofErr w:type="spellEnd"/>
      <w:r>
        <w:t>;</w:t>
      </w:r>
    </w:p>
    <w:p w:rsidR="002D0D35" w:rsidRDefault="002D0D35" w:rsidP="002D0D35">
      <w:pPr>
        <w:pStyle w:val="CTMISCorpo2"/>
        <w:numPr>
          <w:ilvl w:val="1"/>
          <w:numId w:val="27"/>
        </w:numPr>
      </w:pPr>
      <w:r>
        <w:t>Prazo de execução;</w:t>
      </w:r>
    </w:p>
    <w:p w:rsidR="002D0D35" w:rsidRDefault="002D0D35" w:rsidP="002D0D35">
      <w:pPr>
        <w:pStyle w:val="CTMISCorpo2"/>
        <w:numPr>
          <w:ilvl w:val="1"/>
          <w:numId w:val="27"/>
        </w:numPr>
      </w:pPr>
      <w:r>
        <w:t>Valor autorizado;</w:t>
      </w:r>
    </w:p>
    <w:p w:rsidR="002D0D35" w:rsidRDefault="002D0D35" w:rsidP="002D0D35">
      <w:pPr>
        <w:pStyle w:val="CTMISCorpo2"/>
        <w:numPr>
          <w:ilvl w:val="1"/>
          <w:numId w:val="27"/>
        </w:numPr>
      </w:pPr>
      <w:r>
        <w:t>Item;</w:t>
      </w:r>
    </w:p>
    <w:p w:rsidR="002D0D35" w:rsidRDefault="002D0D35" w:rsidP="002D0D35">
      <w:pPr>
        <w:pStyle w:val="CTMISCorpo2"/>
        <w:numPr>
          <w:ilvl w:val="1"/>
          <w:numId w:val="27"/>
        </w:numPr>
      </w:pPr>
      <w:r>
        <w:t>Quantidade;</w:t>
      </w:r>
    </w:p>
    <w:p w:rsidR="002D0D35" w:rsidRDefault="002D0D35" w:rsidP="002D0D35">
      <w:pPr>
        <w:pStyle w:val="CTMISCorpo2"/>
        <w:numPr>
          <w:ilvl w:val="0"/>
          <w:numId w:val="27"/>
        </w:numPr>
      </w:pPr>
      <w:r>
        <w:t>Motivo da Alteração;</w:t>
      </w:r>
    </w:p>
    <w:p w:rsidR="002D0D35" w:rsidRDefault="002D0D35" w:rsidP="002D0D35">
      <w:pPr>
        <w:pStyle w:val="CTMISCorpo2"/>
        <w:numPr>
          <w:ilvl w:val="0"/>
          <w:numId w:val="27"/>
        </w:numPr>
      </w:pPr>
      <w:r>
        <w:t>Descrição;</w:t>
      </w:r>
    </w:p>
    <w:p w:rsidR="002D0D35" w:rsidRDefault="002D0D35" w:rsidP="002D0D35">
      <w:pPr>
        <w:pStyle w:val="Estilo2"/>
        <w:ind w:left="2127"/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77" w:name="_Toc304368417"/>
      <w:bookmarkStart w:id="278" w:name="_Toc306614787"/>
      <w:bookmarkStart w:id="279" w:name="_Toc332286965"/>
      <w:r w:rsidRPr="00FA591D">
        <w:t>Emissão de Os de autorização do tipo total</w:t>
      </w:r>
      <w:bookmarkEnd w:id="277"/>
      <w:bookmarkEnd w:id="278"/>
      <w:bookmarkEnd w:id="279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 permitir a emissão de OS autorizando todo o serviço considerando o valor total do contrato e o nome da empresa vinculada ao contrato.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Somente serão habilitados os campos:</w:t>
      </w:r>
    </w:p>
    <w:p w:rsidR="002D0D35" w:rsidRDefault="002D0D35" w:rsidP="002D0D35">
      <w:pPr>
        <w:pStyle w:val="CTMISCorpo2"/>
        <w:numPr>
          <w:ilvl w:val="0"/>
          <w:numId w:val="26"/>
        </w:numPr>
      </w:pPr>
      <w:r>
        <w:t xml:space="preserve">Assinatura Diretor Substituto </w:t>
      </w:r>
      <w:r w:rsidRPr="00995CB5">
        <w:rPr>
          <w:b/>
        </w:rPr>
        <w:t>[</w:t>
      </w:r>
      <w:proofErr w:type="gramStart"/>
      <w:r w:rsidRPr="00995CB5">
        <w:rPr>
          <w:b/>
        </w:rPr>
        <w:t>RN9.</w:t>
      </w:r>
      <w:proofErr w:type="gramEnd"/>
      <w:r>
        <w:rPr>
          <w:b/>
        </w:rPr>
        <w:t>17</w:t>
      </w:r>
      <w:r w:rsidRPr="00995CB5">
        <w:rPr>
          <w:b/>
        </w:rPr>
        <w:t>]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80" w:name="_Toc306614788"/>
      <w:bookmarkStart w:id="281" w:name="_Toc332286966"/>
      <w:r w:rsidRPr="00FA591D">
        <w:t>Campos para as OS situação modificada;</w:t>
      </w:r>
      <w:bookmarkEnd w:id="280"/>
      <w:bookmarkEnd w:id="281"/>
    </w:p>
    <w:p w:rsidR="002D0D35" w:rsidRPr="00FF051A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bookmarkStart w:id="282" w:name="_Toc306092379"/>
      <w:bookmarkStart w:id="283" w:name="_Toc306095043"/>
      <w:bookmarkStart w:id="284" w:name="_Toc306614789"/>
      <w:r w:rsidRPr="00FF051A">
        <w:rPr>
          <w:color w:val="auto"/>
          <w:sz w:val="20"/>
        </w:rPr>
        <w:t>Caso a situação da OS seja igual à modificada, o sistema deverá apresentar os seguintes campos:</w:t>
      </w:r>
      <w:bookmarkEnd w:id="282"/>
      <w:bookmarkEnd w:id="283"/>
      <w:bookmarkEnd w:id="284"/>
    </w:p>
    <w:p w:rsidR="002D0D35" w:rsidRDefault="002D0D35" w:rsidP="002D0D35">
      <w:pPr>
        <w:numPr>
          <w:ilvl w:val="0"/>
          <w:numId w:val="25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Motivo da alteração;</w:t>
      </w:r>
    </w:p>
    <w:p w:rsidR="002D0D35" w:rsidRDefault="002D0D35" w:rsidP="002D0D35">
      <w:pPr>
        <w:numPr>
          <w:ilvl w:val="0"/>
          <w:numId w:val="25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Descrição</w:t>
      </w:r>
    </w:p>
    <w:p w:rsidR="002D0D35" w:rsidRDefault="002D0D35" w:rsidP="002D0D35">
      <w:pPr>
        <w:spacing w:before="40" w:after="40"/>
        <w:ind w:left="1331" w:firstLine="720"/>
        <w:jc w:val="both"/>
        <w:rPr>
          <w:color w:val="auto"/>
          <w:sz w:val="20"/>
        </w:rPr>
      </w:pPr>
    </w:p>
    <w:p w:rsidR="002D0D35" w:rsidRPr="002E642E" w:rsidRDefault="002D0D35" w:rsidP="002D0D35">
      <w:pPr>
        <w:spacing w:before="40" w:after="40"/>
        <w:ind w:left="1331" w:firstLine="720"/>
        <w:jc w:val="both"/>
        <w:rPr>
          <w:color w:val="auto"/>
          <w:sz w:val="20"/>
        </w:rPr>
      </w:pPr>
      <w:r>
        <w:rPr>
          <w:color w:val="auto"/>
          <w:sz w:val="20"/>
        </w:rPr>
        <w:t>Os campos serão informados na etapa caso haja uma alteração de uma etapa já autoriza.</w:t>
      </w:r>
    </w:p>
    <w:p w:rsidR="002D0D35" w:rsidRPr="001975E7" w:rsidRDefault="002D0D35" w:rsidP="002D0D35">
      <w:pPr>
        <w:pStyle w:val="Estilo2"/>
        <w:ind w:left="2127"/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85" w:name="_Toc306614790"/>
      <w:bookmarkStart w:id="286" w:name="_Toc332286967"/>
      <w:r w:rsidRPr="00FA591D">
        <w:t>Emissão de O</w:t>
      </w:r>
      <w:r>
        <w:t>S</w:t>
      </w:r>
      <w:r w:rsidRPr="00FA591D">
        <w:t xml:space="preserve"> de cancelamento do tipo total</w:t>
      </w:r>
      <w:bookmarkEnd w:id="285"/>
      <w:bookmarkEnd w:id="286"/>
    </w:p>
    <w:p w:rsidR="002D0D35" w:rsidRDefault="002D0D35" w:rsidP="002D0D35">
      <w:pPr>
        <w:spacing w:before="40" w:after="40"/>
        <w:ind w:left="2160"/>
        <w:jc w:val="both"/>
        <w:rPr>
          <w:color w:val="auto"/>
          <w:sz w:val="20"/>
        </w:rPr>
      </w:pPr>
      <w:r>
        <w:rPr>
          <w:color w:val="auto"/>
          <w:sz w:val="20"/>
        </w:rPr>
        <w:lastRenderedPageBreak/>
        <w:t>O sistema deve permitir o cancelamento de toda a OS, cancelando o valor total da OS de autorização já emitida anteriormente.</w:t>
      </w:r>
    </w:p>
    <w:p w:rsidR="002D0D35" w:rsidRDefault="002D0D35" w:rsidP="002D0D35">
      <w:pPr>
        <w:spacing w:before="40" w:after="40"/>
        <w:ind w:left="2160"/>
        <w:jc w:val="both"/>
        <w:rPr>
          <w:color w:val="auto"/>
          <w:sz w:val="20"/>
        </w:rPr>
      </w:pPr>
    </w:p>
    <w:p w:rsidR="002D0D35" w:rsidRDefault="002D0D35" w:rsidP="002D0D35">
      <w:pPr>
        <w:spacing w:before="40" w:after="40"/>
        <w:ind w:left="1440" w:firstLine="720"/>
        <w:jc w:val="both"/>
        <w:rPr>
          <w:color w:val="auto"/>
          <w:sz w:val="20"/>
        </w:rPr>
      </w:pPr>
      <w:r>
        <w:rPr>
          <w:color w:val="auto"/>
          <w:sz w:val="20"/>
        </w:rPr>
        <w:t>Somente serão habilitados os campos:</w:t>
      </w:r>
    </w:p>
    <w:p w:rsidR="002D0D35" w:rsidRDefault="002D0D35" w:rsidP="002D0D35">
      <w:pPr>
        <w:spacing w:before="40" w:after="40"/>
        <w:ind w:left="1440" w:firstLine="720"/>
        <w:jc w:val="both"/>
        <w:rPr>
          <w:color w:val="auto"/>
          <w:sz w:val="20"/>
        </w:rPr>
      </w:pPr>
    </w:p>
    <w:p w:rsidR="002D0D35" w:rsidRDefault="002D0D35" w:rsidP="002D0D35">
      <w:pPr>
        <w:numPr>
          <w:ilvl w:val="0"/>
          <w:numId w:val="25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Nº da OS de autorização </w:t>
      </w:r>
      <w:r>
        <w:rPr>
          <w:sz w:val="20"/>
        </w:rPr>
        <w:t>[obrigatório]</w:t>
      </w:r>
      <w:r>
        <w:rPr>
          <w:color w:val="auto"/>
          <w:sz w:val="20"/>
        </w:rPr>
        <w:t>;</w:t>
      </w:r>
    </w:p>
    <w:p w:rsidR="002D0D35" w:rsidRDefault="002D0D35" w:rsidP="002D0D35">
      <w:pPr>
        <w:spacing w:before="40" w:after="40"/>
        <w:ind w:left="2880"/>
        <w:jc w:val="both"/>
        <w:rPr>
          <w:color w:val="auto"/>
          <w:sz w:val="20"/>
        </w:rPr>
      </w:pPr>
    </w:p>
    <w:p w:rsidR="002D0D35" w:rsidRDefault="002D0D35" w:rsidP="002D0D35">
      <w:pPr>
        <w:spacing w:before="40" w:after="40"/>
        <w:ind w:left="2160"/>
        <w:jc w:val="both"/>
        <w:rPr>
          <w:color w:val="auto"/>
          <w:sz w:val="20"/>
        </w:rPr>
      </w:pPr>
      <w:r>
        <w:rPr>
          <w:color w:val="auto"/>
          <w:sz w:val="20"/>
        </w:rPr>
        <w:t>Listagem para emissão de OS de cancelamento</w:t>
      </w:r>
    </w:p>
    <w:p w:rsidR="002D0D35" w:rsidRDefault="002D0D35" w:rsidP="002D0D35">
      <w:pPr>
        <w:numPr>
          <w:ilvl w:val="0"/>
          <w:numId w:val="25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Nº da OS de autorização;</w:t>
      </w:r>
    </w:p>
    <w:p w:rsidR="002D0D35" w:rsidRDefault="002D0D35" w:rsidP="002D0D35">
      <w:pPr>
        <w:numPr>
          <w:ilvl w:val="0"/>
          <w:numId w:val="25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Valor da OS de autorização;</w:t>
      </w:r>
    </w:p>
    <w:p w:rsidR="002D0D35" w:rsidRDefault="002D0D35" w:rsidP="002D0D35">
      <w:pPr>
        <w:numPr>
          <w:ilvl w:val="0"/>
          <w:numId w:val="25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Valor cancelado;</w:t>
      </w:r>
    </w:p>
    <w:p w:rsidR="002D0D35" w:rsidRDefault="002D0D35" w:rsidP="002D0D35">
      <w:pPr>
        <w:spacing w:before="40" w:after="40"/>
        <w:ind w:left="2160"/>
        <w:jc w:val="both"/>
        <w:rPr>
          <w:color w:val="auto"/>
          <w:sz w:val="20"/>
        </w:rPr>
      </w:pPr>
    </w:p>
    <w:p w:rsidR="002D0D35" w:rsidRDefault="002D0D35" w:rsidP="002D0D35">
      <w:pPr>
        <w:pStyle w:val="CTMISCorpo2"/>
        <w:numPr>
          <w:ilvl w:val="0"/>
          <w:numId w:val="25"/>
        </w:numPr>
      </w:pPr>
      <w:r>
        <w:t xml:space="preserve">Assinatura Diretor Substituto </w:t>
      </w:r>
      <w:r w:rsidRPr="00995CB5">
        <w:rPr>
          <w:b/>
        </w:rPr>
        <w:t>[</w:t>
      </w:r>
      <w:proofErr w:type="gramStart"/>
      <w:r w:rsidRPr="00995CB5">
        <w:rPr>
          <w:b/>
        </w:rPr>
        <w:t>RN9.</w:t>
      </w:r>
      <w:proofErr w:type="gramEnd"/>
      <w:r>
        <w:rPr>
          <w:b/>
        </w:rPr>
        <w:t>17</w:t>
      </w:r>
      <w:r w:rsidRPr="00995CB5">
        <w:rPr>
          <w:b/>
        </w:rPr>
        <w:t>]</w:t>
      </w:r>
    </w:p>
    <w:p w:rsidR="002D0D35" w:rsidRDefault="002D0D35" w:rsidP="002D0D35">
      <w:pPr>
        <w:pStyle w:val="CTMISCorpo2"/>
        <w:numPr>
          <w:ilvl w:val="0"/>
          <w:numId w:val="25"/>
        </w:numPr>
      </w:pPr>
      <w:r>
        <w:t xml:space="preserve">De acordo Presidente Substituto </w:t>
      </w:r>
      <w:r w:rsidRPr="00995CB5">
        <w:rPr>
          <w:b/>
        </w:rPr>
        <w:t>[</w:t>
      </w:r>
      <w:proofErr w:type="gramStart"/>
      <w:r w:rsidRPr="00995CB5">
        <w:rPr>
          <w:b/>
        </w:rPr>
        <w:t>RN9.</w:t>
      </w:r>
      <w:proofErr w:type="gramEnd"/>
      <w:r>
        <w:rPr>
          <w:b/>
        </w:rPr>
        <w:t>17</w:t>
      </w:r>
      <w:r w:rsidRPr="00995CB5">
        <w:rPr>
          <w:b/>
        </w:rPr>
        <w:t>]</w:t>
      </w:r>
    </w:p>
    <w:p w:rsidR="002D0D35" w:rsidRDefault="002D0D35" w:rsidP="002D0D35">
      <w:pPr>
        <w:pStyle w:val="RUPInstrues"/>
        <w:ind w:left="1800"/>
        <w:rPr>
          <w:b/>
          <w:i w:val="0"/>
          <w:color w:val="auto"/>
          <w:u w:val="single"/>
        </w:rPr>
      </w:pPr>
    </w:p>
    <w:p w:rsidR="002D0D35" w:rsidRDefault="002D0D35" w:rsidP="002D0D35">
      <w:pPr>
        <w:pStyle w:val="RUPInstrues"/>
        <w:ind w:left="1800"/>
        <w:rPr>
          <w:b/>
          <w:i w:val="0"/>
          <w:color w:val="auto"/>
          <w:u w:val="single"/>
        </w:rPr>
      </w:pPr>
    </w:p>
    <w:p w:rsidR="002D0D35" w:rsidRDefault="002D0D35" w:rsidP="002D0D35">
      <w:pPr>
        <w:pStyle w:val="RUPInstrues"/>
        <w:ind w:left="1800"/>
        <w:rPr>
          <w:b/>
          <w:i w:val="0"/>
          <w:color w:val="auto"/>
          <w:u w:val="single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87" w:name="_Toc299632254"/>
      <w:bookmarkStart w:id="288" w:name="_Toc304368420"/>
      <w:bookmarkStart w:id="289" w:name="_Toc306614791"/>
      <w:bookmarkStart w:id="290" w:name="_Toc332286968"/>
      <w:r w:rsidRPr="00FA591D">
        <w:t>Dados do Diretor</w:t>
      </w:r>
      <w:bookmarkEnd w:id="287"/>
      <w:bookmarkEnd w:id="288"/>
      <w:bookmarkEnd w:id="289"/>
      <w:bookmarkEnd w:id="290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nome e o cargo/função do Diretor deverão ser recuperados a partir da integração com o sistema GAP.</w:t>
      </w:r>
    </w:p>
    <w:p w:rsidR="002D0D35" w:rsidRDefault="002D0D35" w:rsidP="002D0D35">
      <w:pPr>
        <w:spacing w:before="40" w:after="40"/>
        <w:ind w:left="2127"/>
        <w:jc w:val="both"/>
        <w:rPr>
          <w:b/>
          <w:color w:val="auto"/>
          <w:sz w:val="20"/>
        </w:rPr>
      </w:pPr>
    </w:p>
    <w:p w:rsidR="002D0D35" w:rsidRDefault="002D0D35" w:rsidP="002D0D35">
      <w:pPr>
        <w:spacing w:before="40" w:after="40"/>
        <w:ind w:left="2127"/>
        <w:jc w:val="both"/>
        <w:rPr>
          <w:b/>
          <w:color w:val="auto"/>
          <w:sz w:val="20"/>
        </w:rPr>
      </w:pPr>
    </w:p>
    <w:p w:rsidR="002D0D35" w:rsidRPr="00FA591D" w:rsidRDefault="002D0D35" w:rsidP="002D0D35">
      <w:pPr>
        <w:spacing w:before="40" w:after="40"/>
        <w:ind w:left="2127"/>
        <w:jc w:val="both"/>
        <w:rPr>
          <w:b/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91" w:name="_Toc304368421"/>
      <w:bookmarkStart w:id="292" w:name="_Toc306614792"/>
      <w:bookmarkStart w:id="293" w:name="_Toc332286969"/>
      <w:r w:rsidRPr="00FA591D">
        <w:t>Dados do empenho</w:t>
      </w:r>
      <w:bookmarkEnd w:id="291"/>
      <w:bookmarkEnd w:id="292"/>
      <w:bookmarkEnd w:id="293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730308">
        <w:rPr>
          <w:color w:val="auto"/>
          <w:sz w:val="20"/>
        </w:rPr>
        <w:t xml:space="preserve">As informações </w:t>
      </w:r>
      <w:r>
        <w:rPr>
          <w:color w:val="auto"/>
          <w:sz w:val="20"/>
        </w:rPr>
        <w:t xml:space="preserve">do </w:t>
      </w:r>
      <w:r w:rsidRPr="00730308">
        <w:rPr>
          <w:color w:val="auto"/>
          <w:sz w:val="20"/>
        </w:rPr>
        <w:t xml:space="preserve">empenho </w:t>
      </w:r>
      <w:r>
        <w:rPr>
          <w:color w:val="auto"/>
          <w:sz w:val="20"/>
        </w:rPr>
        <w:t xml:space="preserve">devem </w:t>
      </w:r>
      <w:r w:rsidRPr="00730308">
        <w:rPr>
          <w:color w:val="auto"/>
          <w:sz w:val="20"/>
        </w:rPr>
        <w:t>ser recu</w:t>
      </w:r>
      <w:r>
        <w:rPr>
          <w:color w:val="auto"/>
          <w:sz w:val="20"/>
        </w:rPr>
        <w:t>peradas da listagem de empenhos apresentada na tela de detalhamento do contrato/convênio</w:t>
      </w:r>
      <w:r w:rsidRPr="00730308">
        <w:rPr>
          <w:color w:val="auto"/>
          <w:sz w:val="20"/>
        </w:rPr>
        <w:t>.</w:t>
      </w:r>
    </w:p>
    <w:p w:rsidR="002D0D35" w:rsidRDefault="002D0D35" w:rsidP="002D0D35">
      <w:pPr>
        <w:spacing w:before="40" w:after="40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94" w:name="_Toc304368422"/>
      <w:bookmarkStart w:id="295" w:name="_Toc306614793"/>
      <w:bookmarkStart w:id="296" w:name="_Toc332286970"/>
      <w:r w:rsidRPr="00FA591D">
        <w:t>Lista de empenhos</w:t>
      </w:r>
      <w:bookmarkEnd w:id="294"/>
      <w:bookmarkEnd w:id="295"/>
      <w:bookmarkEnd w:id="296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O sistema deverá apresentar uma listagem com os empenhos vinculados para aquela etapa </w:t>
      </w:r>
      <w:r w:rsidRPr="00B12B4A">
        <w:rPr>
          <w:color w:val="auto"/>
          <w:sz w:val="20"/>
        </w:rPr>
        <w:t xml:space="preserve">ou </w:t>
      </w:r>
      <w:proofErr w:type="spellStart"/>
      <w:r>
        <w:rPr>
          <w:color w:val="auto"/>
          <w:sz w:val="20"/>
        </w:rPr>
        <w:t>subetapa</w:t>
      </w:r>
      <w:proofErr w:type="spellEnd"/>
      <w:r w:rsidRPr="00B12B4A">
        <w:rPr>
          <w:color w:val="auto"/>
          <w:sz w:val="20"/>
        </w:rPr>
        <w:t xml:space="preserve"> com</w:t>
      </w:r>
      <w:r>
        <w:rPr>
          <w:color w:val="auto"/>
          <w:sz w:val="20"/>
        </w:rPr>
        <w:t xml:space="preserve"> os seguintes campos:</w:t>
      </w:r>
    </w:p>
    <w:p w:rsidR="002D0D35" w:rsidRDefault="002D0D35" w:rsidP="002D0D35">
      <w:pPr>
        <w:pStyle w:val="PargrafodaLista"/>
        <w:spacing w:before="40" w:after="40"/>
        <w:ind w:left="1440" w:firstLine="720"/>
        <w:jc w:val="both"/>
        <w:rPr>
          <w:color w:val="auto"/>
          <w:sz w:val="20"/>
        </w:rPr>
      </w:pPr>
    </w:p>
    <w:p w:rsidR="002D0D35" w:rsidRDefault="002D0D35" w:rsidP="002D0D35">
      <w:pPr>
        <w:pStyle w:val="PargrafodaLista"/>
        <w:numPr>
          <w:ilvl w:val="0"/>
          <w:numId w:val="22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Número da NE</w:t>
      </w:r>
    </w:p>
    <w:p w:rsidR="002D0D35" w:rsidRDefault="002D0D35" w:rsidP="002D0D35">
      <w:pPr>
        <w:pStyle w:val="PargrafodaLista"/>
        <w:numPr>
          <w:ilvl w:val="0"/>
          <w:numId w:val="22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Valor da NE</w:t>
      </w:r>
    </w:p>
    <w:p w:rsidR="002D0D35" w:rsidRDefault="002D0D35" w:rsidP="002D0D35">
      <w:pPr>
        <w:pStyle w:val="PargrafodaLista"/>
        <w:numPr>
          <w:ilvl w:val="0"/>
          <w:numId w:val="22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Valor reservado;</w:t>
      </w:r>
    </w:p>
    <w:p w:rsidR="002D0D35" w:rsidRDefault="002D0D35" w:rsidP="002D0D35">
      <w:pPr>
        <w:pStyle w:val="PargrafodaLista"/>
        <w:numPr>
          <w:ilvl w:val="0"/>
          <w:numId w:val="22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Saldo</w:t>
      </w:r>
    </w:p>
    <w:p w:rsidR="002D0D35" w:rsidRDefault="002D0D35" w:rsidP="002D0D35">
      <w:pPr>
        <w:spacing w:before="40" w:after="40"/>
        <w:jc w:val="both"/>
        <w:rPr>
          <w:color w:val="auto"/>
          <w:sz w:val="20"/>
        </w:rPr>
      </w:pPr>
    </w:p>
    <w:p w:rsidR="002D0D35" w:rsidRPr="00CF3675" w:rsidRDefault="002D0D35" w:rsidP="002D0D35">
      <w:pPr>
        <w:spacing w:before="40" w:after="40"/>
        <w:ind w:left="2160"/>
        <w:jc w:val="both"/>
        <w:rPr>
          <w:color w:val="auto"/>
          <w:sz w:val="20"/>
        </w:rPr>
      </w:pPr>
      <w:r>
        <w:rPr>
          <w:color w:val="auto"/>
          <w:sz w:val="20"/>
        </w:rPr>
        <w:t>E não será permitida sua alteração</w:t>
      </w:r>
    </w:p>
    <w:p w:rsidR="002D0D35" w:rsidRPr="003D07F0" w:rsidRDefault="002D0D35" w:rsidP="002D0D35">
      <w:pPr>
        <w:spacing w:before="40" w:after="40"/>
        <w:jc w:val="both"/>
        <w:rPr>
          <w:b/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97" w:name="_Toc304368423"/>
      <w:bookmarkStart w:id="298" w:name="_Toc306614794"/>
      <w:bookmarkStart w:id="299" w:name="_Toc332286971"/>
      <w:r w:rsidRPr="00FA591D">
        <w:t>Campo valor reservado</w:t>
      </w:r>
      <w:bookmarkEnd w:id="297"/>
      <w:bookmarkEnd w:id="298"/>
      <w:bookmarkEnd w:id="299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campo valor reservado deverá ser composto pela soma de todas as ordens de serviço autorizadas menos às canceladas.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300" w:name="_Toc304368424"/>
      <w:bookmarkStart w:id="301" w:name="_Toc306614795"/>
      <w:bookmarkStart w:id="302" w:name="_Toc332286972"/>
      <w:r w:rsidRPr="00FA591D">
        <w:t>Campo saldo</w:t>
      </w:r>
      <w:bookmarkEnd w:id="300"/>
      <w:bookmarkEnd w:id="301"/>
      <w:bookmarkEnd w:id="302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O campo saldo deverá ser composto pela subtração do valor reservado menos o valor do contrato. </w:t>
      </w: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303" w:name="_Toc304368425"/>
      <w:bookmarkStart w:id="304" w:name="_Toc306614796"/>
      <w:bookmarkStart w:id="305" w:name="_Toc332286973"/>
      <w:r w:rsidRPr="00FA591D">
        <w:t>Campo Etapa</w:t>
      </w:r>
      <w:bookmarkEnd w:id="303"/>
      <w:bookmarkEnd w:id="304"/>
      <w:bookmarkEnd w:id="305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campo deverá ser composto por todas as etapas cadastradas para o contrato.</w:t>
      </w:r>
    </w:p>
    <w:p w:rsidR="002D0D35" w:rsidRDefault="002D0D35" w:rsidP="002D0D35">
      <w:pPr>
        <w:spacing w:before="40" w:after="40"/>
        <w:ind w:left="1440" w:firstLine="720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306" w:name="_Toc304368426"/>
      <w:bookmarkStart w:id="307" w:name="_Toc306614797"/>
      <w:bookmarkStart w:id="308" w:name="_Toc332286974"/>
      <w:r w:rsidRPr="00FA591D">
        <w:lastRenderedPageBreak/>
        <w:t xml:space="preserve">Campo </w:t>
      </w:r>
      <w:proofErr w:type="spellStart"/>
      <w:r w:rsidRPr="00FA591D">
        <w:t>subetapa</w:t>
      </w:r>
      <w:bookmarkEnd w:id="306"/>
      <w:bookmarkEnd w:id="307"/>
      <w:bookmarkEnd w:id="308"/>
      <w:proofErr w:type="spellEnd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O campo deverá ser composto pelas </w:t>
      </w:r>
      <w:proofErr w:type="spellStart"/>
      <w:r>
        <w:rPr>
          <w:color w:val="auto"/>
          <w:sz w:val="20"/>
        </w:rPr>
        <w:t>subetapas</w:t>
      </w:r>
      <w:proofErr w:type="spellEnd"/>
      <w:r>
        <w:rPr>
          <w:color w:val="auto"/>
          <w:sz w:val="20"/>
        </w:rPr>
        <w:t xml:space="preserve"> vinculadas às etapas cadastradas, também devera conter uma opção para selecionar todas as </w:t>
      </w:r>
      <w:proofErr w:type="spellStart"/>
      <w:r>
        <w:rPr>
          <w:color w:val="auto"/>
          <w:sz w:val="20"/>
        </w:rPr>
        <w:t>subetapas</w:t>
      </w:r>
      <w:proofErr w:type="spellEnd"/>
      <w:r>
        <w:rPr>
          <w:color w:val="auto"/>
          <w:sz w:val="20"/>
        </w:rPr>
        <w:t xml:space="preserve"> de uma só vez ou nenhuma.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  <w:u w:val="single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309" w:name="_Toc304368427"/>
      <w:bookmarkStart w:id="310" w:name="_Toc306614798"/>
      <w:bookmarkStart w:id="311" w:name="_Toc332286975"/>
      <w:r w:rsidRPr="00FA591D">
        <w:t>Campo Prazo de execução</w:t>
      </w:r>
      <w:bookmarkEnd w:id="309"/>
      <w:bookmarkEnd w:id="310"/>
      <w:bookmarkEnd w:id="311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campo deverá conter duas opções para seleção sendo elas:</w:t>
      </w:r>
    </w:p>
    <w:p w:rsidR="002D0D35" w:rsidRDefault="002D0D35" w:rsidP="002D0D35">
      <w:pPr>
        <w:pStyle w:val="PargrafodaLista"/>
        <w:numPr>
          <w:ilvl w:val="0"/>
          <w:numId w:val="23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Em dias</w:t>
      </w:r>
    </w:p>
    <w:p w:rsidR="002D0D35" w:rsidRDefault="002D0D35" w:rsidP="002D0D35">
      <w:pPr>
        <w:pStyle w:val="PargrafodaLista"/>
        <w:numPr>
          <w:ilvl w:val="0"/>
          <w:numId w:val="23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Data</w:t>
      </w:r>
    </w:p>
    <w:p w:rsidR="002D0D35" w:rsidRPr="003D07F0" w:rsidRDefault="002D0D35" w:rsidP="002D0D35">
      <w:pPr>
        <w:spacing w:before="40" w:after="40"/>
        <w:ind w:left="2127"/>
        <w:jc w:val="both"/>
        <w:rPr>
          <w:b/>
          <w:color w:val="auto"/>
          <w:sz w:val="20"/>
          <w:u w:val="single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312" w:name="_Toc304368428"/>
      <w:bookmarkStart w:id="313" w:name="_Toc306614799"/>
      <w:bookmarkStart w:id="314" w:name="_Toc332286976"/>
      <w:r w:rsidRPr="00FA591D">
        <w:t>Lista de emissão</w:t>
      </w:r>
      <w:bookmarkEnd w:id="312"/>
      <w:bookmarkEnd w:id="313"/>
      <w:bookmarkEnd w:id="314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emitir em um único documento todas as informações adicionadas na listagem de emissão</w:t>
      </w:r>
    </w:p>
    <w:p w:rsidR="002D0D35" w:rsidRPr="00194F80" w:rsidRDefault="002D0D35" w:rsidP="002D0D35">
      <w:pPr>
        <w:spacing w:before="40" w:after="40"/>
        <w:ind w:left="1440" w:firstLine="720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315" w:name="_Toc304368429"/>
      <w:bookmarkStart w:id="316" w:name="_Toc306614800"/>
      <w:bookmarkStart w:id="317" w:name="_Toc332286977"/>
      <w:r w:rsidRPr="00FA591D">
        <w:t>Tipo de ordem de serviço</w:t>
      </w:r>
      <w:bookmarkEnd w:id="315"/>
      <w:bookmarkEnd w:id="316"/>
      <w:bookmarkEnd w:id="317"/>
    </w:p>
    <w:p w:rsidR="002D0D35" w:rsidRPr="00745FC8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bookmarkStart w:id="318" w:name="_Toc304368430"/>
      <w:bookmarkStart w:id="319" w:name="_Toc306092391"/>
      <w:bookmarkStart w:id="320" w:name="_Toc306095055"/>
      <w:bookmarkStart w:id="321" w:name="_Toc306614801"/>
      <w:r w:rsidRPr="00745FC8">
        <w:rPr>
          <w:color w:val="auto"/>
          <w:sz w:val="20"/>
        </w:rPr>
        <w:t>Será composta por dois tipos são elas:</w:t>
      </w:r>
      <w:bookmarkEnd w:id="318"/>
      <w:bookmarkEnd w:id="319"/>
      <w:bookmarkEnd w:id="320"/>
      <w:bookmarkEnd w:id="321"/>
    </w:p>
    <w:p w:rsidR="002D0D35" w:rsidRPr="00FA591D" w:rsidRDefault="002D0D35" w:rsidP="002D0D35">
      <w:pPr>
        <w:spacing w:before="40" w:after="40"/>
        <w:ind w:left="2127"/>
        <w:jc w:val="both"/>
        <w:rPr>
          <w:color w:val="auto"/>
          <w:sz w:val="20"/>
          <w:u w:val="single"/>
        </w:rPr>
      </w:pPr>
      <w:r w:rsidRPr="00BB148E">
        <w:rPr>
          <w:b/>
          <w:color w:val="auto"/>
          <w:sz w:val="20"/>
        </w:rPr>
        <w:t>Autorização:</w:t>
      </w:r>
      <w:r w:rsidRPr="00FA591D">
        <w:rPr>
          <w:color w:val="auto"/>
          <w:sz w:val="20"/>
        </w:rPr>
        <w:t xml:space="preserve"> São as </w:t>
      </w:r>
      <w:proofErr w:type="gramStart"/>
      <w:r w:rsidRPr="00FA591D">
        <w:rPr>
          <w:color w:val="auto"/>
          <w:sz w:val="20"/>
        </w:rPr>
        <w:t>OS emitidas</w:t>
      </w:r>
      <w:proofErr w:type="gramEnd"/>
      <w:r w:rsidRPr="00FA591D">
        <w:rPr>
          <w:color w:val="auto"/>
          <w:sz w:val="20"/>
        </w:rPr>
        <w:t xml:space="preserve"> para realizar autorização</w:t>
      </w:r>
    </w:p>
    <w:p w:rsidR="002D0D35" w:rsidRPr="00FA591D" w:rsidRDefault="002D0D35" w:rsidP="002D0D35">
      <w:pPr>
        <w:spacing w:before="40" w:after="40"/>
        <w:ind w:left="2127"/>
        <w:jc w:val="both"/>
        <w:rPr>
          <w:color w:val="auto"/>
          <w:sz w:val="20"/>
          <w:u w:val="single"/>
        </w:rPr>
      </w:pPr>
      <w:r w:rsidRPr="00BB148E">
        <w:rPr>
          <w:b/>
          <w:color w:val="auto"/>
          <w:sz w:val="20"/>
        </w:rPr>
        <w:t>Cancelamento:</w:t>
      </w:r>
      <w:r w:rsidRPr="00FA591D">
        <w:rPr>
          <w:color w:val="auto"/>
          <w:sz w:val="20"/>
        </w:rPr>
        <w:t xml:space="preserve"> São as </w:t>
      </w:r>
      <w:proofErr w:type="gramStart"/>
      <w:r w:rsidRPr="00FA591D">
        <w:rPr>
          <w:color w:val="auto"/>
          <w:sz w:val="20"/>
        </w:rPr>
        <w:t>OS emitidas</w:t>
      </w:r>
      <w:proofErr w:type="gramEnd"/>
      <w:r w:rsidRPr="00FA591D">
        <w:rPr>
          <w:color w:val="auto"/>
          <w:sz w:val="20"/>
        </w:rPr>
        <w:t xml:space="preserve"> para realizar cancelamento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  <w:u w:val="single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322" w:name="_Toc304368431"/>
      <w:bookmarkStart w:id="323" w:name="_Toc306614802"/>
      <w:bookmarkStart w:id="324" w:name="_Toc332286978"/>
      <w:r w:rsidRPr="00FA591D">
        <w:t>Campo substituto</w:t>
      </w:r>
      <w:bookmarkEnd w:id="322"/>
      <w:bookmarkEnd w:id="323"/>
      <w:bookmarkEnd w:id="324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conter uma opção caso a assinatura das ordens de serviço seja do substituto. Caso seja selecionado a opção de Diretor substituto o sistema deve disponibilizar opção para que o usuário possa selecionar o diretor que estará substituindo.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19311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325" w:name="_Toc306614803"/>
      <w:bookmarkStart w:id="326" w:name="_Toc332286979"/>
      <w:r w:rsidRPr="00193110">
        <w:t>Campo deverá estar preenchido</w:t>
      </w:r>
      <w:bookmarkEnd w:id="325"/>
      <w:bookmarkEnd w:id="326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preencher campo conforme registrado na etapa podendo ser modificado.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19311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327" w:name="_Toc306614804"/>
      <w:bookmarkStart w:id="328" w:name="_Toc332286980"/>
      <w:r w:rsidRPr="00193110">
        <w:t>Exclusão/Alteração de OS</w:t>
      </w:r>
      <w:bookmarkEnd w:id="327"/>
      <w:bookmarkEnd w:id="328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possibilitar a ação de exclusão/alteração somente para as OS com a situação igual à cadastrada.</w:t>
      </w:r>
    </w:p>
    <w:p w:rsidR="002D0D35" w:rsidRPr="00193110" w:rsidRDefault="002D0D35" w:rsidP="002D0D35">
      <w:pPr>
        <w:spacing w:before="40" w:after="40"/>
        <w:ind w:left="2127"/>
        <w:jc w:val="both"/>
        <w:rPr>
          <w:b/>
          <w:color w:val="auto"/>
          <w:sz w:val="20"/>
        </w:rPr>
      </w:pPr>
    </w:p>
    <w:p w:rsidR="002D0D35" w:rsidRPr="0019311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329" w:name="_Toc299632256"/>
      <w:bookmarkStart w:id="330" w:name="_Toc304368432"/>
      <w:bookmarkStart w:id="331" w:name="_Toc306614805"/>
      <w:bookmarkStart w:id="332" w:name="_Toc332286981"/>
      <w:r w:rsidRPr="00193110">
        <w:t xml:space="preserve">Texto padrão </w:t>
      </w:r>
      <w:bookmarkEnd w:id="329"/>
      <w:r w:rsidRPr="00193110">
        <w:t xml:space="preserve">da Ordem de Serviço para autorização – Total – Unidade executora </w:t>
      </w:r>
      <w:proofErr w:type="gramStart"/>
      <w:r w:rsidRPr="00193110">
        <w:t>GEMAM</w:t>
      </w:r>
      <w:bookmarkEnd w:id="330"/>
      <w:bookmarkEnd w:id="331"/>
      <w:bookmarkEnd w:id="332"/>
      <w:proofErr w:type="gramEnd"/>
    </w:p>
    <w:p w:rsidR="002D0D35" w:rsidRPr="00730308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107151" w:rsidRDefault="002D0D35" w:rsidP="002D0D35">
      <w:pPr>
        <w:pStyle w:val="RUPInstrues"/>
        <w:ind w:left="720" w:firstLine="720"/>
        <w:rPr>
          <w:b/>
          <w:i w:val="0"/>
          <w:color w:val="auto"/>
          <w:sz w:val="16"/>
          <w:szCs w:val="16"/>
        </w:rPr>
      </w:pPr>
      <w:r w:rsidRPr="00107151">
        <w:rPr>
          <w:b/>
          <w:i w:val="0"/>
          <w:color w:val="auto"/>
          <w:sz w:val="16"/>
          <w:szCs w:val="16"/>
        </w:rPr>
        <w:t xml:space="preserve">[LOGO DA </w:t>
      </w:r>
      <w:r>
        <w:rPr>
          <w:b/>
          <w:i w:val="0"/>
          <w:color w:val="auto"/>
          <w:sz w:val="16"/>
          <w:szCs w:val="16"/>
        </w:rPr>
        <w:t>TERRACAP</w:t>
      </w:r>
      <w:r w:rsidRPr="00107151">
        <w:rPr>
          <w:b/>
          <w:i w:val="0"/>
          <w:color w:val="auto"/>
          <w:sz w:val="16"/>
          <w:szCs w:val="16"/>
        </w:rPr>
        <w:t>]</w:t>
      </w:r>
    </w:p>
    <w:p w:rsidR="002D0D35" w:rsidRDefault="002D0D35" w:rsidP="002D0D35">
      <w:pPr>
        <w:pStyle w:val="RUPInstrues"/>
        <w:ind w:left="1800" w:firstLine="327"/>
        <w:rPr>
          <w:i w:val="0"/>
          <w:color w:val="auto"/>
        </w:rPr>
      </w:pPr>
    </w:p>
    <w:p w:rsidR="002D0D35" w:rsidRDefault="002D0D35" w:rsidP="002D0D35">
      <w:pPr>
        <w:pStyle w:val="RUPInstrues"/>
        <w:ind w:left="2880"/>
        <w:rPr>
          <w:i w:val="0"/>
          <w:color w:val="auto"/>
        </w:rPr>
      </w:pPr>
      <w:r>
        <w:rPr>
          <w:i w:val="0"/>
          <w:color w:val="auto"/>
        </w:rPr>
        <w:t xml:space="preserve">ORDEM DE SERVIÇO Nº </w:t>
      </w:r>
      <w:r w:rsidRPr="00B90189">
        <w:rPr>
          <w:b/>
          <w:i w:val="0"/>
          <w:color w:val="auto"/>
        </w:rPr>
        <w:t>[NÚMERO/ANO VIGENTE]</w:t>
      </w:r>
      <w:r>
        <w:rPr>
          <w:i w:val="0"/>
          <w:color w:val="auto"/>
        </w:rPr>
        <w:t xml:space="preserve"> – </w:t>
      </w:r>
      <w:r w:rsidRPr="00B90189">
        <w:rPr>
          <w:b/>
          <w:i w:val="0"/>
          <w:color w:val="auto"/>
        </w:rPr>
        <w:t>[UNIDADE]</w:t>
      </w:r>
      <w:r>
        <w:rPr>
          <w:b/>
          <w:i w:val="0"/>
          <w:color w:val="auto"/>
        </w:rPr>
        <w:t xml:space="preserve"> [</w:t>
      </w:r>
      <w:proofErr w:type="gramStart"/>
      <w:r>
        <w:rPr>
          <w:b/>
          <w:i w:val="0"/>
          <w:color w:val="auto"/>
        </w:rPr>
        <w:t>RN9.</w:t>
      </w:r>
      <w:proofErr w:type="gramEnd"/>
      <w:r>
        <w:rPr>
          <w:b/>
          <w:i w:val="0"/>
          <w:color w:val="auto"/>
        </w:rPr>
        <w:t>6]</w:t>
      </w:r>
    </w:p>
    <w:p w:rsidR="002D0D35" w:rsidRDefault="002D0D35" w:rsidP="002D0D35">
      <w:pPr>
        <w:pStyle w:val="RUPInstrues"/>
        <w:ind w:left="1800"/>
        <w:rPr>
          <w:i w:val="0"/>
          <w:color w:val="auto"/>
        </w:rPr>
      </w:pPr>
    </w:p>
    <w:p w:rsidR="002D0D35" w:rsidRDefault="002D0D35" w:rsidP="002D0D35">
      <w:pPr>
        <w:pStyle w:val="RUPInstrues"/>
        <w:ind w:left="1800"/>
        <w:rPr>
          <w:i w:val="0"/>
          <w:color w:val="auto"/>
        </w:rPr>
      </w:pPr>
    </w:p>
    <w:p w:rsidR="002D0D35" w:rsidRPr="00CD3ECE" w:rsidRDefault="002D0D35" w:rsidP="002D0D35">
      <w:pPr>
        <w:pStyle w:val="Recuodecorpodetexto"/>
        <w:ind w:left="5387"/>
        <w:rPr>
          <w:rFonts w:cs="Arial"/>
          <w:sz w:val="18"/>
          <w:szCs w:val="18"/>
        </w:rPr>
      </w:pPr>
      <w:r w:rsidRPr="00CD3ECE">
        <w:rPr>
          <w:rFonts w:cs="Arial"/>
          <w:sz w:val="18"/>
          <w:szCs w:val="18"/>
        </w:rPr>
        <w:t xml:space="preserve">O Diretor Técnico no uso das atribuições que lhe confere o Regimento Interno da </w:t>
      </w:r>
      <w:r>
        <w:rPr>
          <w:rFonts w:cs="Arial"/>
          <w:sz w:val="18"/>
          <w:szCs w:val="18"/>
        </w:rPr>
        <w:t>TERRACAP</w:t>
      </w:r>
      <w:r w:rsidRPr="00CD3ECE">
        <w:rPr>
          <w:rFonts w:cs="Arial"/>
          <w:sz w:val="18"/>
          <w:szCs w:val="18"/>
        </w:rPr>
        <w:t>.</w:t>
      </w:r>
    </w:p>
    <w:p w:rsidR="002D0D35" w:rsidRDefault="002D0D35" w:rsidP="002D0D35">
      <w:pPr>
        <w:pStyle w:val="RUPInstrues"/>
        <w:rPr>
          <w:b/>
          <w:i w:val="0"/>
          <w:color w:val="auto"/>
        </w:rPr>
      </w:pPr>
    </w:p>
    <w:p w:rsidR="002D0D35" w:rsidRDefault="002D0D35" w:rsidP="002D0D35">
      <w:pPr>
        <w:pStyle w:val="RUPInstrues"/>
        <w:rPr>
          <w:b/>
          <w:i w:val="0"/>
          <w:color w:val="auto"/>
        </w:rPr>
      </w:pPr>
    </w:p>
    <w:p w:rsidR="002D0D35" w:rsidRDefault="002D0D35" w:rsidP="002D0D35">
      <w:pPr>
        <w:pStyle w:val="RUPInstrues"/>
        <w:jc w:val="center"/>
        <w:rPr>
          <w:b/>
          <w:i w:val="0"/>
          <w:color w:val="auto"/>
        </w:rPr>
      </w:pPr>
      <w:r w:rsidRPr="00EE2D0C">
        <w:rPr>
          <w:b/>
          <w:i w:val="0"/>
          <w:color w:val="auto"/>
        </w:rPr>
        <w:t>R E S O L V E</w:t>
      </w:r>
    </w:p>
    <w:p w:rsidR="002D0D35" w:rsidRDefault="002D0D35" w:rsidP="002D0D35">
      <w:pPr>
        <w:pStyle w:val="RUPInstrues"/>
        <w:jc w:val="left"/>
        <w:rPr>
          <w:b/>
          <w:i w:val="0"/>
          <w:color w:val="auto"/>
        </w:rPr>
      </w:pPr>
      <w:r>
        <w:rPr>
          <w:b/>
          <w:i w:val="0"/>
          <w:color w:val="auto"/>
        </w:rPr>
        <w:tab/>
      </w:r>
      <w:r>
        <w:rPr>
          <w:b/>
          <w:i w:val="0"/>
          <w:color w:val="auto"/>
        </w:rPr>
        <w:tab/>
      </w:r>
      <w:r>
        <w:rPr>
          <w:b/>
          <w:i w:val="0"/>
          <w:color w:val="auto"/>
        </w:rPr>
        <w:tab/>
      </w:r>
      <w:r>
        <w:rPr>
          <w:b/>
          <w:i w:val="0"/>
          <w:color w:val="auto"/>
        </w:rPr>
        <w:tab/>
      </w:r>
      <w:r>
        <w:rPr>
          <w:b/>
          <w:i w:val="0"/>
          <w:color w:val="auto"/>
        </w:rPr>
        <w:tab/>
      </w:r>
      <w:r>
        <w:rPr>
          <w:b/>
          <w:i w:val="0"/>
          <w:color w:val="auto"/>
        </w:rPr>
        <w:tab/>
      </w:r>
    </w:p>
    <w:p w:rsidR="002D0D35" w:rsidRDefault="002D0D35" w:rsidP="002D0D35">
      <w:pPr>
        <w:pStyle w:val="RUPInstrues"/>
        <w:tabs>
          <w:tab w:val="left" w:pos="3969"/>
        </w:tabs>
        <w:spacing w:line="360" w:lineRule="auto"/>
        <w:ind w:left="1440"/>
        <w:rPr>
          <w:i w:val="0"/>
          <w:color w:val="auto"/>
        </w:rPr>
      </w:pPr>
      <w:r>
        <w:rPr>
          <w:b/>
          <w:i w:val="0"/>
          <w:color w:val="auto"/>
        </w:rPr>
        <w:lastRenderedPageBreak/>
        <w:tab/>
      </w:r>
      <w:r>
        <w:rPr>
          <w:i w:val="0"/>
          <w:color w:val="auto"/>
        </w:rPr>
        <w:t xml:space="preserve">Autorizar, a partir da presente data, a empresa </w:t>
      </w:r>
      <w:r w:rsidRPr="00C17506">
        <w:rPr>
          <w:b/>
          <w:i w:val="0"/>
          <w:color w:val="auto"/>
        </w:rPr>
        <w:t>[NOME</w:t>
      </w:r>
      <w:r w:rsidRPr="007D27E2">
        <w:rPr>
          <w:b/>
          <w:i w:val="0"/>
          <w:color w:val="auto"/>
        </w:rPr>
        <w:t xml:space="preserve"> DA </w:t>
      </w:r>
      <w:r>
        <w:rPr>
          <w:b/>
          <w:i w:val="0"/>
          <w:color w:val="auto"/>
        </w:rPr>
        <w:t>INTERESSADA</w:t>
      </w:r>
      <w:r>
        <w:rPr>
          <w:i w:val="0"/>
          <w:color w:val="auto"/>
        </w:rPr>
        <w:t>], estabelecida no</w:t>
      </w:r>
      <w:r w:rsidRPr="00C17506">
        <w:rPr>
          <w:b/>
          <w:i w:val="0"/>
          <w:color w:val="auto"/>
        </w:rPr>
        <w:t xml:space="preserve"> [</w:t>
      </w:r>
      <w:r w:rsidRPr="007D27E2">
        <w:rPr>
          <w:b/>
          <w:i w:val="0"/>
          <w:color w:val="auto"/>
        </w:rPr>
        <w:t xml:space="preserve">ENDEREÇO DA </w:t>
      </w:r>
      <w:r>
        <w:rPr>
          <w:b/>
          <w:i w:val="0"/>
          <w:color w:val="auto"/>
        </w:rPr>
        <w:t>INTERESSADA</w:t>
      </w:r>
      <w:r>
        <w:rPr>
          <w:i w:val="0"/>
          <w:color w:val="auto"/>
        </w:rPr>
        <w:t>] a executar no prazo de [</w:t>
      </w:r>
      <w:r w:rsidRPr="007D27E2">
        <w:rPr>
          <w:b/>
          <w:i w:val="0"/>
          <w:color w:val="auto"/>
        </w:rPr>
        <w:t>PERÍODO DE EXECUÇÃO</w:t>
      </w:r>
      <w:r>
        <w:rPr>
          <w:i w:val="0"/>
          <w:color w:val="auto"/>
        </w:rPr>
        <w:t>] dias corridos, acrescidos do prazo de avaliação e eventuais correções, os serviços técnicos para [</w:t>
      </w:r>
      <w:r w:rsidRPr="007D27E2">
        <w:rPr>
          <w:b/>
          <w:i w:val="0"/>
          <w:color w:val="auto"/>
        </w:rPr>
        <w:t>OBJETO DO CONTRATO</w:t>
      </w:r>
      <w:r>
        <w:rPr>
          <w:i w:val="0"/>
          <w:color w:val="auto"/>
        </w:rPr>
        <w:t>], tudo em conformidade com o contrato [</w:t>
      </w:r>
      <w:r w:rsidRPr="007D27E2">
        <w:rPr>
          <w:b/>
          <w:i w:val="0"/>
          <w:color w:val="auto"/>
        </w:rPr>
        <w:t>NÚMERO DO CONTRATO</w:t>
      </w:r>
      <w:r>
        <w:rPr>
          <w:i w:val="0"/>
          <w:color w:val="auto"/>
        </w:rPr>
        <w:t>], no valor [</w:t>
      </w:r>
      <w:r w:rsidRPr="007D27E2">
        <w:rPr>
          <w:b/>
          <w:i w:val="0"/>
          <w:color w:val="auto"/>
        </w:rPr>
        <w:t>VALOR DO CONTRATO</w:t>
      </w:r>
      <w:r>
        <w:rPr>
          <w:i w:val="0"/>
          <w:color w:val="auto"/>
        </w:rPr>
        <w:t>] (valor do contrato por extenso), e em estrita observância ao que dispõe o processo administrativo [</w:t>
      </w:r>
      <w:r w:rsidRPr="007D27E2">
        <w:rPr>
          <w:b/>
          <w:i w:val="0"/>
          <w:color w:val="auto"/>
        </w:rPr>
        <w:t>Nº PROCESSO</w:t>
      </w:r>
      <w:proofErr w:type="gramStart"/>
      <w:r>
        <w:rPr>
          <w:i w:val="0"/>
          <w:color w:val="auto"/>
        </w:rPr>
        <w:t>]</w:t>
      </w:r>
      <w:proofErr w:type="gramEnd"/>
    </w:p>
    <w:p w:rsidR="002D0D35" w:rsidRDefault="002D0D35" w:rsidP="002D0D35">
      <w:pPr>
        <w:pStyle w:val="RUPInstrues"/>
        <w:tabs>
          <w:tab w:val="left" w:pos="3969"/>
        </w:tabs>
        <w:jc w:val="center"/>
        <w:rPr>
          <w:i w:val="0"/>
          <w:color w:val="auto"/>
        </w:rPr>
      </w:pPr>
      <w:r w:rsidRPr="00B90189">
        <w:rPr>
          <w:b/>
          <w:i w:val="0"/>
          <w:color w:val="auto"/>
        </w:rPr>
        <w:t>[</w:t>
      </w:r>
      <w:r>
        <w:rPr>
          <w:b/>
          <w:i w:val="0"/>
          <w:color w:val="auto"/>
        </w:rPr>
        <w:t>CIDADE</w:t>
      </w:r>
      <w:r w:rsidRPr="00B90189">
        <w:rPr>
          <w:b/>
          <w:i w:val="0"/>
          <w:color w:val="auto"/>
        </w:rPr>
        <w:t>]</w:t>
      </w:r>
      <w:r>
        <w:rPr>
          <w:i w:val="0"/>
          <w:color w:val="auto"/>
        </w:rPr>
        <w:t>, ___, _____de ______.</w:t>
      </w:r>
    </w:p>
    <w:p w:rsidR="002D0D35" w:rsidRDefault="002D0D35" w:rsidP="002D0D35">
      <w:pPr>
        <w:pStyle w:val="RUPInstrues"/>
        <w:tabs>
          <w:tab w:val="left" w:pos="3969"/>
        </w:tabs>
        <w:jc w:val="center"/>
        <w:rPr>
          <w:i w:val="0"/>
          <w:color w:val="auto"/>
        </w:rPr>
      </w:pPr>
    </w:p>
    <w:p w:rsidR="002D0D35" w:rsidRDefault="002D0D35" w:rsidP="002D0D35">
      <w:pPr>
        <w:pStyle w:val="RUPInstrues"/>
        <w:tabs>
          <w:tab w:val="left" w:pos="3969"/>
        </w:tabs>
        <w:jc w:val="left"/>
        <w:rPr>
          <w:i w:val="0"/>
          <w:color w:val="auto"/>
        </w:rPr>
      </w:pPr>
    </w:p>
    <w:p w:rsidR="002D0D35" w:rsidRPr="005250E9" w:rsidRDefault="002D0D35" w:rsidP="002D0D35">
      <w:pPr>
        <w:pStyle w:val="RUPInstrues"/>
        <w:ind w:left="1800" w:firstLine="327"/>
        <w:jc w:val="center"/>
        <w:rPr>
          <w:b/>
          <w:i w:val="0"/>
          <w:color w:val="auto"/>
        </w:rPr>
      </w:pPr>
      <w:r w:rsidRPr="005250E9">
        <w:rPr>
          <w:b/>
          <w:i w:val="0"/>
          <w:color w:val="auto"/>
        </w:rPr>
        <w:t>[NOME DA DIRETORIA RESPONSÁVEL] [</w:t>
      </w:r>
      <w:proofErr w:type="gramStart"/>
      <w:r w:rsidRPr="005250E9">
        <w:rPr>
          <w:b/>
          <w:i w:val="0"/>
          <w:color w:val="auto"/>
        </w:rPr>
        <w:t>RN9.</w:t>
      </w:r>
      <w:proofErr w:type="gramEnd"/>
      <w:r w:rsidRPr="005250E9">
        <w:rPr>
          <w:b/>
          <w:i w:val="0"/>
          <w:color w:val="auto"/>
        </w:rPr>
        <w:t>7]</w:t>
      </w:r>
    </w:p>
    <w:p w:rsidR="002D0D35" w:rsidRPr="005250E9" w:rsidRDefault="002D0D35" w:rsidP="002D0D35">
      <w:pPr>
        <w:pStyle w:val="RUPInstrues"/>
        <w:ind w:left="1800" w:firstLine="327"/>
        <w:jc w:val="center"/>
        <w:rPr>
          <w:b/>
          <w:i w:val="0"/>
          <w:color w:val="auto"/>
        </w:rPr>
      </w:pPr>
      <w:r w:rsidRPr="005250E9">
        <w:rPr>
          <w:b/>
          <w:i w:val="0"/>
          <w:color w:val="auto"/>
        </w:rPr>
        <w:t>[CARGO/FUNÇÃO]</w:t>
      </w:r>
    </w:p>
    <w:p w:rsidR="002D0D35" w:rsidRDefault="002D0D35" w:rsidP="002D0D35">
      <w:pPr>
        <w:pStyle w:val="RUPInstrues"/>
        <w:ind w:left="1800" w:firstLine="327"/>
        <w:jc w:val="center"/>
        <w:rPr>
          <w:i w:val="0"/>
          <w:color w:val="auto"/>
        </w:rPr>
      </w:pPr>
      <w:r w:rsidRPr="005250E9">
        <w:rPr>
          <w:b/>
          <w:i w:val="0"/>
          <w:color w:val="auto"/>
        </w:rPr>
        <w:t>[UNIDADE</w:t>
      </w:r>
      <w:proofErr w:type="gramStart"/>
      <w:r w:rsidRPr="005250E9">
        <w:rPr>
          <w:b/>
          <w:i w:val="0"/>
          <w:color w:val="auto"/>
        </w:rPr>
        <w:t>]</w:t>
      </w:r>
      <w:proofErr w:type="gramEnd"/>
      <w:r w:rsidRPr="005250E9">
        <w:rPr>
          <w:b/>
          <w:i w:val="0"/>
          <w:color w:val="auto"/>
        </w:rPr>
        <w:t>/</w:t>
      </w:r>
      <w:r>
        <w:rPr>
          <w:i w:val="0"/>
          <w:color w:val="auto"/>
        </w:rPr>
        <w:t>TERRACAP</w:t>
      </w:r>
    </w:p>
    <w:p w:rsidR="002D0D35" w:rsidRDefault="002D0D35" w:rsidP="002D0D35">
      <w:pPr>
        <w:pStyle w:val="RUPInstrues"/>
        <w:tabs>
          <w:tab w:val="left" w:pos="3969"/>
        </w:tabs>
        <w:jc w:val="center"/>
        <w:rPr>
          <w:b/>
          <w:i w:val="0"/>
          <w:color w:val="auto"/>
        </w:rPr>
      </w:pPr>
    </w:p>
    <w:p w:rsidR="002D0D35" w:rsidRDefault="002D0D35" w:rsidP="002D0D35">
      <w:pPr>
        <w:pStyle w:val="RUPInstrues"/>
        <w:tabs>
          <w:tab w:val="left" w:pos="3969"/>
        </w:tabs>
        <w:rPr>
          <w:i w:val="0"/>
          <w:color w:val="auto"/>
        </w:rPr>
      </w:pPr>
    </w:p>
    <w:p w:rsidR="002D0D35" w:rsidRPr="0019311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333" w:name="_Toc304368433"/>
      <w:bookmarkStart w:id="334" w:name="_Toc306614806"/>
      <w:bookmarkStart w:id="335" w:name="_Toc332286982"/>
      <w:r w:rsidRPr="00193110">
        <w:t xml:space="preserve">Texto padrão da Ordem de Serviço para autorização – Total – Unidade executora </w:t>
      </w:r>
      <w:bookmarkEnd w:id="333"/>
      <w:r w:rsidRPr="00193110">
        <w:t>GERE</w:t>
      </w:r>
      <w:r>
        <w:t>N</w:t>
      </w:r>
      <w:bookmarkEnd w:id="334"/>
      <w:bookmarkEnd w:id="335"/>
    </w:p>
    <w:p w:rsidR="002D0D35" w:rsidRPr="00925CD6" w:rsidRDefault="002D0D35" w:rsidP="002D0D35">
      <w:pPr>
        <w:pStyle w:val="PargrafodaLista"/>
        <w:spacing w:before="40" w:after="40"/>
        <w:jc w:val="both"/>
        <w:rPr>
          <w:color w:val="auto"/>
          <w:sz w:val="20"/>
        </w:rPr>
      </w:pPr>
    </w:p>
    <w:p w:rsidR="002D0D35" w:rsidRPr="005250E9" w:rsidRDefault="002D0D35" w:rsidP="002D0D35">
      <w:pPr>
        <w:pStyle w:val="RUPInstrues"/>
        <w:ind w:left="720" w:firstLine="720"/>
        <w:rPr>
          <w:b/>
          <w:i w:val="0"/>
          <w:color w:val="auto"/>
        </w:rPr>
      </w:pPr>
      <w:r w:rsidRPr="005250E9">
        <w:rPr>
          <w:b/>
          <w:i w:val="0"/>
          <w:color w:val="auto"/>
        </w:rPr>
        <w:t xml:space="preserve">[LOGO DA </w:t>
      </w:r>
      <w:r>
        <w:rPr>
          <w:b/>
          <w:i w:val="0"/>
          <w:color w:val="auto"/>
        </w:rPr>
        <w:t>TERRACAP</w:t>
      </w:r>
      <w:r w:rsidRPr="005250E9">
        <w:rPr>
          <w:b/>
          <w:i w:val="0"/>
          <w:color w:val="auto"/>
        </w:rPr>
        <w:t>]</w:t>
      </w:r>
    </w:p>
    <w:p w:rsidR="002D0D35" w:rsidRDefault="002D0D35" w:rsidP="002D0D35">
      <w:pPr>
        <w:pStyle w:val="RUPInstrues"/>
        <w:ind w:left="1800" w:firstLine="327"/>
        <w:rPr>
          <w:i w:val="0"/>
          <w:color w:val="auto"/>
        </w:rPr>
      </w:pPr>
    </w:p>
    <w:p w:rsidR="002D0D35" w:rsidRDefault="002D0D35" w:rsidP="002D0D35">
      <w:pPr>
        <w:pStyle w:val="RUPInstrues"/>
        <w:ind w:left="2880"/>
        <w:rPr>
          <w:i w:val="0"/>
          <w:color w:val="auto"/>
        </w:rPr>
      </w:pPr>
      <w:r>
        <w:rPr>
          <w:i w:val="0"/>
          <w:color w:val="auto"/>
        </w:rPr>
        <w:t xml:space="preserve">ORDEM DE SERVIÇO Nº </w:t>
      </w:r>
      <w:r w:rsidRPr="001C0C69">
        <w:rPr>
          <w:b/>
          <w:i w:val="0"/>
          <w:color w:val="auto"/>
        </w:rPr>
        <w:t>[NÚMERO/ANO VIGENTE] – [UNIDADE] [</w:t>
      </w:r>
      <w:proofErr w:type="gramStart"/>
      <w:r w:rsidRPr="001C0C69">
        <w:rPr>
          <w:b/>
          <w:i w:val="0"/>
          <w:color w:val="auto"/>
        </w:rPr>
        <w:t>RN9.</w:t>
      </w:r>
      <w:proofErr w:type="gramEnd"/>
      <w:r w:rsidRPr="001C0C69">
        <w:rPr>
          <w:b/>
          <w:i w:val="0"/>
          <w:color w:val="auto"/>
        </w:rPr>
        <w:t>6]</w:t>
      </w:r>
    </w:p>
    <w:p w:rsidR="002D0D35" w:rsidRDefault="002D0D35" w:rsidP="002D0D35">
      <w:pPr>
        <w:pStyle w:val="RUPInstrues"/>
        <w:ind w:left="1800" w:firstLine="327"/>
        <w:rPr>
          <w:i w:val="0"/>
          <w:color w:val="auto"/>
        </w:rPr>
      </w:pPr>
    </w:p>
    <w:p w:rsidR="002D0D35" w:rsidRDefault="002D0D35" w:rsidP="002D0D35">
      <w:pPr>
        <w:pStyle w:val="RUPInstrues"/>
        <w:ind w:left="1800" w:firstLine="327"/>
        <w:rPr>
          <w:i w:val="0"/>
          <w:color w:val="auto"/>
        </w:rPr>
      </w:pPr>
    </w:p>
    <w:p w:rsidR="002D0D35" w:rsidRPr="00CD3ECE" w:rsidRDefault="002D0D35" w:rsidP="002D0D35">
      <w:pPr>
        <w:pStyle w:val="Recuodecorpodetexto"/>
        <w:ind w:left="5387"/>
        <w:rPr>
          <w:rFonts w:cs="Arial"/>
          <w:sz w:val="18"/>
          <w:szCs w:val="18"/>
        </w:rPr>
      </w:pPr>
      <w:r w:rsidRPr="00CD3ECE">
        <w:rPr>
          <w:rFonts w:cs="Arial"/>
          <w:sz w:val="18"/>
          <w:szCs w:val="18"/>
        </w:rPr>
        <w:t xml:space="preserve">O Diretor Técnico no uso das atribuições que lhe confere o Regimento Interno da </w:t>
      </w:r>
      <w:r>
        <w:rPr>
          <w:rFonts w:cs="Arial"/>
          <w:sz w:val="18"/>
          <w:szCs w:val="18"/>
        </w:rPr>
        <w:t>TERRACAP</w:t>
      </w:r>
      <w:r w:rsidRPr="00CD3ECE">
        <w:rPr>
          <w:rFonts w:cs="Arial"/>
          <w:sz w:val="18"/>
          <w:szCs w:val="18"/>
        </w:rPr>
        <w:t>.</w:t>
      </w:r>
    </w:p>
    <w:p w:rsidR="002D0D35" w:rsidRDefault="002D0D35" w:rsidP="002D0D35">
      <w:pPr>
        <w:pStyle w:val="RUPInstrues"/>
        <w:ind w:left="5040"/>
        <w:rPr>
          <w:i w:val="0"/>
          <w:color w:val="auto"/>
        </w:rPr>
      </w:pPr>
    </w:p>
    <w:p w:rsidR="002D0D35" w:rsidRPr="00925CD6" w:rsidRDefault="002D0D35" w:rsidP="002D0D35">
      <w:pPr>
        <w:pStyle w:val="RUPInstrues"/>
        <w:ind w:left="1800" w:firstLine="327"/>
        <w:rPr>
          <w:i w:val="0"/>
          <w:color w:val="auto"/>
        </w:rPr>
      </w:pPr>
    </w:p>
    <w:p w:rsidR="002D0D35" w:rsidRPr="00925CD6" w:rsidRDefault="002D0D35" w:rsidP="002D0D35">
      <w:pPr>
        <w:pStyle w:val="RUPInstrues"/>
        <w:ind w:left="1800" w:firstLine="327"/>
        <w:rPr>
          <w:i w:val="0"/>
          <w:color w:val="auto"/>
        </w:rPr>
      </w:pPr>
      <w:r w:rsidRPr="00925CD6">
        <w:rPr>
          <w:i w:val="0"/>
          <w:color w:val="auto"/>
        </w:rPr>
        <w:t>R E S O L V E</w:t>
      </w:r>
    </w:p>
    <w:p w:rsidR="002D0D35" w:rsidRPr="00925CD6" w:rsidRDefault="002D0D35" w:rsidP="002D0D35">
      <w:pPr>
        <w:pStyle w:val="RUPInstrues"/>
        <w:ind w:left="1800" w:firstLine="327"/>
        <w:rPr>
          <w:i w:val="0"/>
          <w:color w:val="auto"/>
        </w:rPr>
      </w:pPr>
      <w:r w:rsidRPr="00925CD6">
        <w:rPr>
          <w:i w:val="0"/>
          <w:color w:val="auto"/>
        </w:rPr>
        <w:tab/>
      </w:r>
      <w:r w:rsidRPr="00925CD6">
        <w:rPr>
          <w:i w:val="0"/>
          <w:color w:val="auto"/>
        </w:rPr>
        <w:tab/>
      </w:r>
      <w:r w:rsidRPr="00925CD6">
        <w:rPr>
          <w:i w:val="0"/>
          <w:color w:val="auto"/>
        </w:rPr>
        <w:tab/>
      </w:r>
      <w:r w:rsidRPr="00925CD6">
        <w:rPr>
          <w:i w:val="0"/>
          <w:color w:val="auto"/>
        </w:rPr>
        <w:tab/>
      </w:r>
      <w:r w:rsidRPr="00925CD6">
        <w:rPr>
          <w:i w:val="0"/>
          <w:color w:val="auto"/>
        </w:rPr>
        <w:tab/>
      </w:r>
      <w:r w:rsidRPr="00925CD6">
        <w:rPr>
          <w:i w:val="0"/>
          <w:color w:val="auto"/>
        </w:rPr>
        <w:tab/>
      </w:r>
    </w:p>
    <w:p w:rsidR="002D0D35" w:rsidRDefault="002D0D35" w:rsidP="002D0D35">
      <w:pPr>
        <w:pStyle w:val="RUPInstrues"/>
        <w:ind w:left="1800" w:firstLine="327"/>
        <w:rPr>
          <w:i w:val="0"/>
          <w:color w:val="auto"/>
        </w:rPr>
      </w:pPr>
      <w:r w:rsidRPr="00925CD6">
        <w:rPr>
          <w:i w:val="0"/>
          <w:color w:val="auto"/>
        </w:rPr>
        <w:tab/>
      </w:r>
      <w:r>
        <w:rPr>
          <w:i w:val="0"/>
          <w:color w:val="auto"/>
        </w:rPr>
        <w:t xml:space="preserve">Autorizar, a partir da presente data, a empresa </w:t>
      </w:r>
      <w:r w:rsidRPr="005250E9">
        <w:rPr>
          <w:b/>
          <w:i w:val="0"/>
          <w:color w:val="auto"/>
        </w:rPr>
        <w:t>[NOME DA INTERESSADA</w:t>
      </w:r>
      <w:r>
        <w:rPr>
          <w:i w:val="0"/>
          <w:color w:val="auto"/>
        </w:rPr>
        <w:t xml:space="preserve">], estabelecida </w:t>
      </w:r>
      <w:proofErr w:type="gramStart"/>
      <w:r>
        <w:rPr>
          <w:i w:val="0"/>
          <w:color w:val="auto"/>
        </w:rPr>
        <w:t>no</w:t>
      </w:r>
      <w:r w:rsidRPr="005250E9">
        <w:rPr>
          <w:b/>
          <w:i w:val="0"/>
          <w:color w:val="auto"/>
        </w:rPr>
        <w:t>[</w:t>
      </w:r>
      <w:proofErr w:type="gramEnd"/>
      <w:r w:rsidRPr="005250E9">
        <w:rPr>
          <w:b/>
          <w:i w:val="0"/>
          <w:color w:val="auto"/>
        </w:rPr>
        <w:t>ENDEREÇO DA INTERESSADA]</w:t>
      </w:r>
      <w:r>
        <w:rPr>
          <w:i w:val="0"/>
          <w:color w:val="auto"/>
        </w:rPr>
        <w:t xml:space="preserve"> a executar no prazo de </w:t>
      </w:r>
      <w:r w:rsidRPr="005250E9">
        <w:rPr>
          <w:b/>
          <w:i w:val="0"/>
          <w:color w:val="auto"/>
        </w:rPr>
        <w:t>[PERÍODO DE EXECUÇÃO][dias corridos]</w:t>
      </w:r>
      <w:r>
        <w:rPr>
          <w:i w:val="0"/>
          <w:color w:val="auto"/>
        </w:rPr>
        <w:t xml:space="preserve">, os serviços técnicos para </w:t>
      </w:r>
      <w:r w:rsidRPr="005250E9">
        <w:rPr>
          <w:b/>
          <w:i w:val="0"/>
          <w:color w:val="auto"/>
        </w:rPr>
        <w:t>[OBJETO DO CONTRATO]</w:t>
      </w:r>
      <w:r>
        <w:rPr>
          <w:i w:val="0"/>
          <w:color w:val="auto"/>
        </w:rPr>
        <w:t xml:space="preserve">, tudo em conformidade com o contrato </w:t>
      </w:r>
      <w:r w:rsidRPr="005250E9">
        <w:rPr>
          <w:b/>
          <w:i w:val="0"/>
          <w:color w:val="auto"/>
        </w:rPr>
        <w:t>[NÚMERO DO CONTRATO]</w:t>
      </w:r>
      <w:r>
        <w:rPr>
          <w:i w:val="0"/>
          <w:color w:val="auto"/>
        </w:rPr>
        <w:t xml:space="preserve">, no valor </w:t>
      </w:r>
      <w:r w:rsidRPr="005250E9">
        <w:rPr>
          <w:b/>
          <w:i w:val="0"/>
          <w:color w:val="auto"/>
        </w:rPr>
        <w:t>[VALOR DO CONTRATO]</w:t>
      </w:r>
      <w:r>
        <w:rPr>
          <w:i w:val="0"/>
          <w:color w:val="auto"/>
        </w:rPr>
        <w:t xml:space="preserve"> (valor do contrato por extenso), e em estrita observância ao que dispõe o processo administrativo </w:t>
      </w:r>
      <w:r w:rsidRPr="005250E9">
        <w:rPr>
          <w:b/>
          <w:i w:val="0"/>
          <w:color w:val="auto"/>
        </w:rPr>
        <w:t>[Nº PROCESSO]</w:t>
      </w:r>
    </w:p>
    <w:p w:rsidR="002D0D35" w:rsidRDefault="002D0D35" w:rsidP="002D0D35">
      <w:pPr>
        <w:pStyle w:val="RUPInstrues"/>
        <w:ind w:left="1800" w:firstLine="327"/>
        <w:rPr>
          <w:i w:val="0"/>
          <w:color w:val="auto"/>
        </w:rPr>
      </w:pPr>
    </w:p>
    <w:p w:rsidR="002D0D35" w:rsidRDefault="002D0D35" w:rsidP="002D0D35">
      <w:pPr>
        <w:pStyle w:val="RUPInstrues"/>
        <w:ind w:left="1800" w:firstLine="327"/>
        <w:rPr>
          <w:i w:val="0"/>
          <w:color w:val="auto"/>
        </w:rPr>
      </w:pPr>
      <w:r w:rsidRPr="005250E9">
        <w:rPr>
          <w:b/>
          <w:i w:val="0"/>
          <w:color w:val="auto"/>
        </w:rPr>
        <w:t>[CIDADE]</w:t>
      </w:r>
      <w:r>
        <w:rPr>
          <w:i w:val="0"/>
          <w:color w:val="auto"/>
        </w:rPr>
        <w:t>, ___, _____de ______.</w:t>
      </w:r>
    </w:p>
    <w:p w:rsidR="002D0D35" w:rsidRDefault="002D0D35" w:rsidP="002D0D35">
      <w:pPr>
        <w:pStyle w:val="RUPInstrues"/>
        <w:ind w:left="1800" w:firstLine="327"/>
        <w:rPr>
          <w:i w:val="0"/>
          <w:color w:val="auto"/>
        </w:rPr>
      </w:pPr>
    </w:p>
    <w:p w:rsidR="002D0D35" w:rsidRDefault="002D0D35" w:rsidP="002D0D35">
      <w:pPr>
        <w:pStyle w:val="RUPInstrues"/>
        <w:ind w:left="1800" w:firstLine="327"/>
        <w:rPr>
          <w:i w:val="0"/>
          <w:color w:val="auto"/>
        </w:rPr>
      </w:pPr>
    </w:p>
    <w:p w:rsidR="002D0D35" w:rsidRDefault="002D0D35" w:rsidP="002D0D35">
      <w:pPr>
        <w:pStyle w:val="RUPInstrues"/>
        <w:ind w:left="1800" w:firstLine="327"/>
        <w:rPr>
          <w:i w:val="0"/>
          <w:color w:val="auto"/>
        </w:rPr>
      </w:pPr>
    </w:p>
    <w:p w:rsidR="002D0D35" w:rsidRPr="005250E9" w:rsidRDefault="002D0D35" w:rsidP="002D0D35">
      <w:pPr>
        <w:pStyle w:val="RUPInstrues"/>
        <w:ind w:left="1800" w:firstLine="327"/>
        <w:jc w:val="center"/>
        <w:rPr>
          <w:b/>
          <w:i w:val="0"/>
          <w:color w:val="auto"/>
        </w:rPr>
      </w:pPr>
      <w:r w:rsidRPr="005250E9">
        <w:rPr>
          <w:b/>
          <w:i w:val="0"/>
          <w:color w:val="auto"/>
        </w:rPr>
        <w:t>[NOME DA DIRETORIA RESPONSÁVEL] [</w:t>
      </w:r>
      <w:proofErr w:type="gramStart"/>
      <w:r w:rsidRPr="005250E9">
        <w:rPr>
          <w:b/>
          <w:i w:val="0"/>
          <w:color w:val="auto"/>
        </w:rPr>
        <w:t>RN9.</w:t>
      </w:r>
      <w:proofErr w:type="gramEnd"/>
      <w:r w:rsidRPr="005250E9">
        <w:rPr>
          <w:b/>
          <w:i w:val="0"/>
          <w:color w:val="auto"/>
        </w:rPr>
        <w:t>7]</w:t>
      </w:r>
    </w:p>
    <w:p w:rsidR="002D0D35" w:rsidRPr="005250E9" w:rsidRDefault="002D0D35" w:rsidP="002D0D35">
      <w:pPr>
        <w:pStyle w:val="RUPInstrues"/>
        <w:ind w:left="1800" w:firstLine="327"/>
        <w:jc w:val="center"/>
        <w:rPr>
          <w:b/>
          <w:i w:val="0"/>
          <w:color w:val="auto"/>
        </w:rPr>
      </w:pPr>
      <w:r w:rsidRPr="005250E9">
        <w:rPr>
          <w:b/>
          <w:i w:val="0"/>
          <w:color w:val="auto"/>
        </w:rPr>
        <w:t>[CARGO/FUNÇÃO]</w:t>
      </w:r>
    </w:p>
    <w:p w:rsidR="002D0D35" w:rsidRDefault="002D0D35" w:rsidP="002D0D35">
      <w:pPr>
        <w:pStyle w:val="RUPInstrues"/>
        <w:ind w:left="1800" w:firstLine="327"/>
        <w:jc w:val="center"/>
        <w:rPr>
          <w:i w:val="0"/>
          <w:color w:val="auto"/>
        </w:rPr>
      </w:pPr>
      <w:r w:rsidRPr="005250E9">
        <w:rPr>
          <w:b/>
          <w:i w:val="0"/>
          <w:color w:val="auto"/>
        </w:rPr>
        <w:t>[UNIDADE</w:t>
      </w:r>
      <w:proofErr w:type="gramStart"/>
      <w:r w:rsidRPr="005250E9">
        <w:rPr>
          <w:b/>
          <w:i w:val="0"/>
          <w:color w:val="auto"/>
        </w:rPr>
        <w:t>]</w:t>
      </w:r>
      <w:proofErr w:type="gramEnd"/>
      <w:r w:rsidRPr="005250E9">
        <w:rPr>
          <w:b/>
          <w:i w:val="0"/>
          <w:color w:val="auto"/>
        </w:rPr>
        <w:t>/</w:t>
      </w:r>
      <w:r>
        <w:rPr>
          <w:i w:val="0"/>
          <w:color w:val="auto"/>
        </w:rPr>
        <w:t>TERRACAP</w:t>
      </w:r>
    </w:p>
    <w:p w:rsidR="002D0D35" w:rsidRDefault="002D0D35" w:rsidP="002D0D35">
      <w:pPr>
        <w:pStyle w:val="RUPInstrues"/>
        <w:ind w:left="1800" w:firstLine="327"/>
        <w:rPr>
          <w:b/>
          <w:i w:val="0"/>
          <w:color w:val="auto"/>
        </w:rPr>
      </w:pPr>
    </w:p>
    <w:p w:rsidR="002D0D35" w:rsidRDefault="002D0D35" w:rsidP="002D0D35">
      <w:pPr>
        <w:pStyle w:val="RUPInstrues"/>
        <w:ind w:left="1800" w:firstLine="327"/>
        <w:rPr>
          <w:b/>
          <w:i w:val="0"/>
          <w:color w:val="auto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336" w:name="_Toc306614807"/>
      <w:bookmarkStart w:id="337" w:name="_Toc332286983"/>
      <w:r w:rsidRPr="00193110">
        <w:t>Texto padrão da Ordem de Serviço par</w:t>
      </w:r>
      <w:r>
        <w:t>a autorização – Total</w:t>
      </w:r>
      <w:bookmarkEnd w:id="336"/>
      <w:bookmarkEnd w:id="337"/>
    </w:p>
    <w:p w:rsidR="002D0D35" w:rsidRPr="00925CD6" w:rsidRDefault="002D0D35" w:rsidP="002D0D35">
      <w:pPr>
        <w:pStyle w:val="PargrafodaLista"/>
        <w:spacing w:before="40" w:after="40"/>
        <w:ind w:left="360"/>
        <w:jc w:val="both"/>
        <w:rPr>
          <w:color w:val="auto"/>
          <w:sz w:val="20"/>
        </w:rPr>
      </w:pPr>
    </w:p>
    <w:p w:rsidR="002D0D35" w:rsidRPr="005250E9" w:rsidRDefault="002D0D35" w:rsidP="002D0D35">
      <w:pPr>
        <w:pStyle w:val="RUPInstrues"/>
        <w:ind w:left="720" w:firstLine="556"/>
        <w:rPr>
          <w:b/>
          <w:i w:val="0"/>
          <w:color w:val="auto"/>
        </w:rPr>
      </w:pPr>
      <w:r w:rsidRPr="005250E9">
        <w:rPr>
          <w:b/>
          <w:i w:val="0"/>
          <w:color w:val="auto"/>
        </w:rPr>
        <w:t xml:space="preserve">[LOGO DA </w:t>
      </w:r>
      <w:r>
        <w:rPr>
          <w:b/>
          <w:i w:val="0"/>
          <w:color w:val="auto"/>
        </w:rPr>
        <w:t>TERRACAP</w:t>
      </w:r>
      <w:r w:rsidRPr="005250E9">
        <w:rPr>
          <w:b/>
          <w:i w:val="0"/>
          <w:color w:val="auto"/>
        </w:rPr>
        <w:t>]</w:t>
      </w:r>
    </w:p>
    <w:p w:rsidR="002D0D35" w:rsidRDefault="002D0D35" w:rsidP="002D0D35">
      <w:pPr>
        <w:pStyle w:val="Estilo2"/>
        <w:ind w:left="1276"/>
        <w:rPr>
          <w:b w:val="0"/>
        </w:rPr>
      </w:pPr>
    </w:p>
    <w:p w:rsidR="002D0D35" w:rsidRDefault="002D0D35" w:rsidP="002D0D35">
      <w:pPr>
        <w:pStyle w:val="RUPInstrues"/>
        <w:ind w:left="2880"/>
        <w:rPr>
          <w:i w:val="0"/>
          <w:color w:val="auto"/>
        </w:rPr>
      </w:pPr>
      <w:r>
        <w:rPr>
          <w:i w:val="0"/>
          <w:color w:val="auto"/>
        </w:rPr>
        <w:t xml:space="preserve">ORDEM DE SERVIÇO Nº </w:t>
      </w:r>
      <w:r w:rsidRPr="001C0C69">
        <w:rPr>
          <w:b/>
          <w:i w:val="0"/>
          <w:color w:val="auto"/>
        </w:rPr>
        <w:t>[NÚMERO/ANO VIGENTE] – [UNIDADE] [</w:t>
      </w:r>
      <w:proofErr w:type="gramStart"/>
      <w:r w:rsidRPr="001C0C69">
        <w:rPr>
          <w:b/>
          <w:i w:val="0"/>
          <w:color w:val="auto"/>
        </w:rPr>
        <w:t>RN9.</w:t>
      </w:r>
      <w:proofErr w:type="gramEnd"/>
      <w:r w:rsidRPr="001C0C69">
        <w:rPr>
          <w:b/>
          <w:i w:val="0"/>
          <w:color w:val="auto"/>
        </w:rPr>
        <w:t>6]</w:t>
      </w:r>
    </w:p>
    <w:p w:rsidR="002D0D35" w:rsidRPr="00943CEA" w:rsidRDefault="002D0D35" w:rsidP="002D0D35">
      <w:pPr>
        <w:rPr>
          <w:b/>
          <w:szCs w:val="24"/>
        </w:rPr>
      </w:pPr>
    </w:p>
    <w:p w:rsidR="002D0D35" w:rsidRPr="00943CEA" w:rsidRDefault="002D0D35" w:rsidP="002D0D35">
      <w:pPr>
        <w:rPr>
          <w:b/>
          <w:szCs w:val="24"/>
        </w:rPr>
      </w:pPr>
    </w:p>
    <w:p w:rsidR="002D0D35" w:rsidRPr="00CD3ECE" w:rsidRDefault="002D0D35" w:rsidP="002D0D35">
      <w:pPr>
        <w:pStyle w:val="Recuodecorpodetexto"/>
        <w:ind w:left="5387"/>
        <w:rPr>
          <w:rFonts w:cs="Arial"/>
          <w:sz w:val="18"/>
          <w:szCs w:val="18"/>
        </w:rPr>
      </w:pPr>
      <w:r w:rsidRPr="00CD3ECE">
        <w:rPr>
          <w:rFonts w:cs="Arial"/>
          <w:sz w:val="18"/>
          <w:szCs w:val="18"/>
        </w:rPr>
        <w:t xml:space="preserve">O Diretor Técnico no uso das atribuições que lhe confere o Regimento Interno da </w:t>
      </w:r>
      <w:r>
        <w:rPr>
          <w:rFonts w:cs="Arial"/>
          <w:sz w:val="18"/>
          <w:szCs w:val="18"/>
        </w:rPr>
        <w:t>TERRACAP</w:t>
      </w:r>
      <w:r w:rsidRPr="00CD3ECE">
        <w:rPr>
          <w:rFonts w:cs="Arial"/>
          <w:sz w:val="18"/>
          <w:szCs w:val="18"/>
        </w:rPr>
        <w:t>.</w:t>
      </w:r>
    </w:p>
    <w:p w:rsidR="002D0D35" w:rsidRPr="00943CEA" w:rsidRDefault="002D0D35" w:rsidP="002D0D35">
      <w:pPr>
        <w:ind w:left="3544" w:hanging="4"/>
        <w:jc w:val="both"/>
        <w:rPr>
          <w:rFonts w:cs="Arial"/>
          <w:szCs w:val="24"/>
        </w:rPr>
      </w:pPr>
    </w:p>
    <w:p w:rsidR="002D0D35" w:rsidRDefault="002D0D35" w:rsidP="002D0D35">
      <w:pPr>
        <w:pStyle w:val="Ttulo1"/>
        <w:rPr>
          <w:rFonts w:ascii="Arial" w:hAnsi="Arial" w:cs="Arial"/>
          <w:b w:val="0"/>
          <w:bCs/>
          <w:sz w:val="24"/>
          <w:szCs w:val="24"/>
        </w:rPr>
      </w:pPr>
    </w:p>
    <w:p w:rsidR="002D0D35" w:rsidRPr="00CD3ECE" w:rsidRDefault="002D0D35" w:rsidP="002D0D35">
      <w:pPr>
        <w:pStyle w:val="Ttulo1"/>
        <w:ind w:left="1416"/>
        <w:rPr>
          <w:rFonts w:ascii="Arial" w:hAnsi="Arial" w:cs="Arial"/>
          <w:b w:val="0"/>
          <w:sz w:val="18"/>
          <w:szCs w:val="18"/>
        </w:rPr>
      </w:pPr>
      <w:r w:rsidRPr="00CD3ECE">
        <w:rPr>
          <w:rFonts w:ascii="Arial" w:hAnsi="Arial" w:cs="Arial"/>
          <w:b w:val="0"/>
          <w:sz w:val="18"/>
          <w:szCs w:val="18"/>
        </w:rPr>
        <w:t>R E S O L V E:</w:t>
      </w:r>
    </w:p>
    <w:p w:rsidR="002D0D35" w:rsidRPr="00943CEA" w:rsidRDefault="002D0D35" w:rsidP="002D0D35">
      <w:pPr>
        <w:rPr>
          <w:rFonts w:cs="Arial"/>
          <w:szCs w:val="24"/>
        </w:rPr>
      </w:pPr>
    </w:p>
    <w:p w:rsidR="002D0D35" w:rsidRPr="004E1102" w:rsidRDefault="002D0D35" w:rsidP="002D0D35">
      <w:pPr>
        <w:jc w:val="both"/>
        <w:rPr>
          <w:rFonts w:cs="Arial"/>
          <w:szCs w:val="24"/>
        </w:rPr>
      </w:pPr>
    </w:p>
    <w:p w:rsidR="002D0D35" w:rsidRDefault="002D0D35" w:rsidP="002D0D35">
      <w:pPr>
        <w:pStyle w:val="RUPInstrues"/>
        <w:tabs>
          <w:tab w:val="left" w:pos="3969"/>
        </w:tabs>
        <w:spacing w:line="360" w:lineRule="auto"/>
        <w:ind w:left="1440"/>
        <w:rPr>
          <w:i w:val="0"/>
          <w:color w:val="auto"/>
        </w:rPr>
      </w:pPr>
      <w:r w:rsidRPr="006D538D">
        <w:rPr>
          <w:i w:val="0"/>
          <w:color w:val="auto"/>
        </w:rPr>
        <w:t xml:space="preserve">Autorizar, a partir da presente data, a empresa </w:t>
      </w:r>
      <w:r w:rsidRPr="006D538D">
        <w:rPr>
          <w:b/>
          <w:i w:val="0"/>
          <w:color w:val="auto"/>
        </w:rPr>
        <w:t>[NOME DA INTERESSADA</w:t>
      </w:r>
      <w:r w:rsidRPr="006D538D">
        <w:rPr>
          <w:i w:val="0"/>
          <w:color w:val="auto"/>
        </w:rPr>
        <w:t>], estabelecida no</w:t>
      </w:r>
      <w:r w:rsidRPr="006D538D">
        <w:rPr>
          <w:b/>
          <w:i w:val="0"/>
          <w:color w:val="auto"/>
        </w:rPr>
        <w:t xml:space="preserve"> [ENDEREÇO DA INTERESSADA</w:t>
      </w:r>
      <w:r w:rsidRPr="006D538D">
        <w:rPr>
          <w:i w:val="0"/>
          <w:color w:val="auto"/>
        </w:rPr>
        <w:t>] a executar no prazo de [</w:t>
      </w:r>
      <w:r w:rsidRPr="006D538D">
        <w:rPr>
          <w:b/>
          <w:i w:val="0"/>
          <w:color w:val="auto"/>
        </w:rPr>
        <w:t>PERÍODO DE EXECUÇÃO</w:t>
      </w:r>
      <w:r w:rsidRPr="006D538D">
        <w:rPr>
          <w:i w:val="0"/>
          <w:color w:val="auto"/>
        </w:rPr>
        <w:t>] dias corridos, em conformidade com a Cláusula Terceira – Dos Prazos, § 2º do Contrato NUTRA/</w:t>
      </w:r>
      <w:proofErr w:type="gramStart"/>
      <w:r w:rsidRPr="006D538D">
        <w:rPr>
          <w:i w:val="0"/>
          <w:color w:val="auto"/>
        </w:rPr>
        <w:t>PROJU[</w:t>
      </w:r>
      <w:proofErr w:type="gramEnd"/>
      <w:r w:rsidRPr="006D538D">
        <w:rPr>
          <w:b/>
          <w:i w:val="0"/>
          <w:color w:val="auto"/>
        </w:rPr>
        <w:t>NÚMERO DO CONTRATO</w:t>
      </w:r>
      <w:r w:rsidRPr="006D538D">
        <w:rPr>
          <w:i w:val="0"/>
          <w:color w:val="auto"/>
        </w:rPr>
        <w:t>], os serviços técnicos para [</w:t>
      </w:r>
      <w:r w:rsidRPr="006D538D">
        <w:rPr>
          <w:b/>
          <w:i w:val="0"/>
          <w:color w:val="auto"/>
        </w:rPr>
        <w:t>OBJETO DO CONTRATO</w:t>
      </w:r>
      <w:r w:rsidRPr="006D538D">
        <w:rPr>
          <w:i w:val="0"/>
          <w:color w:val="auto"/>
        </w:rPr>
        <w:t>], [</w:t>
      </w:r>
      <w:r w:rsidRPr="006D538D">
        <w:rPr>
          <w:b/>
          <w:i w:val="0"/>
          <w:color w:val="auto"/>
        </w:rPr>
        <w:t>VALOR DO CONTRATO</w:t>
      </w:r>
      <w:r w:rsidRPr="006D538D">
        <w:rPr>
          <w:i w:val="0"/>
          <w:color w:val="auto"/>
        </w:rPr>
        <w:t>] (valor do contrato por extenso), e em estrita observância ao que dispõe o processo administrativo [</w:t>
      </w:r>
      <w:r w:rsidRPr="006D538D">
        <w:rPr>
          <w:b/>
          <w:i w:val="0"/>
          <w:color w:val="auto"/>
        </w:rPr>
        <w:t>Nº PROCESSO</w:t>
      </w:r>
      <w:r w:rsidRPr="006D538D">
        <w:rPr>
          <w:i w:val="0"/>
          <w:color w:val="auto"/>
        </w:rPr>
        <w:t>]</w:t>
      </w:r>
    </w:p>
    <w:p w:rsidR="002D0D35" w:rsidRPr="00943CEA" w:rsidRDefault="002D0D35" w:rsidP="002D0D35">
      <w:pPr>
        <w:ind w:firstLine="1985"/>
        <w:rPr>
          <w:rFonts w:cs="Arial"/>
          <w:szCs w:val="24"/>
        </w:rPr>
      </w:pPr>
    </w:p>
    <w:p w:rsidR="002D0D35" w:rsidRPr="00943CEA" w:rsidRDefault="002D0D35" w:rsidP="002D0D35">
      <w:pPr>
        <w:ind w:left="2832" w:firstLine="708"/>
        <w:jc w:val="both"/>
        <w:rPr>
          <w:rFonts w:cs="Arial"/>
          <w:szCs w:val="24"/>
        </w:rPr>
      </w:pPr>
    </w:p>
    <w:p w:rsidR="002D0D35" w:rsidRDefault="002D0D35" w:rsidP="002D0D35">
      <w:pPr>
        <w:pStyle w:val="Ttulo2"/>
        <w:rPr>
          <w:rFonts w:ascii="Arial" w:hAnsi="Arial" w:cs="Arial"/>
          <w:sz w:val="24"/>
          <w:szCs w:val="24"/>
        </w:rPr>
      </w:pPr>
    </w:p>
    <w:p w:rsidR="002D0D35" w:rsidRPr="00D26528" w:rsidRDefault="002D0D35" w:rsidP="002D0D35">
      <w:pPr>
        <w:pStyle w:val="Ttulo5"/>
        <w:rPr>
          <w:rFonts w:ascii="Arial" w:hAnsi="Arial"/>
          <w:sz w:val="20"/>
        </w:rPr>
      </w:pPr>
      <w:r w:rsidRPr="00D26528">
        <w:rPr>
          <w:rFonts w:ascii="Arial" w:hAnsi="Arial"/>
          <w:sz w:val="20"/>
        </w:rPr>
        <w:t xml:space="preserve">Brasília,        </w:t>
      </w:r>
      <w:proofErr w:type="gramStart"/>
      <w:r w:rsidRPr="00D26528">
        <w:rPr>
          <w:rFonts w:ascii="Arial" w:hAnsi="Arial"/>
          <w:sz w:val="20"/>
        </w:rPr>
        <w:t xml:space="preserve">de                   </w:t>
      </w:r>
      <w:proofErr w:type="spellStart"/>
      <w:r w:rsidRPr="00D26528">
        <w:rPr>
          <w:rFonts w:ascii="Arial" w:hAnsi="Arial"/>
          <w:sz w:val="20"/>
        </w:rPr>
        <w:t>de</w:t>
      </w:r>
      <w:proofErr w:type="spellEnd"/>
      <w:proofErr w:type="gramEnd"/>
      <w:r w:rsidRPr="00D26528">
        <w:rPr>
          <w:rFonts w:ascii="Arial" w:hAnsi="Arial"/>
          <w:sz w:val="20"/>
        </w:rPr>
        <w:t xml:space="preserve"> [ANO].</w:t>
      </w:r>
    </w:p>
    <w:p w:rsidR="002D0D35" w:rsidRPr="00943CEA" w:rsidRDefault="002D0D35" w:rsidP="002D0D35">
      <w:pPr>
        <w:ind w:left="2832" w:firstLine="708"/>
        <w:jc w:val="both"/>
        <w:rPr>
          <w:rFonts w:cs="Arial"/>
          <w:szCs w:val="24"/>
        </w:rPr>
      </w:pPr>
    </w:p>
    <w:p w:rsidR="002D0D35" w:rsidRPr="00943CEA" w:rsidRDefault="002D0D35" w:rsidP="002D0D35">
      <w:pPr>
        <w:ind w:left="2832" w:firstLine="708"/>
        <w:jc w:val="both"/>
        <w:rPr>
          <w:rFonts w:cs="Arial"/>
          <w:szCs w:val="24"/>
        </w:rPr>
      </w:pPr>
    </w:p>
    <w:p w:rsidR="002D0D35" w:rsidRDefault="002D0D35" w:rsidP="002D0D35">
      <w:pPr>
        <w:ind w:left="2832" w:firstLine="708"/>
        <w:jc w:val="both"/>
        <w:rPr>
          <w:rFonts w:cs="Arial"/>
          <w:szCs w:val="24"/>
        </w:rPr>
      </w:pPr>
    </w:p>
    <w:p w:rsidR="002D0D35" w:rsidRPr="00943CEA" w:rsidRDefault="002D0D35" w:rsidP="002D0D35">
      <w:pPr>
        <w:ind w:left="2832" w:firstLine="708"/>
        <w:jc w:val="center"/>
        <w:rPr>
          <w:rFonts w:cs="Arial"/>
          <w:szCs w:val="24"/>
        </w:rPr>
      </w:pPr>
    </w:p>
    <w:p w:rsidR="002D0D35" w:rsidRPr="00C86AA7" w:rsidRDefault="002D0D35" w:rsidP="002D0D35">
      <w:pPr>
        <w:jc w:val="center"/>
        <w:rPr>
          <w:b/>
          <w:sz w:val="18"/>
          <w:szCs w:val="18"/>
        </w:rPr>
      </w:pPr>
      <w:r w:rsidRPr="00C86AA7">
        <w:rPr>
          <w:b/>
          <w:sz w:val="18"/>
          <w:szCs w:val="18"/>
        </w:rPr>
        <w:t xml:space="preserve">         [NOME DO DIRETOR] [</w:t>
      </w:r>
      <w:proofErr w:type="gramStart"/>
      <w:r w:rsidRPr="00C86AA7">
        <w:rPr>
          <w:b/>
          <w:sz w:val="18"/>
          <w:szCs w:val="18"/>
        </w:rPr>
        <w:t>RN9.</w:t>
      </w:r>
      <w:proofErr w:type="gramEnd"/>
      <w:r w:rsidRPr="00C86AA7">
        <w:rPr>
          <w:b/>
          <w:sz w:val="18"/>
          <w:szCs w:val="18"/>
        </w:rPr>
        <w:t>7]</w:t>
      </w:r>
    </w:p>
    <w:p w:rsidR="002D0D35" w:rsidRPr="00C86AA7" w:rsidRDefault="002D0D35" w:rsidP="002D0D35">
      <w:pPr>
        <w:pStyle w:val="Corpodetexto"/>
        <w:jc w:val="center"/>
        <w:rPr>
          <w:rFonts w:cs="Arial"/>
          <w:sz w:val="18"/>
          <w:szCs w:val="18"/>
        </w:rPr>
      </w:pPr>
      <w:r w:rsidRPr="00C86AA7">
        <w:rPr>
          <w:rFonts w:cs="Arial"/>
          <w:sz w:val="18"/>
          <w:szCs w:val="18"/>
        </w:rPr>
        <w:t>Diretor Técnico e de Fiscalização</w:t>
      </w:r>
    </w:p>
    <w:p w:rsidR="002D0D35" w:rsidRPr="00C86AA7" w:rsidRDefault="002D0D35" w:rsidP="002D0D35">
      <w:pPr>
        <w:rPr>
          <w:rFonts w:cs="Arial"/>
          <w:sz w:val="18"/>
          <w:szCs w:val="18"/>
        </w:rPr>
      </w:pPr>
    </w:p>
    <w:p w:rsidR="002D0D35" w:rsidRDefault="002D0D35" w:rsidP="002D0D35">
      <w:pPr>
        <w:pStyle w:val="RUPInstrues"/>
        <w:ind w:left="1800" w:firstLine="327"/>
        <w:jc w:val="center"/>
        <w:rPr>
          <w:b/>
          <w:i w:val="0"/>
          <w:color w:val="auto"/>
        </w:rPr>
      </w:pPr>
    </w:p>
    <w:p w:rsidR="002D0D35" w:rsidRPr="0019311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338" w:name="_Toc304368434"/>
      <w:bookmarkStart w:id="339" w:name="_Toc306614808"/>
      <w:bookmarkStart w:id="340" w:name="_Toc332286984"/>
      <w:r w:rsidRPr="00193110">
        <w:t>Texto padrão da Ordem de Serviço para autorização – Parcial</w:t>
      </w:r>
      <w:bookmarkEnd w:id="338"/>
      <w:bookmarkEnd w:id="339"/>
      <w:bookmarkEnd w:id="340"/>
    </w:p>
    <w:p w:rsidR="002D0D35" w:rsidRDefault="002D0D35" w:rsidP="002D0D35"/>
    <w:p w:rsidR="002D0D35" w:rsidRPr="005250E9" w:rsidRDefault="002D0D35" w:rsidP="002D0D35">
      <w:pPr>
        <w:pStyle w:val="RUPInstrues"/>
        <w:ind w:left="556" w:firstLine="720"/>
        <w:rPr>
          <w:b/>
          <w:i w:val="0"/>
          <w:color w:val="auto"/>
        </w:rPr>
      </w:pPr>
      <w:r w:rsidRPr="005250E9">
        <w:rPr>
          <w:b/>
          <w:i w:val="0"/>
          <w:color w:val="auto"/>
        </w:rPr>
        <w:t xml:space="preserve">[LOGO DA </w:t>
      </w:r>
      <w:r>
        <w:rPr>
          <w:b/>
          <w:i w:val="0"/>
          <w:color w:val="auto"/>
        </w:rPr>
        <w:t>TERRACAP</w:t>
      </w:r>
      <w:r w:rsidRPr="005250E9">
        <w:rPr>
          <w:b/>
          <w:i w:val="0"/>
          <w:color w:val="auto"/>
        </w:rPr>
        <w:t>]</w:t>
      </w:r>
    </w:p>
    <w:p w:rsidR="002D0D35" w:rsidRDefault="002D0D35" w:rsidP="002D0D35">
      <w:pPr>
        <w:pStyle w:val="Ttulo3"/>
        <w:jc w:val="right"/>
        <w:rPr>
          <w:rFonts w:ascii="Arial" w:hAnsi="Arial"/>
          <w:sz w:val="24"/>
        </w:rPr>
      </w:pPr>
    </w:p>
    <w:p w:rsidR="002D0D35" w:rsidRDefault="002D0D35" w:rsidP="002D0D35">
      <w:pPr>
        <w:pStyle w:val="Ttulo3"/>
        <w:jc w:val="right"/>
        <w:rPr>
          <w:rFonts w:ascii="Arial" w:hAnsi="Arial"/>
          <w:sz w:val="24"/>
        </w:rPr>
      </w:pPr>
    </w:p>
    <w:p w:rsidR="002D0D35" w:rsidRDefault="002D0D35" w:rsidP="002D0D35">
      <w:pPr>
        <w:pStyle w:val="RUPInstrues"/>
        <w:ind w:left="2880"/>
        <w:rPr>
          <w:i w:val="0"/>
          <w:color w:val="auto"/>
        </w:rPr>
      </w:pPr>
      <w:r>
        <w:rPr>
          <w:i w:val="0"/>
          <w:color w:val="auto"/>
        </w:rPr>
        <w:t xml:space="preserve">ORDEM DE SERVIÇO Nº </w:t>
      </w:r>
      <w:r w:rsidRPr="001C0C69">
        <w:rPr>
          <w:b/>
          <w:i w:val="0"/>
          <w:color w:val="auto"/>
        </w:rPr>
        <w:t>[NÚMERO/ANO VIGENTE] – [UNIDADE] [</w:t>
      </w:r>
      <w:proofErr w:type="gramStart"/>
      <w:r w:rsidRPr="001C0C69">
        <w:rPr>
          <w:b/>
          <w:i w:val="0"/>
          <w:color w:val="auto"/>
        </w:rPr>
        <w:t>RN9.</w:t>
      </w:r>
      <w:proofErr w:type="gramEnd"/>
      <w:r w:rsidRPr="001C0C69">
        <w:rPr>
          <w:b/>
          <w:i w:val="0"/>
          <w:color w:val="auto"/>
        </w:rPr>
        <w:t>6]</w:t>
      </w:r>
    </w:p>
    <w:p w:rsidR="002D0D35" w:rsidRPr="00586542" w:rsidRDefault="002D0D35" w:rsidP="002D0D35">
      <w:pPr>
        <w:rPr>
          <w:sz w:val="18"/>
          <w:szCs w:val="18"/>
        </w:rPr>
      </w:pPr>
    </w:p>
    <w:p w:rsidR="002D0D35" w:rsidRPr="00586542" w:rsidRDefault="002D0D35" w:rsidP="002D0D35">
      <w:pPr>
        <w:pStyle w:val="Recuodecorpodetexto3"/>
        <w:ind w:left="3828"/>
        <w:rPr>
          <w:rFonts w:ascii="Arial Narrow" w:hAnsi="Arial Narrow" w:cs="Arial"/>
          <w:sz w:val="18"/>
          <w:szCs w:val="18"/>
        </w:rPr>
      </w:pPr>
    </w:p>
    <w:p w:rsidR="002D0D35" w:rsidRPr="00586542" w:rsidRDefault="002D0D35" w:rsidP="002D0D35">
      <w:pPr>
        <w:pStyle w:val="Recuodecorpodetexto"/>
        <w:ind w:left="5387"/>
        <w:rPr>
          <w:rFonts w:cs="Arial"/>
          <w:sz w:val="18"/>
          <w:szCs w:val="18"/>
        </w:rPr>
      </w:pPr>
      <w:r w:rsidRPr="00586542">
        <w:rPr>
          <w:rFonts w:cs="Arial"/>
          <w:sz w:val="18"/>
          <w:szCs w:val="18"/>
        </w:rPr>
        <w:t xml:space="preserve">O Diretor Técnico e de Fiscalização no uso das atribuições que lhe confere o Regimento Interno da TERRACAP. </w:t>
      </w:r>
    </w:p>
    <w:p w:rsidR="002D0D35" w:rsidRPr="00586542" w:rsidRDefault="002D0D35" w:rsidP="002D0D35">
      <w:pPr>
        <w:pStyle w:val="Ttulo5"/>
        <w:rPr>
          <w:rFonts w:ascii="Arial" w:hAnsi="Arial" w:cs="Arial"/>
          <w:b w:val="0"/>
          <w:sz w:val="18"/>
          <w:szCs w:val="18"/>
        </w:rPr>
      </w:pPr>
    </w:p>
    <w:p w:rsidR="002D0D35" w:rsidRPr="00586542" w:rsidRDefault="002D0D35" w:rsidP="002D0D35">
      <w:pPr>
        <w:rPr>
          <w:rFonts w:cs="Arial"/>
          <w:sz w:val="18"/>
          <w:szCs w:val="18"/>
        </w:rPr>
      </w:pPr>
    </w:p>
    <w:p w:rsidR="002D0D35" w:rsidRPr="00586542" w:rsidRDefault="002D0D35" w:rsidP="002D0D35">
      <w:pPr>
        <w:pStyle w:val="Ttulo5"/>
        <w:rPr>
          <w:rFonts w:ascii="Arial" w:hAnsi="Arial" w:cs="Arial"/>
          <w:b w:val="0"/>
          <w:sz w:val="18"/>
          <w:szCs w:val="18"/>
        </w:rPr>
      </w:pPr>
      <w:r w:rsidRPr="00586542">
        <w:rPr>
          <w:rFonts w:ascii="Arial" w:hAnsi="Arial" w:cs="Arial"/>
          <w:b w:val="0"/>
          <w:sz w:val="18"/>
          <w:szCs w:val="18"/>
        </w:rPr>
        <w:t>RESOLVE</w:t>
      </w:r>
    </w:p>
    <w:p w:rsidR="002D0D35" w:rsidRPr="00586542" w:rsidRDefault="002D0D35" w:rsidP="002D0D35">
      <w:pPr>
        <w:pStyle w:val="Corpodetexto"/>
        <w:spacing w:after="120"/>
        <w:rPr>
          <w:rFonts w:ascii="Arial Narrow" w:hAnsi="Arial Narrow" w:cs="Arial"/>
          <w:sz w:val="18"/>
          <w:szCs w:val="18"/>
        </w:rPr>
      </w:pPr>
    </w:p>
    <w:p w:rsidR="002D0D35" w:rsidRPr="00586542" w:rsidRDefault="002D0D35" w:rsidP="002D0D35">
      <w:pPr>
        <w:jc w:val="both"/>
        <w:rPr>
          <w:sz w:val="18"/>
          <w:szCs w:val="18"/>
        </w:rPr>
      </w:pPr>
      <w:r w:rsidRPr="00586542">
        <w:rPr>
          <w:sz w:val="18"/>
          <w:szCs w:val="18"/>
        </w:rPr>
        <w:t>Autorizar, a partir da presente data, a</w:t>
      </w:r>
      <w:r w:rsidRPr="00586542">
        <w:rPr>
          <w:b/>
          <w:bCs/>
          <w:sz w:val="18"/>
          <w:szCs w:val="18"/>
        </w:rPr>
        <w:t xml:space="preserve"> [NOME DA CONTRATADA</w:t>
      </w:r>
      <w:proofErr w:type="gramStart"/>
      <w:r w:rsidRPr="00586542">
        <w:rPr>
          <w:b/>
          <w:bCs/>
          <w:sz w:val="18"/>
          <w:szCs w:val="18"/>
        </w:rPr>
        <w:t>]</w:t>
      </w:r>
      <w:r w:rsidRPr="00586542">
        <w:rPr>
          <w:sz w:val="18"/>
          <w:szCs w:val="18"/>
        </w:rPr>
        <w:t>,</w:t>
      </w:r>
      <w:proofErr w:type="gramEnd"/>
      <w:r w:rsidRPr="00586542">
        <w:rPr>
          <w:sz w:val="18"/>
          <w:szCs w:val="18"/>
        </w:rPr>
        <w:t xml:space="preserve">a executar as obras/serviços abaixo relacionadas, relativas ao </w:t>
      </w:r>
      <w:r w:rsidRPr="00586542">
        <w:rPr>
          <w:b/>
          <w:bCs/>
          <w:sz w:val="18"/>
          <w:szCs w:val="18"/>
        </w:rPr>
        <w:t xml:space="preserve">[TIPO E INSTRUMENTO CONTRATUAL] NUTRA/PROJU nº [NÚMERO DO </w:t>
      </w:r>
      <w:r w:rsidRPr="00586542">
        <w:rPr>
          <w:b/>
          <w:bCs/>
          <w:sz w:val="18"/>
          <w:szCs w:val="18"/>
        </w:rPr>
        <w:lastRenderedPageBreak/>
        <w:t>CONTRATO]</w:t>
      </w:r>
      <w:r w:rsidRPr="00586542">
        <w:rPr>
          <w:b/>
          <w:sz w:val="18"/>
          <w:szCs w:val="18"/>
        </w:rPr>
        <w:t xml:space="preserve">, </w:t>
      </w:r>
      <w:r w:rsidRPr="00586542">
        <w:rPr>
          <w:bCs/>
          <w:sz w:val="18"/>
          <w:szCs w:val="18"/>
        </w:rPr>
        <w:t xml:space="preserve">de </w:t>
      </w:r>
      <w:r w:rsidRPr="00586542">
        <w:rPr>
          <w:b/>
          <w:bCs/>
          <w:sz w:val="18"/>
          <w:szCs w:val="18"/>
        </w:rPr>
        <w:t>[DATA DE ASSINATURA DO CONTRATO]</w:t>
      </w:r>
      <w:r w:rsidRPr="00586542">
        <w:rPr>
          <w:sz w:val="18"/>
          <w:szCs w:val="18"/>
        </w:rPr>
        <w:t xml:space="preserve">, processo administrativo nº </w:t>
      </w:r>
      <w:r w:rsidRPr="00586542">
        <w:rPr>
          <w:b/>
          <w:sz w:val="18"/>
          <w:szCs w:val="18"/>
        </w:rPr>
        <w:t>[NÚMERO DO PROCESSO]</w:t>
      </w:r>
      <w:r w:rsidRPr="00586542">
        <w:rPr>
          <w:sz w:val="18"/>
          <w:szCs w:val="18"/>
        </w:rPr>
        <w:t>.</w:t>
      </w:r>
    </w:p>
    <w:p w:rsidR="002D0D35" w:rsidRPr="00586542" w:rsidRDefault="002D0D35" w:rsidP="002D0D35">
      <w:pPr>
        <w:numPr>
          <w:ilvl w:val="0"/>
          <w:numId w:val="24"/>
        </w:numPr>
        <w:tabs>
          <w:tab w:val="left" w:pos="1985"/>
        </w:tabs>
        <w:suppressAutoHyphens w:val="0"/>
        <w:spacing w:before="120"/>
        <w:ind w:left="2268" w:hanging="567"/>
        <w:rPr>
          <w:rFonts w:cs="Arial"/>
          <w:b/>
          <w:sz w:val="18"/>
          <w:szCs w:val="18"/>
        </w:rPr>
      </w:pPr>
      <w:r w:rsidRPr="00586542">
        <w:rPr>
          <w:rFonts w:cs="Arial"/>
          <w:b/>
          <w:sz w:val="18"/>
          <w:szCs w:val="18"/>
        </w:rPr>
        <w:t>[ETAPA #]</w:t>
      </w:r>
    </w:p>
    <w:p w:rsidR="002D0D35" w:rsidRPr="00586542" w:rsidRDefault="002D0D35" w:rsidP="002D0D35">
      <w:pPr>
        <w:numPr>
          <w:ilvl w:val="1"/>
          <w:numId w:val="24"/>
        </w:numPr>
        <w:tabs>
          <w:tab w:val="left" w:pos="2268"/>
        </w:tabs>
        <w:suppressAutoHyphens w:val="0"/>
        <w:ind w:left="2268" w:hanging="196"/>
        <w:rPr>
          <w:rFonts w:cs="Arial"/>
          <w:b/>
          <w:sz w:val="18"/>
          <w:szCs w:val="18"/>
        </w:rPr>
      </w:pPr>
      <w:r w:rsidRPr="00586542">
        <w:rPr>
          <w:rFonts w:cs="Arial"/>
          <w:b/>
          <w:sz w:val="18"/>
          <w:szCs w:val="18"/>
        </w:rPr>
        <w:t>[SUBETAPA #]</w:t>
      </w:r>
    </w:p>
    <w:p w:rsidR="002D0D35" w:rsidRPr="00586542" w:rsidRDefault="002D0D35" w:rsidP="002D0D35">
      <w:pPr>
        <w:numPr>
          <w:ilvl w:val="1"/>
          <w:numId w:val="24"/>
        </w:numPr>
        <w:tabs>
          <w:tab w:val="left" w:pos="2268"/>
        </w:tabs>
        <w:suppressAutoHyphens w:val="0"/>
        <w:ind w:left="2268" w:right="-568" w:hanging="196"/>
        <w:rPr>
          <w:rFonts w:cs="Arial"/>
          <w:sz w:val="18"/>
          <w:szCs w:val="18"/>
        </w:rPr>
      </w:pPr>
      <w:r w:rsidRPr="00586542">
        <w:rPr>
          <w:rFonts w:cs="Arial"/>
          <w:sz w:val="18"/>
          <w:szCs w:val="18"/>
        </w:rPr>
        <w:t xml:space="preserve">Quantidade: </w:t>
      </w:r>
      <w:r w:rsidRPr="00586542">
        <w:rPr>
          <w:rFonts w:cs="Arial"/>
          <w:b/>
          <w:sz w:val="18"/>
          <w:szCs w:val="18"/>
        </w:rPr>
        <w:t>[QUANTIDADE</w:t>
      </w:r>
      <w:proofErr w:type="gramStart"/>
      <w:r w:rsidRPr="00586542">
        <w:rPr>
          <w:rFonts w:cs="Arial"/>
          <w:b/>
          <w:sz w:val="18"/>
          <w:szCs w:val="18"/>
        </w:rPr>
        <w:t>][</w:t>
      </w:r>
      <w:proofErr w:type="gramEnd"/>
      <w:r w:rsidRPr="00586542">
        <w:rPr>
          <w:rFonts w:cs="Arial"/>
          <w:b/>
          <w:sz w:val="18"/>
          <w:szCs w:val="18"/>
        </w:rPr>
        <w:t>UNIDADE DE MEDIDA]</w:t>
      </w:r>
      <w:r w:rsidRPr="00586542">
        <w:rPr>
          <w:rFonts w:cs="Arial"/>
          <w:sz w:val="18"/>
          <w:szCs w:val="18"/>
        </w:rPr>
        <w:t xml:space="preserve"> (caso seja informado)</w:t>
      </w:r>
    </w:p>
    <w:p w:rsidR="002D0D35" w:rsidRPr="00586542" w:rsidRDefault="002D0D35" w:rsidP="002D0D35">
      <w:pPr>
        <w:numPr>
          <w:ilvl w:val="1"/>
          <w:numId w:val="24"/>
        </w:numPr>
        <w:tabs>
          <w:tab w:val="left" w:pos="2268"/>
        </w:tabs>
        <w:suppressAutoHyphens w:val="0"/>
        <w:ind w:left="2268" w:hanging="196"/>
        <w:rPr>
          <w:rFonts w:cs="Arial"/>
          <w:sz w:val="18"/>
          <w:szCs w:val="18"/>
        </w:rPr>
      </w:pPr>
      <w:r w:rsidRPr="00586542">
        <w:rPr>
          <w:rFonts w:cs="Arial"/>
          <w:sz w:val="18"/>
          <w:szCs w:val="18"/>
        </w:rPr>
        <w:t xml:space="preserve">Valor: </w:t>
      </w:r>
      <w:r w:rsidRPr="00586542">
        <w:rPr>
          <w:rFonts w:cs="Arial"/>
          <w:b/>
          <w:sz w:val="18"/>
          <w:szCs w:val="18"/>
        </w:rPr>
        <w:t>[VALOR DA SUBETAPA #]</w:t>
      </w:r>
    </w:p>
    <w:p w:rsidR="002D0D35" w:rsidRPr="00586542" w:rsidRDefault="002D0D35" w:rsidP="002D0D35">
      <w:pPr>
        <w:numPr>
          <w:ilvl w:val="1"/>
          <w:numId w:val="24"/>
        </w:numPr>
        <w:tabs>
          <w:tab w:val="left" w:pos="2268"/>
        </w:tabs>
        <w:suppressAutoHyphens w:val="0"/>
        <w:ind w:left="2268" w:right="-568" w:hanging="196"/>
        <w:rPr>
          <w:rFonts w:cs="Arial"/>
          <w:sz w:val="18"/>
          <w:szCs w:val="18"/>
        </w:rPr>
      </w:pPr>
      <w:r w:rsidRPr="00586542">
        <w:rPr>
          <w:rFonts w:cs="Arial"/>
          <w:sz w:val="18"/>
          <w:szCs w:val="18"/>
        </w:rPr>
        <w:t xml:space="preserve">Nota de Empenho: </w:t>
      </w:r>
      <w:r w:rsidRPr="00586542">
        <w:rPr>
          <w:rFonts w:cs="Arial"/>
          <w:b/>
          <w:sz w:val="18"/>
          <w:szCs w:val="18"/>
        </w:rPr>
        <w:t>[NOTA DE EMPENHO DA SUBETAPA #]</w:t>
      </w:r>
      <w:r w:rsidRPr="00586542">
        <w:rPr>
          <w:rFonts w:cs="Arial"/>
          <w:sz w:val="18"/>
          <w:szCs w:val="18"/>
        </w:rPr>
        <w:t xml:space="preserve"> (caso seja informado)</w:t>
      </w:r>
    </w:p>
    <w:p w:rsidR="002D0D35" w:rsidRPr="00586542" w:rsidRDefault="002D0D35" w:rsidP="002D0D35">
      <w:pPr>
        <w:tabs>
          <w:tab w:val="left" w:pos="2268"/>
        </w:tabs>
        <w:ind w:left="4144" w:right="-568"/>
        <w:rPr>
          <w:rFonts w:cs="Arial"/>
          <w:sz w:val="18"/>
          <w:szCs w:val="18"/>
        </w:rPr>
      </w:pPr>
      <w:r w:rsidRPr="00586542">
        <w:rPr>
          <w:rFonts w:cs="Arial"/>
          <w:b/>
          <w:sz w:val="18"/>
          <w:szCs w:val="18"/>
        </w:rPr>
        <w:t>[NOTA DE EMPENHO DA SUBETAPA #]</w:t>
      </w:r>
      <w:r w:rsidRPr="00586542">
        <w:rPr>
          <w:rFonts w:cs="Arial"/>
          <w:sz w:val="18"/>
          <w:szCs w:val="18"/>
        </w:rPr>
        <w:t xml:space="preserve"> (caso seja informado)</w:t>
      </w:r>
    </w:p>
    <w:p w:rsidR="002D0D35" w:rsidRPr="00586542" w:rsidRDefault="002D0D35" w:rsidP="002D0D35">
      <w:pPr>
        <w:numPr>
          <w:ilvl w:val="1"/>
          <w:numId w:val="24"/>
        </w:numPr>
        <w:suppressAutoHyphens w:val="0"/>
        <w:ind w:left="2268" w:right="-568" w:hanging="196"/>
        <w:rPr>
          <w:rFonts w:cs="Arial"/>
          <w:sz w:val="18"/>
          <w:szCs w:val="18"/>
        </w:rPr>
      </w:pPr>
      <w:r w:rsidRPr="00586542">
        <w:rPr>
          <w:rFonts w:cs="Arial"/>
          <w:sz w:val="18"/>
          <w:szCs w:val="18"/>
        </w:rPr>
        <w:t xml:space="preserve">Prazo de execução: </w:t>
      </w:r>
      <w:r w:rsidRPr="00586542">
        <w:rPr>
          <w:rFonts w:cs="Arial"/>
          <w:b/>
          <w:sz w:val="18"/>
          <w:szCs w:val="18"/>
        </w:rPr>
        <w:t>[PRAZO DE EXECUÇÃO DA SUBETAPA #]</w:t>
      </w:r>
      <w:r w:rsidRPr="00586542">
        <w:rPr>
          <w:rFonts w:cs="Arial"/>
          <w:sz w:val="18"/>
          <w:szCs w:val="18"/>
        </w:rPr>
        <w:t xml:space="preserve"> (caso não seja igual ao prazo de vigência do ajuste) </w:t>
      </w:r>
      <w:r w:rsidRPr="00586542">
        <w:rPr>
          <w:rFonts w:cs="Arial"/>
          <w:b/>
          <w:sz w:val="18"/>
          <w:szCs w:val="18"/>
        </w:rPr>
        <w:t>[OBSERVAÇÃO DA SUBETAPA #</w:t>
      </w:r>
      <w:r w:rsidRPr="00586542">
        <w:rPr>
          <w:rFonts w:cs="Arial"/>
          <w:sz w:val="18"/>
          <w:szCs w:val="18"/>
        </w:rPr>
        <w:t>] (caso seja informado)</w:t>
      </w:r>
    </w:p>
    <w:p w:rsidR="002D0D35" w:rsidRPr="00586542" w:rsidRDefault="002D0D35" w:rsidP="002D0D35">
      <w:pPr>
        <w:numPr>
          <w:ilvl w:val="0"/>
          <w:numId w:val="24"/>
        </w:numPr>
        <w:tabs>
          <w:tab w:val="left" w:pos="1985"/>
        </w:tabs>
        <w:suppressAutoHyphens w:val="0"/>
        <w:spacing w:before="120"/>
        <w:ind w:left="2268" w:hanging="567"/>
        <w:rPr>
          <w:rFonts w:cs="Arial"/>
          <w:b/>
          <w:sz w:val="18"/>
          <w:szCs w:val="18"/>
        </w:rPr>
      </w:pPr>
      <w:r w:rsidRPr="00586542">
        <w:rPr>
          <w:rFonts w:cs="Arial"/>
          <w:b/>
          <w:sz w:val="18"/>
          <w:szCs w:val="18"/>
        </w:rPr>
        <w:t>[ETAPA #]</w:t>
      </w:r>
    </w:p>
    <w:p w:rsidR="002D0D35" w:rsidRPr="00586542" w:rsidRDefault="002D0D35" w:rsidP="002D0D35">
      <w:pPr>
        <w:numPr>
          <w:ilvl w:val="1"/>
          <w:numId w:val="24"/>
        </w:numPr>
        <w:tabs>
          <w:tab w:val="left" w:pos="2268"/>
        </w:tabs>
        <w:suppressAutoHyphens w:val="0"/>
        <w:ind w:left="2268" w:hanging="196"/>
        <w:rPr>
          <w:rFonts w:cs="Arial"/>
          <w:sz w:val="18"/>
          <w:szCs w:val="18"/>
        </w:rPr>
      </w:pPr>
      <w:r w:rsidRPr="00586542">
        <w:rPr>
          <w:rFonts w:cs="Arial"/>
          <w:sz w:val="18"/>
          <w:szCs w:val="18"/>
        </w:rPr>
        <w:t xml:space="preserve">Valor: </w:t>
      </w:r>
      <w:r w:rsidRPr="00586542">
        <w:rPr>
          <w:rFonts w:cs="Arial"/>
          <w:b/>
          <w:sz w:val="18"/>
          <w:szCs w:val="18"/>
        </w:rPr>
        <w:t>[VALOR DA ETAPA #]</w:t>
      </w:r>
    </w:p>
    <w:p w:rsidR="002D0D35" w:rsidRPr="00586542" w:rsidRDefault="002D0D35" w:rsidP="002D0D35">
      <w:pPr>
        <w:numPr>
          <w:ilvl w:val="1"/>
          <w:numId w:val="24"/>
        </w:numPr>
        <w:tabs>
          <w:tab w:val="left" w:pos="2268"/>
        </w:tabs>
        <w:suppressAutoHyphens w:val="0"/>
        <w:ind w:left="2268" w:right="-568" w:hanging="196"/>
        <w:rPr>
          <w:rFonts w:cs="Arial"/>
          <w:sz w:val="18"/>
          <w:szCs w:val="18"/>
        </w:rPr>
      </w:pPr>
      <w:r w:rsidRPr="00586542">
        <w:rPr>
          <w:rFonts w:cs="Arial"/>
          <w:sz w:val="18"/>
          <w:szCs w:val="18"/>
        </w:rPr>
        <w:t xml:space="preserve">Quantidade: </w:t>
      </w:r>
      <w:r w:rsidRPr="00586542">
        <w:rPr>
          <w:rFonts w:cs="Arial"/>
          <w:b/>
          <w:sz w:val="18"/>
          <w:szCs w:val="18"/>
        </w:rPr>
        <w:t>[QUANTIDADE</w:t>
      </w:r>
      <w:proofErr w:type="gramStart"/>
      <w:r w:rsidRPr="00586542">
        <w:rPr>
          <w:rFonts w:cs="Arial"/>
          <w:b/>
          <w:sz w:val="18"/>
          <w:szCs w:val="18"/>
        </w:rPr>
        <w:t>][</w:t>
      </w:r>
      <w:proofErr w:type="gramEnd"/>
      <w:r w:rsidRPr="00586542">
        <w:rPr>
          <w:rFonts w:cs="Arial"/>
          <w:b/>
          <w:sz w:val="18"/>
          <w:szCs w:val="18"/>
        </w:rPr>
        <w:t>UNIDADE DE MEDIDA]</w:t>
      </w:r>
      <w:r w:rsidRPr="00586542">
        <w:rPr>
          <w:rFonts w:cs="Arial"/>
          <w:sz w:val="18"/>
          <w:szCs w:val="18"/>
        </w:rPr>
        <w:t xml:space="preserve"> (caso seja informado)</w:t>
      </w:r>
    </w:p>
    <w:p w:rsidR="002D0D35" w:rsidRPr="00586542" w:rsidRDefault="002D0D35" w:rsidP="002D0D35">
      <w:pPr>
        <w:numPr>
          <w:ilvl w:val="1"/>
          <w:numId w:val="24"/>
        </w:numPr>
        <w:tabs>
          <w:tab w:val="left" w:pos="2268"/>
        </w:tabs>
        <w:suppressAutoHyphens w:val="0"/>
        <w:ind w:left="2268" w:right="-568" w:hanging="196"/>
        <w:rPr>
          <w:rFonts w:cs="Arial"/>
          <w:sz w:val="18"/>
          <w:szCs w:val="18"/>
        </w:rPr>
      </w:pPr>
      <w:r w:rsidRPr="00586542">
        <w:rPr>
          <w:rFonts w:cs="Arial"/>
          <w:sz w:val="18"/>
          <w:szCs w:val="18"/>
        </w:rPr>
        <w:t xml:space="preserve">Nota de Empenho: </w:t>
      </w:r>
      <w:r w:rsidRPr="00586542">
        <w:rPr>
          <w:rFonts w:cs="Arial"/>
          <w:b/>
          <w:sz w:val="18"/>
          <w:szCs w:val="18"/>
        </w:rPr>
        <w:t>[NOTA DE EMPENHO DA SUBETAPA #]</w:t>
      </w:r>
      <w:r w:rsidRPr="00586542">
        <w:rPr>
          <w:rFonts w:cs="Arial"/>
          <w:sz w:val="18"/>
          <w:szCs w:val="18"/>
        </w:rPr>
        <w:t xml:space="preserve"> (caso seja informado)</w:t>
      </w:r>
    </w:p>
    <w:p w:rsidR="002D0D35" w:rsidRPr="00586542" w:rsidRDefault="002D0D35" w:rsidP="002D0D35">
      <w:pPr>
        <w:tabs>
          <w:tab w:val="left" w:pos="2268"/>
        </w:tabs>
        <w:ind w:left="4144" w:right="-568"/>
        <w:rPr>
          <w:rFonts w:cs="Arial"/>
          <w:sz w:val="18"/>
          <w:szCs w:val="18"/>
        </w:rPr>
      </w:pPr>
      <w:r w:rsidRPr="00586542">
        <w:rPr>
          <w:rFonts w:cs="Arial"/>
          <w:b/>
          <w:sz w:val="18"/>
          <w:szCs w:val="18"/>
        </w:rPr>
        <w:t>[NOTA DE EMPENHO DA SUBETAPA #]</w:t>
      </w:r>
      <w:r w:rsidRPr="00586542">
        <w:rPr>
          <w:rFonts w:cs="Arial"/>
          <w:sz w:val="18"/>
          <w:szCs w:val="18"/>
        </w:rPr>
        <w:t xml:space="preserve"> (caso seja informado)</w:t>
      </w:r>
    </w:p>
    <w:p w:rsidR="002D0D35" w:rsidRPr="00586542" w:rsidRDefault="002D0D35" w:rsidP="002D0D35">
      <w:pPr>
        <w:numPr>
          <w:ilvl w:val="1"/>
          <w:numId w:val="24"/>
        </w:numPr>
        <w:suppressAutoHyphens w:val="0"/>
        <w:ind w:left="2268" w:right="-568" w:hanging="196"/>
        <w:rPr>
          <w:rFonts w:cs="Arial"/>
          <w:sz w:val="18"/>
          <w:szCs w:val="18"/>
        </w:rPr>
      </w:pPr>
      <w:r w:rsidRPr="00586542">
        <w:rPr>
          <w:rFonts w:cs="Arial"/>
          <w:sz w:val="18"/>
          <w:szCs w:val="18"/>
        </w:rPr>
        <w:t xml:space="preserve">Prazo de execução: </w:t>
      </w:r>
      <w:r w:rsidRPr="00586542">
        <w:rPr>
          <w:rFonts w:cs="Arial"/>
          <w:b/>
          <w:sz w:val="18"/>
          <w:szCs w:val="18"/>
        </w:rPr>
        <w:t>[PRAZO DE EXECUÇÃO DA ETAPA #]</w:t>
      </w:r>
      <w:r w:rsidRPr="00586542">
        <w:rPr>
          <w:rFonts w:cs="Arial"/>
          <w:sz w:val="18"/>
          <w:szCs w:val="18"/>
        </w:rPr>
        <w:t xml:space="preserve"> (caso não seja igual ao prazo de vigência do ajuste) </w:t>
      </w:r>
      <w:r w:rsidRPr="00586542">
        <w:rPr>
          <w:rFonts w:cs="Arial"/>
          <w:b/>
          <w:sz w:val="18"/>
          <w:szCs w:val="18"/>
        </w:rPr>
        <w:t>[OBSERVAÇÃO DA ETAPA #</w:t>
      </w:r>
      <w:r w:rsidRPr="00586542">
        <w:rPr>
          <w:rFonts w:cs="Arial"/>
          <w:sz w:val="18"/>
          <w:szCs w:val="18"/>
        </w:rPr>
        <w:t>] (caso seja informado)</w:t>
      </w:r>
    </w:p>
    <w:p w:rsidR="002D0D35" w:rsidRPr="00586542" w:rsidRDefault="002D0D35" w:rsidP="002D0D35">
      <w:pPr>
        <w:numPr>
          <w:ilvl w:val="0"/>
          <w:numId w:val="24"/>
        </w:numPr>
        <w:tabs>
          <w:tab w:val="left" w:pos="1985"/>
        </w:tabs>
        <w:suppressAutoHyphens w:val="0"/>
        <w:spacing w:before="120"/>
        <w:ind w:left="2268" w:hanging="567"/>
        <w:rPr>
          <w:rFonts w:cs="Arial"/>
          <w:b/>
          <w:sz w:val="18"/>
          <w:szCs w:val="18"/>
        </w:rPr>
      </w:pPr>
      <w:r w:rsidRPr="00586542">
        <w:rPr>
          <w:rFonts w:cs="Arial"/>
          <w:b/>
          <w:sz w:val="18"/>
          <w:szCs w:val="18"/>
        </w:rPr>
        <w:t>[ETAPA #]</w:t>
      </w:r>
    </w:p>
    <w:p w:rsidR="002D0D35" w:rsidRPr="00586542" w:rsidRDefault="002D0D35" w:rsidP="002D0D35">
      <w:pPr>
        <w:numPr>
          <w:ilvl w:val="1"/>
          <w:numId w:val="24"/>
        </w:numPr>
        <w:tabs>
          <w:tab w:val="left" w:pos="2268"/>
        </w:tabs>
        <w:suppressAutoHyphens w:val="0"/>
        <w:ind w:left="2268" w:hanging="196"/>
        <w:rPr>
          <w:rFonts w:cs="Arial"/>
          <w:b/>
          <w:sz w:val="18"/>
          <w:szCs w:val="18"/>
        </w:rPr>
      </w:pPr>
      <w:r w:rsidRPr="00586542">
        <w:rPr>
          <w:rFonts w:cs="Arial"/>
          <w:b/>
          <w:sz w:val="18"/>
          <w:szCs w:val="18"/>
        </w:rPr>
        <w:t>[SUBETAPA #]</w:t>
      </w:r>
    </w:p>
    <w:p w:rsidR="002D0D35" w:rsidRPr="00586542" w:rsidRDefault="002D0D35" w:rsidP="002D0D35">
      <w:pPr>
        <w:numPr>
          <w:ilvl w:val="1"/>
          <w:numId w:val="24"/>
        </w:numPr>
        <w:tabs>
          <w:tab w:val="left" w:pos="2268"/>
        </w:tabs>
        <w:suppressAutoHyphens w:val="0"/>
        <w:ind w:left="2268" w:right="-568" w:hanging="196"/>
        <w:rPr>
          <w:rFonts w:cs="Arial"/>
          <w:sz w:val="18"/>
          <w:szCs w:val="18"/>
        </w:rPr>
      </w:pPr>
      <w:r w:rsidRPr="00586542">
        <w:rPr>
          <w:rFonts w:cs="Arial"/>
          <w:sz w:val="18"/>
          <w:szCs w:val="18"/>
        </w:rPr>
        <w:t xml:space="preserve">Quantidade: </w:t>
      </w:r>
      <w:r w:rsidRPr="00586542">
        <w:rPr>
          <w:rFonts w:cs="Arial"/>
          <w:b/>
          <w:sz w:val="18"/>
          <w:szCs w:val="18"/>
        </w:rPr>
        <w:t>[QUANTIDADE</w:t>
      </w:r>
      <w:proofErr w:type="gramStart"/>
      <w:r w:rsidRPr="00586542">
        <w:rPr>
          <w:rFonts w:cs="Arial"/>
          <w:b/>
          <w:sz w:val="18"/>
          <w:szCs w:val="18"/>
        </w:rPr>
        <w:t>][</w:t>
      </w:r>
      <w:proofErr w:type="gramEnd"/>
      <w:r w:rsidRPr="00586542">
        <w:rPr>
          <w:rFonts w:cs="Arial"/>
          <w:b/>
          <w:sz w:val="18"/>
          <w:szCs w:val="18"/>
        </w:rPr>
        <w:t>UNIDADE DE MEDIDA]</w:t>
      </w:r>
      <w:r w:rsidRPr="00586542">
        <w:rPr>
          <w:rFonts w:cs="Arial"/>
          <w:sz w:val="18"/>
          <w:szCs w:val="18"/>
        </w:rPr>
        <w:t xml:space="preserve"> (caso seja informado)</w:t>
      </w:r>
    </w:p>
    <w:p w:rsidR="002D0D35" w:rsidRPr="00586542" w:rsidRDefault="002D0D35" w:rsidP="002D0D35">
      <w:pPr>
        <w:numPr>
          <w:ilvl w:val="1"/>
          <w:numId w:val="24"/>
        </w:numPr>
        <w:tabs>
          <w:tab w:val="left" w:pos="2268"/>
        </w:tabs>
        <w:suppressAutoHyphens w:val="0"/>
        <w:ind w:left="2268" w:hanging="196"/>
        <w:rPr>
          <w:rFonts w:cs="Arial"/>
          <w:sz w:val="18"/>
          <w:szCs w:val="18"/>
        </w:rPr>
      </w:pPr>
      <w:r w:rsidRPr="00586542">
        <w:rPr>
          <w:rFonts w:cs="Arial"/>
          <w:sz w:val="18"/>
          <w:szCs w:val="18"/>
        </w:rPr>
        <w:t xml:space="preserve">Valor: </w:t>
      </w:r>
      <w:r w:rsidRPr="00586542">
        <w:rPr>
          <w:rFonts w:cs="Arial"/>
          <w:b/>
          <w:sz w:val="18"/>
          <w:szCs w:val="18"/>
        </w:rPr>
        <w:t>[VALOR DA SUBETAPA #]</w:t>
      </w:r>
    </w:p>
    <w:p w:rsidR="002D0D35" w:rsidRPr="00586542" w:rsidRDefault="002D0D35" w:rsidP="002D0D35">
      <w:pPr>
        <w:numPr>
          <w:ilvl w:val="1"/>
          <w:numId w:val="24"/>
        </w:numPr>
        <w:tabs>
          <w:tab w:val="left" w:pos="2268"/>
        </w:tabs>
        <w:suppressAutoHyphens w:val="0"/>
        <w:ind w:left="2268" w:right="-568" w:hanging="196"/>
        <w:rPr>
          <w:rFonts w:cs="Arial"/>
          <w:sz w:val="18"/>
          <w:szCs w:val="18"/>
        </w:rPr>
      </w:pPr>
      <w:r w:rsidRPr="00586542">
        <w:rPr>
          <w:rFonts w:cs="Arial"/>
          <w:sz w:val="18"/>
          <w:szCs w:val="18"/>
        </w:rPr>
        <w:t xml:space="preserve">Nota de Empenho: </w:t>
      </w:r>
      <w:r w:rsidRPr="00586542">
        <w:rPr>
          <w:rFonts w:cs="Arial"/>
          <w:b/>
          <w:sz w:val="18"/>
          <w:szCs w:val="18"/>
        </w:rPr>
        <w:t>[NOTA DE EMPENHO DA SUBETAPA #]</w:t>
      </w:r>
      <w:r w:rsidRPr="00586542">
        <w:rPr>
          <w:rFonts w:cs="Arial"/>
          <w:sz w:val="18"/>
          <w:szCs w:val="18"/>
        </w:rPr>
        <w:t xml:space="preserve"> (caso seja informado)</w:t>
      </w:r>
    </w:p>
    <w:p w:rsidR="002D0D35" w:rsidRPr="00586542" w:rsidRDefault="002D0D35" w:rsidP="002D0D35">
      <w:pPr>
        <w:tabs>
          <w:tab w:val="left" w:pos="2268"/>
        </w:tabs>
        <w:ind w:left="4144" w:right="-568"/>
        <w:rPr>
          <w:rFonts w:cs="Arial"/>
          <w:sz w:val="18"/>
          <w:szCs w:val="18"/>
        </w:rPr>
      </w:pPr>
      <w:r w:rsidRPr="00586542">
        <w:rPr>
          <w:rFonts w:cs="Arial"/>
          <w:b/>
          <w:sz w:val="18"/>
          <w:szCs w:val="18"/>
        </w:rPr>
        <w:t>[NOTA DE EMPENHO DA SUBETAPA #]</w:t>
      </w:r>
      <w:r w:rsidRPr="00586542">
        <w:rPr>
          <w:rFonts w:cs="Arial"/>
          <w:sz w:val="18"/>
          <w:szCs w:val="18"/>
        </w:rPr>
        <w:t xml:space="preserve"> (caso seja informado)</w:t>
      </w:r>
    </w:p>
    <w:p w:rsidR="002D0D35" w:rsidRPr="00586542" w:rsidRDefault="002D0D35" w:rsidP="002D0D35">
      <w:pPr>
        <w:numPr>
          <w:ilvl w:val="1"/>
          <w:numId w:val="24"/>
        </w:numPr>
        <w:suppressAutoHyphens w:val="0"/>
        <w:ind w:left="2268" w:right="-568" w:hanging="196"/>
        <w:rPr>
          <w:rFonts w:cs="Arial"/>
          <w:sz w:val="18"/>
          <w:szCs w:val="18"/>
        </w:rPr>
      </w:pPr>
      <w:r w:rsidRPr="00586542">
        <w:rPr>
          <w:rFonts w:cs="Arial"/>
          <w:sz w:val="18"/>
          <w:szCs w:val="18"/>
        </w:rPr>
        <w:t xml:space="preserve">Prazo de execução: </w:t>
      </w:r>
      <w:r w:rsidRPr="00586542">
        <w:rPr>
          <w:rFonts w:cs="Arial"/>
          <w:b/>
          <w:sz w:val="18"/>
          <w:szCs w:val="18"/>
        </w:rPr>
        <w:t>[PRAZO DE EXECUÇÃO DA SUBETAPA #]</w:t>
      </w:r>
      <w:r w:rsidRPr="00586542">
        <w:rPr>
          <w:rFonts w:cs="Arial"/>
          <w:sz w:val="18"/>
          <w:szCs w:val="18"/>
        </w:rPr>
        <w:t xml:space="preserve"> (caso não seja igual ao prazo de vigência do ajuste) </w:t>
      </w:r>
      <w:r w:rsidRPr="00586542">
        <w:rPr>
          <w:rFonts w:cs="Arial"/>
          <w:b/>
          <w:sz w:val="18"/>
          <w:szCs w:val="18"/>
        </w:rPr>
        <w:t>[OBSERVAÇÃO DA SUBETAPA #</w:t>
      </w:r>
      <w:r w:rsidRPr="00586542">
        <w:rPr>
          <w:rFonts w:cs="Arial"/>
          <w:sz w:val="18"/>
          <w:szCs w:val="18"/>
        </w:rPr>
        <w:t>] (caso seja informado)</w:t>
      </w:r>
    </w:p>
    <w:p w:rsidR="002D0D35" w:rsidRPr="00586542" w:rsidRDefault="002D0D35" w:rsidP="002D0D35">
      <w:pPr>
        <w:tabs>
          <w:tab w:val="left" w:pos="2268"/>
        </w:tabs>
        <w:ind w:left="2268"/>
        <w:rPr>
          <w:rFonts w:cs="Arial"/>
          <w:b/>
          <w:sz w:val="18"/>
          <w:szCs w:val="18"/>
        </w:rPr>
      </w:pPr>
    </w:p>
    <w:p w:rsidR="002D0D35" w:rsidRPr="00586542" w:rsidRDefault="002D0D35" w:rsidP="002D0D35">
      <w:pPr>
        <w:numPr>
          <w:ilvl w:val="1"/>
          <w:numId w:val="24"/>
        </w:numPr>
        <w:tabs>
          <w:tab w:val="left" w:pos="2268"/>
        </w:tabs>
        <w:suppressAutoHyphens w:val="0"/>
        <w:ind w:left="2268" w:hanging="196"/>
        <w:rPr>
          <w:rFonts w:cs="Arial"/>
          <w:b/>
          <w:sz w:val="18"/>
          <w:szCs w:val="18"/>
        </w:rPr>
      </w:pPr>
      <w:r w:rsidRPr="00586542">
        <w:rPr>
          <w:rFonts w:cs="Arial"/>
          <w:b/>
          <w:sz w:val="18"/>
          <w:szCs w:val="18"/>
        </w:rPr>
        <w:t xml:space="preserve"> [SUBETAPA #]</w:t>
      </w:r>
    </w:p>
    <w:p w:rsidR="002D0D35" w:rsidRPr="00586542" w:rsidRDefault="002D0D35" w:rsidP="002D0D35">
      <w:pPr>
        <w:numPr>
          <w:ilvl w:val="1"/>
          <w:numId w:val="24"/>
        </w:numPr>
        <w:tabs>
          <w:tab w:val="left" w:pos="2268"/>
        </w:tabs>
        <w:suppressAutoHyphens w:val="0"/>
        <w:ind w:left="2268" w:right="-568" w:hanging="196"/>
        <w:rPr>
          <w:rFonts w:cs="Arial"/>
          <w:sz w:val="18"/>
          <w:szCs w:val="18"/>
        </w:rPr>
      </w:pPr>
      <w:r w:rsidRPr="00586542">
        <w:rPr>
          <w:rFonts w:cs="Arial"/>
          <w:sz w:val="18"/>
          <w:szCs w:val="18"/>
        </w:rPr>
        <w:t xml:space="preserve">Quantidade: </w:t>
      </w:r>
      <w:r w:rsidRPr="00586542">
        <w:rPr>
          <w:rFonts w:cs="Arial"/>
          <w:b/>
          <w:sz w:val="18"/>
          <w:szCs w:val="18"/>
        </w:rPr>
        <w:t>[QUANTIDADE</w:t>
      </w:r>
      <w:proofErr w:type="gramStart"/>
      <w:r w:rsidRPr="00586542">
        <w:rPr>
          <w:rFonts w:cs="Arial"/>
          <w:b/>
          <w:sz w:val="18"/>
          <w:szCs w:val="18"/>
        </w:rPr>
        <w:t>][</w:t>
      </w:r>
      <w:proofErr w:type="gramEnd"/>
      <w:r w:rsidRPr="00586542">
        <w:rPr>
          <w:rFonts w:cs="Arial"/>
          <w:b/>
          <w:sz w:val="18"/>
          <w:szCs w:val="18"/>
        </w:rPr>
        <w:t>UNIDADE DE MEDIDA]</w:t>
      </w:r>
      <w:r w:rsidRPr="00586542">
        <w:rPr>
          <w:rFonts w:cs="Arial"/>
          <w:sz w:val="18"/>
          <w:szCs w:val="18"/>
        </w:rPr>
        <w:t xml:space="preserve"> (caso seja informado)</w:t>
      </w:r>
    </w:p>
    <w:p w:rsidR="002D0D35" w:rsidRPr="00586542" w:rsidRDefault="002D0D35" w:rsidP="002D0D35">
      <w:pPr>
        <w:numPr>
          <w:ilvl w:val="1"/>
          <w:numId w:val="24"/>
        </w:numPr>
        <w:tabs>
          <w:tab w:val="left" w:pos="2268"/>
        </w:tabs>
        <w:suppressAutoHyphens w:val="0"/>
        <w:ind w:left="2268" w:hanging="196"/>
        <w:rPr>
          <w:rFonts w:cs="Arial"/>
          <w:sz w:val="18"/>
          <w:szCs w:val="18"/>
        </w:rPr>
      </w:pPr>
      <w:r w:rsidRPr="00586542">
        <w:rPr>
          <w:rFonts w:cs="Arial"/>
          <w:sz w:val="18"/>
          <w:szCs w:val="18"/>
        </w:rPr>
        <w:t xml:space="preserve">Valor: </w:t>
      </w:r>
      <w:r w:rsidRPr="00586542">
        <w:rPr>
          <w:rFonts w:cs="Arial"/>
          <w:b/>
          <w:sz w:val="18"/>
          <w:szCs w:val="18"/>
        </w:rPr>
        <w:t>[VALOR DA SUBETAPA #]</w:t>
      </w:r>
    </w:p>
    <w:p w:rsidR="002D0D35" w:rsidRPr="00586542" w:rsidRDefault="002D0D35" w:rsidP="002D0D35">
      <w:pPr>
        <w:numPr>
          <w:ilvl w:val="1"/>
          <w:numId w:val="24"/>
        </w:numPr>
        <w:tabs>
          <w:tab w:val="left" w:pos="2268"/>
        </w:tabs>
        <w:suppressAutoHyphens w:val="0"/>
        <w:ind w:left="2268" w:right="-568" w:hanging="196"/>
        <w:rPr>
          <w:rFonts w:cs="Arial"/>
          <w:sz w:val="18"/>
          <w:szCs w:val="18"/>
        </w:rPr>
      </w:pPr>
      <w:r w:rsidRPr="00586542">
        <w:rPr>
          <w:rFonts w:cs="Arial"/>
          <w:sz w:val="18"/>
          <w:szCs w:val="18"/>
        </w:rPr>
        <w:t xml:space="preserve">Nota de Empenho: </w:t>
      </w:r>
      <w:r w:rsidRPr="00586542">
        <w:rPr>
          <w:rFonts w:cs="Arial"/>
          <w:b/>
          <w:sz w:val="18"/>
          <w:szCs w:val="18"/>
        </w:rPr>
        <w:t>[NOTA DE EMPENHO DA SUBETAPA #]</w:t>
      </w:r>
      <w:r w:rsidRPr="00586542">
        <w:rPr>
          <w:rFonts w:cs="Arial"/>
          <w:sz w:val="18"/>
          <w:szCs w:val="18"/>
        </w:rPr>
        <w:t xml:space="preserve"> (caso seja informado)</w:t>
      </w:r>
    </w:p>
    <w:p w:rsidR="002D0D35" w:rsidRPr="00586542" w:rsidRDefault="002D0D35" w:rsidP="002D0D35">
      <w:pPr>
        <w:tabs>
          <w:tab w:val="left" w:pos="2268"/>
        </w:tabs>
        <w:ind w:left="4144" w:right="-568"/>
        <w:rPr>
          <w:rFonts w:cs="Arial"/>
          <w:sz w:val="18"/>
          <w:szCs w:val="18"/>
        </w:rPr>
      </w:pPr>
      <w:r w:rsidRPr="00586542">
        <w:rPr>
          <w:rFonts w:cs="Arial"/>
          <w:b/>
          <w:sz w:val="18"/>
          <w:szCs w:val="18"/>
        </w:rPr>
        <w:t>[NOTA DE EMPENHO DA SUBETAPA #]</w:t>
      </w:r>
      <w:r w:rsidRPr="00586542">
        <w:rPr>
          <w:rFonts w:cs="Arial"/>
          <w:sz w:val="18"/>
          <w:szCs w:val="18"/>
        </w:rPr>
        <w:t xml:space="preserve"> (caso seja informado)</w:t>
      </w:r>
    </w:p>
    <w:p w:rsidR="002D0D35" w:rsidRPr="00586542" w:rsidRDefault="002D0D35" w:rsidP="002D0D35">
      <w:pPr>
        <w:numPr>
          <w:ilvl w:val="1"/>
          <w:numId w:val="24"/>
        </w:numPr>
        <w:suppressAutoHyphens w:val="0"/>
        <w:ind w:left="2268" w:right="-568" w:hanging="196"/>
        <w:rPr>
          <w:rFonts w:cs="Arial"/>
          <w:sz w:val="18"/>
          <w:szCs w:val="18"/>
        </w:rPr>
      </w:pPr>
      <w:r w:rsidRPr="00586542">
        <w:rPr>
          <w:rFonts w:cs="Arial"/>
          <w:sz w:val="18"/>
          <w:szCs w:val="18"/>
        </w:rPr>
        <w:t xml:space="preserve">Prazo de execução: </w:t>
      </w:r>
      <w:r w:rsidRPr="00586542">
        <w:rPr>
          <w:rFonts w:cs="Arial"/>
          <w:b/>
          <w:sz w:val="18"/>
          <w:szCs w:val="18"/>
        </w:rPr>
        <w:t>[PRAZO DE EXECUÇÃO DA SUBETAPA #]</w:t>
      </w:r>
      <w:r w:rsidRPr="00586542">
        <w:rPr>
          <w:rFonts w:cs="Arial"/>
          <w:sz w:val="18"/>
          <w:szCs w:val="18"/>
        </w:rPr>
        <w:t xml:space="preserve"> (caso não seja igual ao prazo de vigência do ajuste) </w:t>
      </w:r>
      <w:r w:rsidRPr="00586542">
        <w:rPr>
          <w:rFonts w:cs="Arial"/>
          <w:b/>
          <w:sz w:val="18"/>
          <w:szCs w:val="18"/>
        </w:rPr>
        <w:t>[OBSERVAÇÃO DA SUBETAPA #</w:t>
      </w:r>
      <w:r w:rsidRPr="00586542">
        <w:rPr>
          <w:rFonts w:cs="Arial"/>
          <w:sz w:val="18"/>
          <w:szCs w:val="18"/>
        </w:rPr>
        <w:t>] (caso seja informado)</w:t>
      </w:r>
    </w:p>
    <w:p w:rsidR="002D0D35" w:rsidRPr="00586542" w:rsidRDefault="002D0D35" w:rsidP="002D0D35">
      <w:pPr>
        <w:ind w:left="2268"/>
        <w:rPr>
          <w:rFonts w:cs="Arial"/>
          <w:sz w:val="18"/>
          <w:szCs w:val="18"/>
        </w:rPr>
      </w:pPr>
    </w:p>
    <w:p w:rsidR="002D0D35" w:rsidRPr="00586542" w:rsidRDefault="002D0D35" w:rsidP="002D0D35">
      <w:pPr>
        <w:spacing w:before="120" w:after="120"/>
        <w:ind w:firstLine="1418"/>
        <w:jc w:val="both"/>
        <w:rPr>
          <w:sz w:val="18"/>
          <w:szCs w:val="18"/>
        </w:rPr>
      </w:pPr>
      <w:r w:rsidRPr="00586542">
        <w:rPr>
          <w:sz w:val="18"/>
          <w:szCs w:val="18"/>
        </w:rPr>
        <w:t xml:space="preserve">Esta Ordem de Serviço é parcial e totaliza o montante de </w:t>
      </w:r>
      <w:r w:rsidRPr="00586542">
        <w:rPr>
          <w:b/>
          <w:sz w:val="18"/>
          <w:szCs w:val="18"/>
        </w:rPr>
        <w:t>[SOMA (valor por extenso)]</w:t>
      </w:r>
      <w:r w:rsidRPr="00586542">
        <w:rPr>
          <w:sz w:val="18"/>
          <w:szCs w:val="18"/>
        </w:rPr>
        <w:t>, a ser aferido quando da entrega dos trabalhos.</w:t>
      </w:r>
    </w:p>
    <w:p w:rsidR="002D0D35" w:rsidRPr="00586542" w:rsidRDefault="002D0D35" w:rsidP="002D0D35">
      <w:pPr>
        <w:spacing w:before="120" w:after="120"/>
        <w:ind w:firstLine="1418"/>
        <w:rPr>
          <w:sz w:val="18"/>
          <w:szCs w:val="18"/>
        </w:rPr>
      </w:pPr>
      <w:r w:rsidRPr="00586542">
        <w:rPr>
          <w:sz w:val="18"/>
          <w:szCs w:val="18"/>
        </w:rPr>
        <w:t>{</w:t>
      </w:r>
      <w:r w:rsidRPr="00586542">
        <w:rPr>
          <w:i/>
          <w:sz w:val="18"/>
          <w:szCs w:val="18"/>
        </w:rPr>
        <w:t>Os serviços deverão ser executados dentro da vigência do contrato.</w:t>
      </w:r>
      <w:proofErr w:type="gramStart"/>
      <w:r w:rsidRPr="00586542">
        <w:rPr>
          <w:sz w:val="18"/>
          <w:szCs w:val="18"/>
        </w:rPr>
        <w:t>}(</w:t>
      </w:r>
      <w:proofErr w:type="gramEnd"/>
      <w:r w:rsidRPr="00586542">
        <w:rPr>
          <w:sz w:val="18"/>
          <w:szCs w:val="18"/>
        </w:rPr>
        <w:t>se verdadeiro)</w:t>
      </w:r>
    </w:p>
    <w:p w:rsidR="002D0D35" w:rsidRPr="00586542" w:rsidRDefault="002D0D35" w:rsidP="002D0D35">
      <w:pPr>
        <w:pStyle w:val="Ttulo5"/>
        <w:spacing w:before="120" w:after="120"/>
        <w:ind w:firstLine="1418"/>
        <w:jc w:val="both"/>
        <w:rPr>
          <w:rFonts w:ascii="Arial" w:hAnsi="Arial"/>
          <w:sz w:val="18"/>
          <w:szCs w:val="18"/>
        </w:rPr>
      </w:pPr>
      <w:r w:rsidRPr="00586542">
        <w:rPr>
          <w:rFonts w:ascii="Arial" w:hAnsi="Arial"/>
          <w:sz w:val="18"/>
          <w:szCs w:val="18"/>
        </w:rPr>
        <w:t xml:space="preserve">O valor desta Ordem de Serviço, acrescido das Ordens de Serviço </w:t>
      </w:r>
      <w:proofErr w:type="spellStart"/>
      <w:proofErr w:type="gramStart"/>
      <w:r w:rsidRPr="00586542">
        <w:rPr>
          <w:rFonts w:ascii="Arial" w:hAnsi="Arial"/>
          <w:sz w:val="18"/>
          <w:szCs w:val="18"/>
        </w:rPr>
        <w:t>nºs</w:t>
      </w:r>
      <w:proofErr w:type="spellEnd"/>
      <w:r w:rsidRPr="00586542">
        <w:rPr>
          <w:rFonts w:ascii="Arial" w:hAnsi="Arial"/>
          <w:b w:val="0"/>
          <w:sz w:val="18"/>
          <w:szCs w:val="18"/>
        </w:rPr>
        <w:t>[</w:t>
      </w:r>
      <w:proofErr w:type="gramEnd"/>
      <w:r w:rsidRPr="00586542">
        <w:rPr>
          <w:rFonts w:ascii="Arial" w:hAnsi="Arial"/>
          <w:b w:val="0"/>
          <w:sz w:val="18"/>
          <w:szCs w:val="18"/>
        </w:rPr>
        <w:t>LISTA DAS ORDENS DE SERVIÇO JÁ EMITIDAS NO ANO]</w:t>
      </w:r>
      <w:r w:rsidRPr="00586542">
        <w:rPr>
          <w:rFonts w:ascii="Arial" w:hAnsi="Arial"/>
          <w:sz w:val="18"/>
          <w:szCs w:val="18"/>
        </w:rPr>
        <w:t xml:space="preserve"> – DITEC {e do valor gasto nos exercícios de </w:t>
      </w:r>
      <w:r w:rsidRPr="00586542">
        <w:rPr>
          <w:rFonts w:ascii="Arial" w:hAnsi="Arial"/>
          <w:b w:val="0"/>
          <w:sz w:val="18"/>
          <w:szCs w:val="18"/>
        </w:rPr>
        <w:t>[LISTA DOS ANOS PASSADOS]</w:t>
      </w:r>
      <w:r w:rsidRPr="00586542">
        <w:rPr>
          <w:rFonts w:ascii="Arial" w:hAnsi="Arial"/>
          <w:sz w:val="18"/>
          <w:szCs w:val="18"/>
        </w:rPr>
        <w:t xml:space="preserve">} (caso o ano atual seja diferente do ano inicial), totaliza o montante de </w:t>
      </w:r>
      <w:r w:rsidRPr="00586542">
        <w:rPr>
          <w:rFonts w:ascii="Arial" w:hAnsi="Arial"/>
          <w:b w:val="0"/>
          <w:sz w:val="18"/>
          <w:szCs w:val="18"/>
        </w:rPr>
        <w:t xml:space="preserve">[SOMA DOS VALORES DE TODAS AS </w:t>
      </w:r>
      <w:proofErr w:type="spellStart"/>
      <w:r w:rsidRPr="00586542">
        <w:rPr>
          <w:rFonts w:ascii="Arial" w:hAnsi="Arial"/>
          <w:b w:val="0"/>
          <w:sz w:val="18"/>
          <w:szCs w:val="18"/>
        </w:rPr>
        <w:t>OSs</w:t>
      </w:r>
      <w:proofErr w:type="spellEnd"/>
      <w:r w:rsidRPr="00586542">
        <w:rPr>
          <w:rFonts w:ascii="Arial" w:hAnsi="Arial"/>
          <w:b w:val="0"/>
          <w:sz w:val="18"/>
          <w:szCs w:val="18"/>
        </w:rPr>
        <w:t xml:space="preserve"> EMITIDAS INCLUSIVE ESTA MENOS OS VALORES DOS CANCELAMENTOS (valor por extenso)]</w:t>
      </w:r>
      <w:r w:rsidRPr="00586542">
        <w:rPr>
          <w:rFonts w:ascii="Arial" w:hAnsi="Arial"/>
          <w:sz w:val="18"/>
          <w:szCs w:val="18"/>
        </w:rPr>
        <w:t xml:space="preserve">, restando no </w:t>
      </w:r>
      <w:r w:rsidRPr="00586542">
        <w:rPr>
          <w:rFonts w:ascii="Arial" w:hAnsi="Arial"/>
          <w:b w:val="0"/>
          <w:sz w:val="18"/>
          <w:szCs w:val="18"/>
        </w:rPr>
        <w:t>[TIPO E INSTRUMENTO CONTRATUAL]</w:t>
      </w:r>
      <w:r w:rsidRPr="00586542">
        <w:rPr>
          <w:rFonts w:ascii="Arial" w:hAnsi="Arial"/>
          <w:sz w:val="18"/>
          <w:szCs w:val="18"/>
        </w:rPr>
        <w:t xml:space="preserve"> o saldo de </w:t>
      </w:r>
      <w:r w:rsidRPr="00586542">
        <w:rPr>
          <w:rFonts w:ascii="Arial" w:hAnsi="Arial"/>
          <w:b w:val="0"/>
          <w:sz w:val="18"/>
          <w:szCs w:val="18"/>
        </w:rPr>
        <w:t>[VALOR DO CONTRATO MENOS O VALOR ANTERIOR (valor por extenso)]</w:t>
      </w:r>
      <w:r w:rsidRPr="00586542">
        <w:rPr>
          <w:rFonts w:ascii="Arial" w:hAnsi="Arial"/>
          <w:sz w:val="18"/>
          <w:szCs w:val="18"/>
        </w:rPr>
        <w:t>.</w:t>
      </w:r>
    </w:p>
    <w:p w:rsidR="002D0D35" w:rsidRPr="00586542" w:rsidRDefault="002D0D35" w:rsidP="002D0D35">
      <w:pPr>
        <w:pStyle w:val="Ttulo5"/>
        <w:spacing w:before="120" w:after="120"/>
        <w:ind w:firstLine="1418"/>
        <w:jc w:val="both"/>
        <w:rPr>
          <w:rFonts w:ascii="Arial" w:hAnsi="Arial"/>
          <w:sz w:val="18"/>
          <w:szCs w:val="18"/>
        </w:rPr>
      </w:pPr>
      <w:r w:rsidRPr="00586542">
        <w:rPr>
          <w:rFonts w:ascii="Arial" w:hAnsi="Arial"/>
          <w:sz w:val="18"/>
          <w:szCs w:val="18"/>
        </w:rPr>
        <w:t xml:space="preserve">Durante a execução das obras/serviços a contratada deverá observar, rigorosamente, as disposições do </w:t>
      </w:r>
      <w:r w:rsidRPr="00586542">
        <w:rPr>
          <w:rFonts w:ascii="Arial" w:hAnsi="Arial"/>
          <w:b w:val="0"/>
          <w:sz w:val="18"/>
          <w:szCs w:val="18"/>
        </w:rPr>
        <w:t>[TIPO E INSTRUMENTO CONTRATUAL]</w:t>
      </w:r>
      <w:r w:rsidRPr="00586542">
        <w:rPr>
          <w:rFonts w:ascii="Arial" w:hAnsi="Arial"/>
          <w:sz w:val="18"/>
          <w:szCs w:val="18"/>
        </w:rPr>
        <w:t>, das normas específicas e as recomendações da contratante representada pelo Executor do ajuste.</w:t>
      </w:r>
    </w:p>
    <w:p w:rsidR="002D0D35" w:rsidRPr="00586542" w:rsidRDefault="002D0D35" w:rsidP="002D0D35">
      <w:pPr>
        <w:pStyle w:val="Ttulo5"/>
        <w:ind w:firstLine="1418"/>
        <w:jc w:val="both"/>
        <w:rPr>
          <w:rFonts w:ascii="Arial" w:hAnsi="Arial"/>
          <w:sz w:val="18"/>
          <w:szCs w:val="18"/>
        </w:rPr>
      </w:pPr>
    </w:p>
    <w:p w:rsidR="002D0D35" w:rsidRPr="00586542" w:rsidRDefault="002D0D35" w:rsidP="002D0D35">
      <w:pPr>
        <w:pStyle w:val="Ttulo5"/>
        <w:rPr>
          <w:rFonts w:ascii="Arial" w:hAnsi="Arial"/>
          <w:sz w:val="18"/>
          <w:szCs w:val="18"/>
        </w:rPr>
      </w:pPr>
      <w:r w:rsidRPr="00586542">
        <w:rPr>
          <w:rFonts w:ascii="Arial" w:hAnsi="Arial"/>
          <w:sz w:val="18"/>
          <w:szCs w:val="18"/>
        </w:rPr>
        <w:t xml:space="preserve">Brasília,        </w:t>
      </w:r>
      <w:proofErr w:type="gramStart"/>
      <w:r w:rsidRPr="00586542">
        <w:rPr>
          <w:rFonts w:ascii="Arial" w:hAnsi="Arial"/>
          <w:sz w:val="18"/>
          <w:szCs w:val="18"/>
        </w:rPr>
        <w:t xml:space="preserve">de                   </w:t>
      </w:r>
      <w:proofErr w:type="spellStart"/>
      <w:r w:rsidRPr="00586542">
        <w:rPr>
          <w:rFonts w:ascii="Arial" w:hAnsi="Arial"/>
          <w:sz w:val="18"/>
          <w:szCs w:val="18"/>
        </w:rPr>
        <w:t>de</w:t>
      </w:r>
      <w:proofErr w:type="spellEnd"/>
      <w:proofErr w:type="gramEnd"/>
      <w:r w:rsidRPr="00586542">
        <w:rPr>
          <w:rFonts w:ascii="Arial" w:hAnsi="Arial"/>
          <w:sz w:val="18"/>
          <w:szCs w:val="18"/>
        </w:rPr>
        <w:t xml:space="preserve"> [ANO].</w:t>
      </w:r>
    </w:p>
    <w:p w:rsidR="002D0D35" w:rsidRPr="00586542" w:rsidRDefault="002D0D35" w:rsidP="002D0D35">
      <w:pPr>
        <w:rPr>
          <w:sz w:val="18"/>
          <w:szCs w:val="18"/>
        </w:rPr>
      </w:pPr>
    </w:p>
    <w:p w:rsidR="002D0D35" w:rsidRPr="00586542" w:rsidRDefault="002D0D35" w:rsidP="002D0D35">
      <w:pPr>
        <w:rPr>
          <w:sz w:val="18"/>
          <w:szCs w:val="18"/>
        </w:rPr>
      </w:pPr>
    </w:p>
    <w:p w:rsidR="002D0D35" w:rsidRPr="00586542" w:rsidRDefault="002D0D35" w:rsidP="002D0D35">
      <w:pPr>
        <w:rPr>
          <w:sz w:val="18"/>
          <w:szCs w:val="18"/>
        </w:rPr>
      </w:pPr>
    </w:p>
    <w:p w:rsidR="002D0D35" w:rsidRPr="00C86AA7" w:rsidRDefault="002D0D35" w:rsidP="002D0D35">
      <w:pPr>
        <w:jc w:val="center"/>
        <w:rPr>
          <w:b/>
          <w:sz w:val="18"/>
          <w:szCs w:val="18"/>
        </w:rPr>
      </w:pPr>
      <w:r w:rsidRPr="00C86AA7">
        <w:rPr>
          <w:b/>
          <w:sz w:val="18"/>
          <w:szCs w:val="18"/>
        </w:rPr>
        <w:t>[NOME DO DIRETOR] [</w:t>
      </w:r>
      <w:proofErr w:type="gramStart"/>
      <w:r w:rsidRPr="00C86AA7">
        <w:rPr>
          <w:b/>
          <w:sz w:val="18"/>
          <w:szCs w:val="18"/>
        </w:rPr>
        <w:t>RN9.</w:t>
      </w:r>
      <w:proofErr w:type="gramEnd"/>
      <w:r w:rsidRPr="00C86AA7">
        <w:rPr>
          <w:b/>
          <w:sz w:val="18"/>
          <w:szCs w:val="18"/>
        </w:rPr>
        <w:t>7]</w:t>
      </w:r>
    </w:p>
    <w:p w:rsidR="002D0D35" w:rsidRPr="00C86AA7" w:rsidRDefault="002D0D35" w:rsidP="002D0D35">
      <w:pPr>
        <w:pStyle w:val="Corpodetexto"/>
        <w:jc w:val="center"/>
        <w:rPr>
          <w:rFonts w:cs="Arial"/>
          <w:sz w:val="18"/>
          <w:szCs w:val="18"/>
        </w:rPr>
      </w:pPr>
      <w:r w:rsidRPr="00C86AA7">
        <w:rPr>
          <w:rFonts w:cs="Arial"/>
          <w:sz w:val="18"/>
          <w:szCs w:val="18"/>
        </w:rPr>
        <w:t>Diretor Técnico e de Fiscalização</w:t>
      </w:r>
    </w:p>
    <w:p w:rsidR="002D0D35" w:rsidRPr="00E66737" w:rsidRDefault="002D0D35" w:rsidP="002D0D35">
      <w:pPr>
        <w:pStyle w:val="Corpodetexto"/>
        <w:rPr>
          <w:rFonts w:cs="Arial"/>
          <w:sz w:val="24"/>
        </w:rPr>
      </w:pPr>
    </w:p>
    <w:p w:rsidR="002D0D35" w:rsidRDefault="002D0D35" w:rsidP="002D0D35">
      <w:pPr>
        <w:pStyle w:val="RUPInstrues"/>
        <w:ind w:left="1800" w:firstLine="327"/>
        <w:jc w:val="center"/>
        <w:rPr>
          <w:b/>
          <w:i w:val="0"/>
          <w:color w:val="auto"/>
        </w:rPr>
      </w:pPr>
    </w:p>
    <w:p w:rsidR="002D0D35" w:rsidRPr="0019311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341" w:name="_Toc306614809"/>
      <w:bookmarkStart w:id="342" w:name="_Toc332286985"/>
      <w:r w:rsidRPr="00193110">
        <w:t>Texto padrão da Ordem de Serviço para cancelamento</w:t>
      </w:r>
      <w:bookmarkEnd w:id="341"/>
      <w:bookmarkEnd w:id="342"/>
    </w:p>
    <w:p w:rsidR="002D0D35" w:rsidRDefault="002D0D35" w:rsidP="002D0D35">
      <w:pPr>
        <w:pStyle w:val="Ttulo3"/>
        <w:jc w:val="right"/>
        <w:rPr>
          <w:sz w:val="18"/>
          <w:szCs w:val="18"/>
        </w:rPr>
      </w:pPr>
    </w:p>
    <w:p w:rsidR="002D0D35" w:rsidRDefault="002D0D35" w:rsidP="002D0D35">
      <w:pPr>
        <w:pStyle w:val="RUPInstrues"/>
        <w:ind w:left="556" w:firstLine="720"/>
        <w:rPr>
          <w:b/>
          <w:i w:val="0"/>
          <w:color w:val="auto"/>
          <w:sz w:val="16"/>
          <w:szCs w:val="16"/>
        </w:rPr>
      </w:pPr>
      <w:r w:rsidRPr="00107151">
        <w:rPr>
          <w:b/>
          <w:i w:val="0"/>
          <w:color w:val="auto"/>
          <w:sz w:val="16"/>
          <w:szCs w:val="16"/>
        </w:rPr>
        <w:t xml:space="preserve">[LOGO DA </w:t>
      </w:r>
      <w:r>
        <w:rPr>
          <w:b/>
          <w:i w:val="0"/>
          <w:color w:val="auto"/>
          <w:sz w:val="16"/>
          <w:szCs w:val="16"/>
        </w:rPr>
        <w:t>TERRACAP</w:t>
      </w:r>
      <w:r w:rsidRPr="00107151">
        <w:rPr>
          <w:b/>
          <w:i w:val="0"/>
          <w:color w:val="auto"/>
          <w:sz w:val="16"/>
          <w:szCs w:val="16"/>
        </w:rPr>
        <w:t>]</w:t>
      </w:r>
    </w:p>
    <w:p w:rsidR="002D0D35" w:rsidRPr="00107151" w:rsidRDefault="002D0D35" w:rsidP="002D0D35">
      <w:pPr>
        <w:pStyle w:val="RUPInstrues"/>
        <w:ind w:left="556" w:firstLine="720"/>
        <w:rPr>
          <w:b/>
          <w:i w:val="0"/>
          <w:color w:val="auto"/>
          <w:sz w:val="16"/>
          <w:szCs w:val="16"/>
        </w:rPr>
      </w:pPr>
    </w:p>
    <w:p w:rsidR="002D0D35" w:rsidRDefault="002D0D35" w:rsidP="002D0D35">
      <w:pPr>
        <w:pStyle w:val="RUPInstrues"/>
        <w:ind w:left="2880"/>
        <w:rPr>
          <w:i w:val="0"/>
          <w:color w:val="auto"/>
        </w:rPr>
      </w:pPr>
      <w:r>
        <w:rPr>
          <w:i w:val="0"/>
          <w:color w:val="auto"/>
        </w:rPr>
        <w:t xml:space="preserve">ORDEM DE SERVIÇO Nº </w:t>
      </w:r>
      <w:r w:rsidRPr="001C0C69">
        <w:rPr>
          <w:b/>
          <w:i w:val="0"/>
          <w:color w:val="auto"/>
        </w:rPr>
        <w:t>[NÚMERO/ANO VIGENTE] – [UNIDADE] [</w:t>
      </w:r>
      <w:proofErr w:type="gramStart"/>
      <w:r w:rsidRPr="001C0C69">
        <w:rPr>
          <w:b/>
          <w:i w:val="0"/>
          <w:color w:val="auto"/>
        </w:rPr>
        <w:t>RN9.</w:t>
      </w:r>
      <w:proofErr w:type="gramEnd"/>
      <w:r w:rsidRPr="001C0C69">
        <w:rPr>
          <w:b/>
          <w:i w:val="0"/>
          <w:color w:val="auto"/>
        </w:rPr>
        <w:t>6]</w:t>
      </w:r>
    </w:p>
    <w:p w:rsidR="002D0D35" w:rsidRPr="00586542" w:rsidRDefault="002D0D35" w:rsidP="002D0D35">
      <w:pPr>
        <w:rPr>
          <w:sz w:val="18"/>
          <w:szCs w:val="18"/>
        </w:rPr>
      </w:pPr>
    </w:p>
    <w:p w:rsidR="002D0D35" w:rsidRPr="00586542" w:rsidRDefault="002D0D35" w:rsidP="002D0D35">
      <w:pPr>
        <w:pStyle w:val="Recuodecorpodetexto3"/>
        <w:ind w:left="3828"/>
        <w:rPr>
          <w:rFonts w:ascii="Arial Narrow" w:hAnsi="Arial Narrow" w:cs="Arial"/>
          <w:sz w:val="18"/>
          <w:szCs w:val="18"/>
        </w:rPr>
      </w:pPr>
    </w:p>
    <w:p w:rsidR="002D0D35" w:rsidRPr="00586542" w:rsidRDefault="002D0D35" w:rsidP="002D0D35">
      <w:pPr>
        <w:pStyle w:val="Recuodecorpodetexto"/>
        <w:ind w:left="5387"/>
        <w:rPr>
          <w:rFonts w:cs="Arial"/>
          <w:sz w:val="18"/>
          <w:szCs w:val="18"/>
        </w:rPr>
      </w:pPr>
      <w:r w:rsidRPr="00586542">
        <w:rPr>
          <w:rFonts w:cs="Arial"/>
          <w:sz w:val="18"/>
          <w:szCs w:val="18"/>
        </w:rPr>
        <w:t xml:space="preserve">O Diretor Técnico e de Fiscalização no uso das atribuições que lhe confere o Regimento Interno da TERRACAP. </w:t>
      </w:r>
    </w:p>
    <w:p w:rsidR="002D0D35" w:rsidRPr="00586542" w:rsidRDefault="002D0D35" w:rsidP="002D0D35">
      <w:pPr>
        <w:pStyle w:val="Ttulo5"/>
        <w:rPr>
          <w:rFonts w:ascii="Arial" w:hAnsi="Arial" w:cs="Arial"/>
          <w:b w:val="0"/>
          <w:sz w:val="18"/>
          <w:szCs w:val="18"/>
        </w:rPr>
      </w:pPr>
    </w:p>
    <w:p w:rsidR="002D0D35" w:rsidRPr="00586542" w:rsidRDefault="002D0D35" w:rsidP="002D0D35">
      <w:pPr>
        <w:rPr>
          <w:rFonts w:cs="Arial"/>
          <w:sz w:val="18"/>
          <w:szCs w:val="18"/>
        </w:rPr>
      </w:pPr>
    </w:p>
    <w:p w:rsidR="002D0D35" w:rsidRPr="00586542" w:rsidRDefault="002D0D35" w:rsidP="002D0D35">
      <w:pPr>
        <w:pStyle w:val="Ttulo5"/>
        <w:rPr>
          <w:rFonts w:ascii="Arial" w:hAnsi="Arial" w:cs="Arial"/>
          <w:b w:val="0"/>
          <w:sz w:val="18"/>
          <w:szCs w:val="18"/>
        </w:rPr>
      </w:pPr>
      <w:r w:rsidRPr="00586542">
        <w:rPr>
          <w:rFonts w:ascii="Arial" w:hAnsi="Arial" w:cs="Arial"/>
          <w:b w:val="0"/>
          <w:sz w:val="18"/>
          <w:szCs w:val="18"/>
        </w:rPr>
        <w:t>RESOLVE</w:t>
      </w:r>
    </w:p>
    <w:p w:rsidR="002D0D35" w:rsidRPr="003F0CF8" w:rsidRDefault="002D0D35" w:rsidP="002D0D35">
      <w:pPr>
        <w:pStyle w:val="Corpodetexto"/>
        <w:spacing w:after="120"/>
        <w:rPr>
          <w:rFonts w:cs="Arial"/>
          <w:sz w:val="18"/>
          <w:szCs w:val="18"/>
        </w:rPr>
      </w:pPr>
    </w:p>
    <w:p w:rsidR="002D0D35" w:rsidRPr="003F0CF8" w:rsidRDefault="002D0D35" w:rsidP="002D0D35">
      <w:pPr>
        <w:spacing w:before="120" w:after="120"/>
        <w:jc w:val="both"/>
        <w:rPr>
          <w:sz w:val="18"/>
          <w:szCs w:val="18"/>
        </w:rPr>
      </w:pPr>
      <w:r w:rsidRPr="003F0CF8">
        <w:rPr>
          <w:rFonts w:cs="Arial"/>
          <w:sz w:val="18"/>
          <w:szCs w:val="18"/>
        </w:rPr>
        <w:t>Cancelar</w:t>
      </w:r>
      <w:r w:rsidRPr="003F0CF8">
        <w:rPr>
          <w:sz w:val="18"/>
          <w:szCs w:val="18"/>
        </w:rPr>
        <w:t xml:space="preserve"> parcialmente o/os valor/valores da/das Ordem/Ordens de Serviço, abaixo relacionada/relacionadas (o sistema deverá fazer distinção quando houver mais de um valor e/ou mais de uma Ordem de Serviço a ser cancelada), relativas ao </w:t>
      </w:r>
      <w:r w:rsidRPr="003F0CF8">
        <w:rPr>
          <w:b/>
          <w:bCs/>
          <w:sz w:val="18"/>
          <w:szCs w:val="18"/>
        </w:rPr>
        <w:t>[TIPO DE INSTRUMENTO CONTRATUAL] NUTRA/PROJU nº [NÚMERO DO CONTRATO]</w:t>
      </w:r>
      <w:r w:rsidRPr="003F0CF8">
        <w:rPr>
          <w:b/>
          <w:sz w:val="18"/>
          <w:szCs w:val="18"/>
        </w:rPr>
        <w:t xml:space="preserve">, </w:t>
      </w:r>
      <w:r w:rsidRPr="003F0CF8">
        <w:rPr>
          <w:bCs/>
          <w:sz w:val="18"/>
          <w:szCs w:val="18"/>
        </w:rPr>
        <w:t xml:space="preserve">de </w:t>
      </w:r>
      <w:r w:rsidRPr="003F0CF8">
        <w:rPr>
          <w:b/>
          <w:bCs/>
          <w:sz w:val="18"/>
          <w:szCs w:val="18"/>
        </w:rPr>
        <w:t>[DATA DE ASSINATURA DO CONTRATO]</w:t>
      </w:r>
      <w:r w:rsidRPr="003F0CF8">
        <w:rPr>
          <w:sz w:val="18"/>
          <w:szCs w:val="18"/>
        </w:rPr>
        <w:t xml:space="preserve">, processo administrativo nº </w:t>
      </w:r>
      <w:r w:rsidRPr="003F0CF8">
        <w:rPr>
          <w:b/>
          <w:sz w:val="18"/>
          <w:szCs w:val="18"/>
        </w:rPr>
        <w:t>[NÚMERO DO PROCESSO]</w:t>
      </w:r>
      <w:r w:rsidRPr="003F0CF8">
        <w:rPr>
          <w:sz w:val="18"/>
          <w:szCs w:val="18"/>
        </w:rPr>
        <w:t>:</w:t>
      </w:r>
    </w:p>
    <w:p w:rsidR="002D0D35" w:rsidRPr="003F0CF8" w:rsidRDefault="002D0D35" w:rsidP="002D0D35">
      <w:pPr>
        <w:tabs>
          <w:tab w:val="left" w:pos="1985"/>
        </w:tabs>
        <w:spacing w:before="120"/>
        <w:rPr>
          <w:rFonts w:cs="Arial"/>
          <w:b/>
          <w:sz w:val="18"/>
          <w:szCs w:val="18"/>
        </w:rPr>
      </w:pPr>
      <w:r w:rsidRPr="003F0CF8">
        <w:rPr>
          <w:rFonts w:cs="Arial"/>
          <w:b/>
          <w:sz w:val="18"/>
          <w:szCs w:val="18"/>
        </w:rPr>
        <w:t>OS [NÚMERO DA OS] – [ETAPA #]</w:t>
      </w:r>
    </w:p>
    <w:p w:rsidR="002D0D35" w:rsidRPr="003F0CF8" w:rsidRDefault="002D0D35" w:rsidP="002D0D35">
      <w:pPr>
        <w:numPr>
          <w:ilvl w:val="1"/>
          <w:numId w:val="24"/>
        </w:numPr>
        <w:tabs>
          <w:tab w:val="clear" w:pos="720"/>
        </w:tabs>
        <w:suppressAutoHyphens w:val="0"/>
        <w:spacing w:before="120"/>
        <w:ind w:left="1560" w:hanging="198"/>
        <w:rPr>
          <w:rFonts w:cs="Arial"/>
          <w:b/>
          <w:sz w:val="18"/>
          <w:szCs w:val="18"/>
        </w:rPr>
      </w:pPr>
      <w:r w:rsidRPr="003F0CF8">
        <w:rPr>
          <w:rFonts w:cs="Arial"/>
          <w:b/>
          <w:sz w:val="18"/>
          <w:szCs w:val="18"/>
        </w:rPr>
        <w:t>[SUBETAPA #]</w:t>
      </w:r>
    </w:p>
    <w:p w:rsidR="002D0D35" w:rsidRPr="003F0CF8" w:rsidRDefault="002D0D35" w:rsidP="002D0D35">
      <w:pPr>
        <w:ind w:left="1560" w:right="-568"/>
        <w:rPr>
          <w:rFonts w:cs="Arial"/>
          <w:sz w:val="18"/>
          <w:szCs w:val="18"/>
        </w:rPr>
      </w:pPr>
      <w:r w:rsidRPr="003F0CF8">
        <w:rPr>
          <w:rFonts w:cs="Arial"/>
          <w:sz w:val="18"/>
          <w:szCs w:val="18"/>
        </w:rPr>
        <w:t xml:space="preserve">Valor Cancelado: </w:t>
      </w:r>
      <w:r w:rsidRPr="003F0CF8">
        <w:rPr>
          <w:rFonts w:cs="Arial"/>
          <w:b/>
          <w:sz w:val="18"/>
          <w:szCs w:val="18"/>
        </w:rPr>
        <w:t>[VALOR CANCELADO DA SUBETAPA #]</w:t>
      </w:r>
    </w:p>
    <w:p w:rsidR="002D0D35" w:rsidRPr="003F0CF8" w:rsidRDefault="002D0D35" w:rsidP="002D0D35">
      <w:pPr>
        <w:tabs>
          <w:tab w:val="left" w:pos="1985"/>
        </w:tabs>
        <w:spacing w:before="120"/>
        <w:rPr>
          <w:rFonts w:cs="Arial"/>
          <w:b/>
          <w:sz w:val="18"/>
          <w:szCs w:val="18"/>
        </w:rPr>
      </w:pPr>
      <w:r w:rsidRPr="003F0CF8">
        <w:rPr>
          <w:rFonts w:cs="Arial"/>
          <w:b/>
          <w:sz w:val="18"/>
          <w:szCs w:val="18"/>
        </w:rPr>
        <w:t>OS [NÚMERO DA OS] – [ETAPA #]</w:t>
      </w:r>
    </w:p>
    <w:p w:rsidR="002D0D35" w:rsidRPr="003F0CF8" w:rsidRDefault="002D0D35" w:rsidP="002D0D35">
      <w:pPr>
        <w:numPr>
          <w:ilvl w:val="1"/>
          <w:numId w:val="24"/>
        </w:numPr>
        <w:suppressAutoHyphens w:val="0"/>
        <w:spacing w:before="120"/>
        <w:ind w:left="1560" w:hanging="198"/>
        <w:rPr>
          <w:rFonts w:cs="Arial"/>
          <w:b/>
          <w:sz w:val="18"/>
          <w:szCs w:val="18"/>
        </w:rPr>
      </w:pPr>
      <w:r w:rsidRPr="003F0CF8">
        <w:rPr>
          <w:rFonts w:cs="Arial"/>
          <w:b/>
          <w:sz w:val="18"/>
          <w:szCs w:val="18"/>
        </w:rPr>
        <w:t>[SUBETAPA #]</w:t>
      </w:r>
    </w:p>
    <w:p w:rsidR="002D0D35" w:rsidRPr="003F0CF8" w:rsidRDefault="002D0D35" w:rsidP="002D0D35">
      <w:pPr>
        <w:ind w:left="1560" w:right="-568"/>
        <w:rPr>
          <w:rFonts w:cs="Arial"/>
          <w:b/>
          <w:sz w:val="18"/>
          <w:szCs w:val="18"/>
        </w:rPr>
      </w:pPr>
      <w:r w:rsidRPr="003F0CF8">
        <w:rPr>
          <w:rFonts w:cs="Arial"/>
          <w:sz w:val="18"/>
          <w:szCs w:val="18"/>
        </w:rPr>
        <w:t xml:space="preserve">Valor Cancelado: </w:t>
      </w:r>
      <w:r w:rsidRPr="003F0CF8">
        <w:rPr>
          <w:rFonts w:cs="Arial"/>
          <w:b/>
          <w:sz w:val="18"/>
          <w:szCs w:val="18"/>
        </w:rPr>
        <w:t>[VALOR CANCELADO DA SUBETAPA #]</w:t>
      </w:r>
    </w:p>
    <w:p w:rsidR="002D0D35" w:rsidRPr="003F0CF8" w:rsidRDefault="002D0D35" w:rsidP="002D0D35">
      <w:pPr>
        <w:numPr>
          <w:ilvl w:val="1"/>
          <w:numId w:val="24"/>
        </w:numPr>
        <w:suppressAutoHyphens w:val="0"/>
        <w:spacing w:before="120"/>
        <w:ind w:left="1560" w:hanging="198"/>
        <w:rPr>
          <w:rFonts w:cs="Arial"/>
          <w:b/>
          <w:sz w:val="18"/>
          <w:szCs w:val="18"/>
        </w:rPr>
      </w:pPr>
      <w:r w:rsidRPr="003F0CF8">
        <w:rPr>
          <w:rFonts w:cs="Arial"/>
          <w:b/>
          <w:sz w:val="18"/>
          <w:szCs w:val="18"/>
        </w:rPr>
        <w:t>[SUBETAPA #]</w:t>
      </w:r>
    </w:p>
    <w:p w:rsidR="002D0D35" w:rsidRPr="003F0CF8" w:rsidRDefault="002D0D35" w:rsidP="002D0D35">
      <w:pPr>
        <w:ind w:left="1560" w:right="-568"/>
        <w:rPr>
          <w:rFonts w:cs="Arial"/>
          <w:sz w:val="18"/>
          <w:szCs w:val="18"/>
        </w:rPr>
      </w:pPr>
      <w:r w:rsidRPr="003F0CF8">
        <w:rPr>
          <w:rFonts w:cs="Arial"/>
          <w:sz w:val="18"/>
          <w:szCs w:val="18"/>
        </w:rPr>
        <w:t xml:space="preserve">Valor Cancelado: </w:t>
      </w:r>
      <w:r w:rsidRPr="003F0CF8">
        <w:rPr>
          <w:rFonts w:cs="Arial"/>
          <w:b/>
          <w:sz w:val="18"/>
          <w:szCs w:val="18"/>
        </w:rPr>
        <w:t>[VALOR CANCELADO DA SUBETAPA #]</w:t>
      </w:r>
    </w:p>
    <w:p w:rsidR="002D0D35" w:rsidRPr="003F0CF8" w:rsidRDefault="002D0D35" w:rsidP="002D0D35">
      <w:pPr>
        <w:tabs>
          <w:tab w:val="left" w:pos="1985"/>
        </w:tabs>
        <w:spacing w:before="120"/>
        <w:rPr>
          <w:rFonts w:cs="Arial"/>
          <w:b/>
          <w:sz w:val="18"/>
          <w:szCs w:val="18"/>
        </w:rPr>
      </w:pPr>
      <w:r w:rsidRPr="003F0CF8">
        <w:rPr>
          <w:rFonts w:cs="Arial"/>
          <w:b/>
          <w:sz w:val="18"/>
          <w:szCs w:val="18"/>
        </w:rPr>
        <w:t>OS [NÚMERO DA OS] – [ETAPA #]</w:t>
      </w:r>
    </w:p>
    <w:p w:rsidR="002D0D35" w:rsidRPr="003F0CF8" w:rsidRDefault="002D0D35" w:rsidP="002D0D35">
      <w:pPr>
        <w:numPr>
          <w:ilvl w:val="1"/>
          <w:numId w:val="24"/>
        </w:numPr>
        <w:tabs>
          <w:tab w:val="clear" w:pos="720"/>
        </w:tabs>
        <w:suppressAutoHyphens w:val="0"/>
        <w:spacing w:before="120"/>
        <w:ind w:left="1560" w:hanging="198"/>
        <w:rPr>
          <w:rFonts w:cs="Arial"/>
          <w:sz w:val="18"/>
          <w:szCs w:val="18"/>
        </w:rPr>
      </w:pPr>
      <w:r w:rsidRPr="003F0CF8">
        <w:rPr>
          <w:rFonts w:cs="Arial"/>
          <w:sz w:val="18"/>
          <w:szCs w:val="18"/>
        </w:rPr>
        <w:t xml:space="preserve">Valor Cancelado: </w:t>
      </w:r>
      <w:r w:rsidRPr="003F0CF8">
        <w:rPr>
          <w:rFonts w:cs="Arial"/>
          <w:b/>
          <w:sz w:val="18"/>
          <w:szCs w:val="18"/>
        </w:rPr>
        <w:t>[VALOR CANCELADO DA ETAPA #]</w:t>
      </w:r>
    </w:p>
    <w:p w:rsidR="002D0D35" w:rsidRPr="003F0CF8" w:rsidRDefault="002D0D35" w:rsidP="002D0D35">
      <w:pPr>
        <w:ind w:left="2268"/>
        <w:rPr>
          <w:rFonts w:cs="Arial"/>
          <w:sz w:val="18"/>
          <w:szCs w:val="18"/>
        </w:rPr>
      </w:pPr>
    </w:p>
    <w:p w:rsidR="002D0D35" w:rsidRPr="003F0CF8" w:rsidRDefault="002D0D35" w:rsidP="002D0D35">
      <w:pPr>
        <w:spacing w:before="120" w:after="120"/>
        <w:jc w:val="both"/>
        <w:rPr>
          <w:sz w:val="18"/>
          <w:szCs w:val="18"/>
        </w:rPr>
      </w:pPr>
      <w:r w:rsidRPr="003F0CF8">
        <w:rPr>
          <w:sz w:val="18"/>
          <w:szCs w:val="18"/>
        </w:rPr>
        <w:t xml:space="preserve">Esta Ordem de Serviço totaliza o montante de </w:t>
      </w:r>
      <w:r w:rsidRPr="003F0CF8">
        <w:rPr>
          <w:b/>
          <w:sz w:val="18"/>
          <w:szCs w:val="18"/>
        </w:rPr>
        <w:t xml:space="preserve">[SOMA (valor por extenso)] </w:t>
      </w:r>
      <w:r w:rsidRPr="003F0CF8">
        <w:rPr>
          <w:sz w:val="18"/>
          <w:szCs w:val="18"/>
        </w:rPr>
        <w:t xml:space="preserve">que será acrescido ao saldo do </w:t>
      </w:r>
      <w:r w:rsidRPr="003F0CF8">
        <w:rPr>
          <w:b/>
          <w:sz w:val="18"/>
          <w:szCs w:val="18"/>
        </w:rPr>
        <w:t>[TIPO DE INSTRUMENTO CONTRATUAL]</w:t>
      </w:r>
      <w:r w:rsidRPr="003F0CF8">
        <w:rPr>
          <w:sz w:val="18"/>
          <w:szCs w:val="18"/>
        </w:rPr>
        <w:t xml:space="preserve"> perfazendo o montante de </w:t>
      </w:r>
      <w:r w:rsidRPr="003F0CF8">
        <w:rPr>
          <w:b/>
          <w:sz w:val="18"/>
          <w:szCs w:val="18"/>
        </w:rPr>
        <w:t xml:space="preserve">[VALOR DO CONTRATO MENOS A SOMA DOS VALORES DE TODAS AS </w:t>
      </w:r>
      <w:proofErr w:type="spellStart"/>
      <w:r w:rsidRPr="003F0CF8">
        <w:rPr>
          <w:b/>
          <w:sz w:val="18"/>
          <w:szCs w:val="18"/>
        </w:rPr>
        <w:t>OSs</w:t>
      </w:r>
      <w:proofErr w:type="spellEnd"/>
      <w:r w:rsidRPr="003F0CF8">
        <w:rPr>
          <w:b/>
          <w:sz w:val="18"/>
          <w:szCs w:val="18"/>
        </w:rPr>
        <w:t xml:space="preserve"> EMITIDAS MENOS OS VALORES DOS CANCELAMENTOS INCLUSIVE ESTA (valor por extenso)]</w:t>
      </w:r>
      <w:r w:rsidRPr="003F0CF8">
        <w:rPr>
          <w:sz w:val="18"/>
          <w:szCs w:val="18"/>
        </w:rPr>
        <w:t>.</w:t>
      </w:r>
    </w:p>
    <w:p w:rsidR="002D0D35" w:rsidRPr="003F0CF8" w:rsidRDefault="002D0D35" w:rsidP="002D0D35">
      <w:pPr>
        <w:pStyle w:val="Ttulo5"/>
        <w:ind w:firstLine="1418"/>
        <w:jc w:val="both"/>
        <w:rPr>
          <w:rFonts w:ascii="Arial" w:hAnsi="Arial"/>
          <w:sz w:val="18"/>
          <w:szCs w:val="18"/>
        </w:rPr>
      </w:pPr>
    </w:p>
    <w:p w:rsidR="002D0D35" w:rsidRPr="003F0CF8" w:rsidRDefault="002D0D35" w:rsidP="002D0D35">
      <w:pPr>
        <w:pStyle w:val="Ttulo5"/>
        <w:rPr>
          <w:rFonts w:ascii="Arial" w:hAnsi="Arial"/>
          <w:sz w:val="18"/>
          <w:szCs w:val="18"/>
        </w:rPr>
      </w:pPr>
      <w:r w:rsidRPr="003F0CF8">
        <w:rPr>
          <w:rFonts w:ascii="Arial" w:hAnsi="Arial"/>
          <w:sz w:val="18"/>
          <w:szCs w:val="18"/>
        </w:rPr>
        <w:t xml:space="preserve">Brasília,        </w:t>
      </w:r>
      <w:proofErr w:type="gramStart"/>
      <w:r w:rsidRPr="003F0CF8">
        <w:rPr>
          <w:rFonts w:ascii="Arial" w:hAnsi="Arial"/>
          <w:sz w:val="18"/>
          <w:szCs w:val="18"/>
        </w:rPr>
        <w:t xml:space="preserve">de                   </w:t>
      </w:r>
      <w:proofErr w:type="spellStart"/>
      <w:r w:rsidRPr="003F0CF8">
        <w:rPr>
          <w:rFonts w:ascii="Arial" w:hAnsi="Arial"/>
          <w:sz w:val="18"/>
          <w:szCs w:val="18"/>
        </w:rPr>
        <w:t>de</w:t>
      </w:r>
      <w:proofErr w:type="spellEnd"/>
      <w:proofErr w:type="gramEnd"/>
      <w:r w:rsidRPr="003F0CF8">
        <w:rPr>
          <w:rFonts w:ascii="Arial" w:hAnsi="Arial"/>
          <w:sz w:val="18"/>
          <w:szCs w:val="18"/>
        </w:rPr>
        <w:t xml:space="preserve"> [ANO].</w:t>
      </w:r>
    </w:p>
    <w:p w:rsidR="002D0D35" w:rsidRPr="003F0CF8" w:rsidRDefault="002D0D35" w:rsidP="002D0D35">
      <w:pPr>
        <w:rPr>
          <w:sz w:val="18"/>
          <w:szCs w:val="18"/>
        </w:rPr>
      </w:pPr>
    </w:p>
    <w:p w:rsidR="002D0D35" w:rsidRPr="003F0CF8" w:rsidRDefault="002D0D35" w:rsidP="002D0D35">
      <w:pPr>
        <w:rPr>
          <w:sz w:val="18"/>
          <w:szCs w:val="18"/>
        </w:rPr>
      </w:pPr>
    </w:p>
    <w:p w:rsidR="002D0D35" w:rsidRPr="003F0CF8" w:rsidRDefault="002D0D35" w:rsidP="002D0D35">
      <w:pPr>
        <w:rPr>
          <w:sz w:val="18"/>
          <w:szCs w:val="18"/>
        </w:rPr>
      </w:pPr>
    </w:p>
    <w:p w:rsidR="002D0D35" w:rsidRPr="003F0CF8" w:rsidRDefault="002D0D35" w:rsidP="002D0D35">
      <w:pPr>
        <w:jc w:val="center"/>
        <w:rPr>
          <w:b/>
          <w:sz w:val="18"/>
          <w:szCs w:val="18"/>
        </w:rPr>
      </w:pPr>
      <w:r w:rsidRPr="003F0CF8">
        <w:rPr>
          <w:b/>
          <w:sz w:val="18"/>
          <w:szCs w:val="18"/>
        </w:rPr>
        <w:t>[NOME DO DIRETOR]</w:t>
      </w:r>
    </w:p>
    <w:p w:rsidR="002D0D35" w:rsidRPr="003F0CF8" w:rsidRDefault="002D0D35" w:rsidP="002D0D35">
      <w:pPr>
        <w:pStyle w:val="Corpodetexto"/>
        <w:rPr>
          <w:rFonts w:cs="Arial"/>
          <w:sz w:val="18"/>
          <w:szCs w:val="18"/>
        </w:rPr>
      </w:pPr>
      <w:r w:rsidRPr="003F0CF8">
        <w:rPr>
          <w:rFonts w:cs="Arial"/>
          <w:sz w:val="18"/>
          <w:szCs w:val="18"/>
        </w:rPr>
        <w:t>Diretor Técnico e de Fiscalização</w:t>
      </w:r>
    </w:p>
    <w:p w:rsidR="002D0D35" w:rsidRDefault="002D0D35" w:rsidP="002D0D35">
      <w:pPr>
        <w:ind w:firstLine="1560"/>
        <w:rPr>
          <w:rFonts w:cs="Arial"/>
          <w:sz w:val="18"/>
          <w:szCs w:val="18"/>
        </w:rPr>
      </w:pPr>
    </w:p>
    <w:p w:rsidR="002D0D35" w:rsidRPr="0019311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343" w:name="_Toc306614810"/>
      <w:bookmarkStart w:id="344" w:name="_Toc332286986"/>
      <w:r w:rsidRPr="00193110">
        <w:t>Texto padrão da Ordem de Serviço para cancelamento – Total</w:t>
      </w:r>
      <w:bookmarkEnd w:id="343"/>
      <w:bookmarkEnd w:id="344"/>
    </w:p>
    <w:p w:rsidR="002D0D35" w:rsidRDefault="002D0D35" w:rsidP="002D0D35">
      <w:pPr>
        <w:pStyle w:val="Corpodetexto"/>
      </w:pPr>
    </w:p>
    <w:p w:rsidR="002D0D35" w:rsidRPr="00107151" w:rsidRDefault="002D0D35" w:rsidP="002D0D35">
      <w:pPr>
        <w:pStyle w:val="RUPInstrues"/>
        <w:rPr>
          <w:b/>
          <w:i w:val="0"/>
          <w:color w:val="auto"/>
          <w:sz w:val="16"/>
          <w:szCs w:val="16"/>
        </w:rPr>
      </w:pPr>
      <w:r w:rsidRPr="00107151">
        <w:rPr>
          <w:b/>
          <w:i w:val="0"/>
          <w:color w:val="auto"/>
          <w:sz w:val="16"/>
          <w:szCs w:val="16"/>
        </w:rPr>
        <w:t xml:space="preserve">[LOGO DA </w:t>
      </w:r>
      <w:r>
        <w:rPr>
          <w:b/>
          <w:i w:val="0"/>
          <w:color w:val="auto"/>
          <w:sz w:val="16"/>
          <w:szCs w:val="16"/>
        </w:rPr>
        <w:t>TERRACAP</w:t>
      </w:r>
      <w:r w:rsidRPr="00107151">
        <w:rPr>
          <w:b/>
          <w:i w:val="0"/>
          <w:color w:val="auto"/>
          <w:sz w:val="16"/>
          <w:szCs w:val="16"/>
        </w:rPr>
        <w:t>]</w:t>
      </w:r>
    </w:p>
    <w:p w:rsidR="002D0D35" w:rsidRPr="00107151" w:rsidRDefault="002D0D35" w:rsidP="002D0D35">
      <w:pPr>
        <w:pStyle w:val="RUPInstrues"/>
        <w:ind w:left="556" w:firstLine="720"/>
        <w:rPr>
          <w:b/>
          <w:i w:val="0"/>
          <w:color w:val="auto"/>
          <w:sz w:val="16"/>
          <w:szCs w:val="16"/>
        </w:rPr>
      </w:pPr>
    </w:p>
    <w:p w:rsidR="002D0D35" w:rsidRDefault="002D0D35" w:rsidP="002D0D35">
      <w:pPr>
        <w:pStyle w:val="RUPInstrues"/>
        <w:ind w:left="2880"/>
        <w:rPr>
          <w:i w:val="0"/>
          <w:color w:val="auto"/>
        </w:rPr>
      </w:pPr>
      <w:r>
        <w:rPr>
          <w:i w:val="0"/>
          <w:color w:val="auto"/>
        </w:rPr>
        <w:t xml:space="preserve">ORDEM DE SERVIÇO Nº </w:t>
      </w:r>
      <w:r w:rsidRPr="001C0C69">
        <w:rPr>
          <w:b/>
          <w:i w:val="0"/>
          <w:color w:val="auto"/>
        </w:rPr>
        <w:t>[NÚMERO/ANO VIGENTE] – [UNIDADE] [</w:t>
      </w:r>
      <w:proofErr w:type="gramStart"/>
      <w:r w:rsidRPr="001C0C69">
        <w:rPr>
          <w:b/>
          <w:i w:val="0"/>
          <w:color w:val="auto"/>
        </w:rPr>
        <w:t>RN9.</w:t>
      </w:r>
      <w:proofErr w:type="gramEnd"/>
      <w:r w:rsidRPr="001C0C69">
        <w:rPr>
          <w:b/>
          <w:i w:val="0"/>
          <w:color w:val="auto"/>
        </w:rPr>
        <w:t>6]</w:t>
      </w:r>
    </w:p>
    <w:p w:rsidR="002D0D35" w:rsidRPr="00586542" w:rsidRDefault="002D0D35" w:rsidP="002D0D35">
      <w:pPr>
        <w:rPr>
          <w:sz w:val="18"/>
          <w:szCs w:val="18"/>
        </w:rPr>
      </w:pPr>
    </w:p>
    <w:p w:rsidR="002D0D35" w:rsidRPr="00586542" w:rsidRDefault="002D0D35" w:rsidP="002D0D35">
      <w:pPr>
        <w:pStyle w:val="Recuodecorpodetexto3"/>
        <w:ind w:left="3828"/>
        <w:rPr>
          <w:rFonts w:ascii="Arial Narrow" w:hAnsi="Arial Narrow" w:cs="Arial"/>
          <w:sz w:val="18"/>
          <w:szCs w:val="18"/>
        </w:rPr>
      </w:pPr>
    </w:p>
    <w:p w:rsidR="002D0D35" w:rsidRPr="00586542" w:rsidRDefault="002D0D35" w:rsidP="002D0D35">
      <w:pPr>
        <w:pStyle w:val="Recuodecorpodetexto"/>
        <w:ind w:left="5387"/>
        <w:rPr>
          <w:rFonts w:cs="Arial"/>
          <w:sz w:val="18"/>
          <w:szCs w:val="18"/>
        </w:rPr>
      </w:pPr>
      <w:r w:rsidRPr="00586542">
        <w:rPr>
          <w:rFonts w:cs="Arial"/>
          <w:sz w:val="18"/>
          <w:szCs w:val="18"/>
        </w:rPr>
        <w:t xml:space="preserve">O Diretor Técnico e de Fiscalização no uso das atribuições que lhe confere o Regimento Interno da TERRACAP. </w:t>
      </w:r>
    </w:p>
    <w:p w:rsidR="002D0D35" w:rsidRPr="00586542" w:rsidRDefault="002D0D35" w:rsidP="002D0D35">
      <w:pPr>
        <w:pStyle w:val="Ttulo5"/>
        <w:rPr>
          <w:rFonts w:ascii="Arial" w:hAnsi="Arial" w:cs="Arial"/>
          <w:b w:val="0"/>
          <w:sz w:val="18"/>
          <w:szCs w:val="18"/>
        </w:rPr>
      </w:pPr>
    </w:p>
    <w:p w:rsidR="002D0D35" w:rsidRPr="00586542" w:rsidRDefault="002D0D35" w:rsidP="002D0D35">
      <w:pPr>
        <w:rPr>
          <w:rFonts w:cs="Arial"/>
          <w:sz w:val="18"/>
          <w:szCs w:val="18"/>
        </w:rPr>
      </w:pPr>
    </w:p>
    <w:p w:rsidR="002D0D35" w:rsidRPr="00586542" w:rsidRDefault="002D0D35" w:rsidP="002D0D35">
      <w:pPr>
        <w:pStyle w:val="Ttulo5"/>
        <w:rPr>
          <w:rFonts w:ascii="Arial" w:hAnsi="Arial" w:cs="Arial"/>
          <w:b w:val="0"/>
          <w:sz w:val="18"/>
          <w:szCs w:val="18"/>
        </w:rPr>
      </w:pPr>
      <w:r w:rsidRPr="00586542">
        <w:rPr>
          <w:rFonts w:ascii="Arial" w:hAnsi="Arial" w:cs="Arial"/>
          <w:b w:val="0"/>
          <w:sz w:val="18"/>
          <w:szCs w:val="18"/>
        </w:rPr>
        <w:t>RESOLVE</w:t>
      </w:r>
    </w:p>
    <w:p w:rsidR="002D0D35" w:rsidRDefault="002D0D35" w:rsidP="002D0D35"/>
    <w:p w:rsidR="002D0D35" w:rsidRPr="008E2249" w:rsidRDefault="002D0D35" w:rsidP="002D0D35">
      <w:pPr>
        <w:spacing w:before="120" w:after="120"/>
        <w:jc w:val="both"/>
        <w:rPr>
          <w:sz w:val="18"/>
          <w:szCs w:val="18"/>
        </w:rPr>
      </w:pPr>
      <w:r>
        <w:rPr>
          <w:sz w:val="18"/>
          <w:szCs w:val="18"/>
        </w:rPr>
        <w:t>Cancelar totalmente</w:t>
      </w:r>
      <w:r w:rsidRPr="008E2249">
        <w:rPr>
          <w:sz w:val="18"/>
          <w:szCs w:val="18"/>
        </w:rPr>
        <w:t xml:space="preserve"> o/os valor/valores da/das Ordem/Ordens de Serviço, abaixo relacionada/</w:t>
      </w:r>
      <w:r w:rsidRPr="00550C6E">
        <w:rPr>
          <w:sz w:val="18"/>
          <w:szCs w:val="18"/>
        </w:rPr>
        <w:t>relacionadas, relativas</w:t>
      </w:r>
      <w:r w:rsidRPr="008E2249">
        <w:rPr>
          <w:sz w:val="18"/>
          <w:szCs w:val="18"/>
        </w:rPr>
        <w:t xml:space="preserve"> ao </w:t>
      </w:r>
      <w:r w:rsidRPr="008E2249">
        <w:rPr>
          <w:b/>
          <w:bCs/>
          <w:sz w:val="18"/>
          <w:szCs w:val="18"/>
        </w:rPr>
        <w:t>[TIPO DE INSTRUMENTO CONTRATUAL] NUTRA/PROJU nº [NÚMERO DO CONTRATO]</w:t>
      </w:r>
      <w:r w:rsidRPr="008E2249">
        <w:rPr>
          <w:b/>
          <w:sz w:val="18"/>
          <w:szCs w:val="18"/>
        </w:rPr>
        <w:t xml:space="preserve">, </w:t>
      </w:r>
      <w:r w:rsidRPr="008E2249">
        <w:rPr>
          <w:bCs/>
          <w:sz w:val="18"/>
          <w:szCs w:val="18"/>
        </w:rPr>
        <w:t xml:space="preserve">de </w:t>
      </w:r>
      <w:r w:rsidRPr="008E2249">
        <w:rPr>
          <w:b/>
          <w:bCs/>
          <w:sz w:val="18"/>
          <w:szCs w:val="18"/>
        </w:rPr>
        <w:t>[DATA DE ASSINATURA DO CONTRATO]</w:t>
      </w:r>
      <w:r w:rsidRPr="008E2249">
        <w:rPr>
          <w:sz w:val="18"/>
          <w:szCs w:val="18"/>
        </w:rPr>
        <w:t xml:space="preserve">, processo administrativo nº </w:t>
      </w:r>
      <w:r w:rsidRPr="008E2249">
        <w:rPr>
          <w:b/>
          <w:sz w:val="18"/>
          <w:szCs w:val="18"/>
        </w:rPr>
        <w:t>[NÚMERO DO PROCESSO]</w:t>
      </w:r>
      <w:r w:rsidRPr="008E2249">
        <w:rPr>
          <w:sz w:val="18"/>
          <w:szCs w:val="18"/>
        </w:rPr>
        <w:t>:</w:t>
      </w:r>
    </w:p>
    <w:p w:rsidR="002D0D35" w:rsidRPr="008E2249" w:rsidRDefault="002D0D35" w:rsidP="002D0D35">
      <w:pPr>
        <w:tabs>
          <w:tab w:val="left" w:pos="1985"/>
        </w:tabs>
        <w:spacing w:before="120"/>
        <w:rPr>
          <w:rFonts w:cs="Arial"/>
          <w:sz w:val="18"/>
          <w:szCs w:val="18"/>
        </w:rPr>
      </w:pPr>
      <w:r>
        <w:rPr>
          <w:rFonts w:cs="Arial"/>
          <w:b/>
          <w:sz w:val="18"/>
          <w:szCs w:val="18"/>
        </w:rPr>
        <w:t xml:space="preserve">OS [NÚMERO DA OS] – </w:t>
      </w:r>
      <w:r w:rsidRPr="008E2249">
        <w:rPr>
          <w:rFonts w:cs="Arial"/>
          <w:sz w:val="18"/>
          <w:szCs w:val="18"/>
        </w:rPr>
        <w:t xml:space="preserve">Valor Cancelado: </w:t>
      </w:r>
      <w:r w:rsidRPr="008E2249">
        <w:rPr>
          <w:rFonts w:cs="Arial"/>
          <w:b/>
          <w:sz w:val="18"/>
          <w:szCs w:val="18"/>
        </w:rPr>
        <w:t>[VALOR CANCELADO DA SUBETAPA #]</w:t>
      </w:r>
    </w:p>
    <w:p w:rsidR="002D0D35" w:rsidRDefault="002D0D35" w:rsidP="002D0D35">
      <w:pPr>
        <w:pStyle w:val="Corpodetexto"/>
        <w:ind w:left="0"/>
        <w:rPr>
          <w:sz w:val="18"/>
          <w:szCs w:val="18"/>
        </w:rPr>
      </w:pPr>
    </w:p>
    <w:p w:rsidR="002D0D35" w:rsidRPr="008E2249" w:rsidRDefault="002D0D35" w:rsidP="002D0D35">
      <w:pPr>
        <w:spacing w:before="120" w:after="120"/>
        <w:jc w:val="both"/>
        <w:rPr>
          <w:sz w:val="18"/>
          <w:szCs w:val="18"/>
        </w:rPr>
      </w:pPr>
      <w:r w:rsidRPr="008E2249">
        <w:rPr>
          <w:sz w:val="18"/>
          <w:szCs w:val="18"/>
        </w:rPr>
        <w:t xml:space="preserve">Esta Ordem de Serviço totaliza o montante de </w:t>
      </w:r>
      <w:r w:rsidRPr="008E2249">
        <w:rPr>
          <w:b/>
          <w:sz w:val="18"/>
          <w:szCs w:val="18"/>
        </w:rPr>
        <w:t xml:space="preserve">[SOMA (valor por extenso)] </w:t>
      </w:r>
      <w:r w:rsidRPr="008E2249">
        <w:rPr>
          <w:sz w:val="18"/>
          <w:szCs w:val="18"/>
        </w:rPr>
        <w:t xml:space="preserve">que será acrescido ao saldo do </w:t>
      </w:r>
      <w:r w:rsidRPr="008E2249">
        <w:rPr>
          <w:b/>
          <w:sz w:val="18"/>
          <w:szCs w:val="18"/>
        </w:rPr>
        <w:t>[TIPO DE INSTRUMENTO CONTRATUAL]</w:t>
      </w:r>
      <w:r w:rsidRPr="008E2249">
        <w:rPr>
          <w:sz w:val="18"/>
          <w:szCs w:val="18"/>
        </w:rPr>
        <w:t xml:space="preserve"> perfazendo o montante de </w:t>
      </w:r>
      <w:r w:rsidRPr="008E2249">
        <w:rPr>
          <w:b/>
          <w:sz w:val="18"/>
          <w:szCs w:val="18"/>
        </w:rPr>
        <w:t xml:space="preserve">[VALOR DO CONTRATO MENOS A SOMA DOS VALORES DE TODAS AS </w:t>
      </w:r>
      <w:proofErr w:type="spellStart"/>
      <w:r w:rsidRPr="008E2249">
        <w:rPr>
          <w:b/>
          <w:sz w:val="18"/>
          <w:szCs w:val="18"/>
        </w:rPr>
        <w:t>OS</w:t>
      </w:r>
      <w:r>
        <w:rPr>
          <w:b/>
          <w:sz w:val="18"/>
          <w:szCs w:val="18"/>
        </w:rPr>
        <w:t>’</w:t>
      </w:r>
      <w:r w:rsidRPr="008E2249">
        <w:rPr>
          <w:b/>
          <w:sz w:val="18"/>
          <w:szCs w:val="18"/>
        </w:rPr>
        <w:t>s</w:t>
      </w:r>
      <w:proofErr w:type="spellEnd"/>
      <w:r w:rsidRPr="008E2249">
        <w:rPr>
          <w:b/>
          <w:sz w:val="18"/>
          <w:szCs w:val="18"/>
        </w:rPr>
        <w:t xml:space="preserve"> EMITIDAS MENOS OS VALORES DOS CANCELAMENTOS INCLUSIVE ESTA (valor por extenso)]</w:t>
      </w:r>
      <w:r w:rsidRPr="008E2249">
        <w:rPr>
          <w:sz w:val="18"/>
          <w:szCs w:val="18"/>
        </w:rPr>
        <w:t>.</w:t>
      </w:r>
    </w:p>
    <w:p w:rsidR="002D0D35" w:rsidRPr="008E2249" w:rsidRDefault="002D0D35" w:rsidP="002D0D35">
      <w:pPr>
        <w:pStyle w:val="Ttulo5"/>
        <w:ind w:firstLine="1418"/>
        <w:jc w:val="both"/>
        <w:rPr>
          <w:rFonts w:ascii="Arial" w:hAnsi="Arial"/>
          <w:sz w:val="18"/>
          <w:szCs w:val="18"/>
        </w:rPr>
      </w:pPr>
    </w:p>
    <w:p w:rsidR="002D0D35" w:rsidRPr="008E2249" w:rsidRDefault="002D0D35" w:rsidP="002D0D35">
      <w:pPr>
        <w:pStyle w:val="Ttulo5"/>
        <w:rPr>
          <w:rFonts w:ascii="Arial" w:hAnsi="Arial"/>
          <w:sz w:val="18"/>
          <w:szCs w:val="18"/>
        </w:rPr>
      </w:pPr>
      <w:r w:rsidRPr="008E2249">
        <w:rPr>
          <w:rFonts w:ascii="Arial" w:hAnsi="Arial"/>
          <w:sz w:val="18"/>
          <w:szCs w:val="18"/>
        </w:rPr>
        <w:t xml:space="preserve">Brasília,        </w:t>
      </w:r>
      <w:proofErr w:type="gramStart"/>
      <w:r w:rsidRPr="008E2249">
        <w:rPr>
          <w:rFonts w:ascii="Arial" w:hAnsi="Arial"/>
          <w:sz w:val="18"/>
          <w:szCs w:val="18"/>
        </w:rPr>
        <w:t xml:space="preserve">de                   </w:t>
      </w:r>
      <w:proofErr w:type="spellStart"/>
      <w:r w:rsidRPr="008E2249">
        <w:rPr>
          <w:rFonts w:ascii="Arial" w:hAnsi="Arial"/>
          <w:sz w:val="18"/>
          <w:szCs w:val="18"/>
        </w:rPr>
        <w:t>de</w:t>
      </w:r>
      <w:proofErr w:type="spellEnd"/>
      <w:proofErr w:type="gramEnd"/>
      <w:r w:rsidRPr="008E2249">
        <w:rPr>
          <w:rFonts w:ascii="Arial" w:hAnsi="Arial"/>
          <w:sz w:val="18"/>
          <w:szCs w:val="18"/>
        </w:rPr>
        <w:t xml:space="preserve"> [ANO].</w:t>
      </w:r>
    </w:p>
    <w:p w:rsidR="002D0D35" w:rsidRPr="008E2249" w:rsidRDefault="002D0D35" w:rsidP="002D0D35">
      <w:pPr>
        <w:rPr>
          <w:sz w:val="18"/>
          <w:szCs w:val="18"/>
        </w:rPr>
      </w:pPr>
    </w:p>
    <w:p w:rsidR="002D0D35" w:rsidRPr="008E2249" w:rsidRDefault="002D0D35" w:rsidP="002D0D35">
      <w:pPr>
        <w:rPr>
          <w:sz w:val="18"/>
          <w:szCs w:val="18"/>
        </w:rPr>
      </w:pPr>
    </w:p>
    <w:p w:rsidR="002D0D35" w:rsidRPr="008E2249" w:rsidRDefault="002D0D35" w:rsidP="002D0D35">
      <w:pPr>
        <w:rPr>
          <w:sz w:val="18"/>
          <w:szCs w:val="18"/>
        </w:rPr>
      </w:pPr>
    </w:p>
    <w:p w:rsidR="002D0D35" w:rsidRPr="008E2249" w:rsidRDefault="002D0D35" w:rsidP="002D0D35">
      <w:pPr>
        <w:jc w:val="center"/>
        <w:rPr>
          <w:b/>
          <w:sz w:val="18"/>
          <w:szCs w:val="18"/>
        </w:rPr>
      </w:pPr>
      <w:r w:rsidRPr="008E2249">
        <w:rPr>
          <w:b/>
          <w:sz w:val="18"/>
          <w:szCs w:val="18"/>
        </w:rPr>
        <w:t>[NOME DO DIRETOR]</w:t>
      </w:r>
    </w:p>
    <w:p w:rsidR="002D0D35" w:rsidRDefault="002D0D35" w:rsidP="002D0D35">
      <w:pPr>
        <w:pStyle w:val="Corpodetexto"/>
        <w:jc w:val="center"/>
        <w:rPr>
          <w:rFonts w:cs="Arial"/>
          <w:sz w:val="18"/>
          <w:szCs w:val="18"/>
        </w:rPr>
      </w:pPr>
      <w:r w:rsidRPr="008E2249">
        <w:rPr>
          <w:rFonts w:cs="Arial"/>
          <w:sz w:val="18"/>
          <w:szCs w:val="18"/>
        </w:rPr>
        <w:t>Diretor Técnico e de Fiscalização</w:t>
      </w:r>
    </w:p>
    <w:p w:rsidR="002D0D35" w:rsidRDefault="002D0D35" w:rsidP="002D0D35">
      <w:pPr>
        <w:pStyle w:val="Corpodetexto"/>
        <w:jc w:val="center"/>
        <w:rPr>
          <w:rFonts w:cs="Arial"/>
          <w:sz w:val="18"/>
          <w:szCs w:val="18"/>
        </w:rPr>
      </w:pP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  <w:u w:val="single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345" w:name="_Toc332286987"/>
      <w:r w:rsidRPr="00FA591D">
        <w:t xml:space="preserve">Campo </w:t>
      </w:r>
      <w:r>
        <w:t>valor</w:t>
      </w:r>
      <w:bookmarkEnd w:id="345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valor autorizado não poderá ser maior que o valor contratado.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8E2249" w:rsidRDefault="002D0D35" w:rsidP="002D0D35">
      <w:pPr>
        <w:pStyle w:val="Corpodetexto"/>
        <w:rPr>
          <w:rFonts w:cs="Arial"/>
          <w:sz w:val="18"/>
          <w:szCs w:val="18"/>
        </w:rPr>
      </w:pPr>
    </w:p>
    <w:p w:rsidR="002D0D35" w:rsidRDefault="002D0D35" w:rsidP="002D0D35">
      <w:pPr>
        <w:pStyle w:val="RupNvel21"/>
        <w:numPr>
          <w:ilvl w:val="1"/>
          <w:numId w:val="5"/>
        </w:numPr>
        <w:tabs>
          <w:tab w:val="left" w:pos="1134"/>
        </w:tabs>
        <w:spacing w:before="40" w:after="120"/>
        <w:ind w:left="1276" w:hanging="709"/>
      </w:pPr>
      <w:bookmarkStart w:id="346" w:name="_Toc332286988"/>
      <w:r>
        <w:t>Manter Pagamento</w:t>
      </w:r>
      <w:bookmarkEnd w:id="346"/>
    </w:p>
    <w:p w:rsidR="002D0D35" w:rsidRPr="008F0B9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47" w:name="_Toc332286989"/>
      <w:r w:rsidRPr="003D07F0">
        <w:t>Situação</w:t>
      </w:r>
      <w:bookmarkEnd w:id="347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424A5A">
        <w:rPr>
          <w:b/>
          <w:color w:val="auto"/>
          <w:sz w:val="20"/>
        </w:rPr>
        <w:t>Cadastrada:</w:t>
      </w:r>
      <w:r>
        <w:rPr>
          <w:color w:val="auto"/>
          <w:sz w:val="20"/>
        </w:rPr>
        <w:t xml:space="preserve"> Ao realizar um cadastro de um documento para pagamento</w:t>
      </w:r>
      <w:r w:rsidRPr="00424A5A">
        <w:rPr>
          <w:color w:val="auto"/>
          <w:sz w:val="20"/>
        </w:rPr>
        <w:t xml:space="preserve"> o sistema deverá considerar a situação d</w:t>
      </w:r>
      <w:r>
        <w:rPr>
          <w:color w:val="auto"/>
          <w:sz w:val="20"/>
        </w:rPr>
        <w:t>o pagamento</w:t>
      </w:r>
      <w:r w:rsidRPr="00424A5A">
        <w:rPr>
          <w:color w:val="auto"/>
          <w:sz w:val="20"/>
        </w:rPr>
        <w:t xml:space="preserve"> como ”cadastrada”</w:t>
      </w:r>
      <w:r>
        <w:rPr>
          <w:color w:val="auto"/>
          <w:sz w:val="20"/>
        </w:rPr>
        <w:t xml:space="preserve"> e</w:t>
      </w:r>
      <w:r w:rsidRPr="00424A5A">
        <w:rPr>
          <w:color w:val="auto"/>
          <w:sz w:val="20"/>
        </w:rPr>
        <w:t xml:space="preserve"> dev</w:t>
      </w:r>
      <w:r>
        <w:rPr>
          <w:color w:val="auto"/>
          <w:sz w:val="20"/>
        </w:rPr>
        <w:t>em</w:t>
      </w:r>
      <w:r w:rsidRPr="00424A5A">
        <w:rPr>
          <w:color w:val="auto"/>
          <w:sz w:val="20"/>
        </w:rPr>
        <w:t xml:space="preserve"> ser permitidas as ações: altera</w:t>
      </w:r>
      <w:r>
        <w:rPr>
          <w:color w:val="auto"/>
          <w:sz w:val="20"/>
        </w:rPr>
        <w:t>r</w:t>
      </w:r>
      <w:r w:rsidRPr="00424A5A">
        <w:rPr>
          <w:color w:val="auto"/>
          <w:sz w:val="20"/>
        </w:rPr>
        <w:t xml:space="preserve">, </w:t>
      </w:r>
      <w:r>
        <w:rPr>
          <w:color w:val="auto"/>
          <w:sz w:val="20"/>
        </w:rPr>
        <w:t>excluir, consulta/detalhamento e atestar</w:t>
      </w:r>
      <w:r w:rsidRPr="00424A5A">
        <w:rPr>
          <w:color w:val="auto"/>
          <w:sz w:val="20"/>
        </w:rPr>
        <w:t>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  <w:u w:val="single"/>
        </w:rPr>
      </w:pP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proofErr w:type="spellStart"/>
      <w:proofErr w:type="gramStart"/>
      <w:r w:rsidRPr="00222681">
        <w:rPr>
          <w:b/>
          <w:color w:val="auto"/>
          <w:sz w:val="20"/>
        </w:rPr>
        <w:t>Atestada</w:t>
      </w:r>
      <w:r w:rsidRPr="00846EEB">
        <w:rPr>
          <w:b/>
          <w:color w:val="auto"/>
          <w:sz w:val="20"/>
        </w:rPr>
        <w:t>:</w:t>
      </w:r>
      <w:proofErr w:type="gramEnd"/>
      <w:r w:rsidRPr="001423DF">
        <w:rPr>
          <w:color w:val="auto"/>
          <w:sz w:val="20"/>
        </w:rPr>
        <w:t>Ao</w:t>
      </w:r>
      <w:proofErr w:type="spellEnd"/>
      <w:r>
        <w:rPr>
          <w:color w:val="auto"/>
          <w:sz w:val="20"/>
        </w:rPr>
        <w:t xml:space="preserve"> realizar um atesto de um documento para pagamento,</w:t>
      </w:r>
      <w:r w:rsidRPr="00846EEB">
        <w:rPr>
          <w:color w:val="auto"/>
          <w:sz w:val="20"/>
        </w:rPr>
        <w:t xml:space="preserve"> o sistema deve considerar a situação</w:t>
      </w:r>
      <w:r>
        <w:rPr>
          <w:color w:val="auto"/>
          <w:sz w:val="20"/>
        </w:rPr>
        <w:t xml:space="preserve"> do pagamento</w:t>
      </w:r>
      <w:r w:rsidRPr="00846EEB">
        <w:rPr>
          <w:color w:val="auto"/>
          <w:sz w:val="20"/>
        </w:rPr>
        <w:t xml:space="preserve"> como “</w:t>
      </w:r>
      <w:r>
        <w:rPr>
          <w:color w:val="auto"/>
          <w:sz w:val="20"/>
        </w:rPr>
        <w:t>atestada” e devem ser permitidas as ações: consultar/detalhamento e devolução.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222681" w:rsidRDefault="002D0D35" w:rsidP="002D0D35">
      <w:pPr>
        <w:spacing w:before="40" w:after="40"/>
        <w:ind w:left="2127"/>
        <w:jc w:val="both"/>
        <w:rPr>
          <w:b/>
          <w:color w:val="auto"/>
          <w:sz w:val="20"/>
        </w:rPr>
      </w:pPr>
      <w:r>
        <w:rPr>
          <w:b/>
          <w:color w:val="auto"/>
          <w:sz w:val="20"/>
        </w:rPr>
        <w:t>A</w:t>
      </w:r>
      <w:r w:rsidRPr="00222681">
        <w:rPr>
          <w:b/>
          <w:color w:val="auto"/>
          <w:sz w:val="20"/>
        </w:rPr>
        <w:t>testada/glosada</w:t>
      </w:r>
      <w:r>
        <w:rPr>
          <w:b/>
          <w:color w:val="auto"/>
          <w:sz w:val="20"/>
        </w:rPr>
        <w:t xml:space="preserve">: </w:t>
      </w:r>
      <w:r w:rsidRPr="001423DF">
        <w:rPr>
          <w:color w:val="auto"/>
          <w:sz w:val="20"/>
        </w:rPr>
        <w:t>Ao</w:t>
      </w:r>
      <w:r>
        <w:rPr>
          <w:color w:val="auto"/>
          <w:sz w:val="20"/>
        </w:rPr>
        <w:t xml:space="preserve"> realizar um atesto de um documento que contenha valor glosado. O</w:t>
      </w:r>
      <w:r w:rsidRPr="00846EEB">
        <w:rPr>
          <w:color w:val="auto"/>
          <w:sz w:val="20"/>
        </w:rPr>
        <w:t xml:space="preserve"> sistema deve considerar a situação</w:t>
      </w:r>
      <w:r>
        <w:rPr>
          <w:color w:val="auto"/>
          <w:sz w:val="20"/>
        </w:rPr>
        <w:t xml:space="preserve"> do pagamento </w:t>
      </w:r>
      <w:r w:rsidRPr="00846EEB">
        <w:rPr>
          <w:color w:val="auto"/>
          <w:sz w:val="20"/>
        </w:rPr>
        <w:t>como “</w:t>
      </w:r>
      <w:r>
        <w:rPr>
          <w:color w:val="auto"/>
          <w:sz w:val="20"/>
        </w:rPr>
        <w:t>Atestada com glosa” e devem ser permitidas as ações: atestar, devolução e Consultar/detalhamento.</w:t>
      </w:r>
    </w:p>
    <w:p w:rsidR="002D0D35" w:rsidRPr="00846EEB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b/>
          <w:color w:val="auto"/>
          <w:sz w:val="20"/>
        </w:rPr>
        <w:t>Paga/</w:t>
      </w:r>
      <w:proofErr w:type="spellStart"/>
      <w:proofErr w:type="gramStart"/>
      <w:r>
        <w:rPr>
          <w:b/>
          <w:color w:val="auto"/>
          <w:sz w:val="20"/>
        </w:rPr>
        <w:t>Glosada</w:t>
      </w:r>
      <w:r w:rsidRPr="00846EEB">
        <w:rPr>
          <w:b/>
          <w:color w:val="auto"/>
          <w:sz w:val="20"/>
        </w:rPr>
        <w:t>:</w:t>
      </w:r>
      <w:proofErr w:type="gramEnd"/>
      <w:r w:rsidRPr="001423DF">
        <w:rPr>
          <w:color w:val="auto"/>
          <w:sz w:val="20"/>
        </w:rPr>
        <w:t>Ao</w:t>
      </w:r>
      <w:proofErr w:type="spellEnd"/>
      <w:r>
        <w:rPr>
          <w:color w:val="auto"/>
          <w:sz w:val="20"/>
        </w:rPr>
        <w:t xml:space="preserve"> realizar um pagamento de um documento que contenha valor glosado no sistema GFO</w:t>
      </w:r>
      <w:r w:rsidRPr="00846EEB">
        <w:rPr>
          <w:color w:val="auto"/>
          <w:sz w:val="20"/>
        </w:rPr>
        <w:t>, o sistema deve considerar a situação</w:t>
      </w:r>
      <w:r>
        <w:rPr>
          <w:color w:val="auto"/>
          <w:sz w:val="20"/>
        </w:rPr>
        <w:t xml:space="preserve"> do pagamento </w:t>
      </w:r>
      <w:r w:rsidRPr="00846EEB">
        <w:rPr>
          <w:color w:val="auto"/>
          <w:sz w:val="20"/>
        </w:rPr>
        <w:t>como “</w:t>
      </w:r>
      <w:r>
        <w:rPr>
          <w:color w:val="auto"/>
          <w:sz w:val="20"/>
        </w:rPr>
        <w:t>Paga com glosa” e devem ser permitidas as ações: atestar e Consultar/detalhamento.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proofErr w:type="spellStart"/>
      <w:proofErr w:type="gramStart"/>
      <w:r>
        <w:rPr>
          <w:b/>
          <w:color w:val="auto"/>
          <w:sz w:val="20"/>
        </w:rPr>
        <w:t>Paga</w:t>
      </w:r>
      <w:r w:rsidRPr="00846EEB">
        <w:rPr>
          <w:b/>
          <w:color w:val="auto"/>
          <w:sz w:val="20"/>
        </w:rPr>
        <w:t>:</w:t>
      </w:r>
      <w:proofErr w:type="gramEnd"/>
      <w:r w:rsidRPr="001423DF">
        <w:rPr>
          <w:color w:val="auto"/>
          <w:sz w:val="20"/>
        </w:rPr>
        <w:t>Ao</w:t>
      </w:r>
      <w:proofErr w:type="spellEnd"/>
      <w:r>
        <w:rPr>
          <w:color w:val="auto"/>
          <w:sz w:val="20"/>
        </w:rPr>
        <w:t xml:space="preserve"> realizar um pagamento do valor total de um documento no sistema GFO</w:t>
      </w:r>
      <w:r w:rsidRPr="00846EEB">
        <w:rPr>
          <w:color w:val="auto"/>
          <w:sz w:val="20"/>
        </w:rPr>
        <w:t>, o sistema deve considerar a situação</w:t>
      </w:r>
      <w:r>
        <w:rPr>
          <w:color w:val="auto"/>
          <w:sz w:val="20"/>
        </w:rPr>
        <w:t xml:space="preserve"> do pagamento </w:t>
      </w:r>
      <w:r w:rsidRPr="00846EEB">
        <w:rPr>
          <w:color w:val="auto"/>
          <w:sz w:val="20"/>
        </w:rPr>
        <w:t>como “</w:t>
      </w:r>
      <w:r>
        <w:rPr>
          <w:color w:val="auto"/>
          <w:sz w:val="20"/>
        </w:rPr>
        <w:t>Paga” e devem ser permitidas as ações: Consultar/detalhamento.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b/>
          <w:color w:val="auto"/>
          <w:sz w:val="20"/>
        </w:rPr>
        <w:lastRenderedPageBreak/>
        <w:t xml:space="preserve">Cancelada: </w:t>
      </w:r>
      <w:r w:rsidRPr="00417F71">
        <w:rPr>
          <w:color w:val="auto"/>
          <w:sz w:val="20"/>
        </w:rPr>
        <w:t>Após a aprovação d</w:t>
      </w:r>
      <w:r>
        <w:rPr>
          <w:color w:val="auto"/>
          <w:sz w:val="20"/>
        </w:rPr>
        <w:t>o pagamento</w:t>
      </w:r>
      <w:r>
        <w:rPr>
          <w:b/>
          <w:color w:val="auto"/>
          <w:sz w:val="20"/>
        </w:rPr>
        <w:t xml:space="preserve">, </w:t>
      </w:r>
      <w:r w:rsidRPr="003070E9">
        <w:rPr>
          <w:color w:val="auto"/>
          <w:sz w:val="20"/>
        </w:rPr>
        <w:t>caso seja</w:t>
      </w:r>
      <w:r>
        <w:rPr>
          <w:color w:val="auto"/>
          <w:sz w:val="20"/>
        </w:rPr>
        <w:t xml:space="preserve"> informado um</w:t>
      </w:r>
      <w:r w:rsidRPr="003070E9">
        <w:rPr>
          <w:color w:val="auto"/>
          <w:sz w:val="20"/>
        </w:rPr>
        <w:t xml:space="preserve"> cancelamento</w:t>
      </w:r>
      <w:r>
        <w:rPr>
          <w:color w:val="auto"/>
          <w:sz w:val="20"/>
        </w:rPr>
        <w:t xml:space="preserve"> no sistema GFO o sistema deve considerar a situação do pagamento como “cancelada” e deve ser permitida a ação: consulta/detalhamento.</w:t>
      </w:r>
    </w:p>
    <w:p w:rsidR="002D0D35" w:rsidRDefault="002D0D35" w:rsidP="002D0D35">
      <w:pPr>
        <w:spacing w:before="40" w:after="40"/>
        <w:ind w:left="2127"/>
        <w:jc w:val="both"/>
        <w:rPr>
          <w:b/>
          <w:color w:val="auto"/>
          <w:sz w:val="20"/>
        </w:rPr>
      </w:pP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b/>
          <w:color w:val="auto"/>
          <w:sz w:val="20"/>
        </w:rPr>
        <w:t>Devolvida</w:t>
      </w:r>
      <w:r w:rsidRPr="00424A5A">
        <w:rPr>
          <w:b/>
          <w:color w:val="auto"/>
          <w:sz w:val="20"/>
        </w:rPr>
        <w:t>:</w:t>
      </w:r>
      <w:r>
        <w:rPr>
          <w:color w:val="auto"/>
          <w:sz w:val="20"/>
        </w:rPr>
        <w:t xml:space="preserve"> Ao realizar uma devolução de pagamento</w:t>
      </w:r>
      <w:r w:rsidRPr="00424A5A">
        <w:rPr>
          <w:color w:val="auto"/>
          <w:sz w:val="20"/>
        </w:rPr>
        <w:t xml:space="preserve"> o sistema deverá considerar a situação d</w:t>
      </w:r>
      <w:r>
        <w:rPr>
          <w:color w:val="auto"/>
          <w:sz w:val="20"/>
        </w:rPr>
        <w:t>o pagamento</w:t>
      </w:r>
      <w:r w:rsidRPr="00424A5A">
        <w:rPr>
          <w:color w:val="auto"/>
          <w:sz w:val="20"/>
        </w:rPr>
        <w:t xml:space="preserve"> como ”</w:t>
      </w:r>
      <w:r>
        <w:rPr>
          <w:color w:val="auto"/>
          <w:sz w:val="20"/>
        </w:rPr>
        <w:t>devolvida</w:t>
      </w:r>
      <w:r w:rsidRPr="00424A5A">
        <w:rPr>
          <w:color w:val="auto"/>
          <w:sz w:val="20"/>
        </w:rPr>
        <w:t>”</w:t>
      </w:r>
      <w:r>
        <w:rPr>
          <w:color w:val="auto"/>
          <w:sz w:val="20"/>
        </w:rPr>
        <w:t xml:space="preserve"> e</w:t>
      </w:r>
      <w:r w:rsidRPr="00424A5A">
        <w:rPr>
          <w:color w:val="auto"/>
          <w:sz w:val="20"/>
        </w:rPr>
        <w:t xml:space="preserve"> dev</w:t>
      </w:r>
      <w:r>
        <w:rPr>
          <w:color w:val="auto"/>
          <w:sz w:val="20"/>
        </w:rPr>
        <w:t>em</w:t>
      </w:r>
      <w:r w:rsidRPr="00424A5A">
        <w:rPr>
          <w:color w:val="auto"/>
          <w:sz w:val="20"/>
        </w:rPr>
        <w:t xml:space="preserve"> ser permitidas as ações: alteração, </w:t>
      </w:r>
      <w:r>
        <w:rPr>
          <w:color w:val="auto"/>
          <w:sz w:val="20"/>
        </w:rPr>
        <w:t>exclusão, consulta/detalhamento</w:t>
      </w:r>
      <w:r w:rsidRPr="00424A5A">
        <w:rPr>
          <w:color w:val="auto"/>
          <w:sz w:val="20"/>
        </w:rPr>
        <w:t>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48" w:name="_Toc332286990"/>
      <w:r>
        <w:t>Campo data pagamento</w:t>
      </w:r>
      <w:bookmarkEnd w:id="348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 recuperar a informação pela integração com o sistema GFO e deverá ser apresentado na tela caso exista um pagamento realizado.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49" w:name="_Toc332286991"/>
      <w:r>
        <w:t>Item fatura de reajuste</w:t>
      </w:r>
      <w:bookmarkEnd w:id="349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 conter um campo para que seja vinculado um único pagamento à fatura de reajuste este campo deverá conter todos os números de pagamento cadastrados para o contrato.</w:t>
      </w: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50" w:name="_Toc332286992"/>
      <w:r>
        <w:t>Campo tipo de documento;</w:t>
      </w:r>
      <w:bookmarkEnd w:id="350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Deve conter os seguintes tipos:</w:t>
      </w:r>
    </w:p>
    <w:p w:rsidR="002D0D35" w:rsidRDefault="002D0D35" w:rsidP="002D0D35">
      <w:pPr>
        <w:pStyle w:val="PargrafodaLista"/>
        <w:numPr>
          <w:ilvl w:val="0"/>
          <w:numId w:val="33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Fatura;</w:t>
      </w:r>
    </w:p>
    <w:p w:rsidR="002D0D35" w:rsidRDefault="002D0D35" w:rsidP="002D0D35">
      <w:pPr>
        <w:pStyle w:val="PargrafodaLista"/>
        <w:numPr>
          <w:ilvl w:val="0"/>
          <w:numId w:val="33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Fatura Reajuste </w:t>
      </w:r>
      <w:r w:rsidRPr="00055448">
        <w:rPr>
          <w:b/>
          <w:color w:val="auto"/>
          <w:sz w:val="20"/>
        </w:rPr>
        <w:t>[</w:t>
      </w:r>
      <w:proofErr w:type="gramStart"/>
      <w:r w:rsidRPr="00055448">
        <w:rPr>
          <w:b/>
          <w:color w:val="auto"/>
          <w:sz w:val="20"/>
        </w:rPr>
        <w:t>RN10.</w:t>
      </w:r>
      <w:proofErr w:type="gramEnd"/>
      <w:r w:rsidRPr="00055448">
        <w:rPr>
          <w:b/>
          <w:color w:val="auto"/>
          <w:sz w:val="20"/>
        </w:rPr>
        <w:t>3]</w:t>
      </w:r>
    </w:p>
    <w:p w:rsidR="002D0D35" w:rsidRDefault="002D0D35" w:rsidP="002D0D35">
      <w:pPr>
        <w:pStyle w:val="PargrafodaLista"/>
        <w:numPr>
          <w:ilvl w:val="0"/>
          <w:numId w:val="33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Nota fiscal;</w:t>
      </w:r>
    </w:p>
    <w:p w:rsidR="002D0D35" w:rsidRDefault="002D0D35" w:rsidP="002D0D35">
      <w:pPr>
        <w:pStyle w:val="PargrafodaLista"/>
        <w:numPr>
          <w:ilvl w:val="0"/>
          <w:numId w:val="33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Oficio;</w:t>
      </w:r>
    </w:p>
    <w:p w:rsidR="002D0D35" w:rsidRDefault="002D0D35" w:rsidP="002D0D35">
      <w:pPr>
        <w:pStyle w:val="PargrafodaLista"/>
        <w:numPr>
          <w:ilvl w:val="0"/>
          <w:numId w:val="33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Nota de Debito;</w:t>
      </w:r>
    </w:p>
    <w:p w:rsidR="002D0D35" w:rsidRDefault="002D0D35" w:rsidP="002D0D35">
      <w:pPr>
        <w:pStyle w:val="PargrafodaLista"/>
        <w:spacing w:before="40" w:after="40"/>
        <w:ind w:left="2847"/>
        <w:jc w:val="both"/>
        <w:rPr>
          <w:color w:val="auto"/>
          <w:sz w:val="20"/>
        </w:rPr>
      </w:pPr>
    </w:p>
    <w:p w:rsidR="002D0D35" w:rsidRPr="00B4685F" w:rsidRDefault="002D0D35" w:rsidP="002D0D35">
      <w:pPr>
        <w:pStyle w:val="PargrafodaLista"/>
        <w:spacing w:before="40" w:after="40"/>
        <w:ind w:left="2847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51" w:name="_Toc332286993"/>
      <w:r>
        <w:t>Campo ano;</w:t>
      </w:r>
      <w:bookmarkEnd w:id="351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Deve ser composto dos cinco últimos anos </w:t>
      </w:r>
      <w:proofErr w:type="spellStart"/>
      <w:r>
        <w:rPr>
          <w:color w:val="auto"/>
          <w:sz w:val="20"/>
        </w:rPr>
        <w:t>conseqüentes</w:t>
      </w:r>
      <w:proofErr w:type="spellEnd"/>
      <w:r>
        <w:rPr>
          <w:color w:val="auto"/>
          <w:sz w:val="20"/>
        </w:rPr>
        <w:t>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52" w:name="_Toc332286994"/>
      <w:r>
        <w:t>Campo data de emissão;</w:t>
      </w:r>
      <w:bookmarkEnd w:id="352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Caso a data de emissão informada for maior que a data de limite para emissão o sistema deverá habilitar uma opção obrigatória para que o usuário informe um motivo.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53" w:name="_Toc332286995"/>
      <w:r>
        <w:t>Campo valor total dos serviços;</w:t>
      </w:r>
      <w:bookmarkEnd w:id="353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campo deverá ser composto pela soma dos valores dos serviços informados pelo usuário;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E a soma dos valores </w:t>
      </w:r>
      <w:r w:rsidR="001678CA">
        <w:rPr>
          <w:color w:val="auto"/>
          <w:sz w:val="20"/>
        </w:rPr>
        <w:t>deverá ser igual ao</w:t>
      </w:r>
      <w:r>
        <w:rPr>
          <w:color w:val="auto"/>
          <w:sz w:val="20"/>
        </w:rPr>
        <w:t xml:space="preserve"> valor</w:t>
      </w:r>
      <w:r w:rsidR="001678CA">
        <w:rPr>
          <w:color w:val="auto"/>
          <w:sz w:val="20"/>
        </w:rPr>
        <w:t xml:space="preserve"> informado no</w:t>
      </w:r>
      <w:r>
        <w:rPr>
          <w:color w:val="auto"/>
          <w:sz w:val="20"/>
        </w:rPr>
        <w:t xml:space="preserve"> campo valor bruto.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54" w:name="_Toc332286996"/>
      <w:r>
        <w:t>Listagem de serviços prestados</w:t>
      </w:r>
      <w:bookmarkEnd w:id="354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campo não poderá ser composto de etapas/</w:t>
      </w:r>
      <w:proofErr w:type="spellStart"/>
      <w:r>
        <w:rPr>
          <w:color w:val="auto"/>
          <w:sz w:val="20"/>
        </w:rPr>
        <w:t>subetapas</w:t>
      </w:r>
      <w:proofErr w:type="spellEnd"/>
      <w:r>
        <w:rPr>
          <w:color w:val="auto"/>
          <w:sz w:val="20"/>
        </w:rPr>
        <w:t xml:space="preserve"> repetidas.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B42FBC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55" w:name="_Toc332286997"/>
      <w:r>
        <w:t>Campo empenho</w:t>
      </w:r>
      <w:bookmarkEnd w:id="355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Deverá apresentar os empenhos que foram utilizados para realizar o pagamento.</w:t>
      </w:r>
    </w:p>
    <w:p w:rsidR="002D0D35" w:rsidRPr="00B42FBC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left="1854" w:hanging="522"/>
      </w:pPr>
      <w:bookmarkStart w:id="356" w:name="_Toc332286998"/>
      <w:r>
        <w:t>Campo processo de pagamento;</w:t>
      </w:r>
      <w:bookmarkEnd w:id="356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Deverá ser integrado com a base do GPE, para validar a existência do processo;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lastRenderedPageBreak/>
        <w:t>Caso já tenha sido informado no sistema, o campo deverá vim preenchido podendo ser modificado.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57" w:name="_Toc332286999"/>
      <w:r>
        <w:t>Campo motivo da devolução;</w:t>
      </w:r>
      <w:bookmarkEnd w:id="357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Deverá ser apresentado quando a situação do pagamento for igual à devolvida.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58" w:name="_Toc332287000"/>
      <w:r>
        <w:t>Campo listagem de empenhos</w:t>
      </w:r>
      <w:bookmarkEnd w:id="358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Deverá apresentar os empenhos e valores que foram utilizados para realizar o pagamento.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59" w:name="_Toc332287001"/>
      <w:r>
        <w:t>Campo detalhamento do atesto</w:t>
      </w:r>
      <w:bookmarkEnd w:id="359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Deverá ser apresentada somente para pagamentos que contem atesto para contratos do tipo “Obra”,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60" w:name="_Toc332287002"/>
      <w:r>
        <w:t>Alterar pagamento</w:t>
      </w:r>
      <w:bookmarkEnd w:id="360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Estará disponível a opção para alteração somente para os documentos de pagamento com a situação igual a cadastrado ou devolvido.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Caso a situação seja igual a devolvido e o usuário realize uma alteração o sistema deverá alterar a situação para cadastrada.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61" w:name="_Toc332287003"/>
      <w:r>
        <w:t>Campo data limite para atesto;</w:t>
      </w:r>
      <w:bookmarkEnd w:id="361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Deverá ser composta a data do expediente somado ao período informado no campo limite para atesto no cadastro de etapa.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Caso a data de atesto seja maior que a data limite para atesto o sistema deverá habilitar opção para que o usuário justifique o motivo.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62" w:name="_Toc332287004"/>
      <w:r>
        <w:t>Campo valor atestado</w:t>
      </w:r>
      <w:bookmarkEnd w:id="362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Não poderá ser maior que o valor bruto/glosado do pagamento.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Para os contratos do tipo “Obra” deverá ser composta pela soma dos valores atestados no detalhamento do atesto.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63" w:name="_Toc332287005"/>
      <w:r>
        <w:t>Detalhamento do atesto</w:t>
      </w:r>
      <w:bookmarkEnd w:id="363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Deverá ser apresentada somente para os contratos do tipo “Obra”, deverá ser composto pela ultima vistoria vinculado à etapa/</w:t>
      </w:r>
      <w:proofErr w:type="spellStart"/>
      <w:r>
        <w:rPr>
          <w:color w:val="auto"/>
          <w:sz w:val="20"/>
        </w:rPr>
        <w:t>subetapa</w:t>
      </w:r>
      <w:proofErr w:type="spellEnd"/>
      <w:r>
        <w:rPr>
          <w:color w:val="auto"/>
          <w:sz w:val="20"/>
        </w:rPr>
        <w:t>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64" w:name="_Toc332287006"/>
      <w:r>
        <w:t>Campo valor bruto</w:t>
      </w:r>
      <w:bookmarkEnd w:id="364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Para os documentos de pagamento com a situação igual “Pagas/Glosadas” ou “Atestada/Glosada” o campo deverá ser apresentado como valor glosado, e deverá ser composto pelo valor glosado do documento de pagamento.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65" w:name="_Toc332287007"/>
      <w:r>
        <w:t>Devolução de pagamento</w:t>
      </w:r>
      <w:bookmarkEnd w:id="365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Somente está disponível para o perfil usuário pagamento.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66" w:name="_Toc332287008"/>
      <w:r>
        <w:t>Campo data Vencimento;</w:t>
      </w:r>
      <w:bookmarkEnd w:id="366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Deverá ser composto pela data de referência informada mais a soma do período informado no campo período de pagamento no cadastro de etapa.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67" w:name="_Toc332287009"/>
      <w:r>
        <w:t>Exclusão de pagamento</w:t>
      </w:r>
      <w:bookmarkEnd w:id="367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lastRenderedPageBreak/>
        <w:t xml:space="preserve">Somente estará disponível para os documentos com situação igual a “cadastrado” e “devolvida” 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68" w:name="_Toc332287010"/>
      <w:r>
        <w:t>Pagamentos referentes a convênios externos</w:t>
      </w:r>
      <w:bookmarkEnd w:id="368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Para os convênios externos ao realizar o atesto a situação do documento deverá ser igual a “paga”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A soma dos valores dos documentos de pagamento não poderá extrapolar o valor repassado as empresas.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69" w:name="_Toc332287011"/>
      <w:r>
        <w:t>Campo número do expediente</w:t>
      </w:r>
      <w:bookmarkEnd w:id="369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Deverá ser integrado com a base do GPE, para validar a existência do número informado e deverá recuperar a data do expediente.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70" w:name="_Toc332287012"/>
      <w:r>
        <w:t>Campo etapa/</w:t>
      </w:r>
      <w:proofErr w:type="spellStart"/>
      <w:r>
        <w:t>subetapa</w:t>
      </w:r>
      <w:bookmarkEnd w:id="370"/>
      <w:proofErr w:type="spellEnd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Deverá apresentar somente as etapas/</w:t>
      </w:r>
      <w:proofErr w:type="spellStart"/>
      <w:r>
        <w:rPr>
          <w:color w:val="auto"/>
          <w:sz w:val="20"/>
        </w:rPr>
        <w:t>subetapas</w:t>
      </w:r>
      <w:proofErr w:type="spellEnd"/>
      <w:r>
        <w:rPr>
          <w:color w:val="auto"/>
          <w:sz w:val="20"/>
        </w:rPr>
        <w:t xml:space="preserve"> que contém OS de autorização emitida.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71" w:name="_Toc332287013"/>
      <w:r>
        <w:t>Campo Nº da OS de autorização</w:t>
      </w:r>
      <w:bookmarkEnd w:id="371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Deverá conter opção para que o usuário vincule varias OS de autorização para um único pagamento.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72" w:name="_Toc332287014"/>
      <w:r>
        <w:t>Numeração/Ano</w:t>
      </w:r>
      <w:bookmarkEnd w:id="372"/>
    </w:p>
    <w:p w:rsidR="002D0D35" w:rsidRDefault="002D0D35" w:rsidP="002D0D35">
      <w:pPr>
        <w:spacing w:before="40" w:after="40"/>
        <w:ind w:left="1440" w:firstLine="720"/>
        <w:jc w:val="both"/>
        <w:rPr>
          <w:color w:val="auto"/>
          <w:sz w:val="20"/>
        </w:rPr>
      </w:pPr>
      <w:r>
        <w:rPr>
          <w:color w:val="auto"/>
          <w:sz w:val="20"/>
        </w:rPr>
        <w:t>A numeração será por tipo de documento e não haverá nenhuma restrição para inclusão de numeração e tipo repetidos.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73" w:name="_Toc332287015"/>
      <w:r>
        <w:t>Alteração dos campos</w:t>
      </w:r>
      <w:bookmarkEnd w:id="373"/>
    </w:p>
    <w:p w:rsidR="002D0D35" w:rsidRDefault="002D0D35" w:rsidP="002D0D35">
      <w:pPr>
        <w:spacing w:before="40" w:after="40"/>
        <w:ind w:left="1440" w:firstLine="720"/>
        <w:jc w:val="both"/>
        <w:rPr>
          <w:color w:val="auto"/>
          <w:sz w:val="20"/>
        </w:rPr>
      </w:pPr>
      <w:r>
        <w:rPr>
          <w:color w:val="auto"/>
          <w:sz w:val="20"/>
        </w:rPr>
        <w:t>Não será permitida sua alteração.</w:t>
      </w:r>
    </w:p>
    <w:p w:rsidR="002D0D35" w:rsidRDefault="002D0D35" w:rsidP="002D0D35">
      <w:pPr>
        <w:spacing w:before="40" w:after="40"/>
        <w:ind w:left="1440" w:firstLine="720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74" w:name="_Toc332287016"/>
      <w:r>
        <w:t>Atestar documento</w:t>
      </w:r>
      <w:bookmarkEnd w:id="374"/>
    </w:p>
    <w:p w:rsidR="002D0D35" w:rsidRDefault="002D0D35" w:rsidP="002D0D35">
      <w:pPr>
        <w:spacing w:before="40" w:after="40"/>
        <w:ind w:left="1440" w:firstLine="720"/>
        <w:jc w:val="both"/>
        <w:rPr>
          <w:color w:val="auto"/>
          <w:sz w:val="20"/>
        </w:rPr>
      </w:pPr>
      <w:r w:rsidRPr="00340A7B">
        <w:rPr>
          <w:color w:val="auto"/>
          <w:sz w:val="20"/>
        </w:rPr>
        <w:t xml:space="preserve">Estará </w:t>
      </w:r>
      <w:r>
        <w:rPr>
          <w:color w:val="auto"/>
          <w:sz w:val="20"/>
        </w:rPr>
        <w:t>disponível a opção para atestar</w:t>
      </w:r>
      <w:r w:rsidRPr="00340A7B">
        <w:rPr>
          <w:color w:val="auto"/>
          <w:sz w:val="20"/>
        </w:rPr>
        <w:t xml:space="preserve"> somente para os documentos de pagamento com a situação </w:t>
      </w:r>
      <w:r>
        <w:rPr>
          <w:color w:val="auto"/>
          <w:sz w:val="20"/>
        </w:rPr>
        <w:t xml:space="preserve">igual </w:t>
      </w:r>
      <w:proofErr w:type="gramStart"/>
      <w:r>
        <w:rPr>
          <w:color w:val="auto"/>
          <w:sz w:val="20"/>
        </w:rPr>
        <w:t>à</w:t>
      </w:r>
      <w:proofErr w:type="gramEnd"/>
      <w:r>
        <w:rPr>
          <w:color w:val="auto"/>
          <w:sz w:val="20"/>
        </w:rPr>
        <w:t xml:space="preserve"> cadastrado e </w:t>
      </w:r>
      <w:r w:rsidRPr="00340A7B">
        <w:rPr>
          <w:color w:val="auto"/>
          <w:sz w:val="20"/>
        </w:rPr>
        <w:t>Paga/Glosada</w:t>
      </w:r>
      <w:r>
        <w:rPr>
          <w:color w:val="auto"/>
          <w:sz w:val="20"/>
        </w:rPr>
        <w:t>.</w:t>
      </w:r>
    </w:p>
    <w:p w:rsidR="002D0D35" w:rsidRDefault="002D0D35" w:rsidP="002D0D35">
      <w:pPr>
        <w:spacing w:before="40" w:after="40"/>
        <w:ind w:left="1440" w:firstLine="720"/>
        <w:jc w:val="both"/>
        <w:rPr>
          <w:color w:val="auto"/>
          <w:sz w:val="20"/>
        </w:rPr>
      </w:pP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RupNvel21"/>
        <w:numPr>
          <w:ilvl w:val="1"/>
          <w:numId w:val="5"/>
        </w:numPr>
        <w:tabs>
          <w:tab w:val="left" w:pos="1134"/>
        </w:tabs>
        <w:spacing w:before="40" w:after="120"/>
        <w:ind w:left="1276" w:hanging="709"/>
      </w:pPr>
      <w:bookmarkStart w:id="375" w:name="_Toc332287017"/>
      <w:r>
        <w:t>Manter Repasse</w:t>
      </w:r>
      <w:bookmarkEnd w:id="375"/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76" w:name="_Toc332287018"/>
      <w:r>
        <w:t>Campo número do expediente;</w:t>
      </w:r>
      <w:bookmarkEnd w:id="376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ser integrado com a base do GPE, para validar a existência do expediente e retornar os seguintes campos preenchidos, podendo ser alterado:</w:t>
      </w:r>
    </w:p>
    <w:p w:rsidR="002D0D35" w:rsidRDefault="002D0D35" w:rsidP="002D0D35">
      <w:pPr>
        <w:pStyle w:val="PargrafodaLista"/>
        <w:numPr>
          <w:ilvl w:val="0"/>
          <w:numId w:val="34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Data do expediente;</w:t>
      </w:r>
    </w:p>
    <w:p w:rsidR="002D0D35" w:rsidRDefault="002D0D35" w:rsidP="002D0D35">
      <w:pPr>
        <w:pStyle w:val="PargrafodaLista"/>
        <w:numPr>
          <w:ilvl w:val="0"/>
          <w:numId w:val="34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Tipo Documento;</w:t>
      </w:r>
    </w:p>
    <w:p w:rsidR="002D0D35" w:rsidRDefault="002D0D35" w:rsidP="002D0D35">
      <w:pPr>
        <w:pStyle w:val="PargrafodaLista"/>
        <w:numPr>
          <w:ilvl w:val="0"/>
          <w:numId w:val="34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Numero do documento;</w:t>
      </w:r>
    </w:p>
    <w:p w:rsidR="002D0D35" w:rsidRDefault="002D0D35" w:rsidP="002D0D35">
      <w:pPr>
        <w:pStyle w:val="PargrafodaLista"/>
        <w:numPr>
          <w:ilvl w:val="0"/>
          <w:numId w:val="34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Ano documento;</w:t>
      </w:r>
    </w:p>
    <w:p w:rsidR="002D0D35" w:rsidRDefault="002D0D35" w:rsidP="002D0D35">
      <w:pPr>
        <w:pStyle w:val="PargrafodaLista"/>
        <w:numPr>
          <w:ilvl w:val="0"/>
          <w:numId w:val="34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Valor;</w:t>
      </w:r>
    </w:p>
    <w:p w:rsidR="002D0D35" w:rsidRDefault="002D0D35" w:rsidP="002D0D35">
      <w:pPr>
        <w:spacing w:before="40" w:after="40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77" w:name="_Toc332287019"/>
      <w:r>
        <w:t>Campo empenho</w:t>
      </w:r>
      <w:bookmarkEnd w:id="377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Deverá apresentar os empenhos vinculados ao contrato para que o usuário possa informar qual serão os empenhos e o valor utilizado para realizar o pagamento. E deverá conter a opção para informar vários empenhos.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8F0B9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78" w:name="_Toc332287020"/>
      <w:r w:rsidRPr="003D07F0">
        <w:lastRenderedPageBreak/>
        <w:t>Situação</w:t>
      </w:r>
      <w:bookmarkEnd w:id="378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424A5A">
        <w:rPr>
          <w:b/>
          <w:color w:val="auto"/>
          <w:sz w:val="20"/>
        </w:rPr>
        <w:t>Cadastrada:</w:t>
      </w:r>
      <w:r>
        <w:rPr>
          <w:color w:val="auto"/>
          <w:sz w:val="20"/>
        </w:rPr>
        <w:t xml:space="preserve"> Ao realizar um cadastro de repasse</w:t>
      </w:r>
      <w:r w:rsidRPr="00424A5A">
        <w:rPr>
          <w:color w:val="auto"/>
          <w:sz w:val="20"/>
        </w:rPr>
        <w:t xml:space="preserve"> o sistema deverá considerar a situação d</w:t>
      </w:r>
      <w:r>
        <w:rPr>
          <w:color w:val="auto"/>
          <w:sz w:val="20"/>
        </w:rPr>
        <w:t>o repasse</w:t>
      </w:r>
      <w:r w:rsidRPr="00424A5A">
        <w:rPr>
          <w:color w:val="auto"/>
          <w:sz w:val="20"/>
        </w:rPr>
        <w:t xml:space="preserve"> como ”cadastrada”</w:t>
      </w:r>
      <w:r>
        <w:rPr>
          <w:color w:val="auto"/>
          <w:sz w:val="20"/>
        </w:rPr>
        <w:t xml:space="preserve"> e</w:t>
      </w:r>
      <w:r w:rsidRPr="00424A5A">
        <w:rPr>
          <w:color w:val="auto"/>
          <w:sz w:val="20"/>
        </w:rPr>
        <w:t xml:space="preserve"> dev</w:t>
      </w:r>
      <w:r>
        <w:rPr>
          <w:color w:val="auto"/>
          <w:sz w:val="20"/>
        </w:rPr>
        <w:t>em</w:t>
      </w:r>
      <w:r w:rsidRPr="00424A5A">
        <w:rPr>
          <w:color w:val="auto"/>
          <w:sz w:val="20"/>
        </w:rPr>
        <w:t xml:space="preserve"> ser permitidas as ações: altera</w:t>
      </w:r>
      <w:r>
        <w:rPr>
          <w:color w:val="auto"/>
          <w:sz w:val="20"/>
        </w:rPr>
        <w:t>r</w:t>
      </w:r>
      <w:r w:rsidRPr="00424A5A">
        <w:rPr>
          <w:color w:val="auto"/>
          <w:sz w:val="20"/>
        </w:rPr>
        <w:t xml:space="preserve">, </w:t>
      </w:r>
      <w:r>
        <w:rPr>
          <w:color w:val="auto"/>
          <w:sz w:val="20"/>
        </w:rPr>
        <w:t>excluir, consulta/detalhamento</w:t>
      </w:r>
      <w:r w:rsidRPr="00424A5A">
        <w:rPr>
          <w:color w:val="auto"/>
          <w:sz w:val="20"/>
        </w:rPr>
        <w:t>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  <w:u w:val="single"/>
        </w:rPr>
      </w:pP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proofErr w:type="spellStart"/>
      <w:proofErr w:type="gramStart"/>
      <w:r>
        <w:rPr>
          <w:b/>
          <w:color w:val="auto"/>
          <w:sz w:val="20"/>
        </w:rPr>
        <w:t>Paga</w:t>
      </w:r>
      <w:r w:rsidRPr="00846EEB">
        <w:rPr>
          <w:b/>
          <w:color w:val="auto"/>
          <w:sz w:val="20"/>
        </w:rPr>
        <w:t>:</w:t>
      </w:r>
      <w:proofErr w:type="gramEnd"/>
      <w:r w:rsidRPr="001423DF">
        <w:rPr>
          <w:color w:val="auto"/>
          <w:sz w:val="20"/>
        </w:rPr>
        <w:t>Ao</w:t>
      </w:r>
      <w:proofErr w:type="spellEnd"/>
      <w:r>
        <w:rPr>
          <w:color w:val="auto"/>
          <w:sz w:val="20"/>
        </w:rPr>
        <w:t xml:space="preserve"> realizar o pagamento do repasse no sistema GFO</w:t>
      </w:r>
      <w:r w:rsidRPr="00846EEB">
        <w:rPr>
          <w:color w:val="auto"/>
          <w:sz w:val="20"/>
        </w:rPr>
        <w:t>, o sistema deve considerar a situação</w:t>
      </w:r>
      <w:r>
        <w:rPr>
          <w:color w:val="auto"/>
          <w:sz w:val="20"/>
        </w:rPr>
        <w:t xml:space="preserve"> do repasse </w:t>
      </w:r>
      <w:r w:rsidRPr="00846EEB">
        <w:rPr>
          <w:color w:val="auto"/>
          <w:sz w:val="20"/>
        </w:rPr>
        <w:t>como “</w:t>
      </w:r>
      <w:r>
        <w:rPr>
          <w:color w:val="auto"/>
          <w:sz w:val="20"/>
        </w:rPr>
        <w:t>Paga” e devem ser permitidas as ações: Consultar/detalhamento.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b/>
          <w:color w:val="auto"/>
          <w:sz w:val="20"/>
        </w:rPr>
        <w:t xml:space="preserve">Cancelada: </w:t>
      </w:r>
      <w:r w:rsidRPr="00417F71">
        <w:rPr>
          <w:color w:val="auto"/>
          <w:sz w:val="20"/>
        </w:rPr>
        <w:t>Após a aprovação d</w:t>
      </w:r>
      <w:r>
        <w:rPr>
          <w:color w:val="auto"/>
          <w:sz w:val="20"/>
        </w:rPr>
        <w:t>o pagamento</w:t>
      </w:r>
      <w:r>
        <w:rPr>
          <w:b/>
          <w:color w:val="auto"/>
          <w:sz w:val="20"/>
        </w:rPr>
        <w:t xml:space="preserve">, </w:t>
      </w:r>
      <w:r w:rsidRPr="003070E9">
        <w:rPr>
          <w:color w:val="auto"/>
          <w:sz w:val="20"/>
        </w:rPr>
        <w:t>caso seja</w:t>
      </w:r>
      <w:r>
        <w:rPr>
          <w:color w:val="auto"/>
          <w:sz w:val="20"/>
        </w:rPr>
        <w:t xml:space="preserve"> informado um</w:t>
      </w:r>
      <w:r w:rsidRPr="003070E9">
        <w:rPr>
          <w:color w:val="auto"/>
          <w:sz w:val="20"/>
        </w:rPr>
        <w:t xml:space="preserve"> cancelamento</w:t>
      </w:r>
      <w:r>
        <w:rPr>
          <w:color w:val="auto"/>
          <w:sz w:val="20"/>
        </w:rPr>
        <w:t xml:space="preserve"> no sistema GFO o sistema deve considerar a situação do repasse como “cancelada” e deve ser permitida a ação: consulta/detalhamento.</w:t>
      </w: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79" w:name="_Toc332287021"/>
      <w:r>
        <w:t>Campo data do repasse</w:t>
      </w:r>
      <w:bookmarkEnd w:id="379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 recuperar a informação pela integração com o sistema GFO e deverá ser apresentado na tela caso exista um pagamento realizado.</w:t>
      </w:r>
    </w:p>
    <w:p w:rsidR="002D0D35" w:rsidRPr="004301C2" w:rsidRDefault="002D0D35" w:rsidP="002D0D35">
      <w:pPr>
        <w:spacing w:before="40" w:after="40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80" w:name="_Toc332287022"/>
      <w:r>
        <w:t>Campo listagem de empenhos</w:t>
      </w:r>
      <w:bookmarkEnd w:id="380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Deverá apresentar os empenhos e valores que foram utilizados para realizar o repasse os valores utilizados não poderão ser </w:t>
      </w:r>
      <w:proofErr w:type="gramStart"/>
      <w:r>
        <w:rPr>
          <w:color w:val="auto"/>
          <w:sz w:val="20"/>
        </w:rPr>
        <w:t>maior</w:t>
      </w:r>
      <w:proofErr w:type="gramEnd"/>
      <w:r>
        <w:rPr>
          <w:color w:val="auto"/>
          <w:sz w:val="20"/>
        </w:rPr>
        <w:t xml:space="preserve"> que o valor do repasse nem maior que o valor empenhado.</w:t>
      </w:r>
    </w:p>
    <w:p w:rsidR="002D0D35" w:rsidRDefault="002D0D35" w:rsidP="002D0D35">
      <w:pPr>
        <w:pStyle w:val="RupNvel21"/>
        <w:numPr>
          <w:ilvl w:val="0"/>
          <w:numId w:val="0"/>
        </w:numPr>
        <w:tabs>
          <w:tab w:val="left" w:pos="1134"/>
        </w:tabs>
        <w:spacing w:before="40" w:after="120"/>
        <w:ind w:left="1276"/>
      </w:pPr>
    </w:p>
    <w:p w:rsidR="002D0D35" w:rsidRPr="00AA2DB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81" w:name="_Toc332287023"/>
      <w:r>
        <w:t xml:space="preserve">Apresentação do </w:t>
      </w:r>
      <w:proofErr w:type="gramStart"/>
      <w:r>
        <w:t>menu</w:t>
      </w:r>
      <w:proofErr w:type="gramEnd"/>
      <w:r>
        <w:t xml:space="preserve"> repasse</w:t>
      </w:r>
      <w:bookmarkEnd w:id="381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Somente será habilitado para os convênios externos.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AA2DB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82" w:name="_Toc332287024"/>
      <w:r>
        <w:t>Campo valor do repasse</w:t>
      </w:r>
      <w:bookmarkEnd w:id="382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campo valor do repasse não poderá ser maior que o valor contratado.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383" w:name="_Toc332287025"/>
      <w:r w:rsidRPr="00FA591D">
        <w:t xml:space="preserve">Campo </w:t>
      </w:r>
      <w:r>
        <w:t>valor utilizado</w:t>
      </w:r>
      <w:bookmarkEnd w:id="383"/>
    </w:p>
    <w:p w:rsidR="002D0D35" w:rsidRDefault="002D0D35" w:rsidP="002D0D35">
      <w:pPr>
        <w:spacing w:before="40" w:after="40"/>
        <w:ind w:left="2127"/>
        <w:jc w:val="both"/>
        <w:rPr>
          <w:rFonts w:cs="Arial"/>
          <w:sz w:val="18"/>
          <w:szCs w:val="18"/>
        </w:rPr>
      </w:pPr>
      <w:r>
        <w:rPr>
          <w:color w:val="auto"/>
          <w:sz w:val="20"/>
        </w:rPr>
        <w:t>A soma dos valores utilizados não poderá ser maior que o campo valor do repasse.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RupNvel21"/>
        <w:numPr>
          <w:ilvl w:val="1"/>
          <w:numId w:val="5"/>
        </w:numPr>
        <w:tabs>
          <w:tab w:val="left" w:pos="1134"/>
        </w:tabs>
        <w:spacing w:before="40" w:after="120"/>
        <w:ind w:left="1276" w:hanging="709"/>
      </w:pPr>
      <w:bookmarkStart w:id="384" w:name="_Toc332287026"/>
      <w:r>
        <w:t>Manter Vistoria/Analise</w:t>
      </w:r>
      <w:bookmarkEnd w:id="384"/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85" w:name="_Toc332287027"/>
      <w:r>
        <w:t>Selecionar campo tipo vistoria</w:t>
      </w:r>
      <w:bookmarkEnd w:id="385"/>
    </w:p>
    <w:p w:rsidR="002D0D35" w:rsidRDefault="002D0D35" w:rsidP="002D0D35">
      <w:pPr>
        <w:spacing w:before="40" w:after="40"/>
        <w:ind w:left="1636" w:firstLine="524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O sistema deverá apresentar o seguinte formulário: 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>Data da vistoria [Obrigatório];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>Etapa [Obrigatório];</w:t>
      </w:r>
    </w:p>
    <w:p w:rsidR="002D0D35" w:rsidRPr="00166087" w:rsidRDefault="002D0D35" w:rsidP="002D0D35">
      <w:pPr>
        <w:pStyle w:val="CTMISCorpo2"/>
        <w:numPr>
          <w:ilvl w:val="0"/>
          <w:numId w:val="30"/>
        </w:numPr>
      </w:pPr>
      <w:proofErr w:type="spellStart"/>
      <w:r>
        <w:t>Subetapa</w:t>
      </w:r>
      <w:proofErr w:type="spellEnd"/>
      <w:r>
        <w:t xml:space="preserve"> [Obrigatório] </w:t>
      </w:r>
      <w:r>
        <w:rPr>
          <w:b/>
        </w:rPr>
        <w:t>[</w:t>
      </w:r>
      <w:proofErr w:type="gramStart"/>
      <w:r>
        <w:rPr>
          <w:b/>
        </w:rPr>
        <w:t>RN12.</w:t>
      </w:r>
      <w:proofErr w:type="gramEnd"/>
      <w:r>
        <w:rPr>
          <w:b/>
        </w:rPr>
        <w:t>11];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 xml:space="preserve">Item [Obrigatório] </w:t>
      </w:r>
      <w:r>
        <w:rPr>
          <w:b/>
        </w:rPr>
        <w:t>[</w:t>
      </w:r>
      <w:proofErr w:type="gramStart"/>
      <w:r>
        <w:rPr>
          <w:b/>
        </w:rPr>
        <w:t>RN12.</w:t>
      </w:r>
      <w:proofErr w:type="gramEnd"/>
      <w:r>
        <w:rPr>
          <w:b/>
        </w:rPr>
        <w:t>12];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proofErr w:type="spellStart"/>
      <w:r>
        <w:t>Qtde</w:t>
      </w:r>
      <w:proofErr w:type="spellEnd"/>
      <w:r>
        <w:t xml:space="preserve">. </w:t>
      </w:r>
      <w:proofErr w:type="gramStart"/>
      <w:r>
        <w:t>vistoriada</w:t>
      </w:r>
      <w:proofErr w:type="gramEnd"/>
      <w:r>
        <w:t xml:space="preserve"> [Obrigatório];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>Listagem de serviços prestados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 xml:space="preserve">Etapa 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proofErr w:type="spellStart"/>
      <w:r>
        <w:t>Subetapa</w:t>
      </w:r>
      <w:proofErr w:type="spellEnd"/>
    </w:p>
    <w:p w:rsidR="002D0D35" w:rsidRDefault="002D0D35" w:rsidP="002D0D35">
      <w:pPr>
        <w:pStyle w:val="CTMISCorpo2"/>
        <w:numPr>
          <w:ilvl w:val="1"/>
          <w:numId w:val="30"/>
        </w:numPr>
      </w:pPr>
      <w:r>
        <w:t>Item;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proofErr w:type="spellStart"/>
      <w:r>
        <w:t>Qtde</w:t>
      </w:r>
      <w:proofErr w:type="spellEnd"/>
      <w:r>
        <w:t>. Contratada;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proofErr w:type="spellStart"/>
      <w:r>
        <w:t>Qtde</w:t>
      </w:r>
      <w:proofErr w:type="spellEnd"/>
      <w:r>
        <w:t>. Vistoriada [Obrigatório];</w:t>
      </w:r>
    </w:p>
    <w:p w:rsidR="002D0D35" w:rsidRDefault="002D0D35" w:rsidP="002D0D35">
      <w:pPr>
        <w:pStyle w:val="CTMISCorpo2"/>
        <w:ind w:left="3644" w:firstLine="0"/>
      </w:pPr>
    </w:p>
    <w:p w:rsidR="002D0D35" w:rsidRPr="00201CDA" w:rsidRDefault="002D0D35" w:rsidP="00DF614F">
      <w:pPr>
        <w:pStyle w:val="CTMISCorpo2"/>
        <w:numPr>
          <w:ilvl w:val="1"/>
          <w:numId w:val="30"/>
        </w:numPr>
      </w:pPr>
      <w:r w:rsidRPr="00201CDA">
        <w:t>Situação</w:t>
      </w:r>
      <w:r>
        <w:t xml:space="preserve"> da vistoria</w:t>
      </w:r>
      <w:r w:rsidRPr="00201CDA">
        <w:t xml:space="preserve"> [Obrigatório] </w:t>
      </w:r>
      <w:r w:rsidRPr="00201CDA">
        <w:rPr>
          <w:b/>
        </w:rPr>
        <w:t>[</w:t>
      </w:r>
      <w:proofErr w:type="gramStart"/>
      <w:r w:rsidRPr="00201CDA">
        <w:rPr>
          <w:b/>
        </w:rPr>
        <w:t>RN12.</w:t>
      </w:r>
      <w:proofErr w:type="gramEnd"/>
      <w:r w:rsidRPr="00201CDA">
        <w:rPr>
          <w:b/>
        </w:rPr>
        <w:t>3]</w:t>
      </w:r>
      <w:r>
        <w:rPr>
          <w:b/>
        </w:rPr>
        <w:t>;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>Serviços executados [Obrigatório];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>Informações adicionais [Obrigatório];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>Registro fotográfico</w:t>
      </w:r>
      <w:r w:rsidRPr="00201CDA">
        <w:rPr>
          <w:b/>
        </w:rPr>
        <w:t xml:space="preserve"> [</w:t>
      </w:r>
      <w:proofErr w:type="gramStart"/>
      <w:r w:rsidRPr="00201CDA">
        <w:rPr>
          <w:b/>
        </w:rPr>
        <w:t>RN12.</w:t>
      </w:r>
      <w:proofErr w:type="gramEnd"/>
      <w:r>
        <w:rPr>
          <w:b/>
        </w:rPr>
        <w:t>9</w:t>
      </w:r>
      <w:r w:rsidRPr="00201CDA">
        <w:rPr>
          <w:b/>
        </w:rPr>
        <w:t>]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>Selecionar foto;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>Identificação;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>Comentários;</w:t>
      </w:r>
    </w:p>
    <w:p w:rsidR="002D0D35" w:rsidRPr="001848C0" w:rsidRDefault="002D0D35" w:rsidP="002D0D35">
      <w:pPr>
        <w:spacing w:before="40" w:after="40"/>
        <w:ind w:left="1636" w:firstLine="524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86" w:name="_Toc332287028"/>
      <w:r>
        <w:t>Selecionar campo tipo análise;</w:t>
      </w:r>
      <w:bookmarkEnd w:id="386"/>
    </w:p>
    <w:p w:rsidR="002D0D35" w:rsidRDefault="002D0D35" w:rsidP="002D0D35">
      <w:pPr>
        <w:spacing w:before="40" w:after="40"/>
        <w:ind w:left="1636" w:firstLine="524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O sistema deverá apresentar o seguinte formulário: 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>Data da análise [Obrigatório];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>Etapa [Obrigatório];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proofErr w:type="spellStart"/>
      <w:r>
        <w:t>Subetapa</w:t>
      </w:r>
      <w:proofErr w:type="spellEnd"/>
      <w:r>
        <w:t xml:space="preserve"> [Obrigatório] </w:t>
      </w:r>
      <w:r>
        <w:rPr>
          <w:b/>
        </w:rPr>
        <w:t>[</w:t>
      </w:r>
      <w:proofErr w:type="gramStart"/>
      <w:r>
        <w:rPr>
          <w:b/>
        </w:rPr>
        <w:t>RN12.</w:t>
      </w:r>
      <w:proofErr w:type="gramEnd"/>
      <w:r>
        <w:rPr>
          <w:b/>
        </w:rPr>
        <w:t>11];</w:t>
      </w:r>
    </w:p>
    <w:p w:rsidR="002D0D35" w:rsidRDefault="006E1594" w:rsidP="002D0D35">
      <w:pPr>
        <w:pStyle w:val="CTMISCorpo2"/>
        <w:numPr>
          <w:ilvl w:val="0"/>
          <w:numId w:val="30"/>
        </w:numPr>
      </w:pPr>
      <w:r>
        <w:t xml:space="preserve">Valor analisado </w:t>
      </w:r>
      <w:r w:rsidR="002D0D35">
        <w:rPr>
          <w:b/>
        </w:rPr>
        <w:t>[</w:t>
      </w:r>
      <w:proofErr w:type="gramStart"/>
      <w:r w:rsidR="002D0D35">
        <w:rPr>
          <w:b/>
        </w:rPr>
        <w:t>RN12.</w:t>
      </w:r>
      <w:proofErr w:type="gramEnd"/>
      <w:r w:rsidR="002D0D35">
        <w:rPr>
          <w:b/>
        </w:rPr>
        <w:t>12] [RN12.13];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>Listagem de serviços prestados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 xml:space="preserve">Etapa 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proofErr w:type="spellStart"/>
      <w:r>
        <w:t>Subetapa</w:t>
      </w:r>
      <w:proofErr w:type="spellEnd"/>
    </w:p>
    <w:p w:rsidR="002D0D35" w:rsidRDefault="002D0D35" w:rsidP="002D0D35">
      <w:pPr>
        <w:pStyle w:val="CTMISCorpo2"/>
        <w:numPr>
          <w:ilvl w:val="1"/>
          <w:numId w:val="30"/>
        </w:numPr>
      </w:pPr>
      <w:r>
        <w:t>Valor analisado;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 w:rsidRPr="00D97103">
        <w:t>Responsável pela an</w:t>
      </w:r>
      <w:r>
        <w:t>á</w:t>
      </w:r>
      <w:r w:rsidRPr="00D97103">
        <w:t>lise</w:t>
      </w:r>
      <w:r>
        <w:t xml:space="preserve"> [Obrigatório] </w:t>
      </w:r>
      <w:r>
        <w:rPr>
          <w:b/>
        </w:rPr>
        <w:t>[</w:t>
      </w:r>
      <w:proofErr w:type="gramStart"/>
      <w:r>
        <w:rPr>
          <w:b/>
        </w:rPr>
        <w:t>RN12.</w:t>
      </w:r>
      <w:proofErr w:type="gramEnd"/>
      <w:r>
        <w:rPr>
          <w:b/>
        </w:rPr>
        <w:t>5</w:t>
      </w:r>
      <w:r w:rsidRPr="00201CDA">
        <w:rPr>
          <w:b/>
        </w:rPr>
        <w:t>]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 xml:space="preserve">Situação da análise [Obrigatório] </w:t>
      </w:r>
      <w:r>
        <w:rPr>
          <w:b/>
        </w:rPr>
        <w:t>[</w:t>
      </w:r>
      <w:proofErr w:type="gramStart"/>
      <w:r>
        <w:rPr>
          <w:b/>
        </w:rPr>
        <w:t>RN12.</w:t>
      </w:r>
      <w:proofErr w:type="gramEnd"/>
      <w:r>
        <w:rPr>
          <w:b/>
        </w:rPr>
        <w:t>4</w:t>
      </w:r>
      <w:r w:rsidRPr="00201CDA">
        <w:rPr>
          <w:b/>
        </w:rPr>
        <w:t>]</w:t>
      </w:r>
      <w:r>
        <w:rPr>
          <w:b/>
        </w:rPr>
        <w:t>;</w:t>
      </w:r>
    </w:p>
    <w:p w:rsidR="002D0D35" w:rsidRPr="00DA422D" w:rsidRDefault="002D0D35" w:rsidP="002D0D35">
      <w:pPr>
        <w:pStyle w:val="CTMISCorpo2"/>
        <w:numPr>
          <w:ilvl w:val="0"/>
          <w:numId w:val="30"/>
        </w:numPr>
      </w:pPr>
      <w:r>
        <w:t xml:space="preserve">Anexar arquivo </w:t>
      </w:r>
      <w:r>
        <w:rPr>
          <w:b/>
        </w:rPr>
        <w:t>[</w:t>
      </w:r>
      <w:proofErr w:type="gramStart"/>
      <w:r>
        <w:rPr>
          <w:b/>
        </w:rPr>
        <w:t>RN12.</w:t>
      </w:r>
      <w:proofErr w:type="gramEnd"/>
      <w:r>
        <w:rPr>
          <w:b/>
        </w:rPr>
        <w:t>8</w:t>
      </w:r>
      <w:r w:rsidRPr="00201CDA">
        <w:rPr>
          <w:b/>
        </w:rPr>
        <w:t>]</w:t>
      </w:r>
      <w:r>
        <w:rPr>
          <w:b/>
        </w:rPr>
        <w:t>;</w:t>
      </w:r>
    </w:p>
    <w:p w:rsidR="002D0D35" w:rsidRDefault="002D0D35" w:rsidP="002D0D35">
      <w:pPr>
        <w:pStyle w:val="CTMISCorpo2"/>
        <w:ind w:left="2924" w:firstLine="0"/>
      </w:pPr>
    </w:p>
    <w:p w:rsidR="002D0D35" w:rsidRPr="00AA2DB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87" w:name="_Toc332287029"/>
      <w:r>
        <w:t>Campo situação para vistoria;</w:t>
      </w:r>
      <w:bookmarkEnd w:id="387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Deverá ser informado manualmente pelo usuário e deverá ser composto das seguintes opções:</w:t>
      </w:r>
    </w:p>
    <w:p w:rsidR="002D0D35" w:rsidRDefault="002D0D35" w:rsidP="002D0D35">
      <w:pPr>
        <w:pStyle w:val="PargrafodaLista"/>
        <w:numPr>
          <w:ilvl w:val="0"/>
          <w:numId w:val="35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CO – Concluído</w:t>
      </w:r>
    </w:p>
    <w:p w:rsidR="002D0D35" w:rsidRDefault="002D0D35" w:rsidP="002D0D35">
      <w:pPr>
        <w:pStyle w:val="PargrafodaLista"/>
        <w:numPr>
          <w:ilvl w:val="0"/>
          <w:numId w:val="35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AT – Atrasado</w:t>
      </w:r>
    </w:p>
    <w:p w:rsidR="002D0D35" w:rsidRDefault="002D0D35" w:rsidP="002D0D35">
      <w:pPr>
        <w:pStyle w:val="PargrafodaLista"/>
        <w:numPr>
          <w:ilvl w:val="0"/>
          <w:numId w:val="35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PR – Paralisado</w:t>
      </w:r>
    </w:p>
    <w:p w:rsidR="002D0D35" w:rsidRDefault="002D0D35" w:rsidP="002D0D35">
      <w:pPr>
        <w:pStyle w:val="PargrafodaLista"/>
        <w:numPr>
          <w:ilvl w:val="0"/>
          <w:numId w:val="35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EN – Encerrado</w:t>
      </w:r>
    </w:p>
    <w:p w:rsidR="002D0D35" w:rsidRDefault="002D0D35" w:rsidP="002D0D35">
      <w:pPr>
        <w:pStyle w:val="PargrafodaLista"/>
        <w:numPr>
          <w:ilvl w:val="0"/>
          <w:numId w:val="35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CA – Cancelado.</w:t>
      </w:r>
    </w:p>
    <w:p w:rsidR="002D0D35" w:rsidRDefault="002D0D35" w:rsidP="002D0D35">
      <w:pPr>
        <w:pStyle w:val="PargrafodaLista"/>
        <w:spacing w:before="40" w:after="40"/>
        <w:ind w:left="2847"/>
        <w:jc w:val="both"/>
        <w:rPr>
          <w:color w:val="auto"/>
          <w:sz w:val="20"/>
        </w:rPr>
      </w:pP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atualizar a situação das etapas/</w:t>
      </w:r>
      <w:proofErr w:type="spellStart"/>
      <w:r>
        <w:rPr>
          <w:color w:val="auto"/>
          <w:sz w:val="20"/>
        </w:rPr>
        <w:t>subetapas</w:t>
      </w:r>
      <w:proofErr w:type="spellEnd"/>
      <w:r>
        <w:rPr>
          <w:color w:val="auto"/>
          <w:sz w:val="20"/>
        </w:rPr>
        <w:t xml:space="preserve"> selecionadas na vistoria.</w:t>
      </w:r>
    </w:p>
    <w:p w:rsidR="002D0D35" w:rsidRPr="00CB5A0B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AA2DB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88" w:name="_Toc332287030"/>
      <w:r>
        <w:t>Campo situação para análise</w:t>
      </w:r>
      <w:bookmarkEnd w:id="388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Deverá ser informado manualmente pelo usuário e deverá ser composto das seguintes opções:</w:t>
      </w:r>
    </w:p>
    <w:p w:rsidR="002D0D35" w:rsidRDefault="002D0D35" w:rsidP="002D0D35">
      <w:pPr>
        <w:pStyle w:val="PargrafodaLista"/>
        <w:numPr>
          <w:ilvl w:val="0"/>
          <w:numId w:val="35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AP – Aprovado</w:t>
      </w:r>
    </w:p>
    <w:p w:rsidR="002D0D35" w:rsidRDefault="002D0D35" w:rsidP="002D0D35">
      <w:pPr>
        <w:pStyle w:val="PargrafodaLista"/>
        <w:numPr>
          <w:ilvl w:val="0"/>
          <w:numId w:val="35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NA – Não Aprovado</w:t>
      </w:r>
    </w:p>
    <w:p w:rsidR="002D0D35" w:rsidRPr="00CF6EC8" w:rsidRDefault="002D0D35" w:rsidP="002D0D35">
      <w:pPr>
        <w:pStyle w:val="PargrafodaLista"/>
        <w:numPr>
          <w:ilvl w:val="0"/>
          <w:numId w:val="35"/>
        </w:numPr>
        <w:spacing w:before="40" w:after="40"/>
        <w:jc w:val="both"/>
        <w:rPr>
          <w:color w:val="auto"/>
          <w:sz w:val="20"/>
        </w:rPr>
      </w:pPr>
      <w:r w:rsidRPr="00CF6EC8">
        <w:rPr>
          <w:color w:val="auto"/>
          <w:sz w:val="20"/>
        </w:rPr>
        <w:t xml:space="preserve">EX – Em exigência </w:t>
      </w:r>
    </w:p>
    <w:p w:rsidR="002D0D35" w:rsidRDefault="002D0D35" w:rsidP="002D0D35">
      <w:pPr>
        <w:pStyle w:val="RupNvel21"/>
        <w:numPr>
          <w:ilvl w:val="0"/>
          <w:numId w:val="0"/>
        </w:numPr>
        <w:tabs>
          <w:tab w:val="left" w:pos="1134"/>
        </w:tabs>
        <w:spacing w:before="40" w:after="120"/>
        <w:ind w:left="1506"/>
      </w:pPr>
    </w:p>
    <w:p w:rsidR="002D0D35" w:rsidRDefault="002D0D35" w:rsidP="002D0D35">
      <w:pPr>
        <w:spacing w:before="40" w:after="40"/>
        <w:ind w:left="1440" w:firstLine="720"/>
        <w:jc w:val="both"/>
        <w:rPr>
          <w:color w:val="auto"/>
          <w:sz w:val="20"/>
        </w:rPr>
      </w:pPr>
      <w:r>
        <w:rPr>
          <w:color w:val="auto"/>
          <w:sz w:val="20"/>
        </w:rPr>
        <w:t>O sistema não deverá atualizar a situação das etapas/</w:t>
      </w:r>
      <w:proofErr w:type="spellStart"/>
      <w:r>
        <w:rPr>
          <w:color w:val="auto"/>
          <w:sz w:val="20"/>
        </w:rPr>
        <w:t>subetapas</w:t>
      </w:r>
      <w:proofErr w:type="spellEnd"/>
      <w:r>
        <w:rPr>
          <w:color w:val="auto"/>
          <w:sz w:val="20"/>
        </w:rPr>
        <w:t xml:space="preserve"> selecionadas na analise.</w:t>
      </w:r>
    </w:p>
    <w:p w:rsidR="002D0D35" w:rsidRDefault="002D0D35" w:rsidP="002D0D35">
      <w:pPr>
        <w:spacing w:before="40" w:after="40"/>
        <w:ind w:left="1440" w:firstLine="720"/>
        <w:jc w:val="both"/>
      </w:pPr>
    </w:p>
    <w:p w:rsidR="002D0D35" w:rsidRPr="00AA2DB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89" w:name="_Toc332287031"/>
      <w:r>
        <w:t>Campo responsável pela análise</w:t>
      </w:r>
      <w:bookmarkEnd w:id="389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Deverá apresentar somente os executores que possuírem nomeação para o contrato com situação igual a “Aprovada”. </w:t>
      </w:r>
    </w:p>
    <w:p w:rsidR="002D0D35" w:rsidRPr="00CF6EC8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AA2DB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90" w:name="_Toc332287032"/>
      <w:r>
        <w:t>Campo Código da vistoria/analise</w:t>
      </w:r>
      <w:bookmarkEnd w:id="390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O sistema deverá gerar automático e </w:t>
      </w:r>
      <w:proofErr w:type="spellStart"/>
      <w:r>
        <w:rPr>
          <w:color w:val="auto"/>
          <w:sz w:val="20"/>
        </w:rPr>
        <w:t>seqüencial</w:t>
      </w:r>
      <w:proofErr w:type="spellEnd"/>
      <w:r>
        <w:rPr>
          <w:color w:val="auto"/>
          <w:sz w:val="20"/>
        </w:rPr>
        <w:t xml:space="preserve"> somente o código da vistoria independente do contrato.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Para analise o sistema não deverá gera código.</w:t>
      </w:r>
    </w:p>
    <w:p w:rsidR="002D0D35" w:rsidRPr="00CF6EC8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91" w:name="_Toc332287033"/>
      <w:r>
        <w:t>Detalhamento</w:t>
      </w:r>
      <w:bookmarkEnd w:id="391"/>
    </w:p>
    <w:p w:rsidR="002D0D35" w:rsidRPr="007F0401" w:rsidRDefault="002D0D35" w:rsidP="002D0D35">
      <w:pPr>
        <w:spacing w:before="40" w:after="40"/>
        <w:ind w:left="720" w:firstLine="720"/>
        <w:jc w:val="both"/>
        <w:rPr>
          <w:color w:val="auto"/>
          <w:sz w:val="20"/>
        </w:rPr>
      </w:pPr>
      <w:r w:rsidRPr="007F0401">
        <w:rPr>
          <w:color w:val="auto"/>
          <w:sz w:val="20"/>
        </w:rPr>
        <w:t xml:space="preserve">Caso vistoria: 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 xml:space="preserve">Código da vistoria </w:t>
      </w:r>
      <w:r w:rsidRPr="00EB0588">
        <w:rPr>
          <w:b/>
        </w:rPr>
        <w:t>[</w:t>
      </w:r>
      <w:proofErr w:type="gramStart"/>
      <w:r w:rsidRPr="00EB0588">
        <w:rPr>
          <w:b/>
        </w:rPr>
        <w:t>RN12.</w:t>
      </w:r>
      <w:proofErr w:type="gramEnd"/>
      <w:r w:rsidRPr="00EB0588">
        <w:rPr>
          <w:b/>
        </w:rPr>
        <w:t>6]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>Data da vistoria;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>Situação;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>Serviços executados;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>Informações adicionais;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>Listagem de serviços prestados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>Etapa;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proofErr w:type="spellStart"/>
      <w:r>
        <w:t>Subetapa</w:t>
      </w:r>
      <w:proofErr w:type="spellEnd"/>
      <w:r>
        <w:t>;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>Item;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proofErr w:type="spellStart"/>
      <w:r>
        <w:t>Qtd</w:t>
      </w:r>
      <w:proofErr w:type="spellEnd"/>
      <w:r>
        <w:t>. Contratada;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proofErr w:type="spellStart"/>
      <w:r>
        <w:t>Qtd</w:t>
      </w:r>
      <w:proofErr w:type="spellEnd"/>
      <w:r>
        <w:t>. Vistoriada;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>Data de registro;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>Registro fotográfico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>Foto;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>Identificação;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>Comentários;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>Anexado em;</w:t>
      </w:r>
    </w:p>
    <w:p w:rsidR="002D0D35" w:rsidRPr="007F0401" w:rsidRDefault="002D0D35" w:rsidP="002D0D35">
      <w:pPr>
        <w:spacing w:before="40" w:after="40"/>
        <w:ind w:left="720" w:firstLine="720"/>
        <w:jc w:val="both"/>
        <w:rPr>
          <w:color w:val="auto"/>
          <w:sz w:val="20"/>
        </w:rPr>
      </w:pPr>
      <w:r w:rsidRPr="007F0401">
        <w:rPr>
          <w:color w:val="auto"/>
          <w:sz w:val="20"/>
        </w:rPr>
        <w:t xml:space="preserve">Caso </w:t>
      </w:r>
      <w:r>
        <w:rPr>
          <w:color w:val="auto"/>
          <w:sz w:val="20"/>
        </w:rPr>
        <w:t>análise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>Data da análise;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>Situação;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>Responsável;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>Data de registro;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>Listagem de serviços prestados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 xml:space="preserve">Etapa; 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proofErr w:type="spellStart"/>
      <w:r>
        <w:t>Subetapa</w:t>
      </w:r>
      <w:proofErr w:type="spellEnd"/>
      <w:r>
        <w:t xml:space="preserve">; 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>Valor;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>Anexos;</w:t>
      </w:r>
    </w:p>
    <w:p w:rsidR="002D0D35" w:rsidRDefault="002D0D35" w:rsidP="002D0D35">
      <w:pPr>
        <w:pStyle w:val="RupNvel21"/>
        <w:numPr>
          <w:ilvl w:val="0"/>
          <w:numId w:val="0"/>
        </w:numPr>
        <w:tabs>
          <w:tab w:val="left" w:pos="1134"/>
        </w:tabs>
        <w:spacing w:before="40" w:after="120"/>
        <w:ind w:left="1506"/>
      </w:pPr>
    </w:p>
    <w:p w:rsidR="002D0D35" w:rsidRPr="00AA2DB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92" w:name="_Toc332287034"/>
      <w:r>
        <w:t>Anexar arquivo</w:t>
      </w:r>
      <w:bookmarkEnd w:id="392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lastRenderedPageBreak/>
        <w:t>Para o tipo analise o sistema deverá conter opção para que o usuário possa anexar vários arquivos com opção para exclusão.</w:t>
      </w:r>
    </w:p>
    <w:p w:rsidR="002D0D35" w:rsidRPr="00CF6EC8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AA2DB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93" w:name="_Toc332287035"/>
      <w:r>
        <w:t>Registro fotográfico;</w:t>
      </w:r>
      <w:bookmarkEnd w:id="393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Caso o usuário selecione a opção de alterar uma vistoria o sistema deve habilitar a opção de exclusão da imagem.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O sistema deverá gerar uma numeração </w:t>
      </w:r>
      <w:proofErr w:type="spellStart"/>
      <w:r>
        <w:rPr>
          <w:color w:val="auto"/>
          <w:sz w:val="20"/>
        </w:rPr>
        <w:t>seqüencial</w:t>
      </w:r>
      <w:proofErr w:type="spellEnd"/>
      <w:r>
        <w:rPr>
          <w:color w:val="auto"/>
          <w:sz w:val="20"/>
        </w:rPr>
        <w:t xml:space="preserve"> por contrato para os registros fotográficos.</w:t>
      </w:r>
    </w:p>
    <w:p w:rsidR="002D0D35" w:rsidRPr="00CF6EC8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25686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394" w:name="_Toc332287036"/>
      <w:r w:rsidRPr="00256865">
        <w:t>Texto padrão do relatório de vistoria</w:t>
      </w:r>
      <w:bookmarkEnd w:id="394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256865">
        <w:rPr>
          <w:color w:val="auto"/>
          <w:sz w:val="20"/>
        </w:rPr>
        <w:t>O sistema deve seguir a formato padrão com as devidas informações:</w:t>
      </w:r>
    </w:p>
    <w:p w:rsidR="00C4037E" w:rsidRDefault="00C4037E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925CD6" w:rsidRDefault="002D0D35" w:rsidP="002D0D35">
      <w:pPr>
        <w:spacing w:before="40" w:after="40"/>
        <w:ind w:left="2127"/>
        <w:rPr>
          <w:color w:val="auto"/>
          <w:sz w:val="20"/>
        </w:rPr>
      </w:pPr>
    </w:p>
    <w:p w:rsidR="002D0D35" w:rsidRDefault="002D0D35" w:rsidP="00C4037E">
      <w:pPr>
        <w:pStyle w:val="RupNvel21"/>
        <w:numPr>
          <w:ilvl w:val="0"/>
          <w:numId w:val="0"/>
        </w:numPr>
        <w:tabs>
          <w:tab w:val="left" w:pos="1134"/>
        </w:tabs>
        <w:spacing w:before="40" w:after="120"/>
        <w:ind w:left="720" w:hanging="360"/>
        <w:jc w:val="center"/>
      </w:pPr>
      <w:bookmarkStart w:id="395" w:name="_Toc329764584"/>
      <w:bookmarkStart w:id="396" w:name="_Toc329764862"/>
      <w:r>
        <w:rPr>
          <w:noProof/>
          <w:lang w:eastAsia="pt-BR"/>
        </w:rPr>
        <w:drawing>
          <wp:inline distT="0" distB="0" distL="0" distR="0">
            <wp:extent cx="4400550" cy="4500563"/>
            <wp:effectExtent l="0" t="0" r="0" b="0"/>
            <wp:docPr id="13" name="Imagem 4" descr="image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.bmp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50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5"/>
      <w:bookmarkEnd w:id="396"/>
    </w:p>
    <w:p w:rsidR="002D0D35" w:rsidRDefault="002D0D35" w:rsidP="002D0D35">
      <w:pPr>
        <w:pStyle w:val="RupNvel21"/>
        <w:numPr>
          <w:ilvl w:val="0"/>
          <w:numId w:val="0"/>
        </w:numPr>
        <w:tabs>
          <w:tab w:val="left" w:pos="1134"/>
        </w:tabs>
        <w:spacing w:before="40" w:after="120"/>
        <w:ind w:left="720" w:hanging="360"/>
      </w:pPr>
      <w:bookmarkStart w:id="397" w:name="_Toc329764585"/>
      <w:bookmarkStart w:id="398" w:name="_Toc329764863"/>
      <w:r>
        <w:rPr>
          <w:noProof/>
          <w:lang w:eastAsia="pt-BR"/>
        </w:rPr>
        <w:lastRenderedPageBreak/>
        <w:drawing>
          <wp:inline distT="0" distB="0" distL="0" distR="0">
            <wp:extent cx="4947593" cy="5238750"/>
            <wp:effectExtent l="0" t="0" r="0" b="0"/>
            <wp:docPr id="14" name="Imagem 5" descr="imagem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2.bmp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544" cy="524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7"/>
      <w:bookmarkEnd w:id="398"/>
    </w:p>
    <w:p w:rsidR="002D0D35" w:rsidRDefault="002D0D35" w:rsidP="002D0D35">
      <w:pPr>
        <w:pStyle w:val="RupNvel21"/>
        <w:numPr>
          <w:ilvl w:val="0"/>
          <w:numId w:val="0"/>
        </w:numPr>
        <w:tabs>
          <w:tab w:val="left" w:pos="1134"/>
        </w:tabs>
        <w:spacing w:before="40" w:after="120"/>
        <w:ind w:left="720" w:hanging="360"/>
      </w:pPr>
    </w:p>
    <w:p w:rsidR="002D0D35" w:rsidRPr="00AA2DB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99" w:name="_Toc332287037"/>
      <w:r>
        <w:t xml:space="preserve">Campo </w:t>
      </w:r>
      <w:proofErr w:type="spellStart"/>
      <w:r>
        <w:t>Subetapa</w:t>
      </w:r>
      <w:bookmarkEnd w:id="399"/>
      <w:proofErr w:type="spellEnd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Deverá conter opção para que usuário selecione a opção nenhuma, caso a usuária queira somente analisar/vistoriar apenas a etapa.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AA2DB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400" w:name="_Toc332287038"/>
      <w:r>
        <w:t>Selecionando a opção “nenhuma”</w:t>
      </w:r>
      <w:bookmarkEnd w:id="400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Caso o usuário selecione a opção nenhuma o sistema deverá: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- Carregar os itens informados na etapa, para o caso de vistoria;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- E o valor analisado deverá ser validado pelo valor informado na etapa, caso analise;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AA2DB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401" w:name="_Toc332287039"/>
      <w:r>
        <w:t>Valor analisado</w:t>
      </w:r>
      <w:bookmarkEnd w:id="401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valor analisado não poderá ser maior que o valor informado no cadastro da etapa/</w:t>
      </w:r>
      <w:proofErr w:type="spellStart"/>
      <w:r>
        <w:rPr>
          <w:color w:val="auto"/>
          <w:sz w:val="20"/>
        </w:rPr>
        <w:t>Subetapa</w:t>
      </w:r>
      <w:proofErr w:type="spellEnd"/>
      <w:r>
        <w:rPr>
          <w:color w:val="auto"/>
          <w:sz w:val="20"/>
        </w:rPr>
        <w:t>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RupNvel21"/>
        <w:numPr>
          <w:ilvl w:val="1"/>
          <w:numId w:val="5"/>
        </w:numPr>
        <w:tabs>
          <w:tab w:val="left" w:pos="1134"/>
        </w:tabs>
        <w:spacing w:before="40" w:after="120"/>
        <w:ind w:left="1276" w:hanging="709"/>
      </w:pPr>
      <w:bookmarkStart w:id="402" w:name="_Toc332287040"/>
      <w:r>
        <w:t>Painel de controle</w:t>
      </w:r>
      <w:bookmarkEnd w:id="402"/>
    </w:p>
    <w:p w:rsidR="002D0D35" w:rsidRPr="00AA2DB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403" w:name="_Toc332287041"/>
      <w:r>
        <w:t>Painel de controle de contrato</w:t>
      </w:r>
      <w:bookmarkEnd w:id="403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lastRenderedPageBreak/>
        <w:t>Deverá ser apresentado somente para os usuários que tenham o perfil de administrador e usuário contratos.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AA2DB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404" w:name="_Toc332287042"/>
      <w:r>
        <w:t>Listagem de consulta</w:t>
      </w:r>
      <w:bookmarkEnd w:id="404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Ao selecionar alguma das situações o sistema deverá retornar a listagem de consulta da situação selecionada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AA2DB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405" w:name="_Toc332287043"/>
      <w:r>
        <w:t>Eventos do dia</w:t>
      </w:r>
      <w:bookmarkEnd w:id="405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O sistema deverá apresentar as seguintes informações diárias sobre o contrato. </w:t>
      </w:r>
    </w:p>
    <w:p w:rsidR="002D0D35" w:rsidRDefault="002D0D35" w:rsidP="002D0D35">
      <w:pPr>
        <w:pStyle w:val="PargrafodaLista"/>
        <w:numPr>
          <w:ilvl w:val="1"/>
          <w:numId w:val="21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Vencimento dos pagamentos referente aos contratos;</w:t>
      </w:r>
    </w:p>
    <w:p w:rsidR="002D0D35" w:rsidRDefault="002D0D35" w:rsidP="002D0D35">
      <w:pPr>
        <w:pStyle w:val="PargrafodaLista"/>
        <w:numPr>
          <w:ilvl w:val="1"/>
          <w:numId w:val="21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Encerramento dos contratos</w:t>
      </w:r>
    </w:p>
    <w:p w:rsidR="002D0D35" w:rsidRDefault="002D0D35" w:rsidP="002D0D35">
      <w:pPr>
        <w:pStyle w:val="PargrafodaLista"/>
        <w:spacing w:before="40" w:after="40"/>
        <w:ind w:left="2640"/>
        <w:jc w:val="both"/>
        <w:rPr>
          <w:color w:val="auto"/>
          <w:sz w:val="20"/>
        </w:rPr>
      </w:pPr>
    </w:p>
    <w:p w:rsidR="002D0D35" w:rsidRPr="00BB2AF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06" w:name="_Toc332287044"/>
      <w:r w:rsidRPr="00BB2AF5">
        <w:t>Informações de vencimento;</w:t>
      </w:r>
      <w:bookmarkEnd w:id="406"/>
    </w:p>
    <w:p w:rsidR="002D0D35" w:rsidRPr="00BB2AF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Deverá apresentar um gráfico com informações de Contratos/Convênios/Nota de empenho que estão vencendo. Deverão apresentar a quantidade existente entre um, três e seis meses.</w:t>
      </w:r>
    </w:p>
    <w:p w:rsidR="002D0D35" w:rsidRDefault="002D0D35" w:rsidP="002D0D35">
      <w:pPr>
        <w:pStyle w:val="PargrafodaLista"/>
        <w:spacing w:before="40" w:after="40"/>
        <w:ind w:left="2640"/>
        <w:jc w:val="both"/>
        <w:rPr>
          <w:color w:val="auto"/>
          <w:sz w:val="20"/>
        </w:rPr>
      </w:pPr>
    </w:p>
    <w:p w:rsidR="002D0D35" w:rsidRDefault="002D0D35" w:rsidP="002D0D35">
      <w:pPr>
        <w:pStyle w:val="PargrafodaLista"/>
        <w:spacing w:before="40" w:after="40"/>
        <w:ind w:left="2640"/>
        <w:jc w:val="both"/>
        <w:rPr>
          <w:color w:val="auto"/>
          <w:sz w:val="20"/>
        </w:rPr>
      </w:pPr>
    </w:p>
    <w:p w:rsidR="002D0D35" w:rsidRPr="00AA2DB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407" w:name="_Toc332287045"/>
      <w:r>
        <w:t>Detalhamento do contrato;</w:t>
      </w:r>
      <w:bookmarkEnd w:id="407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Ao selecionar o campo o sistema deverá retornar a tela de detalhamento do contrato;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AA2DB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408" w:name="_Toc332287046"/>
      <w:r>
        <w:t>Painel de controle de execução</w:t>
      </w:r>
      <w:bookmarkEnd w:id="408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Deverá ser apresentado somente para os usuários que tenham o perfil de administrador, executor de contratos e gerente de contrato e deverá conter opção para impressão da listagem.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AA2DB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409" w:name="_Toc332287047"/>
      <w:r>
        <w:t>Campos saldo/vigência</w:t>
      </w:r>
      <w:bookmarkEnd w:id="409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O sistema deverá apresentar duas opções para que usuário selecione quais informações serão apresentados na listagem. São elas: </w:t>
      </w:r>
    </w:p>
    <w:p w:rsidR="002D0D35" w:rsidRDefault="002D0D35" w:rsidP="002D0D35">
      <w:pPr>
        <w:pStyle w:val="PargrafodaLista"/>
        <w:numPr>
          <w:ilvl w:val="0"/>
          <w:numId w:val="36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Saldo: Deverá apresentar listagem de todos os contratos, destacando os contratos que:</w:t>
      </w:r>
    </w:p>
    <w:p w:rsidR="002D0D35" w:rsidRDefault="002D0D35" w:rsidP="002D0D35">
      <w:pPr>
        <w:pStyle w:val="PargrafodaLista"/>
        <w:numPr>
          <w:ilvl w:val="1"/>
          <w:numId w:val="36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Utilizaram 70% do valor empenhado;</w:t>
      </w:r>
    </w:p>
    <w:p w:rsidR="002D0D35" w:rsidRDefault="002D0D35" w:rsidP="002D0D35">
      <w:pPr>
        <w:pStyle w:val="PargrafodaLista"/>
        <w:numPr>
          <w:ilvl w:val="1"/>
          <w:numId w:val="36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Utilizaram 65% do valor contratado;</w:t>
      </w:r>
    </w:p>
    <w:p w:rsidR="002D0D35" w:rsidRDefault="002D0D35" w:rsidP="002D0D35">
      <w:pPr>
        <w:pStyle w:val="PargrafodaLista"/>
        <w:numPr>
          <w:ilvl w:val="1"/>
          <w:numId w:val="36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Que extrapolaram a media mensal para pagamento </w:t>
      </w:r>
      <w:r w:rsidRPr="008A57D8">
        <w:rPr>
          <w:b/>
          <w:sz w:val="20"/>
        </w:rPr>
        <w:t>[</w:t>
      </w:r>
      <w:proofErr w:type="gramStart"/>
      <w:r w:rsidRPr="008A57D8">
        <w:rPr>
          <w:b/>
          <w:sz w:val="20"/>
        </w:rPr>
        <w:t>RN13.</w:t>
      </w:r>
      <w:proofErr w:type="gramEnd"/>
      <w:r>
        <w:rPr>
          <w:b/>
          <w:sz w:val="20"/>
        </w:rPr>
        <w:t>9</w:t>
      </w:r>
      <w:r w:rsidRPr="008A57D8">
        <w:rPr>
          <w:b/>
          <w:sz w:val="20"/>
        </w:rPr>
        <w:t>]</w:t>
      </w:r>
    </w:p>
    <w:p w:rsidR="002D0D35" w:rsidRPr="00E30D81" w:rsidRDefault="002D0D35" w:rsidP="002D0D35">
      <w:pPr>
        <w:pStyle w:val="PargrafodaLista"/>
        <w:spacing w:before="40" w:after="40"/>
        <w:ind w:left="3567"/>
        <w:jc w:val="both"/>
        <w:rPr>
          <w:color w:val="auto"/>
          <w:sz w:val="20"/>
        </w:rPr>
      </w:pPr>
    </w:p>
    <w:p w:rsidR="002D0D35" w:rsidRDefault="002D0D35" w:rsidP="002D0D35">
      <w:pPr>
        <w:pStyle w:val="PargrafodaLista"/>
        <w:numPr>
          <w:ilvl w:val="0"/>
          <w:numId w:val="36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Vigência</w:t>
      </w:r>
      <w:r w:rsidRPr="00E30D81">
        <w:rPr>
          <w:color w:val="auto"/>
          <w:sz w:val="20"/>
        </w:rPr>
        <w:t>:</w:t>
      </w:r>
      <w:r>
        <w:rPr>
          <w:color w:val="auto"/>
          <w:sz w:val="20"/>
        </w:rPr>
        <w:t xml:space="preserve"> D</w:t>
      </w:r>
      <w:r w:rsidRPr="00E30D81">
        <w:rPr>
          <w:color w:val="auto"/>
          <w:sz w:val="20"/>
        </w:rPr>
        <w:t>everá apresentar listagem de todos os contratos, destacando os contratos que</w:t>
      </w:r>
      <w:r>
        <w:rPr>
          <w:color w:val="auto"/>
          <w:sz w:val="20"/>
        </w:rPr>
        <w:t>:</w:t>
      </w:r>
    </w:p>
    <w:p w:rsidR="002D0D35" w:rsidRDefault="002D0D35" w:rsidP="002D0D35">
      <w:pPr>
        <w:pStyle w:val="PargrafodaLista"/>
        <w:numPr>
          <w:ilvl w:val="1"/>
          <w:numId w:val="36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Resta um mês para o encerramento</w:t>
      </w:r>
    </w:p>
    <w:p w:rsidR="002D0D35" w:rsidRDefault="002D0D35" w:rsidP="002D0D35">
      <w:pPr>
        <w:pStyle w:val="PargrafodaLista"/>
        <w:numPr>
          <w:ilvl w:val="1"/>
          <w:numId w:val="36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Restam três meses para o encerramento</w:t>
      </w:r>
    </w:p>
    <w:p w:rsidR="002D0D35" w:rsidRDefault="002D0D35" w:rsidP="002D0D35">
      <w:pPr>
        <w:pStyle w:val="PargrafodaLista"/>
        <w:numPr>
          <w:ilvl w:val="1"/>
          <w:numId w:val="36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Restam seis meses para o encerramento</w:t>
      </w:r>
    </w:p>
    <w:p w:rsidR="002D0D35" w:rsidRDefault="002D0D35" w:rsidP="002D0D35">
      <w:pPr>
        <w:pStyle w:val="PargrafodaLista"/>
        <w:spacing w:before="40" w:after="40"/>
        <w:ind w:left="2640"/>
        <w:jc w:val="both"/>
        <w:rPr>
          <w:color w:val="auto"/>
          <w:sz w:val="20"/>
        </w:rPr>
      </w:pPr>
    </w:p>
    <w:p w:rsidR="002D0D35" w:rsidRPr="00AA2DB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410" w:name="_Toc332287048"/>
      <w:r>
        <w:t>Legenda</w:t>
      </w:r>
      <w:bookmarkEnd w:id="410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O sistema deverá apresentar da seguinte forma: </w:t>
      </w:r>
    </w:p>
    <w:p w:rsidR="002D0D35" w:rsidRDefault="002D0D35" w:rsidP="002D0D35">
      <w:pPr>
        <w:pStyle w:val="PargrafodaLista"/>
        <w:numPr>
          <w:ilvl w:val="0"/>
          <w:numId w:val="36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Saldo: </w:t>
      </w:r>
    </w:p>
    <w:p w:rsidR="002D0D35" w:rsidRDefault="002D0D35" w:rsidP="002D0D35">
      <w:pPr>
        <w:pStyle w:val="PargrafodaLista"/>
        <w:numPr>
          <w:ilvl w:val="1"/>
          <w:numId w:val="36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Com 70% do valor empenhado utilizado;</w:t>
      </w:r>
    </w:p>
    <w:p w:rsidR="002D0D35" w:rsidRDefault="002D0D35" w:rsidP="002D0D35">
      <w:pPr>
        <w:pStyle w:val="PargrafodaLista"/>
        <w:numPr>
          <w:ilvl w:val="2"/>
          <w:numId w:val="36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Cor: Vermelha</w:t>
      </w:r>
    </w:p>
    <w:p w:rsidR="002D0D35" w:rsidRDefault="002D0D35" w:rsidP="002D0D35">
      <w:pPr>
        <w:pStyle w:val="PargrafodaLista"/>
        <w:numPr>
          <w:ilvl w:val="1"/>
          <w:numId w:val="36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Com 65% do valor contratado utilizado;</w:t>
      </w:r>
    </w:p>
    <w:p w:rsidR="002D0D35" w:rsidRDefault="002D0D35" w:rsidP="002D0D35">
      <w:pPr>
        <w:pStyle w:val="PargrafodaLista"/>
        <w:numPr>
          <w:ilvl w:val="2"/>
          <w:numId w:val="36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Cor: Verde</w:t>
      </w:r>
    </w:p>
    <w:p w:rsidR="002D0D35" w:rsidRDefault="002D0D35" w:rsidP="002D0D35">
      <w:pPr>
        <w:pStyle w:val="PargrafodaLista"/>
        <w:numPr>
          <w:ilvl w:val="1"/>
          <w:numId w:val="36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Que extrapolaram a media mensal para pagamento </w:t>
      </w:r>
      <w:r w:rsidRPr="008A57D8">
        <w:rPr>
          <w:b/>
          <w:sz w:val="20"/>
        </w:rPr>
        <w:t>[</w:t>
      </w:r>
      <w:proofErr w:type="gramStart"/>
      <w:r w:rsidRPr="008A57D8">
        <w:rPr>
          <w:b/>
          <w:sz w:val="20"/>
        </w:rPr>
        <w:t>RN13.</w:t>
      </w:r>
      <w:proofErr w:type="gramEnd"/>
      <w:r>
        <w:rPr>
          <w:b/>
          <w:sz w:val="20"/>
        </w:rPr>
        <w:t>9</w:t>
      </w:r>
      <w:r w:rsidRPr="008A57D8">
        <w:rPr>
          <w:b/>
          <w:sz w:val="20"/>
        </w:rPr>
        <w:t>]</w:t>
      </w:r>
    </w:p>
    <w:p w:rsidR="002D0D35" w:rsidRDefault="002D0D35" w:rsidP="002D0D35">
      <w:pPr>
        <w:pStyle w:val="PargrafodaLista"/>
        <w:numPr>
          <w:ilvl w:val="2"/>
          <w:numId w:val="36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Cor: Azul</w:t>
      </w:r>
    </w:p>
    <w:p w:rsidR="002D0D35" w:rsidRPr="00E30D81" w:rsidRDefault="002D0D35" w:rsidP="002D0D35">
      <w:pPr>
        <w:pStyle w:val="PargrafodaLista"/>
        <w:spacing w:before="40" w:after="40"/>
        <w:ind w:left="3567"/>
        <w:jc w:val="both"/>
        <w:rPr>
          <w:color w:val="auto"/>
          <w:sz w:val="20"/>
        </w:rPr>
      </w:pPr>
    </w:p>
    <w:p w:rsidR="002D0D35" w:rsidRDefault="002D0D35" w:rsidP="002D0D35">
      <w:pPr>
        <w:pStyle w:val="PargrafodaLista"/>
        <w:numPr>
          <w:ilvl w:val="0"/>
          <w:numId w:val="36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Vigência</w:t>
      </w:r>
      <w:r w:rsidRPr="00E30D81">
        <w:rPr>
          <w:color w:val="auto"/>
          <w:sz w:val="20"/>
        </w:rPr>
        <w:t>:</w:t>
      </w:r>
    </w:p>
    <w:p w:rsidR="002D0D35" w:rsidRDefault="002D0D35" w:rsidP="002D0D35">
      <w:pPr>
        <w:pStyle w:val="PargrafodaLista"/>
        <w:numPr>
          <w:ilvl w:val="1"/>
          <w:numId w:val="36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Resta um mês para o encerramento</w:t>
      </w:r>
    </w:p>
    <w:p w:rsidR="002D0D35" w:rsidRDefault="002D0D35" w:rsidP="002D0D35">
      <w:pPr>
        <w:pStyle w:val="PargrafodaLista"/>
        <w:numPr>
          <w:ilvl w:val="2"/>
          <w:numId w:val="36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Cor: Vermelha</w:t>
      </w:r>
    </w:p>
    <w:p w:rsidR="002D0D35" w:rsidRDefault="002D0D35" w:rsidP="002D0D35">
      <w:pPr>
        <w:pStyle w:val="PargrafodaLista"/>
        <w:numPr>
          <w:ilvl w:val="1"/>
          <w:numId w:val="36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Restam três meses para o encerramento</w:t>
      </w:r>
    </w:p>
    <w:p w:rsidR="002D0D35" w:rsidRDefault="002D0D35" w:rsidP="002D0D35">
      <w:pPr>
        <w:pStyle w:val="PargrafodaLista"/>
        <w:numPr>
          <w:ilvl w:val="2"/>
          <w:numId w:val="36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Cor: Verde</w:t>
      </w:r>
    </w:p>
    <w:p w:rsidR="002D0D35" w:rsidRDefault="002D0D35" w:rsidP="002D0D35">
      <w:pPr>
        <w:pStyle w:val="PargrafodaLista"/>
        <w:numPr>
          <w:ilvl w:val="1"/>
          <w:numId w:val="36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Restam seis meses para o encerramento</w:t>
      </w:r>
    </w:p>
    <w:p w:rsidR="002D0D35" w:rsidRDefault="002D0D35" w:rsidP="002D0D35">
      <w:pPr>
        <w:pStyle w:val="PargrafodaLista"/>
        <w:numPr>
          <w:ilvl w:val="2"/>
          <w:numId w:val="36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Cor: Azul</w:t>
      </w:r>
    </w:p>
    <w:p w:rsidR="002D0D35" w:rsidRDefault="002D0D35" w:rsidP="002D0D35">
      <w:pPr>
        <w:pStyle w:val="PargrafodaLista"/>
        <w:spacing w:before="40" w:after="40"/>
        <w:ind w:left="3567"/>
        <w:jc w:val="both"/>
        <w:rPr>
          <w:color w:val="auto"/>
          <w:sz w:val="20"/>
        </w:rPr>
      </w:pPr>
    </w:p>
    <w:p w:rsidR="002D0D35" w:rsidRPr="00F95C0E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411" w:name="_Toc332287049"/>
      <w:r>
        <w:t>Medial mensal;</w:t>
      </w:r>
      <w:bookmarkEnd w:id="411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Deverá ser apresentado somente para os usuários da GERAT e ASCOM.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Deverá ser composto do seguinte calculo: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Media mensal = valor contratado dividido por 12 (quantidade de meses no ano).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Caso o valor do pagamento do mês extrapole o valor mensal o sistema deverá informar para usuário na listagem. O sistema deverá considerar a data de emissão do pagamento.</w:t>
      </w:r>
    </w:p>
    <w:p w:rsidR="002D0D35" w:rsidRDefault="002D0D35" w:rsidP="002D0D35">
      <w:pPr>
        <w:pStyle w:val="PargrafodaLista"/>
        <w:spacing w:before="40" w:after="40"/>
        <w:ind w:left="3567"/>
        <w:jc w:val="both"/>
        <w:rPr>
          <w:color w:val="auto"/>
          <w:sz w:val="20"/>
        </w:rPr>
      </w:pPr>
    </w:p>
    <w:p w:rsidR="002D0D35" w:rsidRPr="00F95C0E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412" w:name="_Toc332287050"/>
      <w:r>
        <w:t>Listagem de informações gerenciais dos contratos</w:t>
      </w:r>
      <w:bookmarkEnd w:id="412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Deverá ser apresentado da seguinte forma para os perfis abaixo:</w:t>
      </w:r>
    </w:p>
    <w:p w:rsidR="002D0D35" w:rsidRDefault="002D0D35" w:rsidP="002D0D35">
      <w:pPr>
        <w:pStyle w:val="PargrafodaLista"/>
        <w:numPr>
          <w:ilvl w:val="0"/>
          <w:numId w:val="36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Gerente: deverão ser apresentados todos os contratos/convênios/nota de empenho da sua respectiva gerencia.</w:t>
      </w:r>
    </w:p>
    <w:p w:rsidR="002D0D35" w:rsidRPr="006B6686" w:rsidRDefault="002D0D35" w:rsidP="002D0D35">
      <w:pPr>
        <w:pStyle w:val="PargrafodaLista"/>
        <w:spacing w:before="40" w:after="40"/>
        <w:ind w:left="2847"/>
        <w:jc w:val="both"/>
        <w:rPr>
          <w:color w:val="auto"/>
          <w:sz w:val="20"/>
        </w:rPr>
      </w:pPr>
    </w:p>
    <w:p w:rsidR="002D0D35" w:rsidRPr="006B6686" w:rsidRDefault="002D0D35" w:rsidP="002D0D35">
      <w:pPr>
        <w:pStyle w:val="PargrafodaLista"/>
        <w:numPr>
          <w:ilvl w:val="0"/>
          <w:numId w:val="36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Executor de contratos: deverão ser apresentados todos os contratos/convênios/nota de empenho que ele esteja nomeado.</w:t>
      </w:r>
    </w:p>
    <w:p w:rsidR="002D0D35" w:rsidRDefault="002D0D35" w:rsidP="002D0D35">
      <w:pPr>
        <w:pStyle w:val="PargrafodaLista"/>
        <w:spacing w:before="40" w:after="40"/>
        <w:ind w:left="3567"/>
        <w:jc w:val="both"/>
        <w:rPr>
          <w:color w:val="auto"/>
          <w:sz w:val="20"/>
        </w:rPr>
      </w:pPr>
    </w:p>
    <w:p w:rsidR="002D0D35" w:rsidRDefault="002D0D35" w:rsidP="002D0D35">
      <w:pPr>
        <w:pStyle w:val="RupNvel21"/>
        <w:numPr>
          <w:ilvl w:val="1"/>
          <w:numId w:val="5"/>
        </w:numPr>
        <w:tabs>
          <w:tab w:val="left" w:pos="1134"/>
        </w:tabs>
        <w:spacing w:before="40" w:after="120"/>
        <w:ind w:left="1276" w:hanging="709"/>
      </w:pPr>
      <w:bookmarkStart w:id="413" w:name="_Toc332287051"/>
      <w:r>
        <w:t>Emitir Relatórios Gerenciais</w:t>
      </w:r>
      <w:bookmarkEnd w:id="413"/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14" w:name="_Toc332287052"/>
      <w:r>
        <w:t>Campo Classificação;</w:t>
      </w:r>
      <w:bookmarkEnd w:id="414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conter as seguintes opções para seleção:</w:t>
      </w:r>
    </w:p>
    <w:p w:rsidR="002D0D35" w:rsidRPr="00623676" w:rsidRDefault="002D0D35" w:rsidP="002D0D35">
      <w:pPr>
        <w:pStyle w:val="PargrafodaLista"/>
        <w:numPr>
          <w:ilvl w:val="0"/>
          <w:numId w:val="31"/>
        </w:numPr>
        <w:spacing w:before="40" w:after="40"/>
        <w:jc w:val="both"/>
        <w:rPr>
          <w:color w:val="auto"/>
          <w:sz w:val="20"/>
        </w:rPr>
      </w:pPr>
      <w:r w:rsidRPr="00623676">
        <w:rPr>
          <w:color w:val="auto"/>
          <w:sz w:val="20"/>
        </w:rPr>
        <w:t>Contrato;</w:t>
      </w:r>
    </w:p>
    <w:p w:rsidR="002D0D35" w:rsidRPr="00623676" w:rsidRDefault="002D0D35" w:rsidP="002D0D35">
      <w:pPr>
        <w:pStyle w:val="PargrafodaLista"/>
        <w:numPr>
          <w:ilvl w:val="0"/>
          <w:numId w:val="31"/>
        </w:numPr>
        <w:spacing w:before="40" w:after="40"/>
        <w:jc w:val="both"/>
        <w:rPr>
          <w:color w:val="auto"/>
          <w:sz w:val="20"/>
        </w:rPr>
      </w:pPr>
      <w:r w:rsidRPr="00623676">
        <w:rPr>
          <w:color w:val="auto"/>
          <w:sz w:val="20"/>
        </w:rPr>
        <w:t>Convenio;</w:t>
      </w:r>
    </w:p>
    <w:p w:rsidR="002D0D35" w:rsidRPr="00623676" w:rsidRDefault="002D0D35" w:rsidP="002D0D35">
      <w:pPr>
        <w:pStyle w:val="PargrafodaLista"/>
        <w:numPr>
          <w:ilvl w:val="0"/>
          <w:numId w:val="31"/>
        </w:numPr>
        <w:spacing w:before="40" w:after="40"/>
        <w:jc w:val="both"/>
        <w:rPr>
          <w:color w:val="auto"/>
          <w:sz w:val="20"/>
        </w:rPr>
      </w:pPr>
      <w:r w:rsidRPr="00623676">
        <w:rPr>
          <w:color w:val="auto"/>
          <w:sz w:val="20"/>
        </w:rPr>
        <w:t>Nota de empenho;</w:t>
      </w:r>
    </w:p>
    <w:p w:rsidR="002D0D35" w:rsidRPr="00FA591D" w:rsidRDefault="002D0D35" w:rsidP="002D0D35">
      <w:pPr>
        <w:pStyle w:val="Estilo2"/>
        <w:tabs>
          <w:tab w:val="num" w:pos="1985"/>
        </w:tabs>
        <w:ind w:left="1855"/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15" w:name="_Toc332287053"/>
      <w:r>
        <w:t>Campo período;</w:t>
      </w:r>
      <w:bookmarkEnd w:id="415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considerar a data de inicio do contrato, ou seja, data inicial da vigência do contrato.</w:t>
      </w:r>
    </w:p>
    <w:p w:rsidR="002D0D35" w:rsidRDefault="002D0D35" w:rsidP="002D0D35">
      <w:pPr>
        <w:spacing w:before="40" w:after="40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16" w:name="_Toc332287054"/>
      <w:r>
        <w:t>Campo exportar</w:t>
      </w:r>
      <w:bookmarkEnd w:id="416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Ao selecionar a opção exportar o sistema deve emitir o relatório em formato (Excel/</w:t>
      </w:r>
      <w:proofErr w:type="gramStart"/>
      <w:r>
        <w:rPr>
          <w:color w:val="auto"/>
          <w:sz w:val="20"/>
        </w:rPr>
        <w:t>.</w:t>
      </w:r>
      <w:proofErr w:type="gramEnd"/>
      <w:r>
        <w:rPr>
          <w:color w:val="auto"/>
          <w:sz w:val="20"/>
        </w:rPr>
        <w:t>PDF).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relatório impresso deverá conter no cabeçalho:</w:t>
      </w:r>
    </w:p>
    <w:p w:rsidR="002D0D35" w:rsidRDefault="002D0D35" w:rsidP="002D0D35">
      <w:pPr>
        <w:pStyle w:val="PargrafodaLista"/>
        <w:numPr>
          <w:ilvl w:val="0"/>
          <w:numId w:val="37"/>
        </w:numPr>
        <w:spacing w:before="40" w:after="40"/>
        <w:jc w:val="both"/>
        <w:rPr>
          <w:color w:val="auto"/>
          <w:sz w:val="20"/>
        </w:rPr>
      </w:pPr>
      <w:r w:rsidRPr="00030284">
        <w:rPr>
          <w:color w:val="auto"/>
          <w:sz w:val="20"/>
        </w:rPr>
        <w:t>Logo da TERRACAP</w:t>
      </w:r>
      <w:r>
        <w:rPr>
          <w:color w:val="auto"/>
          <w:sz w:val="20"/>
        </w:rPr>
        <w:t>;</w:t>
      </w:r>
    </w:p>
    <w:p w:rsidR="002D0D35" w:rsidRDefault="002D0D35" w:rsidP="002D0D35">
      <w:pPr>
        <w:pStyle w:val="PargrafodaLista"/>
        <w:numPr>
          <w:ilvl w:val="0"/>
          <w:numId w:val="37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Descrição do tipo </w:t>
      </w:r>
      <w:r w:rsidRPr="00030284">
        <w:rPr>
          <w:color w:val="auto"/>
          <w:sz w:val="20"/>
        </w:rPr>
        <w:t>do relatório</w:t>
      </w:r>
      <w:r>
        <w:rPr>
          <w:color w:val="auto"/>
          <w:sz w:val="20"/>
        </w:rPr>
        <w:t>;</w:t>
      </w:r>
    </w:p>
    <w:p w:rsidR="002D0D35" w:rsidRDefault="002D0D35" w:rsidP="002D0D35">
      <w:pPr>
        <w:pStyle w:val="PargrafodaLista"/>
        <w:numPr>
          <w:ilvl w:val="0"/>
          <w:numId w:val="37"/>
        </w:numPr>
        <w:spacing w:before="40" w:after="40"/>
        <w:jc w:val="both"/>
        <w:rPr>
          <w:color w:val="auto"/>
          <w:sz w:val="20"/>
        </w:rPr>
      </w:pPr>
      <w:r w:rsidRPr="00030284">
        <w:rPr>
          <w:color w:val="auto"/>
          <w:sz w:val="20"/>
        </w:rPr>
        <w:t>Informações que foram filtradas para a emissão do relatóri</w:t>
      </w:r>
      <w:r>
        <w:rPr>
          <w:color w:val="auto"/>
          <w:sz w:val="20"/>
        </w:rPr>
        <w:t>o</w:t>
      </w:r>
    </w:p>
    <w:p w:rsidR="002D0D35" w:rsidRDefault="002D0D35" w:rsidP="002D0D35">
      <w:pPr>
        <w:pStyle w:val="PargrafodaLista"/>
        <w:numPr>
          <w:ilvl w:val="0"/>
          <w:numId w:val="37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A unidade executora que solicitou a emissão;</w:t>
      </w:r>
    </w:p>
    <w:p w:rsidR="002D0D35" w:rsidRDefault="002D0D35" w:rsidP="002D0D35">
      <w:pPr>
        <w:pStyle w:val="PargrafodaLista"/>
        <w:numPr>
          <w:ilvl w:val="0"/>
          <w:numId w:val="37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Data de emissão do relatório;</w:t>
      </w:r>
    </w:p>
    <w:p w:rsidR="002D0D35" w:rsidRDefault="002D0D35" w:rsidP="002D0D35">
      <w:pPr>
        <w:spacing w:before="40" w:after="40"/>
        <w:ind w:left="1440" w:firstLine="720"/>
        <w:jc w:val="both"/>
        <w:rPr>
          <w:color w:val="auto"/>
          <w:sz w:val="20"/>
        </w:rPr>
      </w:pPr>
    </w:p>
    <w:p w:rsidR="002D0D35" w:rsidRPr="00030284" w:rsidRDefault="002D0D35" w:rsidP="002D0D35">
      <w:pPr>
        <w:spacing w:before="40" w:after="40"/>
        <w:ind w:left="1440" w:firstLine="720"/>
        <w:jc w:val="both"/>
        <w:rPr>
          <w:color w:val="auto"/>
          <w:sz w:val="20"/>
        </w:rPr>
      </w:pPr>
      <w:r>
        <w:rPr>
          <w:color w:val="auto"/>
          <w:sz w:val="20"/>
        </w:rPr>
        <w:t>No fim do</w:t>
      </w:r>
      <w:r w:rsidRPr="00030284">
        <w:rPr>
          <w:color w:val="auto"/>
          <w:sz w:val="20"/>
        </w:rPr>
        <w:t xml:space="preserve"> relatório impresso deverá conter:</w:t>
      </w:r>
    </w:p>
    <w:p w:rsidR="002D0D35" w:rsidRDefault="002D0D35" w:rsidP="002D0D35">
      <w:pPr>
        <w:pStyle w:val="PargrafodaLista"/>
        <w:numPr>
          <w:ilvl w:val="0"/>
          <w:numId w:val="37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E para os relatórios que contém situação o sistema deverá informar a legenda para cada situação.</w:t>
      </w: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17" w:name="_Toc332287055"/>
      <w:r>
        <w:t>Campo Meses de pagamento</w:t>
      </w:r>
      <w:bookmarkEnd w:id="417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lastRenderedPageBreak/>
        <w:t>O sistema deverá apresentar a soma dos pagamentos realizados em cada mês do ano. Caso não exista o sistema deverá apresentar (-).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18" w:name="_Toc332287056"/>
      <w:r>
        <w:t>Campo Total Pago</w:t>
      </w:r>
      <w:bookmarkEnd w:id="418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apresentar soma dos pagamentos realizados em cada mês.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19" w:name="_Toc332287057"/>
      <w:r>
        <w:t xml:space="preserve">Campo </w:t>
      </w:r>
      <w:proofErr w:type="spellStart"/>
      <w:r>
        <w:t>Qdt</w:t>
      </w:r>
      <w:proofErr w:type="spellEnd"/>
      <w:r>
        <w:t xml:space="preserve"> de meses restantes</w:t>
      </w:r>
      <w:bookmarkEnd w:id="419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realizar uma subtração do mês atual com o ultimo mês que houve pagamento.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20" w:name="_Toc332287058"/>
      <w:r>
        <w:t>Campo aditivo</w:t>
      </w:r>
      <w:bookmarkEnd w:id="420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O sistema deverá apresentar a </w:t>
      </w:r>
      <w:proofErr w:type="spellStart"/>
      <w:r>
        <w:rPr>
          <w:color w:val="auto"/>
          <w:sz w:val="20"/>
        </w:rPr>
        <w:t>qtd</w:t>
      </w:r>
      <w:proofErr w:type="spellEnd"/>
      <w:r>
        <w:rPr>
          <w:color w:val="auto"/>
          <w:sz w:val="20"/>
        </w:rPr>
        <w:t xml:space="preserve"> de aditivos com a situação igual a publicados existentes para o contrato.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21" w:name="_Toc332287059"/>
      <w:r>
        <w:t>Campo Descrição</w:t>
      </w:r>
      <w:bookmarkEnd w:id="421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apresentar as etapas/</w:t>
      </w:r>
      <w:proofErr w:type="spellStart"/>
      <w:r>
        <w:rPr>
          <w:color w:val="auto"/>
          <w:sz w:val="20"/>
        </w:rPr>
        <w:t>Subetapas</w:t>
      </w:r>
      <w:proofErr w:type="spellEnd"/>
      <w:r>
        <w:rPr>
          <w:color w:val="auto"/>
          <w:sz w:val="20"/>
        </w:rPr>
        <w:t xml:space="preserve"> e itens vinculados ao contrato.</w:t>
      </w:r>
    </w:p>
    <w:p w:rsidR="002D0D35" w:rsidRPr="00623676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22" w:name="_Toc332287060"/>
      <w:r>
        <w:t>Campo objeto/firma executora</w:t>
      </w:r>
      <w:bookmarkEnd w:id="422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apresentar a descrição das etapas vinculadas ao contrato.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23" w:name="_Toc332287061"/>
      <w:r>
        <w:t>Campo Local</w:t>
      </w:r>
      <w:bookmarkEnd w:id="423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e recuperar do GAP e apresentar o endereço da contratada.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24" w:name="_Toc332287062"/>
      <w:r>
        <w:t>Campo Referencia</w:t>
      </w:r>
      <w:bookmarkEnd w:id="424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conter opção para que o usuário informe o mês e o ano de referencia do relatório.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25" w:name="_Toc332287063"/>
      <w:r>
        <w:t>Campo Número contrato/convênio;</w:t>
      </w:r>
      <w:bookmarkEnd w:id="425"/>
    </w:p>
    <w:p w:rsidR="002D0D35" w:rsidRPr="0002724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832C5C">
        <w:rPr>
          <w:color w:val="auto"/>
          <w:sz w:val="20"/>
        </w:rPr>
        <w:t>O sistema deverá</w:t>
      </w:r>
      <w:r>
        <w:rPr>
          <w:color w:val="auto"/>
          <w:sz w:val="20"/>
        </w:rPr>
        <w:t xml:space="preserve"> recuperar o nome da interessada do contrato/convênio.</w:t>
      </w:r>
    </w:p>
    <w:p w:rsidR="002D0D35" w:rsidRPr="00832C5C" w:rsidRDefault="002D0D35" w:rsidP="002D0D35">
      <w:pPr>
        <w:pStyle w:val="PargrafodaLista"/>
        <w:spacing w:before="40" w:after="40"/>
        <w:ind w:left="2127" w:firstLine="33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26" w:name="_Toc332287064"/>
      <w:r>
        <w:t>Contratada;</w:t>
      </w:r>
      <w:bookmarkEnd w:id="426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832C5C">
        <w:rPr>
          <w:color w:val="auto"/>
          <w:sz w:val="20"/>
        </w:rPr>
        <w:t>O sistema deverá</w:t>
      </w:r>
      <w:r>
        <w:rPr>
          <w:color w:val="auto"/>
          <w:sz w:val="20"/>
        </w:rPr>
        <w:t xml:space="preserve"> recuperar o nome da interessada do contrato/convênio.</w:t>
      </w:r>
    </w:p>
    <w:p w:rsidR="002D0D35" w:rsidRDefault="002D0D35" w:rsidP="002D0D35">
      <w:pPr>
        <w:pStyle w:val="PargrafodaLista"/>
        <w:spacing w:before="40" w:after="40"/>
        <w:ind w:left="1440" w:firstLine="720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27" w:name="_Toc332287065"/>
      <w:r>
        <w:t>Campo Assinatura;</w:t>
      </w:r>
      <w:bookmarkEnd w:id="427"/>
    </w:p>
    <w:p w:rsidR="002D0D35" w:rsidRDefault="002D0D35" w:rsidP="002D0D35">
      <w:pPr>
        <w:spacing w:before="40" w:after="40"/>
        <w:ind w:left="2127"/>
        <w:jc w:val="both"/>
      </w:pPr>
      <w:r w:rsidRPr="00832C5C">
        <w:rPr>
          <w:color w:val="auto"/>
          <w:sz w:val="20"/>
        </w:rPr>
        <w:t>O sistema deverá</w:t>
      </w:r>
      <w:r>
        <w:rPr>
          <w:color w:val="auto"/>
          <w:sz w:val="20"/>
        </w:rPr>
        <w:t xml:space="preserve"> recuperar a data de assinatura do contrato/convênio. </w:t>
      </w:r>
    </w:p>
    <w:p w:rsidR="002D0D35" w:rsidRDefault="002D0D35" w:rsidP="002D0D35">
      <w:pPr>
        <w:pStyle w:val="Estilo2"/>
        <w:tabs>
          <w:tab w:val="num" w:pos="2127"/>
        </w:tabs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28" w:name="_Toc332287066"/>
      <w:r>
        <w:t>Campo Publicação;</w:t>
      </w:r>
      <w:bookmarkEnd w:id="428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832C5C">
        <w:rPr>
          <w:color w:val="auto"/>
          <w:sz w:val="20"/>
        </w:rPr>
        <w:t>O sistema deverá</w:t>
      </w:r>
      <w:r>
        <w:rPr>
          <w:color w:val="auto"/>
          <w:sz w:val="20"/>
        </w:rPr>
        <w:t xml:space="preserve"> recuperar a data de publicação do contrato/convênio. </w:t>
      </w:r>
    </w:p>
    <w:p w:rsidR="002D0D35" w:rsidRDefault="002D0D35" w:rsidP="002D0D35">
      <w:pPr>
        <w:spacing w:before="40" w:after="40"/>
        <w:ind w:left="2127"/>
        <w:jc w:val="both"/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29" w:name="_Toc332287067"/>
      <w:r>
        <w:t>Campo início da Vigência;</w:t>
      </w:r>
      <w:bookmarkEnd w:id="429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832C5C">
        <w:rPr>
          <w:color w:val="auto"/>
          <w:sz w:val="20"/>
        </w:rPr>
        <w:t>O sistema deverá</w:t>
      </w:r>
      <w:r>
        <w:rPr>
          <w:color w:val="auto"/>
          <w:sz w:val="20"/>
        </w:rPr>
        <w:t xml:space="preserve"> recuperar a de data início de vigência do contrato/convênio. </w:t>
      </w:r>
    </w:p>
    <w:p w:rsidR="002D0D35" w:rsidRDefault="002D0D35" w:rsidP="002D0D35">
      <w:pPr>
        <w:spacing w:before="40" w:after="40"/>
        <w:ind w:left="2127"/>
        <w:jc w:val="both"/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30" w:name="_Toc332287068"/>
      <w:r>
        <w:t>Campo Início da Execução;</w:t>
      </w:r>
      <w:bookmarkEnd w:id="430"/>
    </w:p>
    <w:p w:rsidR="002D0D35" w:rsidRDefault="002D0D35" w:rsidP="002D0D35">
      <w:pPr>
        <w:spacing w:before="40" w:after="40"/>
        <w:ind w:left="2127"/>
        <w:jc w:val="both"/>
      </w:pPr>
      <w:r w:rsidRPr="00832C5C">
        <w:rPr>
          <w:color w:val="auto"/>
          <w:sz w:val="20"/>
        </w:rPr>
        <w:lastRenderedPageBreak/>
        <w:t>O sistema deverá</w:t>
      </w:r>
      <w:r>
        <w:rPr>
          <w:color w:val="auto"/>
          <w:sz w:val="20"/>
        </w:rPr>
        <w:t xml:space="preserve"> recuperar a data de início de execução do contrato/convênio, ou seja, a data de publicação da primeira nomeação. </w:t>
      </w:r>
    </w:p>
    <w:p w:rsidR="002D0D35" w:rsidRDefault="002D0D35" w:rsidP="002D0D35">
      <w:pPr>
        <w:pStyle w:val="Estilo2"/>
        <w:tabs>
          <w:tab w:val="num" w:pos="2127"/>
        </w:tabs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31" w:name="_Toc332287069"/>
      <w:r>
        <w:t>Campo Vencimento da Vigência;</w:t>
      </w:r>
      <w:bookmarkEnd w:id="431"/>
    </w:p>
    <w:p w:rsidR="002D0D35" w:rsidRDefault="002D0D35" w:rsidP="002D0D35">
      <w:pPr>
        <w:spacing w:before="40" w:after="40"/>
        <w:ind w:left="2127"/>
        <w:jc w:val="both"/>
      </w:pPr>
      <w:r w:rsidRPr="00832C5C">
        <w:rPr>
          <w:color w:val="auto"/>
          <w:sz w:val="20"/>
        </w:rPr>
        <w:t>O sistema deverá</w:t>
      </w:r>
      <w:r>
        <w:rPr>
          <w:color w:val="auto"/>
          <w:sz w:val="20"/>
        </w:rPr>
        <w:t xml:space="preserve"> recuperar a data de fim de vigência do contrato com os seus respectivos aditivos de suplementação. </w:t>
      </w:r>
    </w:p>
    <w:p w:rsidR="002D0D35" w:rsidRDefault="002D0D35" w:rsidP="002D0D35">
      <w:pPr>
        <w:pStyle w:val="Estilo2"/>
        <w:tabs>
          <w:tab w:val="num" w:pos="2127"/>
        </w:tabs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32" w:name="_Toc332287070"/>
      <w:r>
        <w:t>Campo Vencimento da execução;</w:t>
      </w:r>
      <w:bookmarkEnd w:id="432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832C5C">
        <w:rPr>
          <w:color w:val="auto"/>
          <w:sz w:val="20"/>
        </w:rPr>
        <w:t>O sistema deverá</w:t>
      </w:r>
      <w:r>
        <w:rPr>
          <w:color w:val="auto"/>
          <w:sz w:val="20"/>
        </w:rPr>
        <w:t xml:space="preserve"> recuperar a data de fim de vigência do contrato com os seus respectivos aditivos de prorrogação. </w:t>
      </w:r>
    </w:p>
    <w:p w:rsidR="002D0D35" w:rsidRDefault="002D0D35" w:rsidP="002D0D35">
      <w:pPr>
        <w:spacing w:before="40" w:after="40"/>
        <w:ind w:left="2127"/>
        <w:jc w:val="both"/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33" w:name="_Toc332287071"/>
      <w:r>
        <w:t>Campo Recebimento definitivo</w:t>
      </w:r>
      <w:bookmarkEnd w:id="433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832C5C">
        <w:rPr>
          <w:color w:val="auto"/>
          <w:sz w:val="20"/>
        </w:rPr>
        <w:t>O sistema deverá</w:t>
      </w:r>
      <w:r>
        <w:rPr>
          <w:color w:val="auto"/>
          <w:sz w:val="20"/>
        </w:rPr>
        <w:t xml:space="preserve"> recuperar a data de emissão do termo definitivo do contrato/convênio. </w:t>
      </w:r>
    </w:p>
    <w:p w:rsidR="002D0D35" w:rsidRDefault="002D0D35" w:rsidP="002D0D35">
      <w:pPr>
        <w:spacing w:before="40" w:after="40"/>
        <w:ind w:left="2127"/>
        <w:jc w:val="both"/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34" w:name="_Toc332287072"/>
      <w:r>
        <w:t>Campo Objeto</w:t>
      </w:r>
      <w:bookmarkEnd w:id="434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832C5C">
        <w:rPr>
          <w:color w:val="auto"/>
          <w:sz w:val="20"/>
        </w:rPr>
        <w:t>O sistema deverá</w:t>
      </w:r>
      <w:r>
        <w:rPr>
          <w:color w:val="auto"/>
          <w:sz w:val="20"/>
        </w:rPr>
        <w:t xml:space="preserve"> recuperar o objeto do contrato/convênio.</w:t>
      </w:r>
    </w:p>
    <w:p w:rsidR="002D0D35" w:rsidRDefault="002D0D35" w:rsidP="002D0D35">
      <w:pPr>
        <w:pStyle w:val="Estilo2"/>
        <w:tabs>
          <w:tab w:val="num" w:pos="2127"/>
        </w:tabs>
        <w:ind w:left="2127"/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35" w:name="_Toc332287073"/>
      <w:r>
        <w:t>Campo Nº Processo;</w:t>
      </w:r>
      <w:bookmarkEnd w:id="435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832C5C">
        <w:rPr>
          <w:color w:val="auto"/>
          <w:sz w:val="20"/>
        </w:rPr>
        <w:t>O sistema deverá</w:t>
      </w:r>
      <w:r>
        <w:rPr>
          <w:color w:val="auto"/>
          <w:sz w:val="20"/>
        </w:rPr>
        <w:t xml:space="preserve"> recuperar o número do processo contratual.</w:t>
      </w:r>
    </w:p>
    <w:p w:rsidR="004F0B8B" w:rsidRDefault="004F0B8B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Caso recupere mais do que um nº de processo o sistema deve listá-los.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36" w:name="_Toc332287074"/>
      <w:r>
        <w:t>Campo Valor Original;</w:t>
      </w:r>
      <w:bookmarkEnd w:id="436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832C5C">
        <w:rPr>
          <w:color w:val="auto"/>
          <w:sz w:val="20"/>
        </w:rPr>
        <w:t>O sistema deverá</w:t>
      </w:r>
      <w:r>
        <w:rPr>
          <w:color w:val="auto"/>
          <w:sz w:val="20"/>
        </w:rPr>
        <w:t xml:space="preserve"> recuperar o valor original do contrato/convênios.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37" w:name="_Toc332287075"/>
      <w:r>
        <w:t>Campo Valor atual;</w:t>
      </w:r>
      <w:bookmarkEnd w:id="437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832C5C">
        <w:rPr>
          <w:color w:val="auto"/>
          <w:sz w:val="20"/>
        </w:rPr>
        <w:t>O sistema deverá</w:t>
      </w:r>
      <w:r>
        <w:rPr>
          <w:color w:val="auto"/>
          <w:sz w:val="20"/>
        </w:rPr>
        <w:t xml:space="preserve"> recuperar o valor original do contrato/convênios com seus respectivos aditivos de suplementação e redução.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38" w:name="_Toc332287076"/>
      <w:r>
        <w:t>Campo Preços reajustáveis;</w:t>
      </w:r>
      <w:bookmarkEnd w:id="438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832C5C">
        <w:rPr>
          <w:color w:val="auto"/>
          <w:sz w:val="20"/>
        </w:rPr>
        <w:t>O sistema deverá</w:t>
      </w:r>
      <w:r>
        <w:rPr>
          <w:color w:val="auto"/>
          <w:sz w:val="20"/>
        </w:rPr>
        <w:t xml:space="preserve"> informa apenas se para o contrato solicitado há faturas do tipo reajuste.</w:t>
      </w:r>
    </w:p>
    <w:p w:rsidR="002D0D35" w:rsidRDefault="002D0D35" w:rsidP="002D0D35">
      <w:pPr>
        <w:pStyle w:val="Estilo2"/>
        <w:tabs>
          <w:tab w:val="num" w:pos="2127"/>
        </w:tabs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39" w:name="_Toc332287077"/>
      <w:r>
        <w:t>Campo</w:t>
      </w:r>
      <w:r w:rsidRPr="00876E39">
        <w:t xml:space="preserve"> OS;</w:t>
      </w:r>
      <w:bookmarkEnd w:id="439"/>
    </w:p>
    <w:p w:rsidR="002D0D35" w:rsidRPr="005C28E1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832C5C">
        <w:rPr>
          <w:color w:val="auto"/>
          <w:sz w:val="20"/>
        </w:rPr>
        <w:t>O sistema deverá</w:t>
      </w:r>
      <w:r>
        <w:rPr>
          <w:color w:val="auto"/>
          <w:sz w:val="20"/>
        </w:rPr>
        <w:t xml:space="preserve"> recuperar as ordens de serviço de autorização emitidas para a etapa.</w:t>
      </w:r>
    </w:p>
    <w:p w:rsidR="002D0D35" w:rsidRPr="00876E39" w:rsidRDefault="002D0D35" w:rsidP="002D0D35">
      <w:pPr>
        <w:pStyle w:val="Estilo2"/>
        <w:tabs>
          <w:tab w:val="num" w:pos="2127"/>
        </w:tabs>
        <w:ind w:left="2127"/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40" w:name="_Toc332287078"/>
      <w:proofErr w:type="spellStart"/>
      <w:proofErr w:type="gramStart"/>
      <w:r>
        <w:t>CampoValor</w:t>
      </w:r>
      <w:proofErr w:type="spellEnd"/>
      <w:proofErr w:type="gramEnd"/>
      <w:r>
        <w:t xml:space="preserve"> autorizado;</w:t>
      </w:r>
      <w:bookmarkEnd w:id="440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832C5C">
        <w:rPr>
          <w:color w:val="auto"/>
          <w:sz w:val="20"/>
        </w:rPr>
        <w:t>O sistema deverá</w:t>
      </w:r>
      <w:r>
        <w:rPr>
          <w:color w:val="auto"/>
          <w:sz w:val="20"/>
        </w:rPr>
        <w:t xml:space="preserve"> recuperar valor autorizado das ordens de serviço de autorização emitidas para a etapa.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41" w:name="_Toc332287079"/>
      <w:proofErr w:type="spellStart"/>
      <w:proofErr w:type="gramStart"/>
      <w:r>
        <w:t>CampoQtd</w:t>
      </w:r>
      <w:proofErr w:type="spellEnd"/>
      <w:proofErr w:type="gramEnd"/>
      <w:r>
        <w:t xml:space="preserve"> contratada;</w:t>
      </w:r>
      <w:bookmarkEnd w:id="441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832C5C">
        <w:rPr>
          <w:color w:val="auto"/>
          <w:sz w:val="20"/>
        </w:rPr>
        <w:t>O sistema deverá</w:t>
      </w:r>
      <w:r>
        <w:rPr>
          <w:color w:val="auto"/>
          <w:sz w:val="20"/>
        </w:rPr>
        <w:t xml:space="preserve"> recuperar a quantidade contratada para cada item no cadastro da etapa.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42" w:name="_Toc332287080"/>
      <w:proofErr w:type="spellStart"/>
      <w:proofErr w:type="gramStart"/>
      <w:r>
        <w:t>CampoQtd</w:t>
      </w:r>
      <w:proofErr w:type="spellEnd"/>
      <w:proofErr w:type="gramEnd"/>
      <w:r>
        <w:t xml:space="preserve"> executada;</w:t>
      </w:r>
      <w:bookmarkEnd w:id="442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832C5C">
        <w:rPr>
          <w:color w:val="auto"/>
          <w:sz w:val="20"/>
        </w:rPr>
        <w:lastRenderedPageBreak/>
        <w:t>O sistema deverá</w:t>
      </w:r>
      <w:r>
        <w:rPr>
          <w:color w:val="auto"/>
          <w:sz w:val="20"/>
        </w:rPr>
        <w:t xml:space="preserve"> recuperar a quantidade executada para cada item informado na vistoria/analise.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43" w:name="_Toc332287081"/>
      <w:proofErr w:type="spellStart"/>
      <w:proofErr w:type="gramStart"/>
      <w:r>
        <w:t>CampoValor</w:t>
      </w:r>
      <w:proofErr w:type="spellEnd"/>
      <w:proofErr w:type="gramEnd"/>
      <w:r>
        <w:t xml:space="preserve"> faturado;</w:t>
      </w:r>
      <w:bookmarkEnd w:id="443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832C5C">
        <w:rPr>
          <w:color w:val="auto"/>
          <w:sz w:val="20"/>
        </w:rPr>
        <w:t>O sistema deverá</w:t>
      </w:r>
      <w:r>
        <w:rPr>
          <w:color w:val="auto"/>
          <w:sz w:val="20"/>
        </w:rPr>
        <w:t xml:space="preserve"> recuperar o valor </w:t>
      </w:r>
      <w:proofErr w:type="gramStart"/>
      <w:r>
        <w:rPr>
          <w:color w:val="auto"/>
          <w:sz w:val="20"/>
        </w:rPr>
        <w:t>bruto referentes aos documentos de pagamento de cada etapa</w:t>
      </w:r>
      <w:proofErr w:type="gramEnd"/>
      <w:r>
        <w:rPr>
          <w:color w:val="auto"/>
          <w:sz w:val="20"/>
        </w:rPr>
        <w:t xml:space="preserve">. 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44" w:name="_Toc332287082"/>
      <w:proofErr w:type="spellStart"/>
      <w:proofErr w:type="gramStart"/>
      <w:r>
        <w:t>CampoValor</w:t>
      </w:r>
      <w:proofErr w:type="spellEnd"/>
      <w:proofErr w:type="gramEnd"/>
      <w:r>
        <w:t xml:space="preserve"> atestado;</w:t>
      </w:r>
      <w:bookmarkEnd w:id="444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832C5C">
        <w:rPr>
          <w:color w:val="auto"/>
          <w:sz w:val="20"/>
        </w:rPr>
        <w:t>O sistema deverá</w:t>
      </w:r>
      <w:r>
        <w:rPr>
          <w:color w:val="auto"/>
          <w:sz w:val="20"/>
        </w:rPr>
        <w:t xml:space="preserve"> recuperar os valores atestados referentes aos documentos de pagamento de cada etapa. 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45" w:name="_Toc332287083"/>
      <w:proofErr w:type="spellStart"/>
      <w:proofErr w:type="gramStart"/>
      <w:r>
        <w:t>CampoData</w:t>
      </w:r>
      <w:proofErr w:type="spellEnd"/>
      <w:proofErr w:type="gramEnd"/>
      <w:r>
        <w:t xml:space="preserve"> de atesto;</w:t>
      </w:r>
      <w:bookmarkEnd w:id="445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832C5C">
        <w:rPr>
          <w:color w:val="auto"/>
          <w:sz w:val="20"/>
        </w:rPr>
        <w:t>O sistema deverá</w:t>
      </w:r>
      <w:r>
        <w:rPr>
          <w:color w:val="auto"/>
          <w:sz w:val="20"/>
        </w:rPr>
        <w:t xml:space="preserve"> recuperar as datas referentes aos atesto dos pagamentos de cada etapa. 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46" w:name="_Toc332287084"/>
      <w:proofErr w:type="spellStart"/>
      <w:proofErr w:type="gramStart"/>
      <w:r>
        <w:t>CampoData</w:t>
      </w:r>
      <w:proofErr w:type="spellEnd"/>
      <w:proofErr w:type="gramEnd"/>
      <w:r>
        <w:t xml:space="preserve"> pagamento;</w:t>
      </w:r>
      <w:bookmarkEnd w:id="446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832C5C">
        <w:rPr>
          <w:color w:val="auto"/>
          <w:sz w:val="20"/>
        </w:rPr>
        <w:t>O sistema deverá</w:t>
      </w:r>
      <w:r>
        <w:rPr>
          <w:color w:val="auto"/>
          <w:sz w:val="20"/>
        </w:rPr>
        <w:t xml:space="preserve"> recuperar as datas referentes aos pagamentos realizados para cada etapa. 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47" w:name="_Toc332287085"/>
      <w:proofErr w:type="spellStart"/>
      <w:proofErr w:type="gramStart"/>
      <w:r>
        <w:t>CampoValor</w:t>
      </w:r>
      <w:proofErr w:type="spellEnd"/>
      <w:proofErr w:type="gramEnd"/>
      <w:r>
        <w:t xml:space="preserve"> reajuste;</w:t>
      </w:r>
      <w:bookmarkEnd w:id="447"/>
    </w:p>
    <w:p w:rsidR="002D0D35" w:rsidRPr="00952022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952022">
        <w:rPr>
          <w:color w:val="auto"/>
          <w:sz w:val="20"/>
        </w:rPr>
        <w:t xml:space="preserve">O sistema deverá recuperar o valor </w:t>
      </w:r>
      <w:r>
        <w:rPr>
          <w:color w:val="auto"/>
          <w:sz w:val="20"/>
        </w:rPr>
        <w:t xml:space="preserve">atestado </w:t>
      </w:r>
      <w:proofErr w:type="spellStart"/>
      <w:r w:rsidRPr="00952022">
        <w:rPr>
          <w:color w:val="auto"/>
          <w:sz w:val="20"/>
        </w:rPr>
        <w:t>referentes</w:t>
      </w:r>
      <w:r>
        <w:rPr>
          <w:color w:val="auto"/>
          <w:sz w:val="20"/>
        </w:rPr>
        <w:t>as</w:t>
      </w:r>
      <w:proofErr w:type="spellEnd"/>
      <w:r>
        <w:rPr>
          <w:color w:val="auto"/>
          <w:sz w:val="20"/>
        </w:rPr>
        <w:t xml:space="preserve"> faturas de reajuste </w:t>
      </w:r>
      <w:r w:rsidRPr="00952022">
        <w:rPr>
          <w:color w:val="auto"/>
          <w:sz w:val="20"/>
        </w:rPr>
        <w:t xml:space="preserve">de cada etapa. 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48" w:name="_Toc332287086"/>
      <w:proofErr w:type="spellStart"/>
      <w:proofErr w:type="gramStart"/>
      <w:r>
        <w:t>CampoData</w:t>
      </w:r>
      <w:proofErr w:type="spellEnd"/>
      <w:proofErr w:type="gramEnd"/>
      <w:r>
        <w:t xml:space="preserve"> pagamento de reajuste;</w:t>
      </w:r>
      <w:bookmarkEnd w:id="448"/>
    </w:p>
    <w:p w:rsidR="002D0D35" w:rsidRPr="00952022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952022">
        <w:rPr>
          <w:color w:val="auto"/>
          <w:sz w:val="20"/>
        </w:rPr>
        <w:t xml:space="preserve">O sistema deverá recuperar </w:t>
      </w:r>
      <w:r>
        <w:rPr>
          <w:color w:val="auto"/>
          <w:sz w:val="20"/>
        </w:rPr>
        <w:t xml:space="preserve">a data do pagamento das faturas de reajuste </w:t>
      </w:r>
      <w:r w:rsidRPr="00952022">
        <w:rPr>
          <w:color w:val="auto"/>
          <w:sz w:val="20"/>
        </w:rPr>
        <w:t xml:space="preserve">de cada etapa. 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49" w:name="_Toc332287087"/>
      <w:r>
        <w:t>Situação;</w:t>
      </w:r>
      <w:bookmarkEnd w:id="449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952022">
        <w:rPr>
          <w:color w:val="auto"/>
          <w:sz w:val="20"/>
        </w:rPr>
        <w:t xml:space="preserve">O sistema deverá recuperar </w:t>
      </w:r>
      <w:r>
        <w:rPr>
          <w:color w:val="auto"/>
          <w:sz w:val="20"/>
        </w:rPr>
        <w:t>a situação de cada etapa.</w:t>
      </w:r>
    </w:p>
    <w:p w:rsidR="002D0D35" w:rsidRPr="00952022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8F230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50" w:name="_Toc332287088"/>
      <w:r w:rsidRPr="008F2305">
        <w:t>Situação do planejamento Orçamentário;</w:t>
      </w:r>
      <w:bookmarkEnd w:id="450"/>
    </w:p>
    <w:p w:rsidR="002D0D35" w:rsidRDefault="002D0D35" w:rsidP="002D0D35">
      <w:pPr>
        <w:spacing w:before="40" w:after="40"/>
        <w:ind w:left="2127"/>
        <w:jc w:val="both"/>
        <w:rPr>
          <w:sz w:val="20"/>
        </w:rPr>
      </w:pPr>
      <w:r w:rsidRPr="00A478FB">
        <w:rPr>
          <w:sz w:val="20"/>
        </w:rPr>
        <w:t xml:space="preserve">O sistema deverá apresentar no Relatório de Planejamento Orçamentário apenas os </w:t>
      </w:r>
      <w:r>
        <w:rPr>
          <w:sz w:val="20"/>
        </w:rPr>
        <w:t xml:space="preserve">contratos / convênios com os </w:t>
      </w:r>
      <w:r w:rsidRPr="00A478FB">
        <w:rPr>
          <w:sz w:val="20"/>
        </w:rPr>
        <w:t xml:space="preserve">planejamentos com a situação </w:t>
      </w:r>
      <w:r>
        <w:rPr>
          <w:sz w:val="20"/>
        </w:rPr>
        <w:t>superior</w:t>
      </w:r>
      <w:r w:rsidRPr="00A478FB">
        <w:rPr>
          <w:sz w:val="20"/>
        </w:rPr>
        <w:t xml:space="preserve"> a finalizado.</w:t>
      </w:r>
    </w:p>
    <w:p w:rsidR="00251E3A" w:rsidRDefault="00251E3A" w:rsidP="002D0D35">
      <w:pPr>
        <w:spacing w:before="40" w:after="40"/>
        <w:ind w:left="2127"/>
        <w:jc w:val="both"/>
        <w:rPr>
          <w:sz w:val="20"/>
        </w:rPr>
      </w:pPr>
      <w:r>
        <w:rPr>
          <w:sz w:val="20"/>
        </w:rPr>
        <w:t>Deverá apresentar também os planejamentos com e sem faturamento.</w:t>
      </w:r>
    </w:p>
    <w:p w:rsidR="00251E3A" w:rsidRDefault="00251E3A" w:rsidP="002D0D35">
      <w:pPr>
        <w:spacing w:before="40" w:after="40"/>
        <w:ind w:left="2127"/>
        <w:jc w:val="both"/>
        <w:rPr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451" w:name="_Toc332287089"/>
      <w:r>
        <w:t>Formulário tipo relatório;</w:t>
      </w:r>
      <w:bookmarkEnd w:id="451"/>
    </w:p>
    <w:p w:rsidR="002D0D35" w:rsidRDefault="002D0D35" w:rsidP="002D0D35">
      <w:pPr>
        <w:spacing w:before="40" w:after="40"/>
        <w:ind w:left="1636" w:firstLine="524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Caso seja selecionado o relatório do tipo Sintético o sistema deverá apresentar o seguinte formulário: </w:t>
      </w:r>
    </w:p>
    <w:p w:rsidR="002D0D35" w:rsidRDefault="00DD0EA0" w:rsidP="002D0D35">
      <w:pPr>
        <w:pStyle w:val="CTMISCorpo2"/>
        <w:numPr>
          <w:ilvl w:val="0"/>
          <w:numId w:val="30"/>
        </w:numPr>
      </w:pPr>
      <w:r>
        <w:t>P</w:t>
      </w:r>
      <w:r w:rsidR="002D0D35">
        <w:t xml:space="preserve">eríodo </w:t>
      </w:r>
      <w:r>
        <w:t>(</w:t>
      </w:r>
      <w:r w:rsidR="002D0D35">
        <w:t>inicial / final</w:t>
      </w:r>
      <w:r>
        <w:t>) [Obrigatório</w:t>
      </w:r>
      <w:proofErr w:type="gramStart"/>
      <w:r>
        <w:t>]</w:t>
      </w:r>
      <w:r w:rsidR="000D063D" w:rsidRPr="005A1AF4">
        <w:rPr>
          <w:b/>
        </w:rPr>
        <w:t>[</w:t>
      </w:r>
      <w:proofErr w:type="gramEnd"/>
      <w:r w:rsidR="000D063D" w:rsidRPr="005A1AF4">
        <w:rPr>
          <w:b/>
        </w:rPr>
        <w:t>RN</w:t>
      </w:r>
      <w:r w:rsidR="005A1AF4" w:rsidRPr="005A1AF4">
        <w:rPr>
          <w:b/>
        </w:rPr>
        <w:t>14.40</w:t>
      </w:r>
      <w:r w:rsidR="000D063D" w:rsidRPr="005A1AF4">
        <w:rPr>
          <w:b/>
        </w:rPr>
        <w:t>]</w:t>
      </w:r>
      <w:r w:rsidR="002D0D35">
        <w:t>;</w:t>
      </w:r>
    </w:p>
    <w:p w:rsidR="005A1AF4" w:rsidRDefault="005A1AF4" w:rsidP="002D0D35">
      <w:pPr>
        <w:pStyle w:val="CTMISCorpo2"/>
        <w:numPr>
          <w:ilvl w:val="0"/>
          <w:numId w:val="30"/>
        </w:numPr>
      </w:pPr>
      <w:proofErr w:type="gramStart"/>
      <w:r>
        <w:t>Unidade</w:t>
      </w:r>
      <w:r w:rsidR="00023E70" w:rsidRPr="005A1AF4">
        <w:rPr>
          <w:b/>
        </w:rPr>
        <w:t>[</w:t>
      </w:r>
      <w:proofErr w:type="gramEnd"/>
      <w:r w:rsidR="00023E70" w:rsidRPr="005A1AF4">
        <w:rPr>
          <w:b/>
        </w:rPr>
        <w:t>RN14.40]</w:t>
      </w:r>
      <w:r w:rsidR="00023E70">
        <w:t>;</w:t>
      </w:r>
    </w:p>
    <w:p w:rsidR="00DD0EA0" w:rsidRDefault="00DD0EA0" w:rsidP="00DD0EA0">
      <w:pPr>
        <w:pStyle w:val="CTMISCorpo2"/>
        <w:ind w:left="2924" w:firstLine="0"/>
      </w:pPr>
    </w:p>
    <w:p w:rsidR="002D0D35" w:rsidRDefault="002D0D35" w:rsidP="002D0D35">
      <w:pPr>
        <w:spacing w:before="40" w:after="40"/>
        <w:ind w:left="1636" w:firstLine="524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Caso seja selecionado o relatório do tipo </w:t>
      </w:r>
      <w:r w:rsidR="004F0B8B">
        <w:rPr>
          <w:color w:val="auto"/>
          <w:sz w:val="20"/>
        </w:rPr>
        <w:t>Analítico</w:t>
      </w:r>
      <w:r>
        <w:rPr>
          <w:color w:val="auto"/>
          <w:sz w:val="20"/>
        </w:rPr>
        <w:t xml:space="preserve"> o sistema deverá apresentar o seguinte formulário: 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>Nº do contrato / convênio</w:t>
      </w:r>
      <w:r w:rsidR="004F0B8B">
        <w:t xml:space="preserve"> [Obrigatório];</w:t>
      </w:r>
    </w:p>
    <w:p w:rsidR="00DD0EA0" w:rsidRDefault="004F0B8B" w:rsidP="00DD0EA0">
      <w:pPr>
        <w:pStyle w:val="CTMISCorpo2"/>
        <w:numPr>
          <w:ilvl w:val="0"/>
          <w:numId w:val="30"/>
        </w:numPr>
      </w:pPr>
      <w:r>
        <w:t xml:space="preserve">Nº do Processo </w:t>
      </w:r>
      <w:r w:rsidRPr="004F0B8B">
        <w:rPr>
          <w:b/>
        </w:rPr>
        <w:t>[</w:t>
      </w:r>
      <w:proofErr w:type="gramStart"/>
      <w:r w:rsidRPr="004F0B8B">
        <w:rPr>
          <w:b/>
        </w:rPr>
        <w:t>RN14.</w:t>
      </w:r>
      <w:proofErr w:type="gramEnd"/>
      <w:r w:rsidRPr="004F0B8B">
        <w:rPr>
          <w:b/>
        </w:rPr>
        <w:t>22]</w:t>
      </w:r>
      <w:r>
        <w:t>; e</w:t>
      </w:r>
    </w:p>
    <w:p w:rsidR="002D0D35" w:rsidRPr="00DD0EA0" w:rsidRDefault="00DD0EA0" w:rsidP="00DD0EA0">
      <w:pPr>
        <w:pStyle w:val="CTMISCorpo2"/>
        <w:numPr>
          <w:ilvl w:val="0"/>
          <w:numId w:val="30"/>
        </w:numPr>
      </w:pPr>
      <w:r w:rsidRPr="00DD0EA0">
        <w:t>Período (inicial / final)</w:t>
      </w:r>
    </w:p>
    <w:p w:rsidR="00DD0EA0" w:rsidRPr="00A478FB" w:rsidRDefault="00DD0EA0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452" w:name="_Toc332287090"/>
      <w:r>
        <w:t>Listagem tipo relatório</w:t>
      </w:r>
      <w:r w:rsidRPr="00251E3A">
        <w:rPr>
          <w:i w:val="0"/>
        </w:rPr>
        <w:t>;</w:t>
      </w:r>
      <w:r w:rsidR="00251E3A" w:rsidRPr="00251E3A">
        <w:rPr>
          <w:i w:val="0"/>
        </w:rPr>
        <w:t xml:space="preserve"> [</w:t>
      </w:r>
      <w:proofErr w:type="gramStart"/>
      <w:r w:rsidR="00251E3A" w:rsidRPr="00251E3A">
        <w:rPr>
          <w:i w:val="0"/>
        </w:rPr>
        <w:t>RN14.</w:t>
      </w:r>
      <w:proofErr w:type="gramEnd"/>
      <w:r w:rsidR="00251E3A" w:rsidRPr="00251E3A">
        <w:rPr>
          <w:i w:val="0"/>
        </w:rPr>
        <w:t>37]</w:t>
      </w:r>
      <w:bookmarkEnd w:id="452"/>
    </w:p>
    <w:p w:rsidR="002D0D35" w:rsidRDefault="002D0D35" w:rsidP="002D0D35">
      <w:pPr>
        <w:spacing w:before="40" w:after="40"/>
        <w:ind w:left="1636" w:firstLine="524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Caso seja selecionado o relatório do tipo Sintético o sistema deverá apresentar a seguinte listagem: 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>Listagem de planejamento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>Período</w:t>
      </w:r>
      <w:r w:rsidR="00A15486">
        <w:t xml:space="preserve"> inicial;</w:t>
      </w:r>
    </w:p>
    <w:p w:rsidR="00A15486" w:rsidRDefault="00A15486" w:rsidP="002D0D35">
      <w:pPr>
        <w:pStyle w:val="CTMISCorpo2"/>
        <w:numPr>
          <w:ilvl w:val="1"/>
          <w:numId w:val="30"/>
        </w:numPr>
      </w:pPr>
      <w:r>
        <w:t>Período final;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 xml:space="preserve">Valor planejado </w:t>
      </w:r>
      <w:r w:rsidRPr="0003542D">
        <w:rPr>
          <w:b/>
        </w:rPr>
        <w:t>[</w:t>
      </w:r>
      <w:proofErr w:type="gramStart"/>
      <w:r w:rsidRPr="0003542D">
        <w:rPr>
          <w:b/>
        </w:rPr>
        <w:t>RN14.</w:t>
      </w:r>
      <w:proofErr w:type="gramEnd"/>
      <w:r w:rsidRPr="0003542D">
        <w:rPr>
          <w:b/>
        </w:rPr>
        <w:t>41]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 xml:space="preserve">Valor faturado </w:t>
      </w:r>
      <w:r w:rsidRPr="0003542D">
        <w:rPr>
          <w:b/>
        </w:rPr>
        <w:t>[</w:t>
      </w:r>
      <w:proofErr w:type="gramStart"/>
      <w:r w:rsidRPr="0003542D">
        <w:rPr>
          <w:b/>
        </w:rPr>
        <w:t>RN14.</w:t>
      </w:r>
      <w:proofErr w:type="gramEnd"/>
      <w:r w:rsidRPr="0003542D">
        <w:rPr>
          <w:b/>
        </w:rPr>
        <w:t>41]</w:t>
      </w:r>
    </w:p>
    <w:p w:rsidR="002D0D35" w:rsidRDefault="002D0D35" w:rsidP="002D0D35">
      <w:pPr>
        <w:pStyle w:val="CTMISCorpo2"/>
        <w:ind w:left="3644" w:firstLine="0"/>
      </w:pPr>
    </w:p>
    <w:p w:rsidR="002D0D35" w:rsidRDefault="002D0D35" w:rsidP="002D0D35">
      <w:pPr>
        <w:spacing w:before="40" w:after="40"/>
        <w:ind w:left="1636" w:firstLine="524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Caso seja selecionado o relatório do tipo </w:t>
      </w:r>
      <w:r w:rsidR="004F0B8B">
        <w:rPr>
          <w:color w:val="auto"/>
          <w:sz w:val="20"/>
        </w:rPr>
        <w:t>Analítico</w:t>
      </w:r>
      <w:r>
        <w:rPr>
          <w:color w:val="auto"/>
          <w:sz w:val="20"/>
        </w:rPr>
        <w:t xml:space="preserve"> o sistema deverá apresentar a seguinte listagem de planejamento: 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>Listagem de planejamento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>Período</w:t>
      </w:r>
      <w:r w:rsidR="005A1AF4">
        <w:t>;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>Data prevista para pagamento</w:t>
      </w:r>
      <w:r w:rsidR="005A1AF4">
        <w:t>;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>Valor planejado</w:t>
      </w:r>
      <w:r w:rsidR="005A1AF4">
        <w:t>;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>Valor faturado</w:t>
      </w:r>
      <w:r w:rsidR="005A1AF4">
        <w:t>;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>Total planejado</w:t>
      </w:r>
      <w:r w:rsidR="005A1AF4">
        <w:t>;</w:t>
      </w:r>
    </w:p>
    <w:p w:rsidR="00CF78CD" w:rsidRDefault="005A1AF4" w:rsidP="005A1AF4">
      <w:pPr>
        <w:pStyle w:val="CTMISCorpo2"/>
        <w:numPr>
          <w:ilvl w:val="1"/>
          <w:numId w:val="30"/>
        </w:numPr>
      </w:pPr>
      <w:r>
        <w:t>Total faturado;</w:t>
      </w:r>
    </w:p>
    <w:p w:rsidR="002D0D35" w:rsidRDefault="002D0D35" w:rsidP="002D0D35">
      <w:pPr>
        <w:pStyle w:val="CTMISCorpo2"/>
        <w:ind w:left="3644" w:firstLine="0"/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453" w:name="_Toc332287091"/>
      <w:r>
        <w:t>Filtros do relatório;</w:t>
      </w:r>
      <w:bookmarkEnd w:id="453"/>
    </w:p>
    <w:p w:rsidR="005A1AF4" w:rsidRDefault="000D063D" w:rsidP="005A1AF4">
      <w:pPr>
        <w:spacing w:before="40" w:after="40"/>
        <w:ind w:left="1636" w:firstLine="524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O </w:t>
      </w:r>
      <w:proofErr w:type="spellStart"/>
      <w:proofErr w:type="gramStart"/>
      <w:r>
        <w:rPr>
          <w:color w:val="auto"/>
          <w:sz w:val="20"/>
        </w:rPr>
        <w:t>campo</w:t>
      </w:r>
      <w:r w:rsidR="00DD0EA0">
        <w:rPr>
          <w:color w:val="auto"/>
          <w:sz w:val="20"/>
        </w:rPr>
        <w:t>Período</w:t>
      </w:r>
      <w:r w:rsidR="005A1AF4">
        <w:rPr>
          <w:color w:val="auto"/>
          <w:sz w:val="20"/>
        </w:rPr>
        <w:t>deverá</w:t>
      </w:r>
      <w:proofErr w:type="spellEnd"/>
      <w:proofErr w:type="gramEnd"/>
      <w:r w:rsidR="005A1AF4">
        <w:rPr>
          <w:color w:val="auto"/>
          <w:sz w:val="20"/>
        </w:rPr>
        <w:t xml:space="preserve"> recuperar todos os contrato/convênio com data prevista para pagamento entre o período inicial e o período final informado.</w:t>
      </w:r>
    </w:p>
    <w:p w:rsidR="005A1AF4" w:rsidRDefault="005A1AF4" w:rsidP="005A1AF4">
      <w:pPr>
        <w:spacing w:before="40" w:after="40"/>
        <w:ind w:left="1636" w:firstLine="524"/>
        <w:jc w:val="both"/>
        <w:rPr>
          <w:color w:val="auto"/>
          <w:sz w:val="20"/>
        </w:rPr>
      </w:pPr>
      <w:r>
        <w:rPr>
          <w:color w:val="auto"/>
          <w:sz w:val="20"/>
        </w:rPr>
        <w:t>O campo Unidade deverá recuperar todos os contrato/convênio da unidade informada. Caso o campo Unidade não seja informado o sistema deve recuperar os contrato/convênio de todas as unidades.</w:t>
      </w:r>
    </w:p>
    <w:p w:rsidR="005A1AF4" w:rsidRDefault="005A1AF4" w:rsidP="005A1AF4">
      <w:pPr>
        <w:spacing w:before="40" w:after="40"/>
        <w:ind w:left="1636" w:firstLine="524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454" w:name="_Toc332287092"/>
      <w:r>
        <w:t>Apresentação dos valores;</w:t>
      </w:r>
      <w:bookmarkEnd w:id="454"/>
    </w:p>
    <w:p w:rsidR="002D0D35" w:rsidRDefault="002D0D35" w:rsidP="002D0D35">
      <w:pPr>
        <w:spacing w:before="40" w:after="40"/>
        <w:ind w:left="1636" w:firstLine="524"/>
        <w:jc w:val="both"/>
        <w:rPr>
          <w:color w:val="auto"/>
          <w:sz w:val="20"/>
        </w:rPr>
      </w:pPr>
      <w:r>
        <w:rPr>
          <w:color w:val="auto"/>
          <w:sz w:val="20"/>
        </w:rPr>
        <w:t>Para o relatório do tipo Sintético o sistema deve apresentar, nas colunas Valor planejado e Valor faturado, a soma dos valores planejados e dos valores faturados do</w:t>
      </w:r>
      <w:r w:rsidR="00CF78CD">
        <w:rPr>
          <w:color w:val="auto"/>
          <w:sz w:val="20"/>
        </w:rPr>
        <w:t>s</w:t>
      </w:r>
      <w:r>
        <w:rPr>
          <w:color w:val="auto"/>
          <w:sz w:val="20"/>
        </w:rPr>
        <w:t xml:space="preserve"> </w:t>
      </w:r>
      <w:proofErr w:type="spellStart"/>
      <w:r>
        <w:rPr>
          <w:color w:val="auto"/>
          <w:sz w:val="20"/>
        </w:rPr>
        <w:t>contrato</w:t>
      </w:r>
      <w:r w:rsidR="00CF78CD">
        <w:rPr>
          <w:color w:val="auto"/>
          <w:sz w:val="20"/>
        </w:rPr>
        <w:t>srecuperados</w:t>
      </w:r>
      <w:proofErr w:type="spellEnd"/>
      <w:r>
        <w:rPr>
          <w:color w:val="auto"/>
          <w:sz w:val="20"/>
        </w:rPr>
        <w:t xml:space="preserve">. </w:t>
      </w:r>
    </w:p>
    <w:p w:rsidR="002D0D35" w:rsidRDefault="002D0D35" w:rsidP="002D0D35">
      <w:pPr>
        <w:spacing w:before="40" w:after="40"/>
        <w:ind w:left="1636" w:firstLine="524"/>
        <w:jc w:val="both"/>
        <w:rPr>
          <w:color w:val="auto"/>
          <w:sz w:val="20"/>
        </w:rPr>
      </w:pPr>
    </w:p>
    <w:p w:rsidR="002D0D35" w:rsidRPr="00565814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455" w:name="_Toc332287093"/>
      <w:r>
        <w:t>Acesso ao relatório;</w:t>
      </w:r>
      <w:bookmarkEnd w:id="455"/>
    </w:p>
    <w:p w:rsidR="002D0D35" w:rsidRDefault="002D0D35" w:rsidP="002D0D35">
      <w:pPr>
        <w:spacing w:before="40" w:after="40"/>
        <w:ind w:left="1636" w:firstLine="524"/>
        <w:jc w:val="both"/>
        <w:rPr>
          <w:color w:val="auto"/>
          <w:sz w:val="20"/>
        </w:rPr>
      </w:pPr>
      <w:r w:rsidRPr="00565814">
        <w:rPr>
          <w:color w:val="auto"/>
          <w:sz w:val="20"/>
        </w:rPr>
        <w:t>O executor</w:t>
      </w:r>
      <w:r>
        <w:rPr>
          <w:color w:val="auto"/>
          <w:sz w:val="20"/>
        </w:rPr>
        <w:t xml:space="preserve"> de contratos somente poderá emitir os relatórios dos contratos para os quais foi nomeado.</w:t>
      </w:r>
    </w:p>
    <w:p w:rsidR="00CF78CD" w:rsidRDefault="00CF78CD" w:rsidP="002D0D35">
      <w:pPr>
        <w:spacing w:before="40" w:after="40"/>
        <w:ind w:left="1636" w:firstLine="524"/>
        <w:jc w:val="both"/>
        <w:rPr>
          <w:color w:val="auto"/>
          <w:sz w:val="20"/>
        </w:rPr>
      </w:pPr>
    </w:p>
    <w:p w:rsidR="00CF78CD" w:rsidRPr="00565814" w:rsidRDefault="00CF78CD" w:rsidP="00CF78CD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456" w:name="_Toc332287094"/>
      <w:r>
        <w:t>Listagem de planejamento do tipo sintético;</w:t>
      </w:r>
      <w:bookmarkEnd w:id="456"/>
    </w:p>
    <w:p w:rsidR="00CF78CD" w:rsidRDefault="00CF78CD" w:rsidP="00CF78CD">
      <w:pPr>
        <w:spacing w:before="40" w:after="40"/>
        <w:ind w:left="1636" w:firstLine="524"/>
        <w:jc w:val="both"/>
        <w:rPr>
          <w:color w:val="auto"/>
          <w:sz w:val="20"/>
        </w:rPr>
      </w:pPr>
      <w:r>
        <w:rPr>
          <w:color w:val="auto"/>
          <w:sz w:val="20"/>
        </w:rPr>
        <w:t>A listagem de planejamento orçamentário do relatório do tipo sintético deve conter uma opção para expandir as informações apresentadas em até dois níveis</w:t>
      </w:r>
      <w:r w:rsidR="000D063D">
        <w:rPr>
          <w:color w:val="auto"/>
          <w:sz w:val="20"/>
        </w:rPr>
        <w:t>, com as seguintes informações</w:t>
      </w:r>
      <w:r>
        <w:rPr>
          <w:color w:val="auto"/>
          <w:sz w:val="20"/>
        </w:rPr>
        <w:t>:</w:t>
      </w:r>
    </w:p>
    <w:p w:rsidR="00CF78CD" w:rsidRDefault="00CF78CD" w:rsidP="00CF78CD">
      <w:pPr>
        <w:pStyle w:val="PargrafodaLista"/>
        <w:numPr>
          <w:ilvl w:val="0"/>
          <w:numId w:val="30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1</w:t>
      </w:r>
      <w:r w:rsidRPr="00CF78CD">
        <w:rPr>
          <w:color w:val="auto"/>
          <w:sz w:val="20"/>
        </w:rPr>
        <w:t>º nível:</w:t>
      </w:r>
    </w:p>
    <w:p w:rsidR="00CF78CD" w:rsidRDefault="00CF78CD" w:rsidP="00CF78CD">
      <w:pPr>
        <w:pStyle w:val="PargrafodaLista"/>
        <w:numPr>
          <w:ilvl w:val="1"/>
          <w:numId w:val="30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Nº do contrato;</w:t>
      </w:r>
    </w:p>
    <w:p w:rsidR="00CF78CD" w:rsidRDefault="00CF78CD" w:rsidP="00CF78CD">
      <w:pPr>
        <w:pStyle w:val="PargrafodaLista"/>
        <w:numPr>
          <w:ilvl w:val="1"/>
          <w:numId w:val="30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Classificação do contrato;</w:t>
      </w:r>
    </w:p>
    <w:p w:rsidR="00CF78CD" w:rsidRDefault="00CF78CD" w:rsidP="00CF78CD">
      <w:pPr>
        <w:pStyle w:val="PargrafodaLista"/>
        <w:numPr>
          <w:ilvl w:val="1"/>
          <w:numId w:val="30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Origem do contrato;</w:t>
      </w:r>
    </w:p>
    <w:p w:rsidR="00CF78CD" w:rsidRDefault="00CF78CD" w:rsidP="00CF78CD">
      <w:pPr>
        <w:pStyle w:val="PargrafodaLista"/>
        <w:numPr>
          <w:ilvl w:val="1"/>
          <w:numId w:val="30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Unidade do contrato;</w:t>
      </w:r>
    </w:p>
    <w:p w:rsidR="00CF78CD" w:rsidRDefault="00CF78CD" w:rsidP="00CF78CD">
      <w:pPr>
        <w:pStyle w:val="PargrafodaLista"/>
        <w:numPr>
          <w:ilvl w:val="1"/>
          <w:numId w:val="30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Valor total planejado;</w:t>
      </w:r>
    </w:p>
    <w:p w:rsidR="00CF78CD" w:rsidRPr="00CF78CD" w:rsidRDefault="00CF78CD" w:rsidP="00CF78CD">
      <w:pPr>
        <w:pStyle w:val="PargrafodaLista"/>
        <w:numPr>
          <w:ilvl w:val="1"/>
          <w:numId w:val="30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Valor total faturado;</w:t>
      </w:r>
    </w:p>
    <w:p w:rsidR="00CF78CD" w:rsidRDefault="00CF78CD" w:rsidP="00CF78CD">
      <w:pPr>
        <w:pStyle w:val="PargrafodaLista"/>
        <w:numPr>
          <w:ilvl w:val="0"/>
          <w:numId w:val="30"/>
        </w:numPr>
        <w:spacing w:before="40" w:after="40"/>
        <w:jc w:val="both"/>
        <w:rPr>
          <w:color w:val="auto"/>
          <w:sz w:val="20"/>
        </w:rPr>
      </w:pPr>
      <w:r w:rsidRPr="00CF78CD">
        <w:rPr>
          <w:color w:val="auto"/>
          <w:sz w:val="20"/>
        </w:rPr>
        <w:lastRenderedPageBreak/>
        <w:t>2º nível:</w:t>
      </w:r>
    </w:p>
    <w:p w:rsidR="00CF78CD" w:rsidRDefault="00CF78CD" w:rsidP="00CF78CD">
      <w:pPr>
        <w:pStyle w:val="PargrafodaLista"/>
        <w:numPr>
          <w:ilvl w:val="1"/>
          <w:numId w:val="30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Data planejada para pagamento;</w:t>
      </w:r>
    </w:p>
    <w:p w:rsidR="00CF78CD" w:rsidRDefault="00CF78CD" w:rsidP="00CF78CD">
      <w:pPr>
        <w:pStyle w:val="PargrafodaLista"/>
        <w:numPr>
          <w:ilvl w:val="1"/>
          <w:numId w:val="30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Valor planejado para pagamento;</w:t>
      </w:r>
    </w:p>
    <w:p w:rsidR="00CF78CD" w:rsidRDefault="00CF78CD" w:rsidP="00CF78CD">
      <w:pPr>
        <w:pStyle w:val="PargrafodaLista"/>
        <w:numPr>
          <w:ilvl w:val="1"/>
          <w:numId w:val="30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Data do faturamento;</w:t>
      </w:r>
    </w:p>
    <w:p w:rsidR="00CF78CD" w:rsidRPr="00CF78CD" w:rsidRDefault="00CF78CD" w:rsidP="00CF78CD">
      <w:pPr>
        <w:pStyle w:val="PargrafodaLista"/>
        <w:numPr>
          <w:ilvl w:val="1"/>
          <w:numId w:val="30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Valor faturado;</w:t>
      </w:r>
    </w:p>
    <w:p w:rsidR="00CF78CD" w:rsidRDefault="00CF78CD" w:rsidP="002D0D35">
      <w:pPr>
        <w:spacing w:before="40" w:after="40"/>
        <w:ind w:left="1636" w:firstLine="524"/>
        <w:jc w:val="both"/>
        <w:rPr>
          <w:color w:val="auto"/>
          <w:sz w:val="20"/>
        </w:rPr>
      </w:pPr>
    </w:p>
    <w:p w:rsidR="000D063D" w:rsidRPr="00565814" w:rsidRDefault="000D063D" w:rsidP="002D0D35">
      <w:pPr>
        <w:spacing w:before="40" w:after="40"/>
        <w:ind w:left="1636" w:firstLine="524"/>
        <w:jc w:val="both"/>
        <w:rPr>
          <w:color w:val="auto"/>
          <w:sz w:val="20"/>
        </w:rPr>
      </w:pPr>
    </w:p>
    <w:p w:rsidR="002D0D35" w:rsidRDefault="002D0D35" w:rsidP="002D0D35">
      <w:pPr>
        <w:spacing w:before="40" w:after="40"/>
        <w:ind w:left="1636" w:firstLine="524"/>
        <w:jc w:val="both"/>
        <w:rPr>
          <w:color w:val="auto"/>
          <w:sz w:val="20"/>
        </w:rPr>
      </w:pPr>
    </w:p>
    <w:p w:rsidR="002D0D35" w:rsidRDefault="002D0D35" w:rsidP="002D0D35">
      <w:pPr>
        <w:pStyle w:val="RupNvel21"/>
        <w:numPr>
          <w:ilvl w:val="1"/>
          <w:numId w:val="5"/>
        </w:numPr>
        <w:tabs>
          <w:tab w:val="left" w:pos="1134"/>
        </w:tabs>
        <w:spacing w:before="40" w:after="120"/>
        <w:ind w:left="1276" w:hanging="709"/>
      </w:pPr>
      <w:bookmarkStart w:id="457" w:name="_Toc332287095"/>
      <w:r>
        <w:t>Manter Planejamento Orçamentário</w:t>
      </w:r>
      <w:bookmarkEnd w:id="457"/>
    </w:p>
    <w:p w:rsidR="002D0D35" w:rsidRPr="00D77832" w:rsidRDefault="002D0D35" w:rsidP="002D0D35">
      <w:pPr>
        <w:pStyle w:val="Estilo2"/>
        <w:numPr>
          <w:ilvl w:val="2"/>
          <w:numId w:val="5"/>
        </w:numPr>
        <w:tabs>
          <w:tab w:val="clear" w:pos="1855"/>
          <w:tab w:val="num" w:pos="1985"/>
          <w:tab w:val="num" w:pos="2127"/>
        </w:tabs>
        <w:ind w:left="2127" w:hanging="851"/>
      </w:pPr>
      <w:bookmarkStart w:id="458" w:name="_Toc332287096"/>
      <w:r>
        <w:t xml:space="preserve">Situação do </w:t>
      </w:r>
      <w:r w:rsidRPr="00EE744D">
        <w:t>planejamento;</w:t>
      </w:r>
      <w:bookmarkEnd w:id="458"/>
    </w:p>
    <w:p w:rsidR="002D0D35" w:rsidRPr="00D77832" w:rsidRDefault="002D0D35" w:rsidP="002D0D35">
      <w:pPr>
        <w:spacing w:before="40" w:after="40"/>
        <w:ind w:left="1636" w:firstLine="524"/>
        <w:jc w:val="both"/>
        <w:rPr>
          <w:sz w:val="20"/>
        </w:rPr>
      </w:pPr>
      <w:r w:rsidRPr="00D77832">
        <w:rPr>
          <w:b/>
          <w:sz w:val="20"/>
        </w:rPr>
        <w:t>Cadastrado</w:t>
      </w:r>
      <w:r w:rsidRPr="00D77832">
        <w:rPr>
          <w:sz w:val="20"/>
        </w:rPr>
        <w:t xml:space="preserve"> Ao realizar um cadastro de um planejamento orçamentário o sistema deverá considerar a situação do planejamento como ”cadastrado” e devem ser permitidas as ações: alterar, excluir e consultar/detalhar.</w:t>
      </w:r>
    </w:p>
    <w:p w:rsidR="002D0D35" w:rsidRPr="00D77832" w:rsidRDefault="002D0D35" w:rsidP="002D0D35">
      <w:pPr>
        <w:spacing w:before="40" w:after="40"/>
        <w:ind w:left="1636" w:firstLine="524"/>
        <w:jc w:val="both"/>
        <w:rPr>
          <w:sz w:val="20"/>
        </w:rPr>
      </w:pPr>
      <w:r w:rsidRPr="00D77832">
        <w:rPr>
          <w:b/>
          <w:sz w:val="20"/>
        </w:rPr>
        <w:t>Finalizado</w:t>
      </w:r>
      <w:r w:rsidRPr="00D77832">
        <w:rPr>
          <w:sz w:val="20"/>
        </w:rPr>
        <w:t xml:space="preserve"> Ao finalizar o cadastro do planejamento orçamentário o sistema deverá considerar a situação do planejamento como “Finalizado” e deve ser permitida a ação: consultar/detalhar.</w:t>
      </w:r>
    </w:p>
    <w:p w:rsidR="002D0D35" w:rsidRPr="00D77832" w:rsidRDefault="002D0D35" w:rsidP="002D0D35">
      <w:pPr>
        <w:spacing w:before="40" w:after="40"/>
        <w:ind w:left="1636" w:firstLine="524"/>
        <w:jc w:val="both"/>
        <w:rPr>
          <w:sz w:val="20"/>
        </w:rPr>
      </w:pPr>
      <w:r w:rsidRPr="00D77832">
        <w:rPr>
          <w:b/>
          <w:sz w:val="20"/>
        </w:rPr>
        <w:t>Mantido</w:t>
      </w:r>
      <w:r w:rsidRPr="00D77832">
        <w:rPr>
          <w:sz w:val="20"/>
        </w:rPr>
        <w:t xml:space="preserve"> Ao selecionar a opção para manter as informações do planejamento o sistema deve considerar a situação do planejamento igual a “Mantido” e permitir as ações: consultar/detalhar</w:t>
      </w:r>
    </w:p>
    <w:p w:rsidR="002D0D35" w:rsidRDefault="002D0D35" w:rsidP="002D0D35">
      <w:pPr>
        <w:spacing w:before="40" w:after="40"/>
        <w:ind w:left="1636" w:firstLine="524"/>
        <w:jc w:val="both"/>
        <w:rPr>
          <w:sz w:val="20"/>
        </w:rPr>
      </w:pPr>
      <w:proofErr w:type="spellStart"/>
      <w:r w:rsidRPr="00D77832">
        <w:rPr>
          <w:b/>
          <w:sz w:val="20"/>
        </w:rPr>
        <w:t>Replanejado</w:t>
      </w:r>
      <w:proofErr w:type="spellEnd"/>
      <w:r w:rsidRPr="00D77832">
        <w:rPr>
          <w:sz w:val="20"/>
        </w:rPr>
        <w:t xml:space="preserve"> Ao finalizar o replanejamento das informações o sistema deve considerar a situação do planejamento como </w:t>
      </w:r>
      <w:proofErr w:type="spellStart"/>
      <w:r w:rsidRPr="00D77832">
        <w:rPr>
          <w:sz w:val="20"/>
        </w:rPr>
        <w:t>Replanejado</w:t>
      </w:r>
      <w:proofErr w:type="spellEnd"/>
      <w:r w:rsidRPr="00D77832">
        <w:rPr>
          <w:sz w:val="20"/>
        </w:rPr>
        <w:t xml:space="preserve"> e permitir as ações: consultar/detalhar.</w:t>
      </w:r>
    </w:p>
    <w:p w:rsidR="002D0D35" w:rsidRPr="00D77832" w:rsidRDefault="002D0D35" w:rsidP="002D0D35">
      <w:pPr>
        <w:spacing w:before="40" w:after="40"/>
        <w:ind w:left="1636" w:firstLine="524"/>
        <w:jc w:val="both"/>
        <w:rPr>
          <w:color w:val="auto"/>
          <w:sz w:val="20"/>
        </w:rPr>
      </w:pPr>
    </w:p>
    <w:p w:rsidR="002D0D35" w:rsidRPr="00D77832" w:rsidRDefault="002D0D35" w:rsidP="002D0D35">
      <w:pPr>
        <w:pStyle w:val="Estilo2"/>
        <w:numPr>
          <w:ilvl w:val="2"/>
          <w:numId w:val="5"/>
        </w:numPr>
        <w:tabs>
          <w:tab w:val="clear" w:pos="1855"/>
          <w:tab w:val="num" w:pos="1985"/>
          <w:tab w:val="num" w:pos="2127"/>
        </w:tabs>
        <w:ind w:left="2127" w:hanging="851"/>
      </w:pPr>
      <w:bookmarkStart w:id="459" w:name="_Toc332287097"/>
      <w:r>
        <w:t>Campo periodicidade</w:t>
      </w:r>
      <w:r w:rsidRPr="00EE744D">
        <w:t>;</w:t>
      </w:r>
      <w:bookmarkEnd w:id="459"/>
    </w:p>
    <w:p w:rsidR="002D0D35" w:rsidRDefault="002D0D35" w:rsidP="002D0D35">
      <w:pPr>
        <w:spacing w:before="40" w:after="40"/>
        <w:ind w:left="1636" w:firstLine="524"/>
        <w:jc w:val="both"/>
        <w:rPr>
          <w:color w:val="auto"/>
          <w:sz w:val="20"/>
        </w:rPr>
      </w:pPr>
      <w:r w:rsidRPr="00EE744D">
        <w:rPr>
          <w:color w:val="auto"/>
          <w:sz w:val="20"/>
        </w:rPr>
        <w:t xml:space="preserve">O sistema deve conter as opções para que usuário possa informar a periodicidade em dias, mês ou ano. </w:t>
      </w:r>
    </w:p>
    <w:p w:rsidR="002D0D35" w:rsidRDefault="002D0D35" w:rsidP="002D0D35">
      <w:pPr>
        <w:spacing w:before="40" w:after="40"/>
        <w:ind w:left="1636" w:firstLine="524"/>
        <w:jc w:val="both"/>
        <w:rPr>
          <w:color w:val="auto"/>
          <w:sz w:val="20"/>
        </w:rPr>
      </w:pPr>
      <w:r w:rsidRPr="00EE744D">
        <w:rPr>
          <w:color w:val="auto"/>
          <w:sz w:val="20"/>
        </w:rPr>
        <w:t>O sistema deve permitir que o usuário informe o período uma única vez para um planejamento.</w:t>
      </w:r>
    </w:p>
    <w:p w:rsidR="002D0D35" w:rsidRDefault="002D0D35" w:rsidP="002D0D35">
      <w:pPr>
        <w:spacing w:before="40" w:after="40"/>
        <w:ind w:left="1636" w:firstLine="524"/>
        <w:jc w:val="both"/>
        <w:rPr>
          <w:color w:val="auto"/>
          <w:sz w:val="20"/>
        </w:rPr>
      </w:pPr>
      <w:r w:rsidRPr="00EE744D">
        <w:rPr>
          <w:color w:val="auto"/>
          <w:sz w:val="20"/>
        </w:rPr>
        <w:t>Caso seja selecionado a opção em dias o sistema deverá apresentar um campo para que seja informada a quantidade de dias.</w:t>
      </w:r>
    </w:p>
    <w:p w:rsidR="002D0D35" w:rsidRDefault="002D0D35" w:rsidP="002D0D35">
      <w:pPr>
        <w:spacing w:before="40" w:after="40"/>
        <w:ind w:left="1636" w:firstLine="524"/>
        <w:jc w:val="both"/>
        <w:rPr>
          <w:color w:val="auto"/>
          <w:sz w:val="20"/>
        </w:rPr>
      </w:pPr>
      <w:r w:rsidRPr="009F2AEE">
        <w:rPr>
          <w:color w:val="auto"/>
          <w:sz w:val="20"/>
        </w:rPr>
        <w:t>Caso seja selecionado a opção em mês o sistema deverá apresentar um campo para que seja informado o dia previsto de pagamento.</w:t>
      </w:r>
    </w:p>
    <w:p w:rsidR="002D0D35" w:rsidRPr="00EE744D" w:rsidRDefault="002D0D35" w:rsidP="002D0D35">
      <w:pPr>
        <w:spacing w:before="40" w:after="40"/>
        <w:ind w:left="1636" w:firstLine="524"/>
        <w:jc w:val="both"/>
        <w:rPr>
          <w:color w:val="auto"/>
          <w:sz w:val="20"/>
        </w:rPr>
      </w:pPr>
    </w:p>
    <w:p w:rsidR="002D0D35" w:rsidRPr="00D77832" w:rsidRDefault="002D0D35" w:rsidP="002D0D35">
      <w:pPr>
        <w:pStyle w:val="Estilo2"/>
        <w:numPr>
          <w:ilvl w:val="2"/>
          <w:numId w:val="5"/>
        </w:numPr>
        <w:tabs>
          <w:tab w:val="clear" w:pos="1855"/>
          <w:tab w:val="num" w:pos="1985"/>
          <w:tab w:val="num" w:pos="2127"/>
        </w:tabs>
        <w:ind w:left="2127" w:hanging="851"/>
      </w:pPr>
      <w:bookmarkStart w:id="460" w:name="_Toc332287098"/>
      <w:r>
        <w:t>Opção distribuir valores</w:t>
      </w:r>
      <w:r w:rsidRPr="00EE744D">
        <w:t>;</w:t>
      </w:r>
      <w:bookmarkEnd w:id="460"/>
    </w:p>
    <w:p w:rsidR="002D0D35" w:rsidRPr="00A25069" w:rsidRDefault="002D0D35" w:rsidP="002D0D35">
      <w:pPr>
        <w:spacing w:before="40" w:after="40"/>
        <w:ind w:left="1636" w:firstLine="524"/>
        <w:jc w:val="both"/>
        <w:rPr>
          <w:sz w:val="20"/>
        </w:rPr>
      </w:pPr>
      <w:r w:rsidRPr="00A25069">
        <w:rPr>
          <w:sz w:val="20"/>
        </w:rPr>
        <w:t>O sistema deverá conter uma opção para que se divida igualmente o valor do contrato de acordo com o período selecionado e apresentar esse valor na coluna Valor Planejado sempre que o usuário incluir novo período.</w:t>
      </w:r>
    </w:p>
    <w:p w:rsidR="002D0D35" w:rsidRDefault="002D0D35" w:rsidP="002D0D35">
      <w:pPr>
        <w:spacing w:before="40" w:after="40"/>
        <w:ind w:left="1636" w:firstLine="524"/>
        <w:jc w:val="both"/>
        <w:rPr>
          <w:sz w:val="20"/>
        </w:rPr>
      </w:pPr>
      <w:r w:rsidRPr="00A25069">
        <w:rPr>
          <w:sz w:val="20"/>
        </w:rPr>
        <w:t>Também deverá preencher automaticamente o campo período previsto para pagamento com o período informado no campo data previsto para pagamento para os casos que contem a periodicidade igual à mensal.</w:t>
      </w:r>
    </w:p>
    <w:p w:rsidR="002D0D35" w:rsidRPr="00A25069" w:rsidRDefault="002D0D35" w:rsidP="002D0D35">
      <w:pPr>
        <w:spacing w:before="40" w:after="40"/>
        <w:ind w:left="1636" w:firstLine="524"/>
        <w:jc w:val="both"/>
        <w:rPr>
          <w:b/>
          <w:i/>
          <w:sz w:val="20"/>
        </w:rPr>
      </w:pPr>
    </w:p>
    <w:p w:rsidR="002D0D35" w:rsidRPr="00D77832" w:rsidRDefault="002D0D35" w:rsidP="002D0D35">
      <w:pPr>
        <w:pStyle w:val="Estilo2"/>
        <w:numPr>
          <w:ilvl w:val="2"/>
          <w:numId w:val="5"/>
        </w:numPr>
        <w:tabs>
          <w:tab w:val="clear" w:pos="1855"/>
          <w:tab w:val="num" w:pos="1985"/>
          <w:tab w:val="num" w:pos="2127"/>
        </w:tabs>
        <w:ind w:left="2127" w:hanging="851"/>
      </w:pPr>
      <w:bookmarkStart w:id="461" w:name="_Toc332287099"/>
      <w:r>
        <w:t>Coluna período</w:t>
      </w:r>
      <w:r w:rsidRPr="00EE744D">
        <w:t>;</w:t>
      </w:r>
      <w:bookmarkEnd w:id="461"/>
    </w:p>
    <w:p w:rsidR="002D0D35" w:rsidRPr="00A25069" w:rsidRDefault="002D0D35" w:rsidP="002D0D35">
      <w:pPr>
        <w:spacing w:before="40" w:after="40"/>
        <w:ind w:left="1636" w:firstLine="524"/>
        <w:jc w:val="both"/>
        <w:rPr>
          <w:sz w:val="20"/>
        </w:rPr>
      </w:pPr>
      <w:r w:rsidRPr="00A25069">
        <w:rPr>
          <w:sz w:val="20"/>
        </w:rPr>
        <w:t>O período planejado não poderá extrapolar a vigência do contrato/convênio aditado.</w:t>
      </w:r>
    </w:p>
    <w:p w:rsidR="002D0D35" w:rsidRDefault="002D0D35" w:rsidP="002D0D35">
      <w:pPr>
        <w:spacing w:before="40" w:after="40"/>
        <w:ind w:left="1636" w:firstLine="524"/>
        <w:jc w:val="both"/>
        <w:rPr>
          <w:sz w:val="20"/>
        </w:rPr>
      </w:pPr>
      <w:r w:rsidRPr="00A25069">
        <w:rPr>
          <w:sz w:val="20"/>
        </w:rPr>
        <w:t xml:space="preserve">O sistema deverá apresentar os períodos de início e fim no formato </w:t>
      </w:r>
      <w:proofErr w:type="spellStart"/>
      <w:r w:rsidRPr="00A25069">
        <w:rPr>
          <w:sz w:val="20"/>
        </w:rPr>
        <w:t>dd</w:t>
      </w:r>
      <w:proofErr w:type="spellEnd"/>
      <w:r w:rsidRPr="00A25069">
        <w:rPr>
          <w:sz w:val="20"/>
        </w:rPr>
        <w:t>/mm/</w:t>
      </w:r>
      <w:proofErr w:type="spellStart"/>
      <w:r w:rsidRPr="00A25069">
        <w:rPr>
          <w:sz w:val="20"/>
        </w:rPr>
        <w:t>aaaa</w:t>
      </w:r>
      <w:proofErr w:type="spellEnd"/>
      <w:r w:rsidRPr="00A25069">
        <w:rPr>
          <w:sz w:val="20"/>
        </w:rPr>
        <w:t xml:space="preserve"> à </w:t>
      </w:r>
      <w:proofErr w:type="spellStart"/>
      <w:r w:rsidRPr="00A25069">
        <w:rPr>
          <w:sz w:val="20"/>
        </w:rPr>
        <w:t>dd</w:t>
      </w:r>
      <w:proofErr w:type="spellEnd"/>
      <w:r w:rsidRPr="00A25069">
        <w:rPr>
          <w:sz w:val="20"/>
        </w:rPr>
        <w:t>/mm/</w:t>
      </w:r>
      <w:proofErr w:type="spellStart"/>
      <w:r w:rsidRPr="00A25069">
        <w:rPr>
          <w:sz w:val="20"/>
        </w:rPr>
        <w:t>aaaa</w:t>
      </w:r>
      <w:proofErr w:type="spellEnd"/>
      <w:r w:rsidRPr="00A25069">
        <w:rPr>
          <w:sz w:val="20"/>
        </w:rPr>
        <w:t xml:space="preserve"> independente do período selecionado.</w:t>
      </w:r>
    </w:p>
    <w:p w:rsidR="002D0D35" w:rsidRPr="00A25069" w:rsidRDefault="002D0D35" w:rsidP="002D0D35">
      <w:pPr>
        <w:spacing w:before="40" w:after="40"/>
        <w:ind w:left="1636" w:firstLine="524"/>
        <w:jc w:val="both"/>
        <w:rPr>
          <w:b/>
          <w:i/>
          <w:sz w:val="20"/>
        </w:rPr>
      </w:pPr>
    </w:p>
    <w:p w:rsidR="002D0D35" w:rsidRPr="00D77832" w:rsidRDefault="002D0D35" w:rsidP="002D0D35">
      <w:pPr>
        <w:pStyle w:val="Estilo2"/>
        <w:numPr>
          <w:ilvl w:val="2"/>
          <w:numId w:val="5"/>
        </w:numPr>
        <w:tabs>
          <w:tab w:val="clear" w:pos="1855"/>
          <w:tab w:val="num" w:pos="1985"/>
          <w:tab w:val="num" w:pos="2127"/>
        </w:tabs>
        <w:ind w:left="2127" w:hanging="851"/>
      </w:pPr>
      <w:bookmarkStart w:id="462" w:name="_Toc332287100"/>
      <w:r>
        <w:t>Opção finalizar planejamento;</w:t>
      </w:r>
      <w:bookmarkEnd w:id="462"/>
    </w:p>
    <w:p w:rsidR="002D0D35" w:rsidRDefault="002D0D35" w:rsidP="002D0D35">
      <w:pPr>
        <w:spacing w:before="40" w:after="40"/>
        <w:ind w:left="1636" w:firstLine="524"/>
        <w:jc w:val="both"/>
        <w:rPr>
          <w:sz w:val="20"/>
        </w:rPr>
      </w:pPr>
      <w:r w:rsidRPr="00F5032D">
        <w:rPr>
          <w:sz w:val="20"/>
        </w:rPr>
        <w:t xml:space="preserve">O sistema deverá conter opção para que seja finalizado o planejamento orçamentário. </w:t>
      </w:r>
    </w:p>
    <w:p w:rsidR="002D0D35" w:rsidRPr="00F5032D" w:rsidRDefault="002D0D35" w:rsidP="002D0D35">
      <w:pPr>
        <w:spacing w:before="40" w:after="40"/>
        <w:ind w:left="1636" w:firstLine="524"/>
        <w:jc w:val="both"/>
        <w:rPr>
          <w:b/>
          <w:i/>
          <w:sz w:val="20"/>
        </w:rPr>
      </w:pPr>
      <w:r w:rsidRPr="00F5032D">
        <w:rPr>
          <w:sz w:val="20"/>
        </w:rPr>
        <w:lastRenderedPageBreak/>
        <w:t xml:space="preserve">Para </w:t>
      </w:r>
      <w:r>
        <w:rPr>
          <w:sz w:val="20"/>
        </w:rPr>
        <w:t>finalizar</w:t>
      </w:r>
      <w:r w:rsidRPr="00F5032D">
        <w:rPr>
          <w:sz w:val="20"/>
        </w:rPr>
        <w:t xml:space="preserve"> o planejamento cadastrado o sistema deverá validar se todo o período de vigência do contrato aditado e o valor exato do contrato aditado foram planejados.</w:t>
      </w:r>
    </w:p>
    <w:p w:rsidR="002D0D35" w:rsidRDefault="002D0D35" w:rsidP="002D0D35">
      <w:pPr>
        <w:pStyle w:val="Estilo2"/>
        <w:tabs>
          <w:tab w:val="num" w:pos="2127"/>
        </w:tabs>
        <w:ind w:left="2127"/>
        <w:rPr>
          <w:b w:val="0"/>
          <w:i w:val="0"/>
        </w:rPr>
      </w:pPr>
    </w:p>
    <w:p w:rsidR="002D0D35" w:rsidRPr="00D77832" w:rsidRDefault="002D0D35" w:rsidP="002D0D35">
      <w:pPr>
        <w:pStyle w:val="Estilo2"/>
        <w:numPr>
          <w:ilvl w:val="2"/>
          <w:numId w:val="5"/>
        </w:numPr>
        <w:tabs>
          <w:tab w:val="clear" w:pos="1855"/>
          <w:tab w:val="num" w:pos="1985"/>
          <w:tab w:val="num" w:pos="2127"/>
        </w:tabs>
        <w:ind w:left="2127" w:hanging="851"/>
      </w:pPr>
      <w:bookmarkStart w:id="463" w:name="_Toc332287101"/>
      <w:r>
        <w:t>Coluna valor planejado;</w:t>
      </w:r>
      <w:bookmarkEnd w:id="463"/>
    </w:p>
    <w:p w:rsidR="002D0D35" w:rsidRDefault="002D0D35" w:rsidP="002D0D35">
      <w:pPr>
        <w:spacing w:before="40" w:after="40"/>
        <w:ind w:left="1636" w:firstLine="524"/>
        <w:jc w:val="both"/>
        <w:rPr>
          <w:sz w:val="20"/>
        </w:rPr>
      </w:pPr>
      <w:r w:rsidRPr="00F5032D">
        <w:rPr>
          <w:sz w:val="20"/>
        </w:rPr>
        <w:t>A soma dos valores planejados deverá ser igual ao valor total do contrato/convênio aditado.</w:t>
      </w:r>
    </w:p>
    <w:p w:rsidR="002D0D35" w:rsidRDefault="002D0D35" w:rsidP="002D0D35">
      <w:pPr>
        <w:spacing w:before="40" w:after="40"/>
        <w:ind w:left="1636" w:firstLine="524"/>
        <w:jc w:val="both"/>
        <w:rPr>
          <w:sz w:val="20"/>
        </w:rPr>
      </w:pPr>
    </w:p>
    <w:p w:rsidR="002D0D35" w:rsidRPr="00D77832" w:rsidRDefault="002D0D35" w:rsidP="002D0D35">
      <w:pPr>
        <w:pStyle w:val="Estilo2"/>
        <w:numPr>
          <w:ilvl w:val="2"/>
          <w:numId w:val="5"/>
        </w:numPr>
        <w:tabs>
          <w:tab w:val="clear" w:pos="1855"/>
          <w:tab w:val="num" w:pos="1985"/>
          <w:tab w:val="num" w:pos="2127"/>
        </w:tabs>
        <w:ind w:left="2127" w:hanging="851"/>
      </w:pPr>
      <w:bookmarkStart w:id="464" w:name="_Toc332287102"/>
      <w:r>
        <w:t>Listagem de planejamento;</w:t>
      </w:r>
      <w:bookmarkEnd w:id="464"/>
    </w:p>
    <w:p w:rsidR="002D0D35" w:rsidRPr="00D67AEA" w:rsidRDefault="002D0D35" w:rsidP="002D0D35">
      <w:pPr>
        <w:spacing w:before="40" w:after="40"/>
        <w:ind w:left="1636" w:firstLine="524"/>
        <w:jc w:val="both"/>
        <w:rPr>
          <w:sz w:val="20"/>
        </w:rPr>
      </w:pPr>
      <w:r>
        <w:rPr>
          <w:sz w:val="20"/>
        </w:rPr>
        <w:t>A</w:t>
      </w:r>
      <w:r w:rsidRPr="00D67AEA">
        <w:rPr>
          <w:sz w:val="20"/>
        </w:rPr>
        <w:t xml:space="preserve"> listagem de planejamento deverá: </w:t>
      </w:r>
    </w:p>
    <w:p w:rsidR="002D0D35" w:rsidRDefault="002D0D35" w:rsidP="002D0D35">
      <w:pPr>
        <w:pStyle w:val="PargrafodaLista"/>
        <w:numPr>
          <w:ilvl w:val="0"/>
          <w:numId w:val="37"/>
        </w:numPr>
        <w:spacing w:before="40" w:after="40"/>
        <w:jc w:val="both"/>
        <w:rPr>
          <w:sz w:val="20"/>
        </w:rPr>
      </w:pPr>
      <w:r w:rsidRPr="00D67AEA">
        <w:rPr>
          <w:sz w:val="20"/>
        </w:rPr>
        <w:t xml:space="preserve">Preencher automaticamente a subdivisão do período de vigência conforme a periodicidade selecionada; </w:t>
      </w:r>
    </w:p>
    <w:p w:rsidR="002D0D35" w:rsidRPr="00D67AEA" w:rsidRDefault="002D0D35" w:rsidP="002D0D35">
      <w:pPr>
        <w:pStyle w:val="PargrafodaLista"/>
        <w:numPr>
          <w:ilvl w:val="0"/>
          <w:numId w:val="37"/>
        </w:numPr>
        <w:spacing w:before="40" w:after="40"/>
        <w:jc w:val="both"/>
        <w:rPr>
          <w:sz w:val="20"/>
        </w:rPr>
      </w:pPr>
      <w:r w:rsidRPr="00D67AEA">
        <w:rPr>
          <w:sz w:val="20"/>
        </w:rPr>
        <w:t xml:space="preserve">Apresentar campo para que o usuário entre com a informação do valor planejado; </w:t>
      </w:r>
    </w:p>
    <w:p w:rsidR="002D0D35" w:rsidRPr="00D67AEA" w:rsidRDefault="002D0D35" w:rsidP="002D0D35">
      <w:pPr>
        <w:pStyle w:val="PargrafodaLista"/>
        <w:numPr>
          <w:ilvl w:val="0"/>
          <w:numId w:val="37"/>
        </w:numPr>
        <w:spacing w:before="40" w:after="40"/>
        <w:jc w:val="both"/>
        <w:rPr>
          <w:sz w:val="20"/>
        </w:rPr>
      </w:pPr>
      <w:r>
        <w:rPr>
          <w:sz w:val="20"/>
        </w:rPr>
        <w:t>Para periodicidade igual a mês, c</w:t>
      </w:r>
      <w:r w:rsidRPr="000B6DD9">
        <w:rPr>
          <w:sz w:val="20"/>
        </w:rPr>
        <w:t>onter opção que ao ser acionada o sistema irá inserir a data prevista de pagamento</w:t>
      </w:r>
      <w:r>
        <w:rPr>
          <w:sz w:val="20"/>
        </w:rPr>
        <w:t xml:space="preserve"> de acordo com o dia de pagamento informado, </w:t>
      </w:r>
      <w:r w:rsidRPr="001E36CD">
        <w:rPr>
          <w:sz w:val="20"/>
        </w:rPr>
        <w:t xml:space="preserve">permitindo a alteração da data de pagamento conforme o usuário </w:t>
      </w:r>
      <w:proofErr w:type="spellStart"/>
      <w:proofErr w:type="gramStart"/>
      <w:r w:rsidRPr="001E36CD">
        <w:rPr>
          <w:sz w:val="20"/>
        </w:rPr>
        <w:t>desejar.</w:t>
      </w:r>
      <w:proofErr w:type="gramEnd"/>
      <w:r w:rsidRPr="00D67AEA">
        <w:rPr>
          <w:sz w:val="20"/>
        </w:rPr>
        <w:t>Para</w:t>
      </w:r>
      <w:proofErr w:type="spellEnd"/>
      <w:r w:rsidRPr="00D67AEA">
        <w:rPr>
          <w:sz w:val="20"/>
        </w:rPr>
        <w:t xml:space="preserve"> periodicidade igual a dia/ano, conter campo</w:t>
      </w:r>
      <w:r>
        <w:rPr>
          <w:sz w:val="20"/>
        </w:rPr>
        <w:t xml:space="preserve"> para que o usuário entre com a informação da data prevista de pagamento manualmente.</w:t>
      </w:r>
    </w:p>
    <w:p w:rsidR="002D0D35" w:rsidRPr="000B6DD9" w:rsidRDefault="002D0D35" w:rsidP="002D0D35">
      <w:pPr>
        <w:pStyle w:val="PargrafodaLista"/>
        <w:numPr>
          <w:ilvl w:val="0"/>
          <w:numId w:val="37"/>
        </w:numPr>
        <w:spacing w:before="40" w:after="40"/>
        <w:jc w:val="both"/>
        <w:rPr>
          <w:sz w:val="20"/>
        </w:rPr>
      </w:pPr>
      <w:r w:rsidRPr="000B6DD9">
        <w:rPr>
          <w:sz w:val="20"/>
        </w:rPr>
        <w:t>Conter opção que ao ser acionada o sistema irá inserir o período subdividido.</w:t>
      </w:r>
    </w:p>
    <w:p w:rsidR="002D0D35" w:rsidRDefault="002D0D35" w:rsidP="002D0D35">
      <w:pPr>
        <w:spacing w:before="40" w:after="40"/>
        <w:ind w:left="1636" w:firstLine="524"/>
        <w:jc w:val="both"/>
        <w:rPr>
          <w:sz w:val="20"/>
        </w:rPr>
      </w:pPr>
    </w:p>
    <w:p w:rsidR="008F2305" w:rsidRDefault="008F2305" w:rsidP="002D0D35">
      <w:pPr>
        <w:spacing w:before="40" w:after="40"/>
        <w:ind w:left="1636" w:firstLine="524"/>
        <w:jc w:val="both"/>
        <w:rPr>
          <w:sz w:val="20"/>
        </w:rPr>
      </w:pPr>
    </w:p>
    <w:p w:rsidR="008F2305" w:rsidRDefault="008F2305" w:rsidP="002D0D35">
      <w:pPr>
        <w:spacing w:before="40" w:after="40"/>
        <w:ind w:left="1636" w:firstLine="524"/>
        <w:jc w:val="both"/>
        <w:rPr>
          <w:sz w:val="20"/>
        </w:rPr>
      </w:pPr>
    </w:p>
    <w:p w:rsidR="002D0D35" w:rsidRPr="00F5032D" w:rsidRDefault="002D0D35" w:rsidP="002D0D35">
      <w:pPr>
        <w:spacing w:before="40" w:after="40"/>
        <w:jc w:val="both"/>
        <w:rPr>
          <w:sz w:val="20"/>
        </w:rPr>
      </w:pPr>
    </w:p>
    <w:p w:rsidR="002D0D35" w:rsidRPr="008F2305" w:rsidRDefault="002D0D35" w:rsidP="002D0D35">
      <w:pPr>
        <w:pStyle w:val="Estilo2"/>
        <w:numPr>
          <w:ilvl w:val="2"/>
          <w:numId w:val="5"/>
        </w:numPr>
        <w:tabs>
          <w:tab w:val="clear" w:pos="1855"/>
          <w:tab w:val="num" w:pos="1985"/>
          <w:tab w:val="num" w:pos="2127"/>
        </w:tabs>
        <w:ind w:left="2127" w:hanging="851"/>
      </w:pPr>
      <w:bookmarkStart w:id="465" w:name="_Toc332287103"/>
      <w:r w:rsidRPr="008F2305">
        <w:t>Exclusão / alteração do planejamento;</w:t>
      </w:r>
      <w:bookmarkEnd w:id="465"/>
    </w:p>
    <w:p w:rsidR="002D0D35" w:rsidRDefault="002D0D35" w:rsidP="002D0D35">
      <w:pPr>
        <w:spacing w:before="40" w:after="40"/>
        <w:ind w:left="1636" w:firstLine="524"/>
        <w:jc w:val="both"/>
        <w:rPr>
          <w:sz w:val="20"/>
        </w:rPr>
      </w:pPr>
      <w:r w:rsidRPr="008F2305">
        <w:rPr>
          <w:sz w:val="20"/>
        </w:rPr>
        <w:t>O sistema deve permitir a alteração/exclusão do planejamento/replanejamento apenas com a situação igual a cadastrado.</w:t>
      </w:r>
    </w:p>
    <w:p w:rsidR="008F2305" w:rsidRDefault="008F2305" w:rsidP="002D0D35">
      <w:pPr>
        <w:spacing w:before="40" w:after="40"/>
        <w:ind w:left="1636" w:firstLine="524"/>
        <w:jc w:val="both"/>
        <w:rPr>
          <w:sz w:val="20"/>
        </w:rPr>
      </w:pPr>
    </w:p>
    <w:p w:rsidR="002D0D35" w:rsidRPr="00F5032D" w:rsidRDefault="002D0D35" w:rsidP="002D0D35">
      <w:pPr>
        <w:spacing w:before="40" w:after="40"/>
        <w:ind w:left="1636" w:firstLine="524"/>
        <w:jc w:val="both"/>
        <w:rPr>
          <w:sz w:val="20"/>
        </w:rPr>
      </w:pPr>
    </w:p>
    <w:p w:rsidR="002D0D35" w:rsidRPr="00D77832" w:rsidRDefault="002D0D35" w:rsidP="002D0D35">
      <w:pPr>
        <w:pStyle w:val="Estilo2"/>
        <w:numPr>
          <w:ilvl w:val="2"/>
          <w:numId w:val="5"/>
        </w:numPr>
        <w:tabs>
          <w:tab w:val="clear" w:pos="1855"/>
          <w:tab w:val="num" w:pos="1985"/>
          <w:tab w:val="num" w:pos="2127"/>
        </w:tabs>
        <w:ind w:left="2127" w:hanging="851"/>
      </w:pPr>
      <w:bookmarkStart w:id="466" w:name="_Toc332287104"/>
      <w:r>
        <w:t>Incluir planejamento / replanejamento;</w:t>
      </w:r>
      <w:bookmarkEnd w:id="466"/>
    </w:p>
    <w:p w:rsidR="002D0D35" w:rsidRPr="00F5032D" w:rsidRDefault="002D0D35" w:rsidP="002D0D35">
      <w:pPr>
        <w:spacing w:before="40" w:after="40"/>
        <w:ind w:left="1636" w:firstLine="524"/>
        <w:jc w:val="both"/>
        <w:rPr>
          <w:sz w:val="20"/>
        </w:rPr>
      </w:pPr>
      <w:r w:rsidRPr="00F5032D">
        <w:rPr>
          <w:sz w:val="20"/>
        </w:rPr>
        <w:t xml:space="preserve">O sistema deverá apresentar o botão ‘Incluir Novo’, no fluxo Consultar Planejamento Orçamentário, quando não tiver nenhum planejamento orçamentário cadastrado para o contrato detalhado. </w:t>
      </w:r>
    </w:p>
    <w:p w:rsidR="002D0D35" w:rsidRDefault="002D0D35" w:rsidP="002D0D35">
      <w:pPr>
        <w:spacing w:before="40" w:after="40"/>
        <w:ind w:left="1636" w:firstLine="524"/>
        <w:jc w:val="both"/>
        <w:rPr>
          <w:sz w:val="20"/>
        </w:rPr>
      </w:pPr>
      <w:r w:rsidRPr="00F5032D">
        <w:rPr>
          <w:sz w:val="20"/>
        </w:rPr>
        <w:t>O sistema deverá apresentar o botão ‘</w:t>
      </w:r>
      <w:proofErr w:type="spellStart"/>
      <w:r w:rsidRPr="00F5032D">
        <w:rPr>
          <w:sz w:val="20"/>
        </w:rPr>
        <w:t>Replanejar</w:t>
      </w:r>
      <w:proofErr w:type="spellEnd"/>
      <w:r w:rsidRPr="00F5032D">
        <w:rPr>
          <w:sz w:val="20"/>
        </w:rPr>
        <w:t xml:space="preserve">’, no fluxo Consultar Planejamento Orçamentário, quando o último planejamento cadastrado estiver com a situação superior </w:t>
      </w:r>
      <w:r>
        <w:rPr>
          <w:sz w:val="20"/>
        </w:rPr>
        <w:t xml:space="preserve">ou igual </w:t>
      </w:r>
      <w:r w:rsidRPr="00F5032D">
        <w:rPr>
          <w:sz w:val="20"/>
        </w:rPr>
        <w:t xml:space="preserve">a Finalizado. Será possível o executor iniciar o replanejamento somente a partir da data de periodicidade atual </w:t>
      </w:r>
      <w:r w:rsidRPr="001E36CD">
        <w:rPr>
          <w:sz w:val="20"/>
        </w:rPr>
        <w:t xml:space="preserve">e/ou a partir do último faturamento, ou seja, o sistema deve permitir que o usuário </w:t>
      </w:r>
      <w:proofErr w:type="spellStart"/>
      <w:r w:rsidRPr="001E36CD">
        <w:rPr>
          <w:sz w:val="20"/>
        </w:rPr>
        <w:t>replaneje</w:t>
      </w:r>
      <w:proofErr w:type="spellEnd"/>
      <w:r w:rsidRPr="001E36CD">
        <w:rPr>
          <w:sz w:val="20"/>
        </w:rPr>
        <w:t xml:space="preserve"> os dados do mês/ano atual, desde que o pagamento do mesmo ainda não tenha sido faturado.</w:t>
      </w:r>
    </w:p>
    <w:p w:rsidR="002D0D35" w:rsidRPr="00F5032D" w:rsidRDefault="002D0D35" w:rsidP="002D0D35">
      <w:pPr>
        <w:spacing w:before="40" w:after="40"/>
        <w:ind w:left="1636" w:firstLine="524"/>
        <w:jc w:val="both"/>
        <w:rPr>
          <w:b/>
          <w:i/>
          <w:sz w:val="20"/>
        </w:rPr>
      </w:pPr>
    </w:p>
    <w:p w:rsidR="002D0D35" w:rsidRPr="00D77832" w:rsidRDefault="002D0D35" w:rsidP="002D0D35">
      <w:pPr>
        <w:pStyle w:val="Estilo2"/>
        <w:numPr>
          <w:ilvl w:val="2"/>
          <w:numId w:val="5"/>
        </w:numPr>
        <w:tabs>
          <w:tab w:val="clear" w:pos="1855"/>
          <w:tab w:val="num" w:pos="1985"/>
          <w:tab w:val="num" w:pos="2127"/>
        </w:tabs>
        <w:ind w:left="2127" w:hanging="851"/>
      </w:pPr>
      <w:bookmarkStart w:id="467" w:name="_Toc332287105"/>
      <w:proofErr w:type="spellStart"/>
      <w:r>
        <w:t>Email</w:t>
      </w:r>
      <w:proofErr w:type="spellEnd"/>
      <w:r>
        <w:t xml:space="preserve"> de solicitação de atualização do planejamento;</w:t>
      </w:r>
      <w:bookmarkEnd w:id="467"/>
    </w:p>
    <w:p w:rsidR="002D0D35" w:rsidRDefault="002D0D35" w:rsidP="002D0D35">
      <w:pPr>
        <w:spacing w:before="40" w:after="40"/>
        <w:ind w:left="1636" w:firstLine="524"/>
        <w:jc w:val="both"/>
        <w:rPr>
          <w:rFonts w:cs="Arial"/>
          <w:b/>
          <w:i/>
          <w:sz w:val="20"/>
        </w:rPr>
      </w:pPr>
      <w:r w:rsidRPr="004454E0">
        <w:rPr>
          <w:rFonts w:cs="Arial"/>
          <w:sz w:val="20"/>
        </w:rPr>
        <w:t xml:space="preserve">O sistema deverá enviar uma mensagem de </w:t>
      </w:r>
      <w:proofErr w:type="spellStart"/>
      <w:r w:rsidRPr="004454E0">
        <w:rPr>
          <w:rFonts w:cs="Arial"/>
          <w:sz w:val="20"/>
        </w:rPr>
        <w:t>email</w:t>
      </w:r>
      <w:proofErr w:type="spellEnd"/>
      <w:r>
        <w:rPr>
          <w:rFonts w:cs="Arial"/>
          <w:sz w:val="20"/>
        </w:rPr>
        <w:t>,</w:t>
      </w:r>
      <w:r w:rsidRPr="004454E0">
        <w:rPr>
          <w:rFonts w:cs="Arial"/>
          <w:sz w:val="20"/>
        </w:rPr>
        <w:t xml:space="preserve"> para os executores </w:t>
      </w:r>
      <w:proofErr w:type="spellStart"/>
      <w:proofErr w:type="gramStart"/>
      <w:r w:rsidRPr="004454E0">
        <w:rPr>
          <w:rFonts w:cs="Arial"/>
          <w:sz w:val="20"/>
        </w:rPr>
        <w:t>nomeados</w:t>
      </w:r>
      <w:r>
        <w:rPr>
          <w:rFonts w:cs="Arial"/>
          <w:sz w:val="20"/>
        </w:rPr>
        <w:t>,</w:t>
      </w:r>
      <w:proofErr w:type="gramEnd"/>
      <w:r>
        <w:rPr>
          <w:rFonts w:cs="Arial"/>
          <w:sz w:val="20"/>
        </w:rPr>
        <w:t>no</w:t>
      </w:r>
      <w:proofErr w:type="spellEnd"/>
      <w:r>
        <w:rPr>
          <w:rFonts w:cs="Arial"/>
          <w:sz w:val="20"/>
        </w:rPr>
        <w:t xml:space="preserve"> dia 25</w:t>
      </w:r>
      <w:r w:rsidRPr="004454E0">
        <w:rPr>
          <w:rFonts w:cs="Arial"/>
          <w:sz w:val="20"/>
        </w:rPr>
        <w:t xml:space="preserve"> de cada mês solicitando a atualização do planejamento.</w:t>
      </w:r>
    </w:p>
    <w:p w:rsidR="002D0D35" w:rsidRPr="004454E0" w:rsidRDefault="002D0D35" w:rsidP="002D0D35">
      <w:pPr>
        <w:spacing w:before="40" w:after="40"/>
        <w:ind w:left="1636" w:firstLine="524"/>
        <w:jc w:val="both"/>
        <w:rPr>
          <w:rFonts w:cs="Arial"/>
          <w:b/>
          <w:i/>
          <w:sz w:val="20"/>
        </w:rPr>
      </w:pPr>
    </w:p>
    <w:p w:rsidR="002D0D35" w:rsidRPr="004454E0" w:rsidRDefault="002D0D35" w:rsidP="002D0D35">
      <w:pPr>
        <w:spacing w:before="40" w:after="40"/>
        <w:ind w:left="1636" w:firstLine="524"/>
        <w:jc w:val="both"/>
        <w:rPr>
          <w:rFonts w:cs="Arial"/>
          <w:b/>
          <w:sz w:val="20"/>
        </w:rPr>
      </w:pPr>
      <w:r w:rsidRPr="004454E0">
        <w:rPr>
          <w:rFonts w:cs="Arial"/>
          <w:b/>
          <w:sz w:val="20"/>
        </w:rPr>
        <w:t xml:space="preserve">Modelo da mensagem do </w:t>
      </w:r>
      <w:proofErr w:type="spellStart"/>
      <w:r w:rsidRPr="004454E0">
        <w:rPr>
          <w:rFonts w:cs="Arial"/>
          <w:b/>
          <w:sz w:val="20"/>
        </w:rPr>
        <w:t>email</w:t>
      </w:r>
      <w:proofErr w:type="spellEnd"/>
    </w:p>
    <w:p w:rsidR="002D0D35" w:rsidRPr="004454E0" w:rsidRDefault="002D0D35" w:rsidP="002D0D35">
      <w:pPr>
        <w:spacing w:before="40" w:after="40"/>
        <w:ind w:left="1636" w:firstLine="524"/>
        <w:jc w:val="both"/>
        <w:rPr>
          <w:rFonts w:cs="Arial"/>
          <w:sz w:val="20"/>
        </w:rPr>
      </w:pPr>
      <w:r w:rsidRPr="004454E0">
        <w:rPr>
          <w:rFonts w:cs="Arial"/>
          <w:sz w:val="20"/>
        </w:rPr>
        <w:t xml:space="preserve">[Logo </w:t>
      </w:r>
      <w:proofErr w:type="spellStart"/>
      <w:r w:rsidRPr="004454E0">
        <w:rPr>
          <w:rFonts w:cs="Arial"/>
          <w:sz w:val="20"/>
        </w:rPr>
        <w:t>Terracap</w:t>
      </w:r>
      <w:proofErr w:type="spellEnd"/>
      <w:r w:rsidRPr="004454E0">
        <w:rPr>
          <w:rFonts w:cs="Arial"/>
          <w:sz w:val="20"/>
        </w:rPr>
        <w:t>]</w:t>
      </w:r>
    </w:p>
    <w:p w:rsidR="002D0D35" w:rsidRPr="004454E0" w:rsidRDefault="002D0D35" w:rsidP="002D0D35">
      <w:pPr>
        <w:spacing w:before="40" w:after="40"/>
        <w:ind w:left="1636" w:firstLine="524"/>
        <w:jc w:val="both"/>
        <w:rPr>
          <w:rFonts w:cs="Arial"/>
          <w:sz w:val="20"/>
        </w:rPr>
      </w:pPr>
      <w:r w:rsidRPr="004454E0">
        <w:rPr>
          <w:rFonts w:cs="Arial"/>
          <w:sz w:val="20"/>
        </w:rPr>
        <w:lastRenderedPageBreak/>
        <w:t>Conforme Instrução de Serviço nº XX/2012, informamos a todos os Executores de Contratos que o prazo para atualização do planejamento financeiro dos seus contratos é último dia útil do mês corrente.</w:t>
      </w:r>
    </w:p>
    <w:p w:rsidR="002D0D35" w:rsidRPr="00EE744D" w:rsidRDefault="002D0D35" w:rsidP="002D0D35">
      <w:pPr>
        <w:pStyle w:val="Estilo2"/>
        <w:tabs>
          <w:tab w:val="num" w:pos="2127"/>
        </w:tabs>
        <w:ind w:left="2127"/>
        <w:rPr>
          <w:rFonts w:cs="Arial"/>
          <w:b w:val="0"/>
          <w:i w:val="0"/>
        </w:rPr>
      </w:pPr>
    </w:p>
    <w:p w:rsidR="002D0D35" w:rsidRPr="00D77832" w:rsidRDefault="002D0D35" w:rsidP="002D0D35">
      <w:pPr>
        <w:pStyle w:val="Estilo2"/>
        <w:numPr>
          <w:ilvl w:val="2"/>
          <w:numId w:val="5"/>
        </w:numPr>
        <w:tabs>
          <w:tab w:val="clear" w:pos="1855"/>
          <w:tab w:val="num" w:pos="1985"/>
          <w:tab w:val="num" w:pos="2127"/>
        </w:tabs>
        <w:ind w:left="2127" w:hanging="851"/>
      </w:pPr>
      <w:bookmarkStart w:id="468" w:name="_Toc332287106"/>
      <w:r>
        <w:t>Mensagem de solicitação de atualização do planejamento;</w:t>
      </w:r>
      <w:bookmarkEnd w:id="468"/>
    </w:p>
    <w:p w:rsidR="002D0D35" w:rsidRPr="0077527E" w:rsidRDefault="002D0D35" w:rsidP="002D0D35">
      <w:pPr>
        <w:spacing w:before="40" w:after="40"/>
        <w:ind w:left="1636" w:firstLine="524"/>
        <w:jc w:val="both"/>
        <w:rPr>
          <w:rFonts w:cs="Arial"/>
          <w:sz w:val="20"/>
        </w:rPr>
      </w:pPr>
      <w:r w:rsidRPr="0077527E">
        <w:rPr>
          <w:rFonts w:cs="Arial"/>
          <w:sz w:val="20"/>
        </w:rPr>
        <w:t>O sistema deverá apresentar, no detalhar execução, uma mensagem para o executor</w:t>
      </w:r>
      <w:r>
        <w:rPr>
          <w:rFonts w:cs="Arial"/>
          <w:sz w:val="20"/>
        </w:rPr>
        <w:t>,</w:t>
      </w:r>
      <w:r w:rsidRPr="0077527E">
        <w:rPr>
          <w:rFonts w:cs="Arial"/>
          <w:sz w:val="20"/>
        </w:rPr>
        <w:t xml:space="preserve"> no </w:t>
      </w:r>
      <w:r>
        <w:rPr>
          <w:rFonts w:cs="Arial"/>
          <w:sz w:val="20"/>
        </w:rPr>
        <w:t>dia 25 de cada</w:t>
      </w:r>
      <w:r w:rsidRPr="0077527E">
        <w:rPr>
          <w:rFonts w:cs="Arial"/>
          <w:sz w:val="20"/>
        </w:rPr>
        <w:t xml:space="preserve"> mês</w:t>
      </w:r>
      <w:r>
        <w:rPr>
          <w:rFonts w:cs="Arial"/>
          <w:sz w:val="20"/>
        </w:rPr>
        <w:t>,</w:t>
      </w:r>
      <w:r w:rsidRPr="0077527E">
        <w:rPr>
          <w:rFonts w:cs="Arial"/>
          <w:sz w:val="20"/>
        </w:rPr>
        <w:t xml:space="preserve"> solicitando a atualização do planejamento e manter essa apresentação até que o executor selecione uma opção (Sim/Não). </w:t>
      </w:r>
    </w:p>
    <w:p w:rsidR="00462BBF" w:rsidRDefault="002D0D35" w:rsidP="002D0D35">
      <w:pPr>
        <w:spacing w:before="40" w:after="40"/>
        <w:ind w:left="1636" w:firstLine="524"/>
        <w:jc w:val="both"/>
        <w:rPr>
          <w:rFonts w:cs="Arial"/>
          <w:sz w:val="20"/>
        </w:rPr>
      </w:pPr>
      <w:r>
        <w:rPr>
          <w:rFonts w:cs="Arial"/>
          <w:sz w:val="20"/>
        </w:rPr>
        <w:t>O sistema deverá informar se há aditivos</w:t>
      </w:r>
      <w:r w:rsidR="00462BBF">
        <w:rPr>
          <w:rFonts w:cs="Arial"/>
          <w:sz w:val="20"/>
        </w:rPr>
        <w:t>, dos seguintes tipos,</w:t>
      </w:r>
      <w:r>
        <w:rPr>
          <w:rFonts w:cs="Arial"/>
          <w:sz w:val="20"/>
        </w:rPr>
        <w:t xml:space="preserve"> publicados desde o último planejamento/replanejamento</w:t>
      </w:r>
      <w:r w:rsidR="00462BBF">
        <w:rPr>
          <w:rFonts w:cs="Arial"/>
          <w:sz w:val="20"/>
        </w:rPr>
        <w:t>:</w:t>
      </w:r>
    </w:p>
    <w:p w:rsidR="00462BBF" w:rsidRDefault="0095549F" w:rsidP="0095549F">
      <w:pPr>
        <w:pStyle w:val="PargrafodaLista"/>
        <w:numPr>
          <w:ilvl w:val="0"/>
          <w:numId w:val="39"/>
        </w:numPr>
        <w:spacing w:before="40" w:after="40"/>
        <w:jc w:val="both"/>
        <w:rPr>
          <w:rFonts w:cs="Arial"/>
          <w:sz w:val="20"/>
        </w:rPr>
      </w:pPr>
      <w:r>
        <w:rPr>
          <w:rFonts w:cs="Arial"/>
          <w:sz w:val="20"/>
        </w:rPr>
        <w:t>Prorrogação;</w:t>
      </w:r>
    </w:p>
    <w:p w:rsidR="0095549F" w:rsidRDefault="0095549F" w:rsidP="0095549F">
      <w:pPr>
        <w:pStyle w:val="PargrafodaLista"/>
        <w:numPr>
          <w:ilvl w:val="0"/>
          <w:numId w:val="39"/>
        </w:numPr>
        <w:spacing w:before="40" w:after="40"/>
        <w:jc w:val="both"/>
        <w:rPr>
          <w:rFonts w:cs="Arial"/>
          <w:sz w:val="20"/>
        </w:rPr>
      </w:pPr>
      <w:r>
        <w:rPr>
          <w:rFonts w:cs="Arial"/>
          <w:sz w:val="20"/>
        </w:rPr>
        <w:t xml:space="preserve">Prorrogação/Suplementação; </w:t>
      </w:r>
    </w:p>
    <w:p w:rsidR="0095549F" w:rsidRDefault="0095549F" w:rsidP="0095549F">
      <w:pPr>
        <w:pStyle w:val="PargrafodaLista"/>
        <w:numPr>
          <w:ilvl w:val="0"/>
          <w:numId w:val="39"/>
        </w:numPr>
        <w:spacing w:before="40" w:after="40"/>
        <w:jc w:val="both"/>
        <w:rPr>
          <w:rFonts w:cs="Arial"/>
          <w:sz w:val="20"/>
        </w:rPr>
      </w:pPr>
      <w:proofErr w:type="spellStart"/>
      <w:r>
        <w:rPr>
          <w:rFonts w:cs="Arial"/>
          <w:sz w:val="20"/>
        </w:rPr>
        <w:t>Rerratificação</w:t>
      </w:r>
      <w:proofErr w:type="spellEnd"/>
      <w:r>
        <w:rPr>
          <w:rFonts w:cs="Arial"/>
          <w:sz w:val="20"/>
        </w:rPr>
        <w:t xml:space="preserve">/Redução; </w:t>
      </w:r>
      <w:proofErr w:type="gramStart"/>
      <w:r>
        <w:rPr>
          <w:rFonts w:cs="Arial"/>
          <w:sz w:val="20"/>
        </w:rPr>
        <w:t>e</w:t>
      </w:r>
      <w:proofErr w:type="gramEnd"/>
    </w:p>
    <w:p w:rsidR="0095549F" w:rsidRDefault="0095549F" w:rsidP="0095549F">
      <w:pPr>
        <w:pStyle w:val="PargrafodaLista"/>
        <w:numPr>
          <w:ilvl w:val="0"/>
          <w:numId w:val="39"/>
        </w:numPr>
        <w:spacing w:before="40" w:after="40"/>
        <w:jc w:val="both"/>
        <w:rPr>
          <w:rFonts w:cs="Arial"/>
          <w:sz w:val="20"/>
        </w:rPr>
      </w:pPr>
      <w:r>
        <w:rPr>
          <w:rFonts w:cs="Arial"/>
          <w:sz w:val="20"/>
        </w:rPr>
        <w:t xml:space="preserve">Suplementação. </w:t>
      </w:r>
    </w:p>
    <w:p w:rsidR="002D0D35" w:rsidRDefault="002D0D35" w:rsidP="002D0D35">
      <w:pPr>
        <w:spacing w:before="40" w:after="40"/>
        <w:ind w:left="1636" w:firstLine="524"/>
        <w:jc w:val="both"/>
        <w:rPr>
          <w:rFonts w:cs="Arial"/>
          <w:sz w:val="20"/>
        </w:rPr>
      </w:pPr>
      <w:r>
        <w:rPr>
          <w:rFonts w:cs="Arial"/>
          <w:sz w:val="20"/>
        </w:rPr>
        <w:t>Caso haja o sistema deverá manter a mensagem até que o usuário selecione a opção Não.</w:t>
      </w:r>
    </w:p>
    <w:p w:rsidR="002D0D35" w:rsidRDefault="002D0D35" w:rsidP="002D0D35">
      <w:pPr>
        <w:spacing w:before="40" w:after="40"/>
        <w:ind w:left="1636" w:firstLine="524"/>
        <w:jc w:val="both"/>
        <w:rPr>
          <w:rFonts w:cs="Arial"/>
          <w:sz w:val="20"/>
        </w:rPr>
      </w:pPr>
      <w:r w:rsidRPr="0077527E">
        <w:rPr>
          <w:rFonts w:cs="Arial"/>
          <w:sz w:val="20"/>
        </w:rPr>
        <w:t>O sistema deverá apresentar opção para que usuário possa detalhar as informações do último planejamento realizado.</w:t>
      </w:r>
    </w:p>
    <w:p w:rsidR="002D0D35" w:rsidRDefault="002D0D35" w:rsidP="002D0D35">
      <w:pPr>
        <w:spacing w:before="40" w:after="40"/>
        <w:ind w:left="1636" w:firstLine="524"/>
        <w:jc w:val="both"/>
        <w:rPr>
          <w:rFonts w:cs="Arial"/>
          <w:sz w:val="20"/>
        </w:rPr>
      </w:pPr>
      <w:r w:rsidRPr="0077527E">
        <w:rPr>
          <w:rFonts w:cs="Arial"/>
          <w:sz w:val="20"/>
        </w:rPr>
        <w:t>Caso a opção Sim seja selecionada o sistema deverá:</w:t>
      </w:r>
    </w:p>
    <w:p w:rsidR="002D0D35" w:rsidRPr="00B37809" w:rsidRDefault="002D0D35" w:rsidP="002D0D35">
      <w:pPr>
        <w:pStyle w:val="PargrafodaLista"/>
        <w:numPr>
          <w:ilvl w:val="0"/>
          <w:numId w:val="39"/>
        </w:numPr>
        <w:spacing w:before="40" w:after="40"/>
        <w:jc w:val="both"/>
        <w:rPr>
          <w:rFonts w:cs="Arial"/>
          <w:sz w:val="20"/>
        </w:rPr>
      </w:pPr>
      <w:r w:rsidRPr="00B37809">
        <w:rPr>
          <w:rFonts w:cs="Arial"/>
          <w:sz w:val="20"/>
        </w:rPr>
        <w:t>Manter as informações atuais do planejamento;</w:t>
      </w:r>
    </w:p>
    <w:p w:rsidR="002D0D35" w:rsidRPr="00B37809" w:rsidRDefault="002D0D35" w:rsidP="002D0D35">
      <w:pPr>
        <w:pStyle w:val="PargrafodaLista"/>
        <w:numPr>
          <w:ilvl w:val="0"/>
          <w:numId w:val="39"/>
        </w:numPr>
        <w:spacing w:before="40" w:after="40"/>
        <w:jc w:val="both"/>
        <w:rPr>
          <w:rFonts w:cs="Arial"/>
          <w:sz w:val="20"/>
        </w:rPr>
      </w:pPr>
      <w:r w:rsidRPr="00B37809">
        <w:rPr>
          <w:rFonts w:cs="Arial"/>
          <w:sz w:val="20"/>
        </w:rPr>
        <w:t>Atualizar a situação do planejamento para Mantido;</w:t>
      </w:r>
    </w:p>
    <w:p w:rsidR="002D0D35" w:rsidRPr="00B37809" w:rsidRDefault="002D0D35" w:rsidP="002D0D35">
      <w:pPr>
        <w:pStyle w:val="PargrafodaLista"/>
        <w:numPr>
          <w:ilvl w:val="0"/>
          <w:numId w:val="39"/>
        </w:numPr>
        <w:spacing w:before="40" w:after="40"/>
        <w:jc w:val="both"/>
        <w:rPr>
          <w:rFonts w:cs="Arial"/>
          <w:sz w:val="20"/>
        </w:rPr>
      </w:pPr>
      <w:r w:rsidRPr="00B37809">
        <w:rPr>
          <w:rFonts w:cs="Arial"/>
          <w:sz w:val="20"/>
        </w:rPr>
        <w:t xml:space="preserve">Cadastrar a data em que a opção manter foi </w:t>
      </w:r>
      <w:proofErr w:type="gramStart"/>
      <w:r w:rsidRPr="00B37809">
        <w:rPr>
          <w:rFonts w:cs="Arial"/>
          <w:sz w:val="20"/>
        </w:rPr>
        <w:t>selecionada</w:t>
      </w:r>
      <w:proofErr w:type="gramEnd"/>
      <w:r w:rsidRPr="00B37809">
        <w:rPr>
          <w:rFonts w:cs="Arial"/>
          <w:sz w:val="20"/>
        </w:rPr>
        <w:t>; e</w:t>
      </w:r>
    </w:p>
    <w:p w:rsidR="002D0D35" w:rsidRPr="00B37809" w:rsidRDefault="002D0D35" w:rsidP="002D0D35">
      <w:pPr>
        <w:pStyle w:val="PargrafodaLista"/>
        <w:numPr>
          <w:ilvl w:val="0"/>
          <w:numId w:val="39"/>
        </w:numPr>
        <w:spacing w:before="40" w:after="40"/>
        <w:jc w:val="both"/>
        <w:rPr>
          <w:rFonts w:cs="Arial"/>
          <w:sz w:val="20"/>
        </w:rPr>
      </w:pPr>
      <w:r w:rsidRPr="00B37809">
        <w:rPr>
          <w:rFonts w:cs="Arial"/>
          <w:sz w:val="20"/>
        </w:rPr>
        <w:t>Apresentar mensagem</w:t>
      </w:r>
      <w:r>
        <w:rPr>
          <w:rFonts w:cs="Arial"/>
          <w:sz w:val="20"/>
        </w:rPr>
        <w:t xml:space="preserve"> [MN0140].</w:t>
      </w:r>
    </w:p>
    <w:p w:rsidR="002D0D35" w:rsidRDefault="002D0D35" w:rsidP="002D0D35">
      <w:pPr>
        <w:spacing w:before="40" w:after="40"/>
        <w:ind w:left="1636" w:firstLine="524"/>
        <w:jc w:val="both"/>
        <w:rPr>
          <w:rFonts w:cs="Arial"/>
          <w:sz w:val="20"/>
        </w:rPr>
      </w:pPr>
      <w:r w:rsidRPr="00B37809">
        <w:rPr>
          <w:rFonts w:cs="Arial"/>
          <w:sz w:val="20"/>
        </w:rPr>
        <w:t>Caso a opção Não seja selecionada o sistema deverá direcionar o executor à tela de replanejamento.</w:t>
      </w:r>
    </w:p>
    <w:p w:rsidR="002D0D35" w:rsidRDefault="002D0D35" w:rsidP="002D0D35">
      <w:pPr>
        <w:spacing w:before="40" w:after="40"/>
        <w:ind w:left="1636" w:firstLine="524"/>
        <w:jc w:val="both"/>
        <w:rPr>
          <w:rFonts w:cs="Arial"/>
          <w:sz w:val="20"/>
        </w:rPr>
      </w:pPr>
    </w:p>
    <w:p w:rsidR="002D0D35" w:rsidRDefault="002D0D35" w:rsidP="002D0D35">
      <w:pPr>
        <w:spacing w:before="40" w:after="40"/>
        <w:ind w:left="1636" w:firstLine="524"/>
        <w:jc w:val="both"/>
        <w:rPr>
          <w:rFonts w:cs="Arial"/>
          <w:b/>
          <w:sz w:val="20"/>
        </w:rPr>
      </w:pPr>
      <w:r w:rsidRPr="00DF58D4">
        <w:rPr>
          <w:rFonts w:cs="Arial"/>
          <w:b/>
          <w:sz w:val="20"/>
        </w:rPr>
        <w:t>Modelo da mensagem do sistema</w:t>
      </w:r>
    </w:p>
    <w:p w:rsidR="002D0D35" w:rsidRDefault="002D0D35" w:rsidP="002D0D35">
      <w:pPr>
        <w:spacing w:before="40" w:after="40"/>
        <w:ind w:left="1636" w:firstLine="524"/>
        <w:jc w:val="both"/>
        <w:rPr>
          <w:rFonts w:cs="Arial"/>
          <w:sz w:val="20"/>
        </w:rPr>
      </w:pPr>
      <w:r w:rsidRPr="00DF58D4">
        <w:rPr>
          <w:rFonts w:cs="Arial"/>
          <w:sz w:val="20"/>
        </w:rPr>
        <w:t>Deseja manter seu planejamento financeiro? Sim/Não</w:t>
      </w:r>
    </w:p>
    <w:p w:rsidR="002D0D35" w:rsidRDefault="002D0D35" w:rsidP="002D0D35">
      <w:pPr>
        <w:spacing w:before="40" w:after="40"/>
        <w:ind w:left="1636" w:firstLine="524"/>
        <w:jc w:val="both"/>
        <w:rPr>
          <w:rFonts w:cs="Arial"/>
          <w:sz w:val="20"/>
        </w:rPr>
      </w:pPr>
    </w:p>
    <w:p w:rsidR="002D0D35" w:rsidRDefault="002D0D35" w:rsidP="002D0D35">
      <w:pPr>
        <w:spacing w:before="40" w:after="40"/>
        <w:ind w:left="1636" w:firstLine="524"/>
        <w:jc w:val="both"/>
        <w:rPr>
          <w:rFonts w:cs="Arial"/>
          <w:sz w:val="20"/>
        </w:rPr>
      </w:pPr>
      <w:r>
        <w:rPr>
          <w:rFonts w:cs="Arial"/>
          <w:sz w:val="20"/>
        </w:rPr>
        <w:t>Aditivo Cadastrado nº &lt;nº do aditivo publicado&gt; tipo &lt;tipo do aditivo publicado&gt;</w:t>
      </w:r>
    </w:p>
    <w:p w:rsidR="002D0D35" w:rsidRPr="00DF58D4" w:rsidRDefault="002D0D35" w:rsidP="002D0D35">
      <w:pPr>
        <w:spacing w:before="40" w:after="40"/>
        <w:ind w:left="1636" w:firstLine="524"/>
        <w:jc w:val="both"/>
        <w:rPr>
          <w:rFonts w:cs="Arial"/>
          <w:sz w:val="20"/>
        </w:rPr>
      </w:pPr>
    </w:p>
    <w:p w:rsidR="002D0D35" w:rsidRPr="00D77832" w:rsidRDefault="002D0D35" w:rsidP="002D0D35">
      <w:pPr>
        <w:pStyle w:val="Estilo2"/>
        <w:numPr>
          <w:ilvl w:val="2"/>
          <w:numId w:val="5"/>
        </w:numPr>
        <w:tabs>
          <w:tab w:val="clear" w:pos="1855"/>
          <w:tab w:val="num" w:pos="1985"/>
          <w:tab w:val="num" w:pos="2127"/>
        </w:tabs>
        <w:ind w:left="2127" w:hanging="851"/>
      </w:pPr>
      <w:bookmarkStart w:id="469" w:name="_Toc332287107"/>
      <w:r>
        <w:t>Saldo restante a planejar;</w:t>
      </w:r>
      <w:bookmarkEnd w:id="469"/>
    </w:p>
    <w:p w:rsidR="002D0D35" w:rsidRPr="00DF58D4" w:rsidRDefault="002D0D35" w:rsidP="002D0D35">
      <w:pPr>
        <w:spacing w:before="40" w:after="40"/>
        <w:ind w:left="1636" w:firstLine="524"/>
        <w:jc w:val="both"/>
        <w:rPr>
          <w:rFonts w:cs="Arial"/>
          <w:sz w:val="20"/>
        </w:rPr>
      </w:pPr>
      <w:r w:rsidRPr="00DF58D4">
        <w:rPr>
          <w:rFonts w:cs="Arial"/>
          <w:sz w:val="20"/>
        </w:rPr>
        <w:t>O sistema deverá apresentar a informação do saldo restante do contrato que ainda pode ser planejado.</w:t>
      </w:r>
    </w:p>
    <w:p w:rsidR="002D0D35" w:rsidRDefault="002D0D35" w:rsidP="002D0D35">
      <w:pPr>
        <w:spacing w:before="40" w:after="40"/>
        <w:ind w:left="1636" w:firstLine="524"/>
        <w:jc w:val="both"/>
        <w:rPr>
          <w:rFonts w:cs="Arial"/>
          <w:sz w:val="20"/>
        </w:rPr>
      </w:pPr>
      <w:r w:rsidRPr="00DF58D4">
        <w:rPr>
          <w:rFonts w:cs="Arial"/>
          <w:sz w:val="20"/>
        </w:rPr>
        <w:t>O saldo restante do contrato é o valor total do contrato aditado subtraído da soma dos valores faturados.</w:t>
      </w:r>
    </w:p>
    <w:p w:rsidR="002D0D35" w:rsidRDefault="002D0D35" w:rsidP="002D0D35">
      <w:pPr>
        <w:spacing w:before="40" w:after="40"/>
        <w:ind w:left="1636" w:firstLine="524"/>
        <w:jc w:val="both"/>
        <w:rPr>
          <w:rFonts w:cs="Arial"/>
          <w:sz w:val="20"/>
        </w:rPr>
      </w:pPr>
    </w:p>
    <w:p w:rsidR="002D0D35" w:rsidRPr="00D77832" w:rsidRDefault="002D0D35" w:rsidP="002D0D35">
      <w:pPr>
        <w:pStyle w:val="Estilo2"/>
        <w:numPr>
          <w:ilvl w:val="2"/>
          <w:numId w:val="5"/>
        </w:numPr>
        <w:tabs>
          <w:tab w:val="clear" w:pos="1855"/>
          <w:tab w:val="num" w:pos="1985"/>
          <w:tab w:val="num" w:pos="2127"/>
        </w:tabs>
        <w:ind w:left="2127" w:hanging="851"/>
      </w:pPr>
      <w:bookmarkStart w:id="470" w:name="_Toc332287108"/>
      <w:r>
        <w:t>Nome do planejamento;</w:t>
      </w:r>
      <w:bookmarkEnd w:id="470"/>
    </w:p>
    <w:p w:rsidR="002D0D35" w:rsidRDefault="002D0D35" w:rsidP="002D0D35">
      <w:pPr>
        <w:spacing w:before="40" w:after="40"/>
        <w:ind w:left="1636" w:firstLine="524"/>
        <w:jc w:val="both"/>
        <w:rPr>
          <w:rFonts w:cs="Arial"/>
          <w:sz w:val="20"/>
        </w:rPr>
      </w:pPr>
      <w:r w:rsidRPr="00C34D83">
        <w:rPr>
          <w:rFonts w:cs="Arial"/>
          <w:sz w:val="20"/>
        </w:rPr>
        <w:t xml:space="preserve">O sistema deverá </w:t>
      </w:r>
      <w:r>
        <w:rPr>
          <w:rFonts w:cs="Arial"/>
          <w:sz w:val="20"/>
        </w:rPr>
        <w:t>nomear os planejamentos da seguinte forma: para o 1º planejamento deve-se dar a nomenclatura Planejamento, para os replanejamentos deve-se seguir o seguinte padrão: Revisão &lt;X&gt;, onde X é a quantidade de replanejamentos que foram realizados.</w:t>
      </w:r>
    </w:p>
    <w:p w:rsidR="002D0D35" w:rsidRPr="00C34D83" w:rsidRDefault="002D0D35" w:rsidP="002D0D35">
      <w:pPr>
        <w:spacing w:before="40" w:after="40"/>
        <w:ind w:left="1636" w:firstLine="524"/>
        <w:jc w:val="both"/>
        <w:rPr>
          <w:rFonts w:cs="Arial"/>
          <w:sz w:val="20"/>
        </w:rPr>
      </w:pPr>
    </w:p>
    <w:p w:rsidR="00EE0900" w:rsidRDefault="00EE0900" w:rsidP="00EE0900">
      <w:pPr>
        <w:pStyle w:val="RupNvel21"/>
        <w:numPr>
          <w:ilvl w:val="1"/>
          <w:numId w:val="5"/>
        </w:numPr>
        <w:tabs>
          <w:tab w:val="left" w:pos="1134"/>
        </w:tabs>
        <w:spacing w:before="40" w:after="120"/>
        <w:ind w:left="1276" w:hanging="709"/>
      </w:pPr>
      <w:bookmarkStart w:id="471" w:name="_Toc332287109"/>
      <w:r>
        <w:t>Manter Representante Legal</w:t>
      </w:r>
      <w:bookmarkEnd w:id="471"/>
    </w:p>
    <w:p w:rsidR="00EE0900" w:rsidRDefault="00EE0900" w:rsidP="00EE0900">
      <w:pPr>
        <w:pStyle w:val="Estilo2"/>
        <w:numPr>
          <w:ilvl w:val="2"/>
          <w:numId w:val="5"/>
        </w:numPr>
        <w:tabs>
          <w:tab w:val="clear" w:pos="1855"/>
          <w:tab w:val="num" w:pos="1985"/>
          <w:tab w:val="num" w:pos="2127"/>
        </w:tabs>
        <w:ind w:left="2127" w:hanging="851"/>
      </w:pPr>
      <w:bookmarkStart w:id="472" w:name="_Toc332287110"/>
      <w:r>
        <w:t>Vinculo do representante legal;</w:t>
      </w:r>
      <w:bookmarkEnd w:id="472"/>
    </w:p>
    <w:p w:rsidR="00EE0900" w:rsidRDefault="00EE0900" w:rsidP="00EE0900">
      <w:pPr>
        <w:spacing w:before="40" w:after="40"/>
        <w:ind w:left="1636" w:firstLine="524"/>
        <w:jc w:val="both"/>
        <w:rPr>
          <w:rFonts w:cs="Arial"/>
          <w:sz w:val="20"/>
        </w:rPr>
      </w:pPr>
      <w:r w:rsidRPr="00DB7EA5">
        <w:rPr>
          <w:rFonts w:cs="Arial"/>
          <w:sz w:val="20"/>
        </w:rPr>
        <w:t>O</w:t>
      </w:r>
      <w:r>
        <w:rPr>
          <w:rFonts w:cs="Arial"/>
          <w:sz w:val="20"/>
        </w:rPr>
        <w:t xml:space="preserve"> sistema deve permitir que o usuário </w:t>
      </w:r>
      <w:proofErr w:type="gramStart"/>
      <w:r>
        <w:rPr>
          <w:rFonts w:cs="Arial"/>
          <w:sz w:val="20"/>
        </w:rPr>
        <w:t>vincule</w:t>
      </w:r>
      <w:proofErr w:type="gramEnd"/>
      <w:r>
        <w:rPr>
          <w:rFonts w:cs="Arial"/>
          <w:sz w:val="20"/>
        </w:rPr>
        <w:t xml:space="preserve"> vários representantes legais ao contrato/convênio.</w:t>
      </w:r>
    </w:p>
    <w:p w:rsidR="00EE0900" w:rsidRPr="00DB7EA5" w:rsidRDefault="00EE0900" w:rsidP="00EE0900">
      <w:pPr>
        <w:spacing w:before="40" w:after="40"/>
        <w:ind w:left="1636" w:firstLine="524"/>
        <w:jc w:val="both"/>
        <w:rPr>
          <w:rFonts w:cs="Arial"/>
          <w:sz w:val="20"/>
        </w:rPr>
      </w:pPr>
    </w:p>
    <w:p w:rsidR="00EE0900" w:rsidRDefault="00EE0900" w:rsidP="00EE0900">
      <w:pPr>
        <w:pStyle w:val="Estilo2"/>
        <w:numPr>
          <w:ilvl w:val="2"/>
          <w:numId w:val="5"/>
        </w:numPr>
        <w:tabs>
          <w:tab w:val="clear" w:pos="1855"/>
          <w:tab w:val="num" w:pos="1985"/>
          <w:tab w:val="num" w:pos="2127"/>
        </w:tabs>
        <w:ind w:left="2127" w:hanging="851"/>
      </w:pPr>
      <w:bookmarkStart w:id="473" w:name="_Toc332287111"/>
      <w:r>
        <w:t>Listagem representante;</w:t>
      </w:r>
      <w:bookmarkEnd w:id="473"/>
    </w:p>
    <w:p w:rsidR="00EE0900" w:rsidRDefault="00EE0900" w:rsidP="00EE0900">
      <w:pPr>
        <w:spacing w:before="40" w:after="40"/>
        <w:ind w:left="1636" w:firstLine="524"/>
        <w:jc w:val="both"/>
        <w:rPr>
          <w:rFonts w:cs="Arial"/>
          <w:sz w:val="20"/>
        </w:rPr>
      </w:pPr>
      <w:r w:rsidRPr="008C4DF8">
        <w:rPr>
          <w:rFonts w:cs="Arial"/>
          <w:sz w:val="20"/>
        </w:rPr>
        <w:lastRenderedPageBreak/>
        <w:t>O sistema</w:t>
      </w:r>
      <w:r>
        <w:rPr>
          <w:rFonts w:cs="Arial"/>
          <w:sz w:val="20"/>
        </w:rPr>
        <w:t xml:space="preserve"> deverá apresentar o CPF do representante à frente do seu nome, quando houver.</w:t>
      </w:r>
    </w:p>
    <w:p w:rsidR="00DE32CC" w:rsidRPr="008C4DF8" w:rsidRDefault="00DE32CC" w:rsidP="00EE0900">
      <w:pPr>
        <w:spacing w:before="40" w:after="40"/>
        <w:ind w:left="1636" w:firstLine="524"/>
        <w:jc w:val="both"/>
        <w:rPr>
          <w:rFonts w:cs="Arial"/>
          <w:sz w:val="20"/>
        </w:rPr>
      </w:pPr>
    </w:p>
    <w:p w:rsidR="00DE32CC" w:rsidRDefault="00DE32CC" w:rsidP="00DE32CC">
      <w:pPr>
        <w:pStyle w:val="Estilo2"/>
        <w:numPr>
          <w:ilvl w:val="2"/>
          <w:numId w:val="5"/>
        </w:numPr>
        <w:tabs>
          <w:tab w:val="clear" w:pos="1855"/>
          <w:tab w:val="num" w:pos="1985"/>
          <w:tab w:val="num" w:pos="2127"/>
        </w:tabs>
        <w:ind w:left="2127" w:hanging="851"/>
      </w:pPr>
      <w:bookmarkStart w:id="474" w:name="_Toc332287112"/>
      <w:r>
        <w:t>Alteração do representante legal;</w:t>
      </w:r>
      <w:bookmarkEnd w:id="474"/>
    </w:p>
    <w:p w:rsidR="00DE32CC" w:rsidRPr="008C4DF8" w:rsidRDefault="00DE32CC" w:rsidP="00DE32CC">
      <w:pPr>
        <w:spacing w:before="40" w:after="40"/>
        <w:ind w:left="1636" w:firstLine="524"/>
        <w:jc w:val="both"/>
        <w:rPr>
          <w:rFonts w:cs="Arial"/>
          <w:sz w:val="20"/>
        </w:rPr>
      </w:pPr>
      <w:r w:rsidRPr="008C4DF8">
        <w:rPr>
          <w:rFonts w:cs="Arial"/>
          <w:sz w:val="20"/>
        </w:rPr>
        <w:t>O sistema</w:t>
      </w:r>
      <w:r>
        <w:rPr>
          <w:rFonts w:cs="Arial"/>
          <w:sz w:val="20"/>
        </w:rPr>
        <w:t xml:space="preserve"> deverá alterar apenas o representa</w:t>
      </w:r>
      <w:r w:rsidR="000B015E">
        <w:rPr>
          <w:rFonts w:cs="Arial"/>
          <w:sz w:val="20"/>
        </w:rPr>
        <w:t xml:space="preserve">nte legal que estiver </w:t>
      </w:r>
      <w:r>
        <w:rPr>
          <w:rFonts w:cs="Arial"/>
          <w:sz w:val="20"/>
        </w:rPr>
        <w:t>cadastrado para contrato/distrato;</w:t>
      </w:r>
    </w:p>
    <w:p w:rsidR="00DE32CC" w:rsidRPr="008C4DF8" w:rsidRDefault="00DE32CC" w:rsidP="00DE32CC">
      <w:pPr>
        <w:spacing w:before="40" w:after="40"/>
        <w:ind w:left="1636" w:firstLine="524"/>
        <w:jc w:val="both"/>
        <w:rPr>
          <w:rFonts w:cs="Arial"/>
          <w:sz w:val="20"/>
        </w:rPr>
      </w:pPr>
    </w:p>
    <w:p w:rsidR="00DE32CC" w:rsidRDefault="00DE32CC" w:rsidP="00DE32CC">
      <w:pPr>
        <w:pStyle w:val="Estilo2"/>
        <w:numPr>
          <w:ilvl w:val="2"/>
          <w:numId w:val="5"/>
        </w:numPr>
        <w:tabs>
          <w:tab w:val="clear" w:pos="1855"/>
          <w:tab w:val="num" w:pos="1985"/>
          <w:tab w:val="num" w:pos="2127"/>
        </w:tabs>
        <w:ind w:left="2127" w:hanging="851"/>
      </w:pPr>
      <w:bookmarkStart w:id="475" w:name="_Toc332287113"/>
      <w:r>
        <w:t>Exclusão do representante legal;</w:t>
      </w:r>
      <w:bookmarkEnd w:id="475"/>
    </w:p>
    <w:p w:rsidR="00DE32CC" w:rsidRPr="008C4DF8" w:rsidRDefault="00DE32CC" w:rsidP="00DE32CC">
      <w:pPr>
        <w:spacing w:before="40" w:after="40"/>
        <w:ind w:left="1636" w:firstLine="524"/>
        <w:jc w:val="both"/>
        <w:rPr>
          <w:rFonts w:cs="Arial"/>
          <w:sz w:val="20"/>
        </w:rPr>
      </w:pPr>
      <w:r>
        <w:rPr>
          <w:rFonts w:cs="Arial"/>
          <w:sz w:val="20"/>
        </w:rPr>
        <w:t>Ao desvincular um representante legal o</w:t>
      </w:r>
      <w:r w:rsidRPr="008C4DF8">
        <w:rPr>
          <w:rFonts w:cs="Arial"/>
          <w:sz w:val="20"/>
        </w:rPr>
        <w:t xml:space="preserve"> sistema</w:t>
      </w:r>
      <w:r>
        <w:rPr>
          <w:rFonts w:cs="Arial"/>
          <w:sz w:val="20"/>
        </w:rPr>
        <w:t xml:space="preserve"> deverá realizar a exclusão física apenas do representante legal que estiver cadastrado para contrato/distrato;</w:t>
      </w:r>
    </w:p>
    <w:p w:rsidR="002D0D35" w:rsidRPr="00DF58D4" w:rsidRDefault="002D0D35" w:rsidP="002D0D35">
      <w:pPr>
        <w:spacing w:before="40" w:after="40"/>
        <w:jc w:val="both"/>
        <w:rPr>
          <w:rFonts w:cs="Arial"/>
          <w:sz w:val="20"/>
        </w:rPr>
      </w:pPr>
    </w:p>
    <w:p w:rsidR="002D0D35" w:rsidRPr="00962374" w:rsidRDefault="002D0D35" w:rsidP="002D0D35">
      <w:pPr>
        <w:spacing w:before="40" w:after="40"/>
        <w:jc w:val="both"/>
      </w:pPr>
    </w:p>
    <w:p w:rsidR="002D0D35" w:rsidRPr="006326A7" w:rsidRDefault="002D0D35" w:rsidP="002D0D35">
      <w:pPr>
        <w:pStyle w:val="CTMISNvel1"/>
      </w:pPr>
      <w:bookmarkStart w:id="476" w:name="_Toc332287114"/>
      <w:r w:rsidRPr="006326A7">
        <w:t>Observações</w:t>
      </w:r>
      <w:bookmarkEnd w:id="88"/>
      <w:bookmarkEnd w:id="89"/>
      <w:bookmarkEnd w:id="476"/>
    </w:p>
    <w:p w:rsidR="002D0D35" w:rsidRDefault="002D0D35" w:rsidP="002D0D35">
      <w:pPr>
        <w:pStyle w:val="CTMISCorpo1"/>
      </w:pPr>
      <w:r w:rsidRPr="006326A7">
        <w:t>Esta seção não se aplica.</w:t>
      </w:r>
    </w:p>
    <w:p w:rsidR="002D0D35" w:rsidRDefault="002D0D35" w:rsidP="002D0D35">
      <w:pPr>
        <w:pStyle w:val="CTMISCorpo1"/>
      </w:pPr>
    </w:p>
    <w:p w:rsidR="002D0D35" w:rsidRDefault="002D0D35" w:rsidP="002D0D35">
      <w:pPr>
        <w:pStyle w:val="CTMISNvel1"/>
        <w:tabs>
          <w:tab w:val="clear" w:pos="360"/>
        </w:tabs>
      </w:pPr>
      <w:bookmarkStart w:id="477" w:name="_Toc297793568"/>
      <w:bookmarkStart w:id="478" w:name="_Toc297793760"/>
      <w:bookmarkStart w:id="479" w:name="_Toc332287115"/>
      <w:r w:rsidRPr="006326A7">
        <w:t>Referências</w:t>
      </w:r>
      <w:bookmarkEnd w:id="477"/>
      <w:bookmarkEnd w:id="478"/>
      <w:bookmarkEnd w:id="479"/>
    </w:p>
    <w:p w:rsidR="002D0D35" w:rsidRDefault="002D0D35" w:rsidP="002D0D35">
      <w:pPr>
        <w:pStyle w:val="RUPCorpo1"/>
        <w:ind w:left="426" w:firstLine="0"/>
      </w:pPr>
      <w:proofErr w:type="gramStart"/>
      <w:r w:rsidRPr="00A6574C">
        <w:t>TERRACAP_GEC_EUC_ManterContratoseConvenios</w:t>
      </w:r>
      <w:proofErr w:type="gramEnd"/>
      <w:r w:rsidRPr="00A6574C">
        <w:t>.docx</w:t>
      </w:r>
    </w:p>
    <w:p w:rsidR="002D0D35" w:rsidRDefault="002D0D35" w:rsidP="002D0D35">
      <w:pPr>
        <w:pStyle w:val="RUPCorpo1"/>
        <w:ind w:left="426" w:firstLine="0"/>
      </w:pPr>
      <w:proofErr w:type="gramStart"/>
      <w:r w:rsidRPr="00A6574C">
        <w:t>TERRACAP_GEC_EUC_ManterAditivoDeContratoeConvenio</w:t>
      </w:r>
      <w:proofErr w:type="gramEnd"/>
      <w:r w:rsidRPr="00A6574C">
        <w:t>.docx</w:t>
      </w:r>
    </w:p>
    <w:p w:rsidR="002D0D35" w:rsidRDefault="002D0D35" w:rsidP="002D0D35">
      <w:pPr>
        <w:pStyle w:val="RUPCorpo1"/>
        <w:ind w:left="426" w:firstLine="0"/>
      </w:pPr>
      <w:proofErr w:type="gramStart"/>
      <w:r w:rsidRPr="00A6574C">
        <w:t>TERRACAP_GEC_EUC_ManterDistratoDeContratoseConvenios</w:t>
      </w:r>
      <w:proofErr w:type="gramEnd"/>
      <w:r w:rsidRPr="00A6574C">
        <w:t>.docx</w:t>
      </w:r>
    </w:p>
    <w:p w:rsidR="002D0D35" w:rsidRDefault="002D0D35" w:rsidP="002D0D35">
      <w:pPr>
        <w:pStyle w:val="RUPCorpo1"/>
        <w:ind w:left="426" w:firstLine="0"/>
      </w:pPr>
      <w:r w:rsidRPr="00A6574C">
        <w:t>TERRACAP_GEC_EUC_DetalharExecucao.doc</w:t>
      </w:r>
    </w:p>
    <w:p w:rsidR="002D0D35" w:rsidRDefault="002D0D35" w:rsidP="002D0D35">
      <w:pPr>
        <w:pStyle w:val="RUPCorpo1"/>
        <w:ind w:left="426" w:firstLine="0"/>
      </w:pPr>
      <w:proofErr w:type="gramStart"/>
      <w:r w:rsidRPr="00A6574C">
        <w:t>TERRACAP_GEC_EUC_ManterNomeacaoDeExecutores</w:t>
      </w:r>
      <w:proofErr w:type="gramEnd"/>
      <w:r w:rsidRPr="00A6574C">
        <w:t>.docx</w:t>
      </w:r>
    </w:p>
    <w:p w:rsidR="002D0D35" w:rsidRDefault="002D0D35" w:rsidP="002D0D35">
      <w:pPr>
        <w:pStyle w:val="RUPCorpo1"/>
        <w:ind w:left="426" w:firstLine="0"/>
      </w:pPr>
      <w:proofErr w:type="spellStart"/>
      <w:proofErr w:type="gramStart"/>
      <w:r w:rsidRPr="00A6574C">
        <w:t>TERRACAP_GEC_EUC_Manter</w:t>
      </w:r>
      <w:proofErr w:type="spellEnd"/>
      <w:proofErr w:type="gramEnd"/>
      <w:r w:rsidRPr="00A6574C">
        <w:t xml:space="preserve"> EtapaSubetapa.doc</w:t>
      </w:r>
    </w:p>
    <w:p w:rsidR="002D0D35" w:rsidRDefault="002D0D35" w:rsidP="002D0D35">
      <w:pPr>
        <w:pStyle w:val="RUPCorpo1"/>
        <w:ind w:left="426" w:firstLine="0"/>
      </w:pPr>
      <w:r w:rsidRPr="00A6574C">
        <w:t>TERRACAP_GEC_EUC_ManterOrdemdeSevico.doc</w:t>
      </w:r>
    </w:p>
    <w:p w:rsidR="002D0D35" w:rsidRDefault="002D0D35" w:rsidP="002D0D35">
      <w:pPr>
        <w:pStyle w:val="RUPCorpo1"/>
        <w:ind w:left="426" w:firstLine="0"/>
      </w:pPr>
      <w:r w:rsidRPr="001B3CBF">
        <w:t>TERRACAP_GEC_EUC_ManterPagamento.doc</w:t>
      </w:r>
    </w:p>
    <w:p w:rsidR="002D0D35" w:rsidRDefault="002D0D35" w:rsidP="002D0D35">
      <w:pPr>
        <w:pStyle w:val="RUPCorpo1"/>
        <w:ind w:left="426" w:firstLine="0"/>
      </w:pPr>
      <w:r w:rsidRPr="001B3CBF">
        <w:t>TERRACAP_GEC_EUC_ManterRepasse.doc</w:t>
      </w:r>
    </w:p>
    <w:p w:rsidR="002D0D35" w:rsidRDefault="002D0D35" w:rsidP="002D0D35">
      <w:pPr>
        <w:pStyle w:val="RUPCorpo1"/>
        <w:ind w:left="426" w:firstLine="0"/>
      </w:pPr>
      <w:r w:rsidRPr="001B3CBF">
        <w:t>TERRACAP_GEC_EUC_ManterVistoriaAnalise.doc</w:t>
      </w:r>
    </w:p>
    <w:p w:rsidR="002D0D35" w:rsidRDefault="002D0D35" w:rsidP="002D0D35">
      <w:pPr>
        <w:pStyle w:val="RUPCorpo1"/>
        <w:ind w:left="426" w:firstLine="0"/>
      </w:pPr>
      <w:r w:rsidRPr="00A6574C">
        <w:t>TERRACAP_GEC_EUC_ExibirPaineldeControle.doc</w:t>
      </w:r>
    </w:p>
    <w:p w:rsidR="002D0D35" w:rsidRDefault="002D0D35" w:rsidP="002D0D35">
      <w:pPr>
        <w:pStyle w:val="RUPCorpo1"/>
        <w:ind w:left="426" w:firstLine="0"/>
      </w:pPr>
      <w:r w:rsidRPr="00A6574C">
        <w:t>TERRACAP_GEC_EUC_EmitirRelatoriosContratosConvenios.doc</w:t>
      </w:r>
    </w:p>
    <w:p w:rsidR="002D0D35" w:rsidRDefault="002D0D35" w:rsidP="002D0D35">
      <w:pPr>
        <w:pStyle w:val="RUPCorpo1"/>
        <w:ind w:left="426" w:firstLine="0"/>
      </w:pPr>
      <w:r w:rsidRPr="00E01E98">
        <w:t xml:space="preserve">MODELO de RELATÓRIO DE VISTORIA de </w:t>
      </w:r>
      <w:proofErr w:type="gramStart"/>
      <w:r w:rsidRPr="00E01E98">
        <w:t>OBRAS_xxx</w:t>
      </w:r>
      <w:proofErr w:type="gramEnd"/>
      <w:r w:rsidRPr="00E01E98">
        <w:t>-2011 - NUINF.DOCX</w:t>
      </w:r>
    </w:p>
    <w:p w:rsidR="002D0D35" w:rsidRDefault="002D0D35" w:rsidP="002D0D35">
      <w:pPr>
        <w:suppressAutoHyphens w:val="0"/>
        <w:rPr>
          <w:color w:val="auto"/>
          <w:sz w:val="20"/>
        </w:rPr>
      </w:pPr>
    </w:p>
    <w:p w:rsidR="002D0D35" w:rsidRPr="006326A7" w:rsidRDefault="002D0D35" w:rsidP="002D0D35">
      <w:pPr>
        <w:pStyle w:val="CTMISNvel1"/>
        <w:tabs>
          <w:tab w:val="clear" w:pos="360"/>
        </w:tabs>
      </w:pPr>
      <w:bookmarkStart w:id="480" w:name="_Toc297793569"/>
      <w:bookmarkStart w:id="481" w:name="_Toc297793761"/>
      <w:bookmarkStart w:id="482" w:name="_Toc332287116"/>
      <w:r>
        <w:t>A</w:t>
      </w:r>
      <w:r w:rsidRPr="006326A7">
        <w:t>ssinaturas</w:t>
      </w:r>
      <w:bookmarkEnd w:id="480"/>
      <w:bookmarkEnd w:id="481"/>
      <w:bookmarkEnd w:id="482"/>
    </w:p>
    <w:p w:rsidR="002D0D35" w:rsidRDefault="002D0D35" w:rsidP="002D0D35"/>
    <w:p w:rsidR="002D0D35" w:rsidRPr="00006051" w:rsidRDefault="002D0D35" w:rsidP="002D0D35">
      <w:pPr>
        <w:pStyle w:val="CTMISCorpo1"/>
        <w:rPr>
          <w:b/>
          <w:i/>
        </w:rPr>
      </w:pPr>
      <w:r w:rsidRPr="00550C6E">
        <w:t xml:space="preserve">As </w:t>
      </w:r>
      <w:proofErr w:type="gramStart"/>
      <w:r w:rsidRPr="00550C6E">
        <w:t>regrasRN</w:t>
      </w:r>
      <w:proofErr w:type="gramEnd"/>
      <w:r w:rsidRPr="00550C6E">
        <w:t xml:space="preserve">.1, RN.3, RN.4 e RN.5 já foram validadas e assinadas pela representante do NUTRA: Dra. </w:t>
      </w:r>
      <w:proofErr w:type="spellStart"/>
      <w:r w:rsidRPr="00550C6E">
        <w:rPr>
          <w:b/>
          <w:i/>
        </w:rPr>
        <w:t>Nadya</w:t>
      </w:r>
      <w:proofErr w:type="spellEnd"/>
      <w:r w:rsidRPr="00550C6E">
        <w:rPr>
          <w:b/>
          <w:i/>
        </w:rPr>
        <w:t xml:space="preserve"> Diniz Fontes</w:t>
      </w:r>
    </w:p>
    <w:p w:rsidR="002D0D35" w:rsidRDefault="002D0D35" w:rsidP="002D0D35">
      <w:pPr>
        <w:ind w:left="851"/>
        <w:rPr>
          <w:sz w:val="20"/>
        </w:rPr>
      </w:pPr>
    </w:p>
    <w:p w:rsidR="002D0D35" w:rsidRDefault="002D0D35" w:rsidP="002D0D35">
      <w:pPr>
        <w:pStyle w:val="CTMISCorpo1"/>
      </w:pPr>
      <w:r w:rsidRPr="00466797">
        <w:t xml:space="preserve">A assinatura abaixo se refere ao acordo do conteúdo das regras </w:t>
      </w:r>
      <w:proofErr w:type="gramStart"/>
      <w:r w:rsidRPr="00466797">
        <w:t>RN.</w:t>
      </w:r>
      <w:proofErr w:type="gramEnd"/>
      <w:r>
        <w:t>6</w:t>
      </w:r>
      <w:r w:rsidRPr="00466797">
        <w:t>, RN.</w:t>
      </w:r>
      <w:r>
        <w:t>7</w:t>
      </w:r>
      <w:r w:rsidRPr="00466797">
        <w:t>, RN.</w:t>
      </w:r>
      <w:r>
        <w:t>8 e RN.9</w:t>
      </w:r>
      <w:r w:rsidRPr="00466797">
        <w:t>.</w:t>
      </w:r>
    </w:p>
    <w:tbl>
      <w:tblPr>
        <w:tblW w:w="8075" w:type="dxa"/>
        <w:tblInd w:w="117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48"/>
        <w:gridCol w:w="3727"/>
      </w:tblGrid>
      <w:tr w:rsidR="002D0D35" w:rsidRPr="00F70CD5" w:rsidTr="00462BBF">
        <w:trPr>
          <w:cantSplit/>
          <w:trHeight w:val="259"/>
        </w:trPr>
        <w:tc>
          <w:tcPr>
            <w:tcW w:w="4348" w:type="dxa"/>
          </w:tcPr>
          <w:p w:rsidR="002D0D35" w:rsidRDefault="002D0D35" w:rsidP="00462BBF">
            <w:pPr>
              <w:keepLines/>
              <w:spacing w:before="60" w:after="60"/>
              <w:rPr>
                <w:rFonts w:cs="Arial"/>
                <w:sz w:val="20"/>
              </w:rPr>
            </w:pPr>
            <w:r w:rsidRPr="00975261">
              <w:rPr>
                <w:rFonts w:cs="Arial"/>
                <w:sz w:val="20"/>
              </w:rPr>
              <w:lastRenderedPageBreak/>
              <w:t>Data: ___/___/_____</w:t>
            </w:r>
          </w:p>
          <w:p w:rsidR="002D0D35" w:rsidRPr="00975261" w:rsidRDefault="002D0D35" w:rsidP="00462BBF">
            <w:pPr>
              <w:keepLines/>
              <w:spacing w:before="60" w:after="60"/>
              <w:rPr>
                <w:rFonts w:cs="Arial"/>
                <w:sz w:val="20"/>
              </w:rPr>
            </w:pPr>
          </w:p>
          <w:p w:rsidR="002D0D35" w:rsidRDefault="002D0D35" w:rsidP="00462BBF">
            <w:pPr>
              <w:snapToGrid w:val="0"/>
              <w:spacing w:before="60" w:after="60"/>
              <w:rPr>
                <w:rFonts w:cs="Arial"/>
                <w:sz w:val="20"/>
              </w:rPr>
            </w:pPr>
          </w:p>
          <w:p w:rsidR="002D0D35" w:rsidRPr="00975261" w:rsidRDefault="002D0D35" w:rsidP="00462BBF">
            <w:pPr>
              <w:spacing w:before="60" w:after="60"/>
              <w:ind w:left="-70" w:right="-5"/>
              <w:jc w:val="center"/>
              <w:rPr>
                <w:rFonts w:cs="Arial"/>
                <w:b/>
                <w:color w:val="0000FF"/>
                <w:sz w:val="20"/>
              </w:rPr>
            </w:pPr>
            <w:r w:rsidRPr="00975261">
              <w:rPr>
                <w:rFonts w:cs="Arial"/>
                <w:b/>
                <w:sz w:val="20"/>
              </w:rPr>
              <w:t xml:space="preserve">Altamiro </w:t>
            </w:r>
            <w:proofErr w:type="spellStart"/>
            <w:r w:rsidRPr="00975261">
              <w:rPr>
                <w:rFonts w:eastAsia="MS Mincho" w:cs="Arial"/>
                <w:b/>
                <w:sz w:val="20"/>
              </w:rPr>
              <w:t>Freide</w:t>
            </w:r>
            <w:proofErr w:type="spellEnd"/>
            <w:r w:rsidRPr="00975261">
              <w:rPr>
                <w:rFonts w:eastAsia="MS Mincho" w:cs="Arial"/>
                <w:b/>
                <w:sz w:val="20"/>
              </w:rPr>
              <w:t xml:space="preserve"> Pavanelli</w:t>
            </w:r>
          </w:p>
          <w:p w:rsidR="002D0D35" w:rsidRPr="00975261" w:rsidRDefault="002D0D35" w:rsidP="00462BBF">
            <w:pPr>
              <w:snapToGrid w:val="0"/>
              <w:spacing w:before="60" w:after="60"/>
              <w:jc w:val="center"/>
              <w:rPr>
                <w:rFonts w:cs="Arial"/>
                <w:sz w:val="20"/>
              </w:rPr>
            </w:pPr>
            <w:r w:rsidRPr="00975261">
              <w:rPr>
                <w:rFonts w:cs="Arial"/>
                <w:sz w:val="20"/>
              </w:rPr>
              <w:t>Representante dos Usuários (GEMAM)</w:t>
            </w:r>
          </w:p>
          <w:p w:rsidR="002D0D35" w:rsidRPr="00603971" w:rsidRDefault="002D0D35" w:rsidP="00462BBF">
            <w:pPr>
              <w:keepLines/>
              <w:snapToGrid w:val="0"/>
              <w:spacing w:before="60" w:after="60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TERRACAP</w:t>
            </w:r>
          </w:p>
          <w:p w:rsidR="002D0D35" w:rsidRPr="00F70CD5" w:rsidRDefault="002D0D35" w:rsidP="00462BBF">
            <w:pPr>
              <w:keepLines/>
              <w:spacing w:before="60" w:after="60"/>
              <w:rPr>
                <w:rFonts w:cs="Arial"/>
                <w:sz w:val="20"/>
              </w:rPr>
            </w:pPr>
          </w:p>
        </w:tc>
        <w:tc>
          <w:tcPr>
            <w:tcW w:w="3727" w:type="dxa"/>
          </w:tcPr>
          <w:p w:rsidR="002D0D35" w:rsidRDefault="002D0D35" w:rsidP="00462BBF">
            <w:pPr>
              <w:keepLines/>
              <w:spacing w:before="60" w:after="60"/>
              <w:rPr>
                <w:rFonts w:cs="Arial"/>
                <w:sz w:val="20"/>
              </w:rPr>
            </w:pPr>
            <w:r w:rsidRPr="00F70CD5">
              <w:rPr>
                <w:rFonts w:cs="Arial"/>
                <w:sz w:val="20"/>
              </w:rPr>
              <w:t>Data: ___/___/_____</w:t>
            </w:r>
          </w:p>
          <w:p w:rsidR="002D0D35" w:rsidRDefault="002D0D35" w:rsidP="00462BBF">
            <w:pPr>
              <w:keepLines/>
              <w:spacing w:before="60" w:after="60"/>
              <w:rPr>
                <w:rFonts w:cs="Arial"/>
                <w:sz w:val="20"/>
              </w:rPr>
            </w:pPr>
          </w:p>
          <w:p w:rsidR="002D0D35" w:rsidRDefault="002D0D35" w:rsidP="00462BBF">
            <w:pPr>
              <w:keepLines/>
              <w:spacing w:before="60" w:after="60"/>
              <w:rPr>
                <w:rFonts w:cs="Arial"/>
                <w:sz w:val="20"/>
              </w:rPr>
            </w:pPr>
          </w:p>
          <w:p w:rsidR="002D0D35" w:rsidRPr="00004D28" w:rsidRDefault="002D0D35" w:rsidP="00462BBF">
            <w:pPr>
              <w:spacing w:before="60" w:after="60"/>
              <w:ind w:left="-70" w:right="-5"/>
              <w:jc w:val="center"/>
              <w:rPr>
                <w:rFonts w:cs="Arial"/>
                <w:b/>
                <w:sz w:val="20"/>
              </w:rPr>
            </w:pPr>
            <w:proofErr w:type="spellStart"/>
            <w:r w:rsidRPr="00004D28">
              <w:rPr>
                <w:rFonts w:cs="Arial"/>
                <w:b/>
                <w:sz w:val="20"/>
              </w:rPr>
              <w:t>Jonatan</w:t>
            </w:r>
            <w:proofErr w:type="spellEnd"/>
            <w:r w:rsidRPr="00004D28">
              <w:rPr>
                <w:rFonts w:cs="Arial"/>
                <w:b/>
                <w:sz w:val="20"/>
              </w:rPr>
              <w:t xml:space="preserve"> de Souza Rangel</w:t>
            </w:r>
          </w:p>
          <w:p w:rsidR="002D0D35" w:rsidRPr="00603971" w:rsidRDefault="002D0D35" w:rsidP="00462BBF">
            <w:pPr>
              <w:snapToGrid w:val="0"/>
              <w:spacing w:before="60" w:after="60"/>
              <w:jc w:val="center"/>
              <w:rPr>
                <w:rFonts w:cs="Arial"/>
                <w:sz w:val="20"/>
              </w:rPr>
            </w:pPr>
            <w:r w:rsidRPr="00603971">
              <w:rPr>
                <w:rFonts w:cs="Arial"/>
                <w:sz w:val="20"/>
              </w:rPr>
              <w:t>Representante dos Usuários (DITEC)</w:t>
            </w:r>
          </w:p>
          <w:p w:rsidR="002D0D35" w:rsidRDefault="002D0D35" w:rsidP="00462BBF">
            <w:pPr>
              <w:keepLines/>
              <w:snapToGrid w:val="0"/>
              <w:spacing w:before="60" w:after="60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TERRACAP</w:t>
            </w:r>
          </w:p>
          <w:p w:rsidR="002D0D35" w:rsidRPr="00F70CD5" w:rsidRDefault="002D0D35" w:rsidP="00462BBF">
            <w:pPr>
              <w:keepLines/>
              <w:spacing w:before="60" w:after="60"/>
              <w:rPr>
                <w:rFonts w:cs="Arial"/>
                <w:sz w:val="20"/>
              </w:rPr>
            </w:pPr>
          </w:p>
        </w:tc>
      </w:tr>
      <w:tr w:rsidR="002D0D35" w:rsidRPr="00F70CD5" w:rsidTr="00462BBF">
        <w:trPr>
          <w:cantSplit/>
          <w:trHeight w:val="952"/>
        </w:trPr>
        <w:tc>
          <w:tcPr>
            <w:tcW w:w="4348" w:type="dxa"/>
          </w:tcPr>
          <w:p w:rsidR="002D0D35" w:rsidRDefault="002D0D35" w:rsidP="00462BBF">
            <w:pPr>
              <w:keepLines/>
              <w:spacing w:before="60" w:after="60"/>
              <w:rPr>
                <w:rFonts w:cs="Arial"/>
                <w:sz w:val="20"/>
              </w:rPr>
            </w:pPr>
            <w:r w:rsidRPr="00603971">
              <w:rPr>
                <w:rFonts w:cs="Arial"/>
                <w:sz w:val="20"/>
              </w:rPr>
              <w:t>Data: ___/___/_____</w:t>
            </w:r>
          </w:p>
          <w:p w:rsidR="002D0D35" w:rsidRDefault="002D0D35" w:rsidP="00462BBF">
            <w:pPr>
              <w:keepLines/>
              <w:spacing w:before="60" w:after="60"/>
              <w:rPr>
                <w:rFonts w:cs="Arial"/>
                <w:sz w:val="20"/>
              </w:rPr>
            </w:pPr>
          </w:p>
          <w:p w:rsidR="002D0D35" w:rsidRPr="00975261" w:rsidRDefault="002D0D35" w:rsidP="00462BBF">
            <w:pPr>
              <w:snapToGrid w:val="0"/>
              <w:spacing w:before="60" w:after="60"/>
              <w:rPr>
                <w:rFonts w:cs="Arial"/>
                <w:sz w:val="20"/>
              </w:rPr>
            </w:pPr>
          </w:p>
          <w:p w:rsidR="002D0D35" w:rsidRPr="00975261" w:rsidRDefault="002D0D35" w:rsidP="00462BBF">
            <w:pPr>
              <w:keepLines/>
              <w:spacing w:before="60" w:after="60"/>
              <w:jc w:val="center"/>
              <w:rPr>
                <w:rFonts w:cs="Arial"/>
                <w:b/>
                <w:sz w:val="20"/>
              </w:rPr>
            </w:pPr>
            <w:proofErr w:type="spellStart"/>
            <w:r w:rsidRPr="00975261">
              <w:rPr>
                <w:rFonts w:cs="Arial"/>
                <w:b/>
                <w:sz w:val="20"/>
              </w:rPr>
              <w:t>Shenia</w:t>
            </w:r>
            <w:proofErr w:type="spellEnd"/>
            <w:r w:rsidRPr="00975261">
              <w:rPr>
                <w:rFonts w:cs="Arial"/>
                <w:b/>
                <w:sz w:val="20"/>
              </w:rPr>
              <w:t xml:space="preserve"> Rocha Ladeira</w:t>
            </w:r>
          </w:p>
          <w:p w:rsidR="002D0D35" w:rsidRPr="00975261" w:rsidRDefault="002D0D35" w:rsidP="00462BBF">
            <w:pPr>
              <w:snapToGrid w:val="0"/>
              <w:spacing w:before="60" w:after="60"/>
              <w:jc w:val="center"/>
              <w:rPr>
                <w:rFonts w:cs="Arial"/>
                <w:sz w:val="20"/>
              </w:rPr>
            </w:pPr>
            <w:r w:rsidRPr="00975261">
              <w:rPr>
                <w:rFonts w:cs="Arial"/>
                <w:sz w:val="20"/>
              </w:rPr>
              <w:t>Representante dos Usuários (</w:t>
            </w:r>
            <w:r w:rsidRPr="00186805">
              <w:rPr>
                <w:rFonts w:cs="Arial"/>
                <w:sz w:val="20"/>
              </w:rPr>
              <w:t>GERAT</w:t>
            </w:r>
            <w:r w:rsidRPr="00975261">
              <w:rPr>
                <w:rFonts w:cs="Arial"/>
                <w:sz w:val="20"/>
              </w:rPr>
              <w:t>)</w:t>
            </w:r>
          </w:p>
          <w:p w:rsidR="002D0D35" w:rsidRPr="00603971" w:rsidRDefault="002D0D35" w:rsidP="00462BBF">
            <w:pPr>
              <w:keepLines/>
              <w:snapToGrid w:val="0"/>
              <w:spacing w:before="60" w:after="60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TERRACAP</w:t>
            </w:r>
          </w:p>
        </w:tc>
        <w:tc>
          <w:tcPr>
            <w:tcW w:w="3727" w:type="dxa"/>
          </w:tcPr>
          <w:p w:rsidR="002D0D35" w:rsidRDefault="002D0D35" w:rsidP="00462BBF">
            <w:pPr>
              <w:keepLines/>
              <w:spacing w:before="60" w:after="60"/>
              <w:rPr>
                <w:rFonts w:cs="Arial"/>
                <w:sz w:val="20"/>
              </w:rPr>
            </w:pPr>
            <w:r w:rsidRPr="00975261">
              <w:rPr>
                <w:rFonts w:cs="Arial"/>
                <w:sz w:val="20"/>
              </w:rPr>
              <w:t>___/___/_____</w:t>
            </w:r>
          </w:p>
          <w:p w:rsidR="002D0D35" w:rsidRDefault="002D0D35" w:rsidP="00462BBF">
            <w:pPr>
              <w:keepLines/>
              <w:spacing w:before="60" w:after="60"/>
              <w:rPr>
                <w:rFonts w:cs="Arial"/>
                <w:sz w:val="20"/>
              </w:rPr>
            </w:pPr>
          </w:p>
          <w:p w:rsidR="002D0D35" w:rsidRDefault="002D0D35" w:rsidP="00462BBF">
            <w:pPr>
              <w:keepLines/>
              <w:spacing w:before="60" w:after="60"/>
              <w:rPr>
                <w:rFonts w:cs="Arial"/>
                <w:sz w:val="20"/>
              </w:rPr>
            </w:pPr>
          </w:p>
          <w:p w:rsidR="002D0D35" w:rsidRPr="002D759F" w:rsidRDefault="002D0D35" w:rsidP="00462BBF">
            <w:pPr>
              <w:keepLines/>
              <w:spacing w:before="60" w:after="60"/>
              <w:jc w:val="center"/>
              <w:rPr>
                <w:rFonts w:cs="Arial"/>
                <w:b/>
                <w:sz w:val="20"/>
              </w:rPr>
            </w:pPr>
            <w:r w:rsidRPr="002D759F">
              <w:rPr>
                <w:rFonts w:cs="Arial"/>
                <w:b/>
                <w:sz w:val="20"/>
              </w:rPr>
              <w:t xml:space="preserve">Maria da Conceição S. Silva </w:t>
            </w:r>
          </w:p>
          <w:p w:rsidR="002D0D35" w:rsidRPr="002D759F" w:rsidRDefault="002D0D35" w:rsidP="00462BBF">
            <w:pPr>
              <w:keepLines/>
              <w:spacing w:before="60" w:after="60"/>
              <w:jc w:val="center"/>
            </w:pPr>
            <w:r w:rsidRPr="000B10FA">
              <w:rPr>
                <w:rFonts w:cs="Arial"/>
                <w:sz w:val="20"/>
              </w:rPr>
              <w:t>Representante dos Usuários (</w:t>
            </w:r>
            <w:r w:rsidRPr="002D759F">
              <w:rPr>
                <w:rFonts w:cs="Arial"/>
                <w:sz w:val="20"/>
              </w:rPr>
              <w:t>ASCOM</w:t>
            </w:r>
            <w:r w:rsidRPr="000B10FA">
              <w:rPr>
                <w:rFonts w:cs="Arial"/>
                <w:sz w:val="20"/>
              </w:rPr>
              <w:t>)</w:t>
            </w:r>
          </w:p>
          <w:p w:rsidR="002D0D35" w:rsidRPr="000B10FA" w:rsidRDefault="002D0D35" w:rsidP="00462BBF">
            <w:pPr>
              <w:keepLines/>
              <w:spacing w:before="60" w:after="60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TERRACAP</w:t>
            </w:r>
          </w:p>
          <w:p w:rsidR="002D0D35" w:rsidRPr="00975261" w:rsidRDefault="002D0D35" w:rsidP="00462BBF">
            <w:pPr>
              <w:keepLines/>
              <w:snapToGrid w:val="0"/>
              <w:spacing w:before="60" w:after="60"/>
              <w:jc w:val="center"/>
              <w:rPr>
                <w:rFonts w:cs="Arial"/>
                <w:sz w:val="20"/>
              </w:rPr>
            </w:pPr>
          </w:p>
        </w:tc>
      </w:tr>
      <w:tr w:rsidR="002D0D35" w:rsidRPr="00F70CD5" w:rsidTr="00462BBF">
        <w:trPr>
          <w:cantSplit/>
          <w:trHeight w:val="679"/>
        </w:trPr>
        <w:tc>
          <w:tcPr>
            <w:tcW w:w="4348" w:type="dxa"/>
          </w:tcPr>
          <w:p w:rsidR="002D0D35" w:rsidRDefault="002D0D35" w:rsidP="00462BBF">
            <w:pPr>
              <w:keepLines/>
              <w:spacing w:before="60" w:after="60"/>
              <w:rPr>
                <w:rFonts w:cs="Arial"/>
                <w:sz w:val="20"/>
              </w:rPr>
            </w:pPr>
            <w:r w:rsidRPr="00975261">
              <w:rPr>
                <w:rFonts w:cs="Arial"/>
                <w:sz w:val="20"/>
              </w:rPr>
              <w:t>Data: ___/___/_____</w:t>
            </w:r>
          </w:p>
          <w:p w:rsidR="002D0D35" w:rsidRDefault="002D0D35" w:rsidP="00462BBF">
            <w:pPr>
              <w:keepLines/>
              <w:spacing w:before="60" w:after="60"/>
              <w:rPr>
                <w:rFonts w:cs="Arial"/>
                <w:sz w:val="20"/>
              </w:rPr>
            </w:pPr>
          </w:p>
          <w:p w:rsidR="002D0D35" w:rsidRDefault="002D0D35" w:rsidP="00462BBF">
            <w:pPr>
              <w:keepLines/>
              <w:spacing w:before="60" w:after="60"/>
              <w:rPr>
                <w:rFonts w:cs="Arial"/>
                <w:sz w:val="20"/>
              </w:rPr>
            </w:pPr>
          </w:p>
          <w:p w:rsidR="002D0D35" w:rsidRPr="00BA22A1" w:rsidRDefault="002D0D35" w:rsidP="00462BBF">
            <w:pPr>
              <w:keepLines/>
              <w:spacing w:before="60" w:after="60"/>
              <w:jc w:val="center"/>
              <w:rPr>
                <w:rFonts w:cs="Arial"/>
                <w:b/>
                <w:sz w:val="20"/>
              </w:rPr>
            </w:pPr>
            <w:r w:rsidRPr="00BA22A1">
              <w:rPr>
                <w:rFonts w:cs="Arial"/>
                <w:b/>
                <w:sz w:val="20"/>
              </w:rPr>
              <w:t xml:space="preserve">Thaís </w:t>
            </w:r>
            <w:proofErr w:type="spellStart"/>
            <w:r w:rsidRPr="00BA22A1">
              <w:rPr>
                <w:rFonts w:cs="Arial"/>
                <w:b/>
                <w:sz w:val="20"/>
              </w:rPr>
              <w:t>Waldow</w:t>
            </w:r>
            <w:proofErr w:type="spellEnd"/>
            <w:r w:rsidRPr="00BA22A1">
              <w:rPr>
                <w:rFonts w:cs="Arial"/>
                <w:b/>
                <w:sz w:val="20"/>
              </w:rPr>
              <w:t xml:space="preserve"> de S. Barros</w:t>
            </w:r>
          </w:p>
          <w:p w:rsidR="002D0D35" w:rsidRPr="000B10FA" w:rsidRDefault="002D0D35" w:rsidP="00462BBF">
            <w:pPr>
              <w:keepLines/>
              <w:spacing w:before="60" w:after="60"/>
              <w:jc w:val="center"/>
              <w:rPr>
                <w:rFonts w:cs="Arial"/>
                <w:sz w:val="20"/>
              </w:rPr>
            </w:pPr>
            <w:r w:rsidRPr="000B10FA">
              <w:rPr>
                <w:rFonts w:cs="Arial"/>
                <w:sz w:val="20"/>
              </w:rPr>
              <w:t>R</w:t>
            </w:r>
            <w:r>
              <w:rPr>
                <w:rFonts w:cs="Arial"/>
                <w:sz w:val="20"/>
              </w:rPr>
              <w:t>epresentante dos Usuários (GEREF</w:t>
            </w:r>
            <w:r w:rsidRPr="000B10FA">
              <w:rPr>
                <w:rFonts w:cs="Arial"/>
                <w:sz w:val="20"/>
              </w:rPr>
              <w:t>)</w:t>
            </w:r>
          </w:p>
          <w:p w:rsidR="002D0D35" w:rsidRPr="000B10FA" w:rsidRDefault="002D0D35" w:rsidP="00462BBF">
            <w:pPr>
              <w:keepLines/>
              <w:spacing w:before="60" w:after="60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TERRACAP</w:t>
            </w:r>
          </w:p>
          <w:p w:rsidR="002D0D35" w:rsidRPr="00975261" w:rsidRDefault="002D0D35" w:rsidP="00462BBF">
            <w:pPr>
              <w:keepNext/>
              <w:keepLines/>
              <w:snapToGrid w:val="0"/>
              <w:spacing w:before="60" w:after="60"/>
              <w:jc w:val="center"/>
              <w:rPr>
                <w:rFonts w:cs="Arial"/>
                <w:sz w:val="20"/>
              </w:rPr>
            </w:pPr>
          </w:p>
        </w:tc>
        <w:tc>
          <w:tcPr>
            <w:tcW w:w="3727" w:type="dxa"/>
          </w:tcPr>
          <w:p w:rsidR="002D0D35" w:rsidRDefault="002D0D35" w:rsidP="00462BBF">
            <w:pPr>
              <w:keepLines/>
              <w:spacing w:before="60" w:after="60"/>
              <w:rPr>
                <w:rFonts w:cs="Arial"/>
                <w:sz w:val="20"/>
              </w:rPr>
            </w:pPr>
            <w:r w:rsidRPr="00975261">
              <w:rPr>
                <w:rFonts w:cs="Arial"/>
                <w:sz w:val="20"/>
              </w:rPr>
              <w:t>___/___/_____</w:t>
            </w:r>
          </w:p>
          <w:p w:rsidR="002D0D35" w:rsidRDefault="002D0D35" w:rsidP="00462BBF">
            <w:pPr>
              <w:keepLines/>
              <w:spacing w:before="60" w:after="60"/>
              <w:rPr>
                <w:rFonts w:cs="Arial"/>
                <w:sz w:val="20"/>
              </w:rPr>
            </w:pPr>
          </w:p>
          <w:p w:rsidR="002D0D35" w:rsidRDefault="002D0D35" w:rsidP="00462BBF">
            <w:pPr>
              <w:keepLines/>
              <w:spacing w:before="60" w:after="60"/>
              <w:rPr>
                <w:rFonts w:cs="Arial"/>
                <w:sz w:val="20"/>
              </w:rPr>
            </w:pPr>
          </w:p>
          <w:p w:rsidR="002D0D35" w:rsidRPr="002D759F" w:rsidRDefault="002D0D35" w:rsidP="00462BBF">
            <w:pPr>
              <w:keepLines/>
              <w:spacing w:before="60" w:after="60"/>
              <w:jc w:val="center"/>
              <w:rPr>
                <w:rFonts w:cs="Arial"/>
                <w:b/>
                <w:sz w:val="20"/>
              </w:rPr>
            </w:pPr>
            <w:r w:rsidRPr="002D759F">
              <w:rPr>
                <w:rFonts w:cs="Arial"/>
                <w:b/>
                <w:sz w:val="20"/>
              </w:rPr>
              <w:t>Flavio Aparecido Vieira Mendes</w:t>
            </w:r>
          </w:p>
          <w:p w:rsidR="002D0D35" w:rsidRPr="000B10FA" w:rsidRDefault="002D0D35" w:rsidP="00462BBF">
            <w:pPr>
              <w:keepLines/>
              <w:spacing w:before="60" w:after="60"/>
              <w:jc w:val="center"/>
              <w:rPr>
                <w:rFonts w:cs="Arial"/>
                <w:sz w:val="20"/>
              </w:rPr>
            </w:pPr>
            <w:r w:rsidRPr="000B10FA">
              <w:rPr>
                <w:rFonts w:cs="Arial"/>
                <w:sz w:val="20"/>
              </w:rPr>
              <w:t>Representante dos Usuários (</w:t>
            </w:r>
            <w:r w:rsidRPr="009474B2">
              <w:rPr>
                <w:rFonts w:cs="Arial"/>
                <w:sz w:val="20"/>
              </w:rPr>
              <w:t>GEFIS</w:t>
            </w:r>
            <w:r w:rsidRPr="000B10FA">
              <w:rPr>
                <w:rFonts w:cs="Arial"/>
                <w:sz w:val="20"/>
              </w:rPr>
              <w:t>)</w:t>
            </w:r>
          </w:p>
          <w:p w:rsidR="002D0D35" w:rsidRPr="000B10FA" w:rsidRDefault="002D0D35" w:rsidP="00462BBF">
            <w:pPr>
              <w:keepLines/>
              <w:spacing w:before="60" w:after="60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TERRACAP</w:t>
            </w:r>
          </w:p>
          <w:p w:rsidR="002D0D35" w:rsidRPr="00975261" w:rsidRDefault="002D0D35" w:rsidP="00462BBF">
            <w:pPr>
              <w:keepLines/>
              <w:snapToGrid w:val="0"/>
              <w:spacing w:before="60" w:after="60"/>
              <w:jc w:val="center"/>
              <w:rPr>
                <w:rFonts w:cs="Arial"/>
                <w:sz w:val="20"/>
              </w:rPr>
            </w:pPr>
          </w:p>
        </w:tc>
      </w:tr>
    </w:tbl>
    <w:p w:rsidR="002D0D35" w:rsidRDefault="002D0D35" w:rsidP="002D0D35">
      <w:pPr>
        <w:pStyle w:val="CTMISCorpo1"/>
        <w:ind w:left="142" w:firstLine="0"/>
      </w:pPr>
      <w:r w:rsidRPr="00466797">
        <w:t>As assinaturas abaixo se referem aos gestores, patrocinadores, gerentes e analistas envolvidos no projeto.</w:t>
      </w:r>
    </w:p>
    <w:tbl>
      <w:tblPr>
        <w:tblW w:w="13673" w:type="dxa"/>
        <w:tblInd w:w="117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25"/>
        <w:gridCol w:w="4648"/>
      </w:tblGrid>
      <w:tr w:rsidR="002D0D35" w:rsidRPr="00F92F96" w:rsidTr="00462BBF">
        <w:trPr>
          <w:cantSplit/>
          <w:trHeight w:val="259"/>
        </w:trPr>
        <w:tc>
          <w:tcPr>
            <w:tcW w:w="9025" w:type="dxa"/>
          </w:tcPr>
          <w:tbl>
            <w:tblPr>
              <w:tblW w:w="8271" w:type="dxa"/>
              <w:jc w:val="center"/>
              <w:tblInd w:w="117" w:type="dxa"/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3941"/>
              <w:gridCol w:w="4330"/>
            </w:tblGrid>
            <w:tr w:rsidR="002D0D35" w:rsidRPr="00F92F96" w:rsidTr="00462BBF">
              <w:trPr>
                <w:cantSplit/>
                <w:trHeight w:val="1786"/>
                <w:jc w:val="center"/>
              </w:trPr>
              <w:tc>
                <w:tcPr>
                  <w:tcW w:w="3941" w:type="dxa"/>
                </w:tcPr>
                <w:p w:rsidR="002D0D35" w:rsidRPr="00F92F96" w:rsidRDefault="002D0D35" w:rsidP="00462BBF">
                  <w:pPr>
                    <w:pStyle w:val="RUPTabela"/>
                    <w:keepLines/>
                    <w:ind w:left="243"/>
                    <w:rPr>
                      <w:lang w:val="pt-BR"/>
                    </w:rPr>
                  </w:pPr>
                  <w:r w:rsidRPr="00F92F96">
                    <w:rPr>
                      <w:lang w:val="pt-BR"/>
                    </w:rPr>
                    <w:t>Data: ___/___/_____</w:t>
                  </w:r>
                </w:p>
                <w:p w:rsidR="002D0D35" w:rsidRDefault="002D0D35" w:rsidP="00462BBF">
                  <w:pPr>
                    <w:pStyle w:val="RUPTabela"/>
                    <w:keepLines/>
                    <w:rPr>
                      <w:lang w:val="pt-BR"/>
                    </w:rPr>
                  </w:pPr>
                </w:p>
                <w:p w:rsidR="002D0D35" w:rsidRDefault="002D0D35" w:rsidP="00462BBF">
                  <w:pPr>
                    <w:pStyle w:val="RUPTabela"/>
                    <w:keepLines/>
                    <w:rPr>
                      <w:lang w:val="pt-BR"/>
                    </w:rPr>
                  </w:pPr>
                </w:p>
                <w:p w:rsidR="002D0D35" w:rsidRDefault="002D0D35" w:rsidP="00462BBF">
                  <w:pPr>
                    <w:pStyle w:val="RUPTabela"/>
                    <w:keepLines/>
                    <w:jc w:val="center"/>
                    <w:rPr>
                      <w:b/>
                      <w:lang w:val="pt-BR"/>
                    </w:rPr>
                  </w:pPr>
                  <w:r>
                    <w:rPr>
                      <w:b/>
                      <w:lang w:val="pt-BR"/>
                    </w:rPr>
                    <w:t>Rodrigo Teixeira dos Santos</w:t>
                  </w:r>
                </w:p>
                <w:p w:rsidR="002D0D35" w:rsidRDefault="002D0D35" w:rsidP="00462BBF">
                  <w:pPr>
                    <w:pStyle w:val="RUPTabela"/>
                    <w:keepLines/>
                    <w:jc w:val="center"/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>Líder Técnico</w:t>
                  </w:r>
                </w:p>
                <w:p w:rsidR="002D0D35" w:rsidRPr="00F92F96" w:rsidRDefault="002D0D35" w:rsidP="00462BBF">
                  <w:pPr>
                    <w:pStyle w:val="RUPTabela"/>
                    <w:keepLines/>
                    <w:ind w:left="243"/>
                    <w:jc w:val="center"/>
                    <w:rPr>
                      <w:lang w:val="pt-BR"/>
                    </w:rPr>
                  </w:pPr>
                  <w:r>
                    <w:t>TERRACAP</w:t>
                  </w:r>
                </w:p>
              </w:tc>
              <w:tc>
                <w:tcPr>
                  <w:tcW w:w="4330" w:type="dxa"/>
                </w:tcPr>
                <w:p w:rsidR="002D0D35" w:rsidRPr="00F92F96" w:rsidRDefault="002D0D35" w:rsidP="00462BBF">
                  <w:pPr>
                    <w:pStyle w:val="CTMISTabela"/>
                    <w:keepNext/>
                    <w:keepLines/>
                    <w:snapToGrid w:val="0"/>
                    <w:ind w:left="575"/>
                    <w:rPr>
                      <w:lang w:val="pt-BR"/>
                    </w:rPr>
                  </w:pPr>
                </w:p>
              </w:tc>
            </w:tr>
            <w:tr w:rsidR="002D0D35" w:rsidRPr="00F92F96" w:rsidTr="00462BBF">
              <w:trPr>
                <w:cantSplit/>
                <w:trHeight w:val="1108"/>
                <w:jc w:val="center"/>
              </w:trPr>
              <w:tc>
                <w:tcPr>
                  <w:tcW w:w="3941" w:type="dxa"/>
                </w:tcPr>
                <w:p w:rsidR="002D0D35" w:rsidRDefault="002D0D35" w:rsidP="00462BBF">
                  <w:pPr>
                    <w:pStyle w:val="CTMISTabela"/>
                    <w:rPr>
                      <w:lang w:val="pt-BR"/>
                    </w:rPr>
                  </w:pPr>
                </w:p>
                <w:p w:rsidR="002D0D35" w:rsidRDefault="002D0D35" w:rsidP="00462BBF">
                  <w:pPr>
                    <w:pStyle w:val="CTMISTabela"/>
                    <w:rPr>
                      <w:lang w:val="pt-BR"/>
                    </w:rPr>
                  </w:pPr>
                  <w:r w:rsidRPr="00F92F96">
                    <w:rPr>
                      <w:lang w:val="pt-BR"/>
                    </w:rPr>
                    <w:t>Data: ___/___/_____</w:t>
                  </w:r>
                </w:p>
                <w:p w:rsidR="002D0D35" w:rsidRDefault="002D0D35" w:rsidP="00462BBF">
                  <w:pPr>
                    <w:pStyle w:val="CTMISTabela"/>
                    <w:rPr>
                      <w:lang w:val="pt-BR"/>
                    </w:rPr>
                  </w:pPr>
                </w:p>
                <w:p w:rsidR="002D0D35" w:rsidRDefault="002D0D35" w:rsidP="00462BBF">
                  <w:pPr>
                    <w:pStyle w:val="CTMISTabela"/>
                    <w:rPr>
                      <w:lang w:val="pt-BR"/>
                    </w:rPr>
                  </w:pPr>
                </w:p>
                <w:p w:rsidR="002D0D35" w:rsidRPr="00283D5F" w:rsidRDefault="002D0D35" w:rsidP="00462BBF">
                  <w:pPr>
                    <w:pStyle w:val="CTMISInstrues"/>
                    <w:numPr>
                      <w:ilvl w:val="0"/>
                      <w:numId w:val="0"/>
                    </w:numPr>
                    <w:ind w:left="547"/>
                    <w:jc w:val="left"/>
                    <w:rPr>
                      <w:b/>
                      <w:i w:val="0"/>
                      <w:color w:val="auto"/>
                      <w:sz w:val="20"/>
                    </w:rPr>
                  </w:pPr>
                  <w:proofErr w:type="spellStart"/>
                  <w:r>
                    <w:rPr>
                      <w:b/>
                      <w:i w:val="0"/>
                      <w:color w:val="auto"/>
                      <w:sz w:val="20"/>
                    </w:rPr>
                    <w:t>Hellayne</w:t>
                  </w:r>
                  <w:proofErr w:type="spellEnd"/>
                  <w:r>
                    <w:rPr>
                      <w:b/>
                      <w:i w:val="0"/>
                      <w:color w:val="auto"/>
                      <w:sz w:val="20"/>
                    </w:rPr>
                    <w:t xml:space="preserve"> Oliveira Ferreira</w:t>
                  </w:r>
                </w:p>
                <w:p w:rsidR="002D0D35" w:rsidRPr="00283D5F" w:rsidRDefault="002D0D35" w:rsidP="00462BBF">
                  <w:pPr>
                    <w:pStyle w:val="CTMISTabela"/>
                    <w:ind w:left="830"/>
                    <w:rPr>
                      <w:lang w:val="pt-BR"/>
                    </w:rPr>
                  </w:pPr>
                  <w:r w:rsidRPr="00283D5F">
                    <w:rPr>
                      <w:lang w:val="pt-BR"/>
                    </w:rPr>
                    <w:t>Analista de Requisitos</w:t>
                  </w:r>
                </w:p>
                <w:p w:rsidR="002D0D35" w:rsidRPr="00F92F96" w:rsidRDefault="002D0D35" w:rsidP="00462BBF">
                  <w:pPr>
                    <w:pStyle w:val="CTMISTabela"/>
                    <w:ind w:left="1539"/>
                    <w:rPr>
                      <w:lang w:val="pt-BR"/>
                    </w:rPr>
                  </w:pPr>
                  <w:r w:rsidRPr="00F92F96">
                    <w:rPr>
                      <w:lang w:val="pt-BR"/>
                    </w:rPr>
                    <w:t>CTIS</w:t>
                  </w:r>
                </w:p>
              </w:tc>
              <w:tc>
                <w:tcPr>
                  <w:tcW w:w="4330" w:type="dxa"/>
                </w:tcPr>
                <w:p w:rsidR="002D0D35" w:rsidRDefault="002D0D35" w:rsidP="00462BBF">
                  <w:pPr>
                    <w:pStyle w:val="RUPTabela"/>
                    <w:keepLines/>
                    <w:rPr>
                      <w:lang w:val="pt-BR"/>
                    </w:rPr>
                  </w:pPr>
                </w:p>
                <w:p w:rsidR="002D0D35" w:rsidRDefault="002D0D35" w:rsidP="00462BBF">
                  <w:pPr>
                    <w:pStyle w:val="CTMISTabela"/>
                    <w:keepNext/>
                    <w:keepLines/>
                    <w:snapToGrid w:val="0"/>
                    <w:ind w:left="243"/>
                    <w:rPr>
                      <w:lang w:val="pt-BR"/>
                    </w:rPr>
                  </w:pPr>
                  <w:r w:rsidRPr="00F92F96">
                    <w:rPr>
                      <w:lang w:val="pt-BR"/>
                    </w:rPr>
                    <w:t>Data: ___/___/_____</w:t>
                  </w:r>
                </w:p>
                <w:p w:rsidR="002D0D35" w:rsidRDefault="002D0D35" w:rsidP="00462BBF">
                  <w:pPr>
                    <w:pStyle w:val="CTMISTabela"/>
                    <w:keepNext/>
                    <w:keepLines/>
                    <w:snapToGrid w:val="0"/>
                    <w:jc w:val="center"/>
                    <w:rPr>
                      <w:lang w:val="pt-BR"/>
                    </w:rPr>
                  </w:pPr>
                </w:p>
                <w:p w:rsidR="002D0D35" w:rsidRPr="00F92F96" w:rsidRDefault="002D0D35" w:rsidP="00462BBF">
                  <w:pPr>
                    <w:pStyle w:val="CTMISTabela"/>
                    <w:keepNext/>
                    <w:keepLines/>
                    <w:snapToGrid w:val="0"/>
                    <w:jc w:val="center"/>
                    <w:rPr>
                      <w:lang w:val="pt-BR"/>
                    </w:rPr>
                  </w:pPr>
                </w:p>
                <w:p w:rsidR="002D0D35" w:rsidRPr="00F961C4" w:rsidRDefault="002D0D35" w:rsidP="00462BBF">
                  <w:pPr>
                    <w:pStyle w:val="CTMISInstrues"/>
                    <w:numPr>
                      <w:ilvl w:val="0"/>
                      <w:numId w:val="0"/>
                    </w:numPr>
                    <w:ind w:left="1000"/>
                    <w:jc w:val="center"/>
                    <w:rPr>
                      <w:b/>
                      <w:i w:val="0"/>
                      <w:color w:val="auto"/>
                      <w:sz w:val="20"/>
                    </w:rPr>
                  </w:pPr>
                  <w:r w:rsidRPr="00F961C4">
                    <w:rPr>
                      <w:b/>
                      <w:i w:val="0"/>
                      <w:color w:val="auto"/>
                      <w:sz w:val="20"/>
                    </w:rPr>
                    <w:t>Hudson Carlos de Souza Neves</w:t>
                  </w:r>
                </w:p>
                <w:p w:rsidR="002D0D35" w:rsidRPr="00F92F96" w:rsidRDefault="002D0D35" w:rsidP="00462BBF">
                  <w:pPr>
                    <w:pStyle w:val="CTMISTabela"/>
                    <w:keepLines/>
                    <w:ind w:left="1567"/>
                    <w:jc w:val="center"/>
                    <w:rPr>
                      <w:lang w:val="pt-BR"/>
                    </w:rPr>
                  </w:pPr>
                  <w:r w:rsidRPr="00F92F96">
                    <w:rPr>
                      <w:lang w:val="pt-BR"/>
                    </w:rPr>
                    <w:t>Gerente de Projeto</w:t>
                  </w:r>
                </w:p>
                <w:p w:rsidR="002D0D35" w:rsidRPr="00F92F96" w:rsidRDefault="002D0D35" w:rsidP="00462BBF">
                  <w:pPr>
                    <w:pStyle w:val="CTMISTabela"/>
                    <w:keepNext/>
                    <w:keepLines/>
                    <w:snapToGrid w:val="0"/>
                    <w:ind w:left="1284"/>
                    <w:jc w:val="center"/>
                    <w:rPr>
                      <w:lang w:val="pt-BR"/>
                    </w:rPr>
                  </w:pPr>
                  <w:r w:rsidRPr="00F92F96">
                    <w:rPr>
                      <w:lang w:val="pt-BR"/>
                    </w:rPr>
                    <w:t>CTIS</w:t>
                  </w:r>
                </w:p>
              </w:tc>
            </w:tr>
          </w:tbl>
          <w:p w:rsidR="002D0D35" w:rsidRPr="00F92F96" w:rsidRDefault="002D0D35" w:rsidP="00462BBF">
            <w:pPr>
              <w:pStyle w:val="RUPTabela"/>
              <w:keepLines/>
              <w:rPr>
                <w:lang w:val="pt-BR"/>
              </w:rPr>
            </w:pPr>
          </w:p>
        </w:tc>
        <w:tc>
          <w:tcPr>
            <w:tcW w:w="4648" w:type="dxa"/>
          </w:tcPr>
          <w:p w:rsidR="002D0D35" w:rsidRPr="00F92F96" w:rsidRDefault="002D0D35" w:rsidP="00462BBF">
            <w:pPr>
              <w:pStyle w:val="RUPTabela"/>
              <w:keepLines/>
              <w:rPr>
                <w:lang w:val="pt-BR"/>
              </w:rPr>
            </w:pPr>
          </w:p>
        </w:tc>
      </w:tr>
    </w:tbl>
    <w:p w:rsidR="002D0D35" w:rsidRPr="00584B48" w:rsidRDefault="002D0D35" w:rsidP="002D0D35">
      <w:pPr>
        <w:pStyle w:val="RUPTabela"/>
        <w:keepLines/>
        <w:ind w:left="243"/>
      </w:pPr>
    </w:p>
    <w:p w:rsidR="00193110" w:rsidRPr="002D0D35" w:rsidRDefault="00193110" w:rsidP="002D0D35"/>
    <w:sectPr w:rsidR="00193110" w:rsidRPr="002D0D35" w:rsidSect="006F599F">
      <w:headerReference w:type="default" r:id="rId15"/>
      <w:footerReference w:type="default" r:id="rId16"/>
      <w:footnotePr>
        <w:pos w:val="beneathText"/>
      </w:footnotePr>
      <w:pgSz w:w="11905" w:h="16837"/>
      <w:pgMar w:top="1440" w:right="1440" w:bottom="1440" w:left="1440" w:header="720" w:footer="720" w:gutter="0"/>
      <w:pgNumType w:start="2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2AD5" w:rsidRPr="00CA0997" w:rsidRDefault="00222AD5" w:rsidP="004E7791">
      <w:pPr>
        <w:pStyle w:val="RUPCorpo1"/>
        <w:spacing w:before="0"/>
        <w:rPr>
          <w:color w:val="000000"/>
          <w:sz w:val="24"/>
        </w:rPr>
      </w:pPr>
      <w:r>
        <w:separator/>
      </w:r>
    </w:p>
  </w:endnote>
  <w:endnote w:type="continuationSeparator" w:id="0">
    <w:p w:rsidR="00222AD5" w:rsidRPr="00CA0997" w:rsidRDefault="00222AD5" w:rsidP="004E7791">
      <w:pPr>
        <w:pStyle w:val="RUPCorpo1"/>
        <w:spacing w:before="0"/>
        <w:rPr>
          <w:color w:val="000000"/>
          <w:sz w:val="24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arSymbol">
    <w:altName w:val="Arial Unicode MS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sz w:val="16"/>
        <w:szCs w:val="16"/>
      </w:rPr>
      <w:id w:val="16935003"/>
      <w:docPartObj>
        <w:docPartGallery w:val="Page Numbers (Bottom of Page)"/>
        <w:docPartUnique/>
      </w:docPartObj>
    </w:sdtPr>
    <w:sdtContent>
      <w:p w:rsidR="00FB078D" w:rsidRPr="00F1692F" w:rsidRDefault="00FB078D" w:rsidP="00F1692F">
        <w:pPr>
          <w:pStyle w:val="Rodap"/>
          <w:pBdr>
            <w:bottom w:val="single" w:sz="4" w:space="1" w:color="auto"/>
          </w:pBdr>
          <w:rPr>
            <w:sz w:val="16"/>
            <w:szCs w:val="16"/>
          </w:rPr>
        </w:pPr>
      </w:p>
      <w:p w:rsidR="00FB078D" w:rsidRPr="00F1692F" w:rsidRDefault="00FB078D" w:rsidP="00F1692F">
        <w:pPr>
          <w:pBdr>
            <w:top w:val="single" w:sz="4" w:space="1" w:color="auto"/>
          </w:pBdr>
          <w:tabs>
            <w:tab w:val="right" w:pos="9960"/>
          </w:tabs>
          <w:ind w:right="-25"/>
          <w:rPr>
            <w:rFonts w:cs="Arial"/>
            <w:sz w:val="16"/>
            <w:szCs w:val="16"/>
          </w:rPr>
        </w:pPr>
        <w:r w:rsidRPr="00F1692F">
          <w:rPr>
            <w:rFonts w:cs="Arial"/>
            <w:sz w:val="16"/>
            <w:szCs w:val="16"/>
          </w:rPr>
          <w:t>Projeto: GEC – Gestão de Execução de Contratos</w:t>
        </w:r>
      </w:p>
      <w:p w:rsidR="00FB078D" w:rsidRPr="00F1692F" w:rsidRDefault="00FB078D" w:rsidP="00F1692F">
        <w:pPr>
          <w:tabs>
            <w:tab w:val="right" w:pos="9960"/>
          </w:tabs>
          <w:spacing w:before="60"/>
          <w:ind w:right="-108"/>
          <w:rPr>
            <w:sz w:val="16"/>
            <w:szCs w:val="16"/>
          </w:rPr>
        </w:pPr>
        <w:r w:rsidRPr="00F1692F">
          <w:rPr>
            <w:rFonts w:cs="Arial"/>
            <w:sz w:val="16"/>
            <w:szCs w:val="16"/>
          </w:rPr>
          <w:t>Contrato/OS: 169/2008 / OS002C/2012</w:t>
        </w:r>
      </w:p>
      <w:p w:rsidR="00FB078D" w:rsidRPr="00F1692F" w:rsidRDefault="00FB078D" w:rsidP="00F1692F">
        <w:pPr>
          <w:pStyle w:val="Rodap"/>
          <w:jc w:val="right"/>
          <w:rPr>
            <w:sz w:val="16"/>
            <w:szCs w:val="16"/>
          </w:rPr>
        </w:pPr>
        <w:r w:rsidRPr="00F1692F">
          <w:rPr>
            <w:sz w:val="16"/>
            <w:szCs w:val="16"/>
          </w:rPr>
          <w:fldChar w:fldCharType="begin"/>
        </w:r>
        <w:r w:rsidRPr="00F1692F">
          <w:rPr>
            <w:sz w:val="16"/>
            <w:szCs w:val="16"/>
          </w:rPr>
          <w:instrText xml:space="preserve"> PAGE   \* MERGEFORMAT </w:instrText>
        </w:r>
        <w:r w:rsidRPr="00F1692F">
          <w:rPr>
            <w:sz w:val="16"/>
            <w:szCs w:val="16"/>
          </w:rPr>
          <w:fldChar w:fldCharType="separate"/>
        </w:r>
        <w:r w:rsidR="00B85604">
          <w:rPr>
            <w:noProof/>
            <w:sz w:val="16"/>
            <w:szCs w:val="16"/>
          </w:rPr>
          <w:t>9</w:t>
        </w:r>
        <w:r w:rsidRPr="00F1692F">
          <w:rPr>
            <w:sz w:val="16"/>
            <w:szCs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2AD5" w:rsidRPr="00CA0997" w:rsidRDefault="00222AD5" w:rsidP="004E7791">
      <w:pPr>
        <w:pStyle w:val="RUPCorpo1"/>
        <w:spacing w:before="0"/>
        <w:rPr>
          <w:color w:val="000000"/>
          <w:sz w:val="24"/>
        </w:rPr>
      </w:pPr>
      <w:r>
        <w:separator/>
      </w:r>
    </w:p>
  </w:footnote>
  <w:footnote w:type="continuationSeparator" w:id="0">
    <w:p w:rsidR="00222AD5" w:rsidRPr="00CA0997" w:rsidRDefault="00222AD5" w:rsidP="004E7791">
      <w:pPr>
        <w:pStyle w:val="RUPCorpo1"/>
        <w:spacing w:before="0"/>
        <w:rPr>
          <w:color w:val="000000"/>
          <w:sz w:val="24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08EC" w:rsidRPr="00F674D1" w:rsidRDefault="004F08EC" w:rsidP="004F08EC">
    <w:pPr>
      <w:pStyle w:val="Cabealho"/>
      <w:ind w:left="1416"/>
      <w:rPr>
        <w:rFonts w:ascii="Times New Roman" w:hAnsi="Times New Roman"/>
        <w:sz w:val="18"/>
        <w:szCs w:val="18"/>
      </w:rPr>
    </w:pPr>
    <w:r>
      <w:rPr>
        <w:noProof/>
        <w:lang w:eastAsia="pt-BR"/>
      </w:rPr>
      <w:drawing>
        <wp:anchor distT="0" distB="0" distL="114300" distR="114300" simplePos="0" relativeHeight="251659264" behindDoc="0" locked="0" layoutInCell="1" allowOverlap="1" wp14:anchorId="6F53AFB9" wp14:editId="78894BBB">
          <wp:simplePos x="0" y="0"/>
          <wp:positionH relativeFrom="margin">
            <wp:posOffset>-572135</wp:posOffset>
          </wp:positionH>
          <wp:positionV relativeFrom="margin">
            <wp:posOffset>-446405</wp:posOffset>
          </wp:positionV>
          <wp:extent cx="1416050" cy="362585"/>
          <wp:effectExtent l="0" t="0" r="0" b="0"/>
          <wp:wrapSquare wrapText="bothSides"/>
          <wp:docPr id="1" name="Imagem 1" descr="Descrição: D:\biblioteca\imagens\logoUniceuM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Descrição: D:\biblioteca\imagens\logoUniceuMA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6050" cy="3625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F674D1">
      <w:rPr>
        <w:rFonts w:ascii="Times New Roman" w:hAnsi="Times New Roman"/>
        <w:sz w:val="18"/>
        <w:szCs w:val="18"/>
      </w:rPr>
      <w:t>CENTRO UNIVERSITÁRIO UNIEURO</w:t>
    </w:r>
  </w:p>
  <w:p w:rsidR="004F08EC" w:rsidRPr="00F674D1" w:rsidRDefault="004F08EC" w:rsidP="004F08EC">
    <w:pPr>
      <w:pStyle w:val="Cabealho"/>
      <w:ind w:left="1416"/>
      <w:rPr>
        <w:rFonts w:ascii="Times New Roman" w:hAnsi="Times New Roman"/>
        <w:sz w:val="18"/>
        <w:szCs w:val="18"/>
      </w:rPr>
    </w:pPr>
    <w:r w:rsidRPr="00F674D1">
      <w:rPr>
        <w:rFonts w:ascii="Times New Roman" w:hAnsi="Times New Roman"/>
        <w:sz w:val="18"/>
        <w:szCs w:val="18"/>
      </w:rPr>
      <w:t>MBA em Engenharia de Software a Distancia</w:t>
    </w:r>
  </w:p>
  <w:p w:rsidR="004F08EC" w:rsidRPr="00F674D1" w:rsidRDefault="004F08EC" w:rsidP="004F08EC">
    <w:pPr>
      <w:pStyle w:val="Cabealho"/>
      <w:ind w:left="1416"/>
      <w:rPr>
        <w:rFonts w:ascii="Times New Roman" w:hAnsi="Times New Roman"/>
        <w:sz w:val="18"/>
        <w:szCs w:val="18"/>
      </w:rPr>
    </w:pPr>
    <w:r w:rsidRPr="00F674D1">
      <w:rPr>
        <w:rFonts w:ascii="Times New Roman" w:hAnsi="Times New Roman"/>
        <w:sz w:val="18"/>
        <w:szCs w:val="18"/>
      </w:rPr>
      <w:t xml:space="preserve">Disciplina: Analise </w:t>
    </w:r>
    <w:r w:rsidRPr="00865854">
      <w:rPr>
        <w:rFonts w:ascii="Times New Roman" w:hAnsi="Times New Roman"/>
        <w:sz w:val="18"/>
        <w:szCs w:val="18"/>
      </w:rPr>
      <w:t>e Projeto Orientado a Objetos: UML</w:t>
    </w:r>
    <w:r>
      <w:rPr>
        <w:rFonts w:ascii="Times New Roman" w:hAnsi="Times New Roman"/>
        <w:sz w:val="18"/>
        <w:szCs w:val="18"/>
      </w:rPr>
      <w:t xml:space="preserve"> </w:t>
    </w:r>
    <w:r w:rsidRPr="00F674D1">
      <w:rPr>
        <w:rFonts w:ascii="Times New Roman" w:hAnsi="Times New Roman"/>
        <w:sz w:val="18"/>
        <w:szCs w:val="18"/>
      </w:rPr>
      <w:tab/>
      <w:t xml:space="preserve">Aluno: </w:t>
    </w:r>
    <w:proofErr w:type="spellStart"/>
    <w:r w:rsidRPr="00F674D1">
      <w:rPr>
        <w:rFonts w:ascii="Times New Roman" w:hAnsi="Times New Roman"/>
        <w:sz w:val="18"/>
        <w:szCs w:val="18"/>
      </w:rPr>
      <w:t>Uirá</w:t>
    </w:r>
    <w:proofErr w:type="spellEnd"/>
    <w:r w:rsidRPr="00F674D1">
      <w:rPr>
        <w:rFonts w:ascii="Times New Roman" w:hAnsi="Times New Roman"/>
        <w:sz w:val="18"/>
        <w:szCs w:val="18"/>
      </w:rPr>
      <w:t xml:space="preserve"> Peixoto de Oliveira</w:t>
    </w:r>
  </w:p>
  <w:p w:rsidR="00FB078D" w:rsidRPr="004F08EC" w:rsidRDefault="00FB078D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name w:val="WW8Num1"/>
    <w:lvl w:ilvl="0">
      <w:start w:val="1"/>
      <w:numFmt w:val="decimal"/>
      <w:pStyle w:val="CTMISInstrues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>
    <w:nsid w:val="00000002"/>
    <w:multiLevelType w:val="multilevel"/>
    <w:tmpl w:val="00000002"/>
    <w:name w:val="WW8Num9"/>
    <w:lvl w:ilvl="0">
      <w:start w:val="1"/>
      <w:numFmt w:val="decimal"/>
      <w:pStyle w:val="RupNvel21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RN %2."/>
      <w:lvlJc w:val="left"/>
      <w:pPr>
        <w:tabs>
          <w:tab w:val="num" w:pos="1506"/>
        </w:tabs>
        <w:ind w:left="1506" w:hanging="720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800" w:hanging="720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520" w:hanging="1080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880" w:hanging="1080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60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96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468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5400" w:hanging="2160"/>
      </w:pPr>
    </w:lvl>
  </w:abstractNum>
  <w:abstractNum w:abstractNumId="2">
    <w:nsid w:val="00000003"/>
    <w:multiLevelType w:val="multilevel"/>
    <w:tmpl w:val="00000003"/>
    <w:name w:val="WW8Num42"/>
    <w:lvl w:ilvl="0">
      <w:start w:val="1"/>
      <w:numFmt w:val="decimal"/>
      <w:pStyle w:val="RUPNvel4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146"/>
        </w:tabs>
        <w:ind w:left="1146" w:hanging="72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1080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2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2160"/>
      </w:pPr>
    </w:lvl>
  </w:abstractNum>
  <w:abstractNum w:abstractNumId="3">
    <w:nsid w:val="00000004"/>
    <w:multiLevelType w:val="singleLevel"/>
    <w:tmpl w:val="27CC0838"/>
    <w:lvl w:ilvl="0">
      <w:start w:val="1"/>
      <w:numFmt w:val="decimal"/>
      <w:pStyle w:val="CTMISNvel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>
    <w:nsid w:val="03864FB6"/>
    <w:multiLevelType w:val="multilevel"/>
    <w:tmpl w:val="B18A7F14"/>
    <w:styleLink w:val="Regras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b/>
        <w:sz w:val="20"/>
      </w:rPr>
    </w:lvl>
    <w:lvl w:ilvl="1">
      <w:start w:val="1"/>
      <w:numFmt w:val="decimal"/>
      <w:lvlText w:val="RN %2."/>
      <w:lvlJc w:val="left"/>
      <w:pPr>
        <w:tabs>
          <w:tab w:val="num" w:pos="1506"/>
        </w:tabs>
        <w:ind w:left="1506" w:hanging="720"/>
      </w:pPr>
      <w:rPr>
        <w:rFonts w:hint="default"/>
      </w:rPr>
    </w:lvl>
    <w:lvl w:ilvl="2">
      <w:start w:val="1"/>
      <w:numFmt w:val="decimal"/>
      <w:lvlText w:val="RN%2.%3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46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5400" w:hanging="2160"/>
      </w:pPr>
      <w:rPr>
        <w:rFonts w:hint="default"/>
      </w:rPr>
    </w:lvl>
  </w:abstractNum>
  <w:abstractNum w:abstractNumId="5">
    <w:nsid w:val="044030BB"/>
    <w:multiLevelType w:val="hybridMultilevel"/>
    <w:tmpl w:val="8920F76A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>
    <w:nsid w:val="05776803"/>
    <w:multiLevelType w:val="multilevel"/>
    <w:tmpl w:val="E29E5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b/>
        <w:sz w:val="20"/>
      </w:rPr>
    </w:lvl>
    <w:lvl w:ilvl="1">
      <w:start w:val="1"/>
      <w:numFmt w:val="decimal"/>
      <w:lvlText w:val="RN %2."/>
      <w:lvlJc w:val="left"/>
      <w:pPr>
        <w:tabs>
          <w:tab w:val="num" w:pos="1506"/>
        </w:tabs>
        <w:ind w:left="1506" w:hanging="720"/>
      </w:pPr>
      <w:rPr>
        <w:rFonts w:hint="default"/>
      </w:rPr>
    </w:lvl>
    <w:lvl w:ilvl="2">
      <w:start w:val="1"/>
      <w:numFmt w:val="decimal"/>
      <w:lvlText w:val="RN%2.%3."/>
      <w:lvlJc w:val="left"/>
      <w:pPr>
        <w:tabs>
          <w:tab w:val="num" w:pos="1855"/>
        </w:tabs>
        <w:ind w:left="1855" w:hanging="720"/>
      </w:pPr>
      <w:rPr>
        <w:rFonts w:hint="default"/>
        <w:b/>
        <w:color w:val="auto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46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5400" w:hanging="2160"/>
      </w:pPr>
      <w:rPr>
        <w:rFonts w:hint="default"/>
      </w:rPr>
    </w:lvl>
  </w:abstractNum>
  <w:abstractNum w:abstractNumId="7">
    <w:nsid w:val="10222519"/>
    <w:multiLevelType w:val="hybridMultilevel"/>
    <w:tmpl w:val="B494010C"/>
    <w:lvl w:ilvl="0" w:tplc="0416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8">
    <w:nsid w:val="13BF2A99"/>
    <w:multiLevelType w:val="hybridMultilevel"/>
    <w:tmpl w:val="6A281220"/>
    <w:lvl w:ilvl="0" w:tplc="0416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9">
    <w:nsid w:val="17152E02"/>
    <w:multiLevelType w:val="hybridMultilevel"/>
    <w:tmpl w:val="99DC2C3A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>
    <w:nsid w:val="1916270F"/>
    <w:multiLevelType w:val="hybridMultilevel"/>
    <w:tmpl w:val="6D249D40"/>
    <w:lvl w:ilvl="0" w:tplc="04160001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11">
    <w:nsid w:val="1A0B4F06"/>
    <w:multiLevelType w:val="hybridMultilevel"/>
    <w:tmpl w:val="CF36FB4C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>
    <w:nsid w:val="1E491360"/>
    <w:multiLevelType w:val="hybridMultilevel"/>
    <w:tmpl w:val="77EE8264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>
    <w:nsid w:val="1FB34EC6"/>
    <w:multiLevelType w:val="hybridMultilevel"/>
    <w:tmpl w:val="94E0EF4C"/>
    <w:lvl w:ilvl="0" w:tplc="0416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14">
    <w:nsid w:val="21C77A8C"/>
    <w:multiLevelType w:val="hybridMultilevel"/>
    <w:tmpl w:val="63B0CACA"/>
    <w:lvl w:ilvl="0" w:tplc="0416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6000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3240" w:hanging="180"/>
      </w:pPr>
      <w:rPr>
        <w:rFonts w:ascii="Wingdings" w:hAnsi="Wingdings" w:hint="default"/>
      </w:rPr>
    </w:lvl>
    <w:lvl w:ilvl="3" w:tplc="0416000F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>
    <w:nsid w:val="23C61C57"/>
    <w:multiLevelType w:val="hybridMultilevel"/>
    <w:tmpl w:val="EE0C009C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>
    <w:nsid w:val="279B1525"/>
    <w:multiLevelType w:val="hybridMultilevel"/>
    <w:tmpl w:val="205260E6"/>
    <w:lvl w:ilvl="0" w:tplc="C2DAAEC0">
      <w:start w:val="1"/>
      <w:numFmt w:val="bullet"/>
      <w:lvlText w:val=""/>
      <w:lvlJc w:val="left"/>
      <w:pPr>
        <w:ind w:left="3240" w:hanging="360"/>
      </w:pPr>
      <w:rPr>
        <w:rFonts w:ascii="Symbol" w:hAnsi="Symbol" w:hint="default"/>
      </w:rPr>
    </w:lvl>
    <w:lvl w:ilvl="1" w:tplc="C2DAAEC0">
      <w:start w:val="1"/>
      <w:numFmt w:val="bullet"/>
      <w:lvlText w:val=""/>
      <w:lvlJc w:val="left"/>
      <w:pPr>
        <w:ind w:left="3960" w:hanging="360"/>
      </w:pPr>
      <w:rPr>
        <w:rFonts w:ascii="Symbol" w:hAnsi="Symbol" w:hint="default"/>
      </w:rPr>
    </w:lvl>
    <w:lvl w:ilvl="2" w:tplc="C2DAAEC0">
      <w:start w:val="1"/>
      <w:numFmt w:val="bullet"/>
      <w:lvlText w:val=""/>
      <w:lvlJc w:val="left"/>
      <w:pPr>
        <w:ind w:left="4680" w:hanging="360"/>
      </w:pPr>
      <w:rPr>
        <w:rFonts w:ascii="Symbol" w:hAnsi="Symbol" w:hint="default"/>
      </w:rPr>
    </w:lvl>
    <w:lvl w:ilvl="3" w:tplc="C2DAAEC0">
      <w:start w:val="1"/>
      <w:numFmt w:val="bullet"/>
      <w:lvlText w:val=""/>
      <w:lvlJc w:val="left"/>
      <w:pPr>
        <w:ind w:left="540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7">
    <w:nsid w:val="296539AE"/>
    <w:multiLevelType w:val="hybridMultilevel"/>
    <w:tmpl w:val="F6F0065C"/>
    <w:lvl w:ilvl="0" w:tplc="0416000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3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5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70" w:hanging="360"/>
      </w:pPr>
      <w:rPr>
        <w:rFonts w:ascii="Wingdings" w:hAnsi="Wingdings" w:hint="default"/>
      </w:rPr>
    </w:lvl>
  </w:abstractNum>
  <w:abstractNum w:abstractNumId="18">
    <w:nsid w:val="2D7C18F5"/>
    <w:multiLevelType w:val="hybridMultilevel"/>
    <w:tmpl w:val="1018C332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9">
    <w:nsid w:val="2F521866"/>
    <w:multiLevelType w:val="multilevel"/>
    <w:tmpl w:val="73166E2A"/>
    <w:lvl w:ilvl="0">
      <w:start w:val="1"/>
      <w:numFmt w:val="decimal"/>
      <w:lvlText w:val="%1)"/>
      <w:lvlJc w:val="left"/>
      <w:pPr>
        <w:tabs>
          <w:tab w:val="num" w:pos="1920"/>
        </w:tabs>
        <w:ind w:left="19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0">
    <w:nsid w:val="3F0979D1"/>
    <w:multiLevelType w:val="hybridMultilevel"/>
    <w:tmpl w:val="ACA84628"/>
    <w:lvl w:ilvl="0" w:tplc="C2DAAEC0">
      <w:start w:val="1"/>
      <w:numFmt w:val="bullet"/>
      <w:lvlText w:val=""/>
      <w:lvlJc w:val="left"/>
      <w:pPr>
        <w:ind w:left="2890" w:hanging="360"/>
      </w:pPr>
      <w:rPr>
        <w:rFonts w:ascii="Symbol" w:hAnsi="Symbol" w:hint="default"/>
      </w:rPr>
    </w:lvl>
    <w:lvl w:ilvl="1" w:tplc="C2DAAEC0">
      <w:start w:val="1"/>
      <w:numFmt w:val="bullet"/>
      <w:lvlText w:val=""/>
      <w:lvlJc w:val="left"/>
      <w:pPr>
        <w:ind w:left="3054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50" w:hanging="360"/>
      </w:pPr>
      <w:rPr>
        <w:rFonts w:ascii="Wingdings" w:hAnsi="Wingdings" w:hint="default"/>
      </w:rPr>
    </w:lvl>
  </w:abstractNum>
  <w:abstractNum w:abstractNumId="21">
    <w:nsid w:val="436B1CCB"/>
    <w:multiLevelType w:val="hybridMultilevel"/>
    <w:tmpl w:val="7F7A0EC0"/>
    <w:lvl w:ilvl="0" w:tplc="04160001">
      <w:start w:val="1"/>
      <w:numFmt w:val="bullet"/>
      <w:lvlText w:val=""/>
      <w:lvlJc w:val="left"/>
      <w:pPr>
        <w:ind w:left="385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57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29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01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73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45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17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89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610" w:hanging="360"/>
      </w:pPr>
      <w:rPr>
        <w:rFonts w:ascii="Wingdings" w:hAnsi="Wingdings" w:hint="default"/>
      </w:rPr>
    </w:lvl>
  </w:abstractNum>
  <w:abstractNum w:abstractNumId="22">
    <w:nsid w:val="43E73B10"/>
    <w:multiLevelType w:val="hybridMultilevel"/>
    <w:tmpl w:val="3146D4C4"/>
    <w:lvl w:ilvl="0" w:tplc="0416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23">
    <w:nsid w:val="4A904606"/>
    <w:multiLevelType w:val="hybridMultilevel"/>
    <w:tmpl w:val="0CC6554A"/>
    <w:lvl w:ilvl="0" w:tplc="04160001">
      <w:start w:val="1"/>
      <w:numFmt w:val="bullet"/>
      <w:lvlText w:val=""/>
      <w:lvlJc w:val="left"/>
      <w:pPr>
        <w:ind w:left="385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57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29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01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73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45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17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89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610" w:hanging="360"/>
      </w:pPr>
      <w:rPr>
        <w:rFonts w:ascii="Wingdings" w:hAnsi="Wingdings" w:hint="default"/>
      </w:rPr>
    </w:lvl>
  </w:abstractNum>
  <w:abstractNum w:abstractNumId="24">
    <w:nsid w:val="4B9252EB"/>
    <w:multiLevelType w:val="hybridMultilevel"/>
    <w:tmpl w:val="8AE864E8"/>
    <w:lvl w:ilvl="0" w:tplc="0416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25">
    <w:nsid w:val="4BCA544F"/>
    <w:multiLevelType w:val="hybridMultilevel"/>
    <w:tmpl w:val="5F721F9A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6">
    <w:nsid w:val="4FF65FE8"/>
    <w:multiLevelType w:val="hybridMultilevel"/>
    <w:tmpl w:val="1E30813C"/>
    <w:lvl w:ilvl="0" w:tplc="60B09ED8">
      <w:start w:val="1"/>
      <w:numFmt w:val="decimal"/>
      <w:pStyle w:val="Itemdaregra"/>
      <w:lvlText w:val="%1."/>
      <w:lvlJc w:val="left"/>
      <w:pPr>
        <w:ind w:left="3130" w:hanging="360"/>
      </w:pPr>
    </w:lvl>
    <w:lvl w:ilvl="1" w:tplc="04160019" w:tentative="1">
      <w:start w:val="1"/>
      <w:numFmt w:val="lowerLetter"/>
      <w:lvlText w:val="%2."/>
      <w:lvlJc w:val="left"/>
      <w:pPr>
        <w:ind w:left="3850" w:hanging="360"/>
      </w:pPr>
    </w:lvl>
    <w:lvl w:ilvl="2" w:tplc="0416001B" w:tentative="1">
      <w:start w:val="1"/>
      <w:numFmt w:val="lowerRoman"/>
      <w:lvlText w:val="%3."/>
      <w:lvlJc w:val="right"/>
      <w:pPr>
        <w:ind w:left="4570" w:hanging="180"/>
      </w:pPr>
    </w:lvl>
    <w:lvl w:ilvl="3" w:tplc="0416000F" w:tentative="1">
      <w:start w:val="1"/>
      <w:numFmt w:val="decimal"/>
      <w:lvlText w:val="%4."/>
      <w:lvlJc w:val="left"/>
      <w:pPr>
        <w:ind w:left="5290" w:hanging="360"/>
      </w:pPr>
    </w:lvl>
    <w:lvl w:ilvl="4" w:tplc="04160019" w:tentative="1">
      <w:start w:val="1"/>
      <w:numFmt w:val="lowerLetter"/>
      <w:lvlText w:val="%5."/>
      <w:lvlJc w:val="left"/>
      <w:pPr>
        <w:ind w:left="6010" w:hanging="360"/>
      </w:pPr>
    </w:lvl>
    <w:lvl w:ilvl="5" w:tplc="0416001B" w:tentative="1">
      <w:start w:val="1"/>
      <w:numFmt w:val="lowerRoman"/>
      <w:lvlText w:val="%6."/>
      <w:lvlJc w:val="right"/>
      <w:pPr>
        <w:ind w:left="6730" w:hanging="180"/>
      </w:pPr>
    </w:lvl>
    <w:lvl w:ilvl="6" w:tplc="0416000F" w:tentative="1">
      <w:start w:val="1"/>
      <w:numFmt w:val="decimal"/>
      <w:lvlText w:val="%7."/>
      <w:lvlJc w:val="left"/>
      <w:pPr>
        <w:ind w:left="7450" w:hanging="360"/>
      </w:pPr>
    </w:lvl>
    <w:lvl w:ilvl="7" w:tplc="04160019" w:tentative="1">
      <w:start w:val="1"/>
      <w:numFmt w:val="lowerLetter"/>
      <w:lvlText w:val="%8."/>
      <w:lvlJc w:val="left"/>
      <w:pPr>
        <w:ind w:left="8170" w:hanging="360"/>
      </w:pPr>
    </w:lvl>
    <w:lvl w:ilvl="8" w:tplc="0416001B" w:tentative="1">
      <w:start w:val="1"/>
      <w:numFmt w:val="lowerRoman"/>
      <w:lvlText w:val="%9."/>
      <w:lvlJc w:val="right"/>
      <w:pPr>
        <w:ind w:left="8890" w:hanging="180"/>
      </w:pPr>
    </w:lvl>
  </w:abstractNum>
  <w:abstractNum w:abstractNumId="27">
    <w:nsid w:val="50EA6A63"/>
    <w:multiLevelType w:val="hybridMultilevel"/>
    <w:tmpl w:val="DAA8F1E4"/>
    <w:lvl w:ilvl="0" w:tplc="04160001">
      <w:start w:val="1"/>
      <w:numFmt w:val="bullet"/>
      <w:lvlText w:val=""/>
      <w:lvlJc w:val="left"/>
      <w:pPr>
        <w:ind w:left="292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364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436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8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80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52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4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6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84" w:hanging="360"/>
      </w:pPr>
      <w:rPr>
        <w:rFonts w:ascii="Wingdings" w:hAnsi="Wingdings" w:hint="default"/>
      </w:rPr>
    </w:lvl>
  </w:abstractNum>
  <w:abstractNum w:abstractNumId="28">
    <w:nsid w:val="51806430"/>
    <w:multiLevelType w:val="hybridMultilevel"/>
    <w:tmpl w:val="B956861C"/>
    <w:lvl w:ilvl="0" w:tplc="C2DAAEC0">
      <w:start w:val="1"/>
      <w:numFmt w:val="bullet"/>
      <w:lvlText w:val=""/>
      <w:lvlJc w:val="left"/>
      <w:pPr>
        <w:ind w:left="284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29">
    <w:nsid w:val="51950579"/>
    <w:multiLevelType w:val="hybridMultilevel"/>
    <w:tmpl w:val="583A1008"/>
    <w:lvl w:ilvl="0" w:tplc="0416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30">
    <w:nsid w:val="525F4AB7"/>
    <w:multiLevelType w:val="hybridMultilevel"/>
    <w:tmpl w:val="407A0AB8"/>
    <w:lvl w:ilvl="0" w:tplc="A8E880DC">
      <w:start w:val="1"/>
      <w:numFmt w:val="decimal"/>
      <w:lvlText w:val="%1."/>
      <w:lvlJc w:val="left"/>
      <w:pPr>
        <w:ind w:left="3130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3850" w:hanging="360"/>
      </w:pPr>
    </w:lvl>
    <w:lvl w:ilvl="2" w:tplc="0416001B">
      <w:start w:val="1"/>
      <w:numFmt w:val="lowerRoman"/>
      <w:lvlText w:val="%3."/>
      <w:lvlJc w:val="right"/>
      <w:pPr>
        <w:ind w:left="4570" w:hanging="180"/>
      </w:pPr>
    </w:lvl>
    <w:lvl w:ilvl="3" w:tplc="0416000F" w:tentative="1">
      <w:start w:val="1"/>
      <w:numFmt w:val="decimal"/>
      <w:lvlText w:val="%4."/>
      <w:lvlJc w:val="left"/>
      <w:pPr>
        <w:ind w:left="5290" w:hanging="360"/>
      </w:pPr>
    </w:lvl>
    <w:lvl w:ilvl="4" w:tplc="04160019" w:tentative="1">
      <w:start w:val="1"/>
      <w:numFmt w:val="lowerLetter"/>
      <w:lvlText w:val="%5."/>
      <w:lvlJc w:val="left"/>
      <w:pPr>
        <w:ind w:left="6010" w:hanging="360"/>
      </w:pPr>
    </w:lvl>
    <w:lvl w:ilvl="5" w:tplc="0416001B" w:tentative="1">
      <w:start w:val="1"/>
      <w:numFmt w:val="lowerRoman"/>
      <w:lvlText w:val="%6."/>
      <w:lvlJc w:val="right"/>
      <w:pPr>
        <w:ind w:left="6730" w:hanging="180"/>
      </w:pPr>
    </w:lvl>
    <w:lvl w:ilvl="6" w:tplc="0416000F" w:tentative="1">
      <w:start w:val="1"/>
      <w:numFmt w:val="decimal"/>
      <w:lvlText w:val="%7."/>
      <w:lvlJc w:val="left"/>
      <w:pPr>
        <w:ind w:left="7450" w:hanging="360"/>
      </w:pPr>
    </w:lvl>
    <w:lvl w:ilvl="7" w:tplc="04160019" w:tentative="1">
      <w:start w:val="1"/>
      <w:numFmt w:val="lowerLetter"/>
      <w:lvlText w:val="%8."/>
      <w:lvlJc w:val="left"/>
      <w:pPr>
        <w:ind w:left="8170" w:hanging="360"/>
      </w:pPr>
    </w:lvl>
    <w:lvl w:ilvl="8" w:tplc="0416001B" w:tentative="1">
      <w:start w:val="1"/>
      <w:numFmt w:val="lowerRoman"/>
      <w:lvlText w:val="%9."/>
      <w:lvlJc w:val="right"/>
      <w:pPr>
        <w:ind w:left="8890" w:hanging="180"/>
      </w:pPr>
    </w:lvl>
  </w:abstractNum>
  <w:abstractNum w:abstractNumId="31">
    <w:nsid w:val="539822ED"/>
    <w:multiLevelType w:val="hybridMultilevel"/>
    <w:tmpl w:val="158CEC5E"/>
    <w:lvl w:ilvl="0" w:tplc="0416000F">
      <w:start w:val="1"/>
      <w:numFmt w:val="decimal"/>
      <w:lvlText w:val="%1."/>
      <w:lvlJc w:val="left"/>
      <w:pPr>
        <w:ind w:left="3130" w:hanging="360"/>
      </w:pPr>
    </w:lvl>
    <w:lvl w:ilvl="1" w:tplc="04160019" w:tentative="1">
      <w:start w:val="1"/>
      <w:numFmt w:val="lowerLetter"/>
      <w:lvlText w:val="%2."/>
      <w:lvlJc w:val="left"/>
      <w:pPr>
        <w:ind w:left="3850" w:hanging="360"/>
      </w:pPr>
    </w:lvl>
    <w:lvl w:ilvl="2" w:tplc="0416001B" w:tentative="1">
      <w:start w:val="1"/>
      <w:numFmt w:val="lowerRoman"/>
      <w:lvlText w:val="%3."/>
      <w:lvlJc w:val="right"/>
      <w:pPr>
        <w:ind w:left="4570" w:hanging="180"/>
      </w:pPr>
    </w:lvl>
    <w:lvl w:ilvl="3" w:tplc="0416000F" w:tentative="1">
      <w:start w:val="1"/>
      <w:numFmt w:val="decimal"/>
      <w:lvlText w:val="%4."/>
      <w:lvlJc w:val="left"/>
      <w:pPr>
        <w:ind w:left="5290" w:hanging="360"/>
      </w:pPr>
    </w:lvl>
    <w:lvl w:ilvl="4" w:tplc="04160019" w:tentative="1">
      <w:start w:val="1"/>
      <w:numFmt w:val="lowerLetter"/>
      <w:lvlText w:val="%5."/>
      <w:lvlJc w:val="left"/>
      <w:pPr>
        <w:ind w:left="6010" w:hanging="360"/>
      </w:pPr>
    </w:lvl>
    <w:lvl w:ilvl="5" w:tplc="0416001B" w:tentative="1">
      <w:start w:val="1"/>
      <w:numFmt w:val="lowerRoman"/>
      <w:lvlText w:val="%6."/>
      <w:lvlJc w:val="right"/>
      <w:pPr>
        <w:ind w:left="6730" w:hanging="180"/>
      </w:pPr>
    </w:lvl>
    <w:lvl w:ilvl="6" w:tplc="0416000F" w:tentative="1">
      <w:start w:val="1"/>
      <w:numFmt w:val="decimal"/>
      <w:lvlText w:val="%7."/>
      <w:lvlJc w:val="left"/>
      <w:pPr>
        <w:ind w:left="7450" w:hanging="360"/>
      </w:pPr>
    </w:lvl>
    <w:lvl w:ilvl="7" w:tplc="04160019" w:tentative="1">
      <w:start w:val="1"/>
      <w:numFmt w:val="lowerLetter"/>
      <w:lvlText w:val="%8."/>
      <w:lvlJc w:val="left"/>
      <w:pPr>
        <w:ind w:left="8170" w:hanging="360"/>
      </w:pPr>
    </w:lvl>
    <w:lvl w:ilvl="8" w:tplc="0416001B" w:tentative="1">
      <w:start w:val="1"/>
      <w:numFmt w:val="lowerRoman"/>
      <w:lvlText w:val="%9."/>
      <w:lvlJc w:val="right"/>
      <w:pPr>
        <w:ind w:left="8890" w:hanging="180"/>
      </w:pPr>
    </w:lvl>
  </w:abstractNum>
  <w:abstractNum w:abstractNumId="32">
    <w:nsid w:val="55BC44AD"/>
    <w:multiLevelType w:val="hybridMultilevel"/>
    <w:tmpl w:val="C09EE160"/>
    <w:lvl w:ilvl="0" w:tplc="0416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33">
    <w:nsid w:val="568318F6"/>
    <w:multiLevelType w:val="hybridMultilevel"/>
    <w:tmpl w:val="8C4222FC"/>
    <w:lvl w:ilvl="0" w:tplc="04160001">
      <w:start w:val="1"/>
      <w:numFmt w:val="bullet"/>
      <w:lvlText w:val=""/>
      <w:lvlJc w:val="left"/>
      <w:pPr>
        <w:ind w:left="385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57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29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01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73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45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17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89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610" w:hanging="360"/>
      </w:pPr>
      <w:rPr>
        <w:rFonts w:ascii="Wingdings" w:hAnsi="Wingdings" w:hint="default"/>
      </w:rPr>
    </w:lvl>
  </w:abstractNum>
  <w:abstractNum w:abstractNumId="34">
    <w:nsid w:val="5EF80FA4"/>
    <w:multiLevelType w:val="hybridMultilevel"/>
    <w:tmpl w:val="8FC62E94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5">
    <w:nsid w:val="60BA0A31"/>
    <w:multiLevelType w:val="hybridMultilevel"/>
    <w:tmpl w:val="640223F2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6">
    <w:nsid w:val="6102538F"/>
    <w:multiLevelType w:val="hybridMultilevel"/>
    <w:tmpl w:val="DA0485BE"/>
    <w:lvl w:ilvl="0" w:tplc="0416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37">
    <w:nsid w:val="63A50414"/>
    <w:multiLevelType w:val="hybridMultilevel"/>
    <w:tmpl w:val="7EACE9B8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8">
    <w:nsid w:val="71BE64E4"/>
    <w:multiLevelType w:val="hybridMultilevel"/>
    <w:tmpl w:val="A186F8D0"/>
    <w:lvl w:ilvl="0" w:tplc="0416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39">
    <w:nsid w:val="78A408E7"/>
    <w:multiLevelType w:val="hybridMultilevel"/>
    <w:tmpl w:val="59EC0C4E"/>
    <w:lvl w:ilvl="0" w:tplc="0416000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6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3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055" w:hanging="360"/>
      </w:pPr>
      <w:rPr>
        <w:rFonts w:ascii="Wingdings" w:hAnsi="Wingdings" w:hint="default"/>
      </w:rPr>
    </w:lvl>
  </w:abstractNum>
  <w:abstractNum w:abstractNumId="40">
    <w:nsid w:val="7BB65229"/>
    <w:multiLevelType w:val="hybridMultilevel"/>
    <w:tmpl w:val="804A3366"/>
    <w:lvl w:ilvl="0" w:tplc="0416000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3850" w:hanging="360"/>
      </w:pPr>
    </w:lvl>
    <w:lvl w:ilvl="2" w:tplc="0416001B" w:tentative="1">
      <w:start w:val="1"/>
      <w:numFmt w:val="lowerRoman"/>
      <w:lvlText w:val="%3."/>
      <w:lvlJc w:val="right"/>
      <w:pPr>
        <w:ind w:left="4570" w:hanging="180"/>
      </w:pPr>
    </w:lvl>
    <w:lvl w:ilvl="3" w:tplc="0416000F" w:tentative="1">
      <w:start w:val="1"/>
      <w:numFmt w:val="decimal"/>
      <w:lvlText w:val="%4."/>
      <w:lvlJc w:val="left"/>
      <w:pPr>
        <w:ind w:left="5290" w:hanging="360"/>
      </w:pPr>
    </w:lvl>
    <w:lvl w:ilvl="4" w:tplc="04160019" w:tentative="1">
      <w:start w:val="1"/>
      <w:numFmt w:val="lowerLetter"/>
      <w:lvlText w:val="%5."/>
      <w:lvlJc w:val="left"/>
      <w:pPr>
        <w:ind w:left="6010" w:hanging="360"/>
      </w:pPr>
    </w:lvl>
    <w:lvl w:ilvl="5" w:tplc="0416001B" w:tentative="1">
      <w:start w:val="1"/>
      <w:numFmt w:val="lowerRoman"/>
      <w:lvlText w:val="%6."/>
      <w:lvlJc w:val="right"/>
      <w:pPr>
        <w:ind w:left="6730" w:hanging="180"/>
      </w:pPr>
    </w:lvl>
    <w:lvl w:ilvl="6" w:tplc="0416000F" w:tentative="1">
      <w:start w:val="1"/>
      <w:numFmt w:val="decimal"/>
      <w:lvlText w:val="%7."/>
      <w:lvlJc w:val="left"/>
      <w:pPr>
        <w:ind w:left="7450" w:hanging="360"/>
      </w:pPr>
    </w:lvl>
    <w:lvl w:ilvl="7" w:tplc="04160019" w:tentative="1">
      <w:start w:val="1"/>
      <w:numFmt w:val="lowerLetter"/>
      <w:lvlText w:val="%8."/>
      <w:lvlJc w:val="left"/>
      <w:pPr>
        <w:ind w:left="8170" w:hanging="360"/>
      </w:pPr>
    </w:lvl>
    <w:lvl w:ilvl="8" w:tplc="0416001B" w:tentative="1">
      <w:start w:val="1"/>
      <w:numFmt w:val="lowerRoman"/>
      <w:lvlText w:val="%9."/>
      <w:lvlJc w:val="right"/>
      <w:pPr>
        <w:ind w:left="8890" w:hanging="180"/>
      </w:pPr>
    </w:lvl>
  </w:abstractNum>
  <w:abstractNum w:abstractNumId="41">
    <w:nsid w:val="7C71554B"/>
    <w:multiLevelType w:val="multilevel"/>
    <w:tmpl w:val="E29E5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b/>
        <w:sz w:val="20"/>
      </w:rPr>
    </w:lvl>
    <w:lvl w:ilvl="1">
      <w:start w:val="1"/>
      <w:numFmt w:val="decimal"/>
      <w:lvlText w:val="RN %2."/>
      <w:lvlJc w:val="left"/>
      <w:pPr>
        <w:tabs>
          <w:tab w:val="num" w:pos="1506"/>
        </w:tabs>
        <w:ind w:left="1506" w:hanging="720"/>
      </w:pPr>
      <w:rPr>
        <w:rFonts w:hint="default"/>
      </w:rPr>
    </w:lvl>
    <w:lvl w:ilvl="2">
      <w:start w:val="1"/>
      <w:numFmt w:val="decimal"/>
      <w:lvlText w:val="RN%2.%3."/>
      <w:lvlJc w:val="left"/>
      <w:pPr>
        <w:tabs>
          <w:tab w:val="num" w:pos="1855"/>
        </w:tabs>
        <w:ind w:left="1855" w:hanging="720"/>
      </w:pPr>
      <w:rPr>
        <w:rFonts w:hint="default"/>
        <w:b/>
        <w:color w:val="auto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46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5400" w:hanging="2160"/>
      </w:pPr>
      <w:rPr>
        <w:rFonts w:hint="default"/>
      </w:rPr>
    </w:lvl>
  </w:abstractNum>
  <w:abstractNum w:abstractNumId="42">
    <w:nsid w:val="7CE52CCA"/>
    <w:multiLevelType w:val="hybridMultilevel"/>
    <w:tmpl w:val="5622ED6E"/>
    <w:lvl w:ilvl="0" w:tplc="0416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1"/>
  </w:num>
  <w:num w:numId="6">
    <w:abstractNumId w:val="4"/>
  </w:num>
  <w:num w:numId="7">
    <w:abstractNumId w:val="28"/>
  </w:num>
  <w:num w:numId="8">
    <w:abstractNumId w:val="8"/>
  </w:num>
  <w:num w:numId="9">
    <w:abstractNumId w:val="20"/>
  </w:num>
  <w:num w:numId="10">
    <w:abstractNumId w:val="26"/>
  </w:num>
  <w:num w:numId="11">
    <w:abstractNumId w:val="16"/>
  </w:num>
  <w:num w:numId="12">
    <w:abstractNumId w:val="32"/>
  </w:num>
  <w:num w:numId="13">
    <w:abstractNumId w:val="31"/>
  </w:num>
  <w:num w:numId="14">
    <w:abstractNumId w:val="23"/>
  </w:num>
  <w:num w:numId="15">
    <w:abstractNumId w:val="33"/>
  </w:num>
  <w:num w:numId="16">
    <w:abstractNumId w:val="21"/>
  </w:num>
  <w:num w:numId="17">
    <w:abstractNumId w:val="30"/>
  </w:num>
  <w:num w:numId="18">
    <w:abstractNumId w:val="26"/>
    <w:lvlOverride w:ilvl="0">
      <w:startOverride w:val="1"/>
    </w:lvlOverride>
  </w:num>
  <w:num w:numId="19">
    <w:abstractNumId w:val="40"/>
  </w:num>
  <w:num w:numId="20">
    <w:abstractNumId w:val="10"/>
  </w:num>
  <w:num w:numId="21">
    <w:abstractNumId w:val="14"/>
  </w:num>
  <w:num w:numId="22">
    <w:abstractNumId w:val="35"/>
  </w:num>
  <w:num w:numId="23">
    <w:abstractNumId w:val="11"/>
  </w:num>
  <w:num w:numId="24">
    <w:abstractNumId w:val="19"/>
  </w:num>
  <w:num w:numId="25">
    <w:abstractNumId w:val="12"/>
  </w:num>
  <w:num w:numId="26">
    <w:abstractNumId w:val="18"/>
  </w:num>
  <w:num w:numId="27">
    <w:abstractNumId w:val="15"/>
  </w:num>
  <w:num w:numId="28">
    <w:abstractNumId w:val="37"/>
  </w:num>
  <w:num w:numId="29">
    <w:abstractNumId w:val="9"/>
  </w:num>
  <w:num w:numId="30">
    <w:abstractNumId w:val="27"/>
  </w:num>
  <w:num w:numId="31">
    <w:abstractNumId w:val="36"/>
  </w:num>
  <w:num w:numId="32">
    <w:abstractNumId w:val="22"/>
  </w:num>
  <w:num w:numId="33">
    <w:abstractNumId w:val="38"/>
  </w:num>
  <w:num w:numId="34">
    <w:abstractNumId w:val="25"/>
  </w:num>
  <w:num w:numId="35">
    <w:abstractNumId w:val="13"/>
  </w:num>
  <w:num w:numId="36">
    <w:abstractNumId w:val="42"/>
  </w:num>
  <w:num w:numId="37">
    <w:abstractNumId w:val="39"/>
  </w:num>
  <w:num w:numId="38">
    <w:abstractNumId w:val="24"/>
  </w:num>
  <w:num w:numId="39">
    <w:abstractNumId w:val="29"/>
  </w:num>
  <w:num w:numId="40">
    <w:abstractNumId w:val="6"/>
  </w:num>
  <w:num w:numId="41">
    <w:abstractNumId w:val="34"/>
  </w:num>
  <w:num w:numId="42">
    <w:abstractNumId w:val="5"/>
  </w:num>
  <w:num w:numId="43">
    <w:abstractNumId w:val="7"/>
  </w:num>
  <w:num w:numId="44">
    <w:abstractNumId w:val="17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attachedTemplate r:id="rId1"/>
  <w:defaultTabStop w:val="720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2"/>
  </w:compat>
  <w:rsids>
    <w:rsidRoot w:val="00A96D5C"/>
    <w:rsid w:val="00002814"/>
    <w:rsid w:val="00003005"/>
    <w:rsid w:val="00004F8D"/>
    <w:rsid w:val="00005CE6"/>
    <w:rsid w:val="00010502"/>
    <w:rsid w:val="00011429"/>
    <w:rsid w:val="000118EB"/>
    <w:rsid w:val="00014771"/>
    <w:rsid w:val="0001601D"/>
    <w:rsid w:val="00017457"/>
    <w:rsid w:val="00023E70"/>
    <w:rsid w:val="00024090"/>
    <w:rsid w:val="00024355"/>
    <w:rsid w:val="00025DD3"/>
    <w:rsid w:val="00027245"/>
    <w:rsid w:val="00027FA2"/>
    <w:rsid w:val="00030284"/>
    <w:rsid w:val="00032B21"/>
    <w:rsid w:val="00032CBD"/>
    <w:rsid w:val="000335B3"/>
    <w:rsid w:val="00033A97"/>
    <w:rsid w:val="0003438A"/>
    <w:rsid w:val="000349A3"/>
    <w:rsid w:val="0003542D"/>
    <w:rsid w:val="000372F2"/>
    <w:rsid w:val="00040060"/>
    <w:rsid w:val="00041028"/>
    <w:rsid w:val="00045D59"/>
    <w:rsid w:val="00045FBC"/>
    <w:rsid w:val="0004791F"/>
    <w:rsid w:val="00051192"/>
    <w:rsid w:val="000518BE"/>
    <w:rsid w:val="0005209C"/>
    <w:rsid w:val="0005292C"/>
    <w:rsid w:val="00055448"/>
    <w:rsid w:val="0005589C"/>
    <w:rsid w:val="0006089A"/>
    <w:rsid w:val="00060F77"/>
    <w:rsid w:val="00064564"/>
    <w:rsid w:val="00064711"/>
    <w:rsid w:val="00065558"/>
    <w:rsid w:val="00066D4E"/>
    <w:rsid w:val="0007233A"/>
    <w:rsid w:val="00075331"/>
    <w:rsid w:val="00075487"/>
    <w:rsid w:val="00077701"/>
    <w:rsid w:val="00077BC6"/>
    <w:rsid w:val="0008051A"/>
    <w:rsid w:val="00084C65"/>
    <w:rsid w:val="000854C5"/>
    <w:rsid w:val="00085E9B"/>
    <w:rsid w:val="00086CB7"/>
    <w:rsid w:val="0009749D"/>
    <w:rsid w:val="000A1D4C"/>
    <w:rsid w:val="000A228F"/>
    <w:rsid w:val="000A2721"/>
    <w:rsid w:val="000A3A78"/>
    <w:rsid w:val="000A4356"/>
    <w:rsid w:val="000A6BD3"/>
    <w:rsid w:val="000A7BC2"/>
    <w:rsid w:val="000B013B"/>
    <w:rsid w:val="000B015E"/>
    <w:rsid w:val="000B14F7"/>
    <w:rsid w:val="000B1F38"/>
    <w:rsid w:val="000B3384"/>
    <w:rsid w:val="000B6DD9"/>
    <w:rsid w:val="000B7FAB"/>
    <w:rsid w:val="000C2286"/>
    <w:rsid w:val="000C67CF"/>
    <w:rsid w:val="000C6B72"/>
    <w:rsid w:val="000C6BA2"/>
    <w:rsid w:val="000C73A5"/>
    <w:rsid w:val="000C7FB6"/>
    <w:rsid w:val="000D02D7"/>
    <w:rsid w:val="000D063D"/>
    <w:rsid w:val="000D2522"/>
    <w:rsid w:val="000D3539"/>
    <w:rsid w:val="000D3FDB"/>
    <w:rsid w:val="000D54C5"/>
    <w:rsid w:val="000D7D8F"/>
    <w:rsid w:val="000E31F0"/>
    <w:rsid w:val="000E3918"/>
    <w:rsid w:val="000E44BB"/>
    <w:rsid w:val="000E56BD"/>
    <w:rsid w:val="000E6207"/>
    <w:rsid w:val="000E695E"/>
    <w:rsid w:val="000E7EA0"/>
    <w:rsid w:val="000F05CA"/>
    <w:rsid w:val="000F1ACF"/>
    <w:rsid w:val="000F2412"/>
    <w:rsid w:val="000F3696"/>
    <w:rsid w:val="000F54F5"/>
    <w:rsid w:val="00100095"/>
    <w:rsid w:val="0010243F"/>
    <w:rsid w:val="001064D9"/>
    <w:rsid w:val="0010696C"/>
    <w:rsid w:val="00107606"/>
    <w:rsid w:val="00107768"/>
    <w:rsid w:val="00107F81"/>
    <w:rsid w:val="001100DD"/>
    <w:rsid w:val="00110870"/>
    <w:rsid w:val="0011469A"/>
    <w:rsid w:val="00117987"/>
    <w:rsid w:val="00117D63"/>
    <w:rsid w:val="00120AE2"/>
    <w:rsid w:val="0012481C"/>
    <w:rsid w:val="00125B65"/>
    <w:rsid w:val="00127452"/>
    <w:rsid w:val="00127C02"/>
    <w:rsid w:val="0013065C"/>
    <w:rsid w:val="00130F8F"/>
    <w:rsid w:val="00132E47"/>
    <w:rsid w:val="00136DA2"/>
    <w:rsid w:val="00140228"/>
    <w:rsid w:val="0014081C"/>
    <w:rsid w:val="001409CF"/>
    <w:rsid w:val="0014475A"/>
    <w:rsid w:val="00144D62"/>
    <w:rsid w:val="001477F2"/>
    <w:rsid w:val="00150A13"/>
    <w:rsid w:val="00150EA3"/>
    <w:rsid w:val="001518BB"/>
    <w:rsid w:val="00152163"/>
    <w:rsid w:val="0015275B"/>
    <w:rsid w:val="001529B5"/>
    <w:rsid w:val="00152D8C"/>
    <w:rsid w:val="0015474F"/>
    <w:rsid w:val="00155AF7"/>
    <w:rsid w:val="001577D2"/>
    <w:rsid w:val="0015784A"/>
    <w:rsid w:val="00162ABC"/>
    <w:rsid w:val="00162BEC"/>
    <w:rsid w:val="00163E62"/>
    <w:rsid w:val="00164446"/>
    <w:rsid w:val="00164EB4"/>
    <w:rsid w:val="00166087"/>
    <w:rsid w:val="001660DE"/>
    <w:rsid w:val="00166CA4"/>
    <w:rsid w:val="00166DE7"/>
    <w:rsid w:val="0016768F"/>
    <w:rsid w:val="001678CA"/>
    <w:rsid w:val="00170617"/>
    <w:rsid w:val="00170E7D"/>
    <w:rsid w:val="001716B5"/>
    <w:rsid w:val="00171D3E"/>
    <w:rsid w:val="0017277C"/>
    <w:rsid w:val="00173BA1"/>
    <w:rsid w:val="001757F8"/>
    <w:rsid w:val="00176666"/>
    <w:rsid w:val="00176889"/>
    <w:rsid w:val="001770B7"/>
    <w:rsid w:val="001774DF"/>
    <w:rsid w:val="001807F5"/>
    <w:rsid w:val="00180ACC"/>
    <w:rsid w:val="00183510"/>
    <w:rsid w:val="00184488"/>
    <w:rsid w:val="001848C0"/>
    <w:rsid w:val="00184F52"/>
    <w:rsid w:val="00185CF0"/>
    <w:rsid w:val="00186758"/>
    <w:rsid w:val="00186805"/>
    <w:rsid w:val="00186FEF"/>
    <w:rsid w:val="00187753"/>
    <w:rsid w:val="00187AF6"/>
    <w:rsid w:val="00190A93"/>
    <w:rsid w:val="00193110"/>
    <w:rsid w:val="001937F9"/>
    <w:rsid w:val="00196283"/>
    <w:rsid w:val="001A12DC"/>
    <w:rsid w:val="001A1A97"/>
    <w:rsid w:val="001A24D6"/>
    <w:rsid w:val="001A2622"/>
    <w:rsid w:val="001A4EBB"/>
    <w:rsid w:val="001A5AD4"/>
    <w:rsid w:val="001A5E3D"/>
    <w:rsid w:val="001A6206"/>
    <w:rsid w:val="001A6448"/>
    <w:rsid w:val="001B1681"/>
    <w:rsid w:val="001B42F7"/>
    <w:rsid w:val="001B4413"/>
    <w:rsid w:val="001B4593"/>
    <w:rsid w:val="001B4919"/>
    <w:rsid w:val="001B5C85"/>
    <w:rsid w:val="001B5D76"/>
    <w:rsid w:val="001B7466"/>
    <w:rsid w:val="001C059E"/>
    <w:rsid w:val="001C0C69"/>
    <w:rsid w:val="001C1672"/>
    <w:rsid w:val="001C19ED"/>
    <w:rsid w:val="001C39EB"/>
    <w:rsid w:val="001C3C58"/>
    <w:rsid w:val="001C547F"/>
    <w:rsid w:val="001C61DA"/>
    <w:rsid w:val="001D3E00"/>
    <w:rsid w:val="001D423E"/>
    <w:rsid w:val="001D69D5"/>
    <w:rsid w:val="001D6F1F"/>
    <w:rsid w:val="001E218D"/>
    <w:rsid w:val="001E33E5"/>
    <w:rsid w:val="001E49A5"/>
    <w:rsid w:val="001E49B1"/>
    <w:rsid w:val="001E5089"/>
    <w:rsid w:val="001E6A5A"/>
    <w:rsid w:val="001F037B"/>
    <w:rsid w:val="001F1F86"/>
    <w:rsid w:val="001F28EA"/>
    <w:rsid w:val="001F2ACF"/>
    <w:rsid w:val="001F2E0E"/>
    <w:rsid w:val="001F3120"/>
    <w:rsid w:val="001F5134"/>
    <w:rsid w:val="00200AF4"/>
    <w:rsid w:val="0020151D"/>
    <w:rsid w:val="00201CDA"/>
    <w:rsid w:val="00204062"/>
    <w:rsid w:val="0020565E"/>
    <w:rsid w:val="00210F65"/>
    <w:rsid w:val="002131E9"/>
    <w:rsid w:val="00215224"/>
    <w:rsid w:val="002177EA"/>
    <w:rsid w:val="00222681"/>
    <w:rsid w:val="00222AD5"/>
    <w:rsid w:val="0022392E"/>
    <w:rsid w:val="002271AE"/>
    <w:rsid w:val="0023076F"/>
    <w:rsid w:val="0023336D"/>
    <w:rsid w:val="002345F6"/>
    <w:rsid w:val="002356BB"/>
    <w:rsid w:val="00235933"/>
    <w:rsid w:val="00235FA7"/>
    <w:rsid w:val="00241DC1"/>
    <w:rsid w:val="00244A6A"/>
    <w:rsid w:val="00251365"/>
    <w:rsid w:val="00251A7F"/>
    <w:rsid w:val="00251E3A"/>
    <w:rsid w:val="00253C16"/>
    <w:rsid w:val="002543E1"/>
    <w:rsid w:val="002544AA"/>
    <w:rsid w:val="00255E5C"/>
    <w:rsid w:val="002567D7"/>
    <w:rsid w:val="00256865"/>
    <w:rsid w:val="0025760F"/>
    <w:rsid w:val="00257665"/>
    <w:rsid w:val="002579E6"/>
    <w:rsid w:val="002606A2"/>
    <w:rsid w:val="002608A3"/>
    <w:rsid w:val="00261D0F"/>
    <w:rsid w:val="00263097"/>
    <w:rsid w:val="002657F7"/>
    <w:rsid w:val="00267096"/>
    <w:rsid w:val="00267A0D"/>
    <w:rsid w:val="00267B7D"/>
    <w:rsid w:val="0027049D"/>
    <w:rsid w:val="00271B77"/>
    <w:rsid w:val="00274F09"/>
    <w:rsid w:val="00275AA9"/>
    <w:rsid w:val="00275DF1"/>
    <w:rsid w:val="002778F6"/>
    <w:rsid w:val="00277AB3"/>
    <w:rsid w:val="00282A9D"/>
    <w:rsid w:val="00283D5F"/>
    <w:rsid w:val="00283DBC"/>
    <w:rsid w:val="00284086"/>
    <w:rsid w:val="00284167"/>
    <w:rsid w:val="00285CA6"/>
    <w:rsid w:val="002861E8"/>
    <w:rsid w:val="0028694C"/>
    <w:rsid w:val="00286D3B"/>
    <w:rsid w:val="00290C56"/>
    <w:rsid w:val="002937EB"/>
    <w:rsid w:val="002947E8"/>
    <w:rsid w:val="0029525B"/>
    <w:rsid w:val="00295536"/>
    <w:rsid w:val="00296DE4"/>
    <w:rsid w:val="002974A9"/>
    <w:rsid w:val="002A003B"/>
    <w:rsid w:val="002A0FF3"/>
    <w:rsid w:val="002A2C0A"/>
    <w:rsid w:val="002A4C60"/>
    <w:rsid w:val="002A5187"/>
    <w:rsid w:val="002A582F"/>
    <w:rsid w:val="002B32F5"/>
    <w:rsid w:val="002B3C41"/>
    <w:rsid w:val="002B4219"/>
    <w:rsid w:val="002B5A69"/>
    <w:rsid w:val="002B6098"/>
    <w:rsid w:val="002B7B4A"/>
    <w:rsid w:val="002B7C37"/>
    <w:rsid w:val="002B7CF3"/>
    <w:rsid w:val="002C015A"/>
    <w:rsid w:val="002C05F2"/>
    <w:rsid w:val="002C0B8E"/>
    <w:rsid w:val="002C1897"/>
    <w:rsid w:val="002C3ECD"/>
    <w:rsid w:val="002C3FA8"/>
    <w:rsid w:val="002C4DE3"/>
    <w:rsid w:val="002C50CB"/>
    <w:rsid w:val="002C5127"/>
    <w:rsid w:val="002C6464"/>
    <w:rsid w:val="002C6848"/>
    <w:rsid w:val="002D0D35"/>
    <w:rsid w:val="002D1887"/>
    <w:rsid w:val="002D2A9C"/>
    <w:rsid w:val="002D3079"/>
    <w:rsid w:val="002D3702"/>
    <w:rsid w:val="002D76B2"/>
    <w:rsid w:val="002D785C"/>
    <w:rsid w:val="002E2B4B"/>
    <w:rsid w:val="002E489A"/>
    <w:rsid w:val="002E4DA2"/>
    <w:rsid w:val="002E642E"/>
    <w:rsid w:val="002E77F0"/>
    <w:rsid w:val="002F0607"/>
    <w:rsid w:val="002F1578"/>
    <w:rsid w:val="002F1D30"/>
    <w:rsid w:val="002F2962"/>
    <w:rsid w:val="002F2A78"/>
    <w:rsid w:val="002F36BB"/>
    <w:rsid w:val="003000B6"/>
    <w:rsid w:val="0030154E"/>
    <w:rsid w:val="00302F83"/>
    <w:rsid w:val="003031DF"/>
    <w:rsid w:val="0030348A"/>
    <w:rsid w:val="00304563"/>
    <w:rsid w:val="00304CA9"/>
    <w:rsid w:val="00305C77"/>
    <w:rsid w:val="00306DCF"/>
    <w:rsid w:val="00310C1D"/>
    <w:rsid w:val="003110E4"/>
    <w:rsid w:val="0031180D"/>
    <w:rsid w:val="00313D32"/>
    <w:rsid w:val="003148EC"/>
    <w:rsid w:val="00314CA4"/>
    <w:rsid w:val="003156F2"/>
    <w:rsid w:val="00315B36"/>
    <w:rsid w:val="00315C6C"/>
    <w:rsid w:val="003169CE"/>
    <w:rsid w:val="00316B21"/>
    <w:rsid w:val="00320CC6"/>
    <w:rsid w:val="00320FA0"/>
    <w:rsid w:val="003221A5"/>
    <w:rsid w:val="00322B4F"/>
    <w:rsid w:val="00324081"/>
    <w:rsid w:val="00325193"/>
    <w:rsid w:val="00325ADE"/>
    <w:rsid w:val="00325C13"/>
    <w:rsid w:val="003262BE"/>
    <w:rsid w:val="003307E5"/>
    <w:rsid w:val="00333436"/>
    <w:rsid w:val="00335C00"/>
    <w:rsid w:val="00336670"/>
    <w:rsid w:val="00336FDF"/>
    <w:rsid w:val="003402C1"/>
    <w:rsid w:val="00340A7B"/>
    <w:rsid w:val="003410CF"/>
    <w:rsid w:val="0034158B"/>
    <w:rsid w:val="00341CB2"/>
    <w:rsid w:val="00343CAD"/>
    <w:rsid w:val="0034492C"/>
    <w:rsid w:val="00345316"/>
    <w:rsid w:val="00350818"/>
    <w:rsid w:val="00350ADD"/>
    <w:rsid w:val="00351C3B"/>
    <w:rsid w:val="00351F36"/>
    <w:rsid w:val="00353501"/>
    <w:rsid w:val="00357432"/>
    <w:rsid w:val="00360867"/>
    <w:rsid w:val="00362956"/>
    <w:rsid w:val="00363AE7"/>
    <w:rsid w:val="0036559B"/>
    <w:rsid w:val="00367D6A"/>
    <w:rsid w:val="003701DF"/>
    <w:rsid w:val="0037093D"/>
    <w:rsid w:val="00371152"/>
    <w:rsid w:val="0037589A"/>
    <w:rsid w:val="00375F2E"/>
    <w:rsid w:val="00376E9C"/>
    <w:rsid w:val="00380B6A"/>
    <w:rsid w:val="00384F9F"/>
    <w:rsid w:val="00391F60"/>
    <w:rsid w:val="00393929"/>
    <w:rsid w:val="00394A7F"/>
    <w:rsid w:val="003A13BD"/>
    <w:rsid w:val="003A348D"/>
    <w:rsid w:val="003A4403"/>
    <w:rsid w:val="003A529E"/>
    <w:rsid w:val="003A68EE"/>
    <w:rsid w:val="003B34CC"/>
    <w:rsid w:val="003B38BF"/>
    <w:rsid w:val="003B3EAF"/>
    <w:rsid w:val="003C6BA9"/>
    <w:rsid w:val="003C718D"/>
    <w:rsid w:val="003D0604"/>
    <w:rsid w:val="003D3B75"/>
    <w:rsid w:val="003D6757"/>
    <w:rsid w:val="003D69FB"/>
    <w:rsid w:val="003E0853"/>
    <w:rsid w:val="003E0CC8"/>
    <w:rsid w:val="003E1629"/>
    <w:rsid w:val="003E4278"/>
    <w:rsid w:val="003E455A"/>
    <w:rsid w:val="003E6681"/>
    <w:rsid w:val="003E69BF"/>
    <w:rsid w:val="003E75B7"/>
    <w:rsid w:val="003F0AF4"/>
    <w:rsid w:val="003F0C59"/>
    <w:rsid w:val="003F1015"/>
    <w:rsid w:val="003F3708"/>
    <w:rsid w:val="003F4765"/>
    <w:rsid w:val="003F4D44"/>
    <w:rsid w:val="003F5174"/>
    <w:rsid w:val="003F58C7"/>
    <w:rsid w:val="003F5928"/>
    <w:rsid w:val="00405104"/>
    <w:rsid w:val="004056C4"/>
    <w:rsid w:val="00405917"/>
    <w:rsid w:val="00413E7C"/>
    <w:rsid w:val="00415362"/>
    <w:rsid w:val="00415649"/>
    <w:rsid w:val="004167BF"/>
    <w:rsid w:val="0041738C"/>
    <w:rsid w:val="004178B2"/>
    <w:rsid w:val="0042041F"/>
    <w:rsid w:val="004206A8"/>
    <w:rsid w:val="00421A86"/>
    <w:rsid w:val="00422359"/>
    <w:rsid w:val="00423353"/>
    <w:rsid w:val="00424553"/>
    <w:rsid w:val="00424C97"/>
    <w:rsid w:val="004301C2"/>
    <w:rsid w:val="0043273F"/>
    <w:rsid w:val="00432743"/>
    <w:rsid w:val="0043357C"/>
    <w:rsid w:val="00433961"/>
    <w:rsid w:val="00433AF4"/>
    <w:rsid w:val="00441E58"/>
    <w:rsid w:val="00442B33"/>
    <w:rsid w:val="004442AA"/>
    <w:rsid w:val="004454E0"/>
    <w:rsid w:val="004477AD"/>
    <w:rsid w:val="0045097E"/>
    <w:rsid w:val="0045122B"/>
    <w:rsid w:val="00451B67"/>
    <w:rsid w:val="0045716D"/>
    <w:rsid w:val="00460BA3"/>
    <w:rsid w:val="00462BBF"/>
    <w:rsid w:val="00463861"/>
    <w:rsid w:val="00463B21"/>
    <w:rsid w:val="004651C1"/>
    <w:rsid w:val="00466601"/>
    <w:rsid w:val="00466797"/>
    <w:rsid w:val="00466E46"/>
    <w:rsid w:val="0047132C"/>
    <w:rsid w:val="00473D49"/>
    <w:rsid w:val="0047464A"/>
    <w:rsid w:val="00477B43"/>
    <w:rsid w:val="004803C4"/>
    <w:rsid w:val="00481C25"/>
    <w:rsid w:val="00483A88"/>
    <w:rsid w:val="00484D20"/>
    <w:rsid w:val="00484E5F"/>
    <w:rsid w:val="0048504E"/>
    <w:rsid w:val="004857D8"/>
    <w:rsid w:val="00487011"/>
    <w:rsid w:val="00487B56"/>
    <w:rsid w:val="00490556"/>
    <w:rsid w:val="004905FB"/>
    <w:rsid w:val="004907C9"/>
    <w:rsid w:val="00492192"/>
    <w:rsid w:val="004929AC"/>
    <w:rsid w:val="00493B7E"/>
    <w:rsid w:val="00496472"/>
    <w:rsid w:val="0049648D"/>
    <w:rsid w:val="004A0495"/>
    <w:rsid w:val="004A11BC"/>
    <w:rsid w:val="004A184A"/>
    <w:rsid w:val="004A1A42"/>
    <w:rsid w:val="004A2D7C"/>
    <w:rsid w:val="004A3FFC"/>
    <w:rsid w:val="004A48D3"/>
    <w:rsid w:val="004A61CB"/>
    <w:rsid w:val="004B0179"/>
    <w:rsid w:val="004B0549"/>
    <w:rsid w:val="004B07E5"/>
    <w:rsid w:val="004B7A9F"/>
    <w:rsid w:val="004C02EF"/>
    <w:rsid w:val="004C0B82"/>
    <w:rsid w:val="004C1501"/>
    <w:rsid w:val="004C163C"/>
    <w:rsid w:val="004C2015"/>
    <w:rsid w:val="004C5B5A"/>
    <w:rsid w:val="004C76DE"/>
    <w:rsid w:val="004C785F"/>
    <w:rsid w:val="004D3241"/>
    <w:rsid w:val="004D3C63"/>
    <w:rsid w:val="004D4F6A"/>
    <w:rsid w:val="004D5E0B"/>
    <w:rsid w:val="004D7125"/>
    <w:rsid w:val="004D79F4"/>
    <w:rsid w:val="004E0695"/>
    <w:rsid w:val="004E498E"/>
    <w:rsid w:val="004E52B6"/>
    <w:rsid w:val="004E535A"/>
    <w:rsid w:val="004E563C"/>
    <w:rsid w:val="004E5E63"/>
    <w:rsid w:val="004E70C6"/>
    <w:rsid w:val="004E7791"/>
    <w:rsid w:val="004F08EC"/>
    <w:rsid w:val="004F0B8B"/>
    <w:rsid w:val="004F0E32"/>
    <w:rsid w:val="004F17C7"/>
    <w:rsid w:val="004F1F8A"/>
    <w:rsid w:val="004F36BD"/>
    <w:rsid w:val="004F50D0"/>
    <w:rsid w:val="004F7ED5"/>
    <w:rsid w:val="005003C7"/>
    <w:rsid w:val="005039A0"/>
    <w:rsid w:val="00504493"/>
    <w:rsid w:val="00510D51"/>
    <w:rsid w:val="00512053"/>
    <w:rsid w:val="0051285F"/>
    <w:rsid w:val="0051353C"/>
    <w:rsid w:val="00514540"/>
    <w:rsid w:val="00514E04"/>
    <w:rsid w:val="00515500"/>
    <w:rsid w:val="00515E71"/>
    <w:rsid w:val="005237CC"/>
    <w:rsid w:val="00524ED4"/>
    <w:rsid w:val="00526123"/>
    <w:rsid w:val="00526D0B"/>
    <w:rsid w:val="00527E8A"/>
    <w:rsid w:val="005337DC"/>
    <w:rsid w:val="00533DFA"/>
    <w:rsid w:val="0053447E"/>
    <w:rsid w:val="0053603F"/>
    <w:rsid w:val="0054195A"/>
    <w:rsid w:val="00541DA8"/>
    <w:rsid w:val="005424EF"/>
    <w:rsid w:val="00544AC3"/>
    <w:rsid w:val="00545A8E"/>
    <w:rsid w:val="0054616A"/>
    <w:rsid w:val="00550806"/>
    <w:rsid w:val="00550C6E"/>
    <w:rsid w:val="00552FFE"/>
    <w:rsid w:val="00553BDF"/>
    <w:rsid w:val="0055459A"/>
    <w:rsid w:val="00555CFF"/>
    <w:rsid w:val="00555F62"/>
    <w:rsid w:val="0055774F"/>
    <w:rsid w:val="00560F90"/>
    <w:rsid w:val="0056117B"/>
    <w:rsid w:val="0056453D"/>
    <w:rsid w:val="00564A2A"/>
    <w:rsid w:val="00565814"/>
    <w:rsid w:val="00566EAB"/>
    <w:rsid w:val="00567234"/>
    <w:rsid w:val="00567E8C"/>
    <w:rsid w:val="00570C95"/>
    <w:rsid w:val="00571F49"/>
    <w:rsid w:val="00572D1F"/>
    <w:rsid w:val="005736AB"/>
    <w:rsid w:val="00573794"/>
    <w:rsid w:val="0057411C"/>
    <w:rsid w:val="00575720"/>
    <w:rsid w:val="00575C2C"/>
    <w:rsid w:val="00580046"/>
    <w:rsid w:val="00581330"/>
    <w:rsid w:val="005849EE"/>
    <w:rsid w:val="00584B48"/>
    <w:rsid w:val="0058575A"/>
    <w:rsid w:val="005872A2"/>
    <w:rsid w:val="00587311"/>
    <w:rsid w:val="00587D48"/>
    <w:rsid w:val="00587E47"/>
    <w:rsid w:val="005918EE"/>
    <w:rsid w:val="00592A49"/>
    <w:rsid w:val="00593465"/>
    <w:rsid w:val="005935D4"/>
    <w:rsid w:val="00593CF7"/>
    <w:rsid w:val="00593FAD"/>
    <w:rsid w:val="005A08E5"/>
    <w:rsid w:val="005A1064"/>
    <w:rsid w:val="005A11FB"/>
    <w:rsid w:val="005A1AF4"/>
    <w:rsid w:val="005A2D4E"/>
    <w:rsid w:val="005A2DF1"/>
    <w:rsid w:val="005A3983"/>
    <w:rsid w:val="005A4397"/>
    <w:rsid w:val="005A6ADA"/>
    <w:rsid w:val="005A7A1D"/>
    <w:rsid w:val="005B0A75"/>
    <w:rsid w:val="005B0B88"/>
    <w:rsid w:val="005B1E3F"/>
    <w:rsid w:val="005B24B0"/>
    <w:rsid w:val="005B354C"/>
    <w:rsid w:val="005B4FE8"/>
    <w:rsid w:val="005C28E1"/>
    <w:rsid w:val="005C2C6C"/>
    <w:rsid w:val="005C2F36"/>
    <w:rsid w:val="005C5516"/>
    <w:rsid w:val="005C7D19"/>
    <w:rsid w:val="005D1E81"/>
    <w:rsid w:val="005D2D59"/>
    <w:rsid w:val="005D3011"/>
    <w:rsid w:val="005D39E1"/>
    <w:rsid w:val="005D5F1C"/>
    <w:rsid w:val="005D7540"/>
    <w:rsid w:val="005E0B53"/>
    <w:rsid w:val="005E1141"/>
    <w:rsid w:val="005E27F2"/>
    <w:rsid w:val="005E4E2B"/>
    <w:rsid w:val="005E5C30"/>
    <w:rsid w:val="005E6E55"/>
    <w:rsid w:val="005F13E7"/>
    <w:rsid w:val="005F3A1C"/>
    <w:rsid w:val="005F5585"/>
    <w:rsid w:val="005F7710"/>
    <w:rsid w:val="00600263"/>
    <w:rsid w:val="00603F86"/>
    <w:rsid w:val="0060455A"/>
    <w:rsid w:val="00606F55"/>
    <w:rsid w:val="00607604"/>
    <w:rsid w:val="0060770E"/>
    <w:rsid w:val="006078C1"/>
    <w:rsid w:val="0060799F"/>
    <w:rsid w:val="00611149"/>
    <w:rsid w:val="00611D37"/>
    <w:rsid w:val="006138D5"/>
    <w:rsid w:val="00615EEE"/>
    <w:rsid w:val="0061733C"/>
    <w:rsid w:val="006207C9"/>
    <w:rsid w:val="00621617"/>
    <w:rsid w:val="00623676"/>
    <w:rsid w:val="00625DFE"/>
    <w:rsid w:val="006269A3"/>
    <w:rsid w:val="006279AF"/>
    <w:rsid w:val="00631716"/>
    <w:rsid w:val="006326A7"/>
    <w:rsid w:val="0063610C"/>
    <w:rsid w:val="006361FF"/>
    <w:rsid w:val="00642A15"/>
    <w:rsid w:val="00643F2B"/>
    <w:rsid w:val="00644410"/>
    <w:rsid w:val="00645485"/>
    <w:rsid w:val="006510EA"/>
    <w:rsid w:val="006517F8"/>
    <w:rsid w:val="00652258"/>
    <w:rsid w:val="006524E8"/>
    <w:rsid w:val="006575EA"/>
    <w:rsid w:val="00662308"/>
    <w:rsid w:val="00662CCF"/>
    <w:rsid w:val="00663F04"/>
    <w:rsid w:val="00664440"/>
    <w:rsid w:val="00666016"/>
    <w:rsid w:val="00667704"/>
    <w:rsid w:val="00667A1E"/>
    <w:rsid w:val="00670DE6"/>
    <w:rsid w:val="00670FDC"/>
    <w:rsid w:val="006715C0"/>
    <w:rsid w:val="00675AC0"/>
    <w:rsid w:val="00676BFB"/>
    <w:rsid w:val="00677A44"/>
    <w:rsid w:val="006805F0"/>
    <w:rsid w:val="006818CB"/>
    <w:rsid w:val="00681A1B"/>
    <w:rsid w:val="00685C40"/>
    <w:rsid w:val="00686B39"/>
    <w:rsid w:val="00687653"/>
    <w:rsid w:val="006919E8"/>
    <w:rsid w:val="00692965"/>
    <w:rsid w:val="00692E2B"/>
    <w:rsid w:val="00693D3F"/>
    <w:rsid w:val="006A0FA3"/>
    <w:rsid w:val="006A1CA9"/>
    <w:rsid w:val="006A1FF3"/>
    <w:rsid w:val="006A3B38"/>
    <w:rsid w:val="006A3EB7"/>
    <w:rsid w:val="006A6685"/>
    <w:rsid w:val="006A6EC6"/>
    <w:rsid w:val="006A75D1"/>
    <w:rsid w:val="006A7B89"/>
    <w:rsid w:val="006B03A2"/>
    <w:rsid w:val="006B1217"/>
    <w:rsid w:val="006B24CE"/>
    <w:rsid w:val="006B3002"/>
    <w:rsid w:val="006B375B"/>
    <w:rsid w:val="006B383C"/>
    <w:rsid w:val="006B3C7F"/>
    <w:rsid w:val="006B6686"/>
    <w:rsid w:val="006C3CB3"/>
    <w:rsid w:val="006C4B24"/>
    <w:rsid w:val="006C715B"/>
    <w:rsid w:val="006D0019"/>
    <w:rsid w:val="006D18CD"/>
    <w:rsid w:val="006D2D9F"/>
    <w:rsid w:val="006D39F0"/>
    <w:rsid w:val="006D3A6C"/>
    <w:rsid w:val="006D4035"/>
    <w:rsid w:val="006D4DDF"/>
    <w:rsid w:val="006D51CF"/>
    <w:rsid w:val="006D538D"/>
    <w:rsid w:val="006D5D4B"/>
    <w:rsid w:val="006D606D"/>
    <w:rsid w:val="006D7817"/>
    <w:rsid w:val="006D7D37"/>
    <w:rsid w:val="006E1006"/>
    <w:rsid w:val="006E1594"/>
    <w:rsid w:val="006E159A"/>
    <w:rsid w:val="006E1C05"/>
    <w:rsid w:val="006E296D"/>
    <w:rsid w:val="006E35CD"/>
    <w:rsid w:val="006E3741"/>
    <w:rsid w:val="006E5A11"/>
    <w:rsid w:val="006E5E7C"/>
    <w:rsid w:val="006E69C0"/>
    <w:rsid w:val="006F04C1"/>
    <w:rsid w:val="006F317B"/>
    <w:rsid w:val="006F599F"/>
    <w:rsid w:val="007000C1"/>
    <w:rsid w:val="00701429"/>
    <w:rsid w:val="00703280"/>
    <w:rsid w:val="007060FE"/>
    <w:rsid w:val="0070625F"/>
    <w:rsid w:val="00706F73"/>
    <w:rsid w:val="007113E5"/>
    <w:rsid w:val="00711D08"/>
    <w:rsid w:val="00712184"/>
    <w:rsid w:val="00713F24"/>
    <w:rsid w:val="00714C7C"/>
    <w:rsid w:val="00715225"/>
    <w:rsid w:val="007160E3"/>
    <w:rsid w:val="00716567"/>
    <w:rsid w:val="00720755"/>
    <w:rsid w:val="007237C2"/>
    <w:rsid w:val="00725933"/>
    <w:rsid w:val="007303D1"/>
    <w:rsid w:val="007317A5"/>
    <w:rsid w:val="00735EF5"/>
    <w:rsid w:val="0073704C"/>
    <w:rsid w:val="00737455"/>
    <w:rsid w:val="007407A7"/>
    <w:rsid w:val="007407E2"/>
    <w:rsid w:val="00741BA2"/>
    <w:rsid w:val="00741F4E"/>
    <w:rsid w:val="00743D42"/>
    <w:rsid w:val="00744784"/>
    <w:rsid w:val="00745FC8"/>
    <w:rsid w:val="00746FE7"/>
    <w:rsid w:val="00747525"/>
    <w:rsid w:val="007500E6"/>
    <w:rsid w:val="00750BF7"/>
    <w:rsid w:val="00751E2E"/>
    <w:rsid w:val="00752B7E"/>
    <w:rsid w:val="00752BF9"/>
    <w:rsid w:val="00757748"/>
    <w:rsid w:val="00760856"/>
    <w:rsid w:val="007611B6"/>
    <w:rsid w:val="00761763"/>
    <w:rsid w:val="0076271F"/>
    <w:rsid w:val="007635A1"/>
    <w:rsid w:val="00763DD0"/>
    <w:rsid w:val="00764E2B"/>
    <w:rsid w:val="00770CDE"/>
    <w:rsid w:val="0077160C"/>
    <w:rsid w:val="007734AD"/>
    <w:rsid w:val="00774179"/>
    <w:rsid w:val="007744E1"/>
    <w:rsid w:val="0077527E"/>
    <w:rsid w:val="0077545E"/>
    <w:rsid w:val="00776037"/>
    <w:rsid w:val="00776CDF"/>
    <w:rsid w:val="0077735E"/>
    <w:rsid w:val="00777F22"/>
    <w:rsid w:val="00780E96"/>
    <w:rsid w:val="00781864"/>
    <w:rsid w:val="00782CC1"/>
    <w:rsid w:val="007834AB"/>
    <w:rsid w:val="007840AA"/>
    <w:rsid w:val="00784219"/>
    <w:rsid w:val="007909DD"/>
    <w:rsid w:val="00792683"/>
    <w:rsid w:val="007926ED"/>
    <w:rsid w:val="007927C4"/>
    <w:rsid w:val="007A3361"/>
    <w:rsid w:val="007A36D7"/>
    <w:rsid w:val="007A4437"/>
    <w:rsid w:val="007A4630"/>
    <w:rsid w:val="007A52D1"/>
    <w:rsid w:val="007A54AC"/>
    <w:rsid w:val="007B0C5B"/>
    <w:rsid w:val="007B105F"/>
    <w:rsid w:val="007B1CD2"/>
    <w:rsid w:val="007B2FFF"/>
    <w:rsid w:val="007B3FF5"/>
    <w:rsid w:val="007B74F6"/>
    <w:rsid w:val="007C13D6"/>
    <w:rsid w:val="007C245C"/>
    <w:rsid w:val="007C3F10"/>
    <w:rsid w:val="007C58F5"/>
    <w:rsid w:val="007C6085"/>
    <w:rsid w:val="007D0098"/>
    <w:rsid w:val="007D3D4E"/>
    <w:rsid w:val="007D4F4D"/>
    <w:rsid w:val="007D5C9D"/>
    <w:rsid w:val="007E051F"/>
    <w:rsid w:val="007E1A92"/>
    <w:rsid w:val="007E1D6B"/>
    <w:rsid w:val="007E2037"/>
    <w:rsid w:val="007E37BD"/>
    <w:rsid w:val="007E46D1"/>
    <w:rsid w:val="007E49D1"/>
    <w:rsid w:val="007E51DD"/>
    <w:rsid w:val="007F0401"/>
    <w:rsid w:val="007F06ED"/>
    <w:rsid w:val="007F34E6"/>
    <w:rsid w:val="007F440B"/>
    <w:rsid w:val="007F4852"/>
    <w:rsid w:val="007F5781"/>
    <w:rsid w:val="00805545"/>
    <w:rsid w:val="00805B36"/>
    <w:rsid w:val="0081147F"/>
    <w:rsid w:val="00812702"/>
    <w:rsid w:val="00813545"/>
    <w:rsid w:val="0081720D"/>
    <w:rsid w:val="0082159A"/>
    <w:rsid w:val="00822A92"/>
    <w:rsid w:val="008230B0"/>
    <w:rsid w:val="00823504"/>
    <w:rsid w:val="00825FFA"/>
    <w:rsid w:val="008267D2"/>
    <w:rsid w:val="00827621"/>
    <w:rsid w:val="008278E2"/>
    <w:rsid w:val="008300B3"/>
    <w:rsid w:val="00832C5C"/>
    <w:rsid w:val="00833CC2"/>
    <w:rsid w:val="008362A0"/>
    <w:rsid w:val="00836595"/>
    <w:rsid w:val="00840809"/>
    <w:rsid w:val="00842549"/>
    <w:rsid w:val="008446AA"/>
    <w:rsid w:val="00846525"/>
    <w:rsid w:val="00847399"/>
    <w:rsid w:val="00850DE8"/>
    <w:rsid w:val="0085178D"/>
    <w:rsid w:val="00851882"/>
    <w:rsid w:val="00851C10"/>
    <w:rsid w:val="0085747E"/>
    <w:rsid w:val="00863954"/>
    <w:rsid w:val="008648EA"/>
    <w:rsid w:val="00864921"/>
    <w:rsid w:val="008668A5"/>
    <w:rsid w:val="008707CC"/>
    <w:rsid w:val="008712D5"/>
    <w:rsid w:val="00871736"/>
    <w:rsid w:val="008734EC"/>
    <w:rsid w:val="00875787"/>
    <w:rsid w:val="00876545"/>
    <w:rsid w:val="008774CF"/>
    <w:rsid w:val="008801DA"/>
    <w:rsid w:val="00881095"/>
    <w:rsid w:val="00883142"/>
    <w:rsid w:val="00886521"/>
    <w:rsid w:val="00887E67"/>
    <w:rsid w:val="00891C65"/>
    <w:rsid w:val="00891F0E"/>
    <w:rsid w:val="0089639F"/>
    <w:rsid w:val="00896F33"/>
    <w:rsid w:val="008975C5"/>
    <w:rsid w:val="008A0F2A"/>
    <w:rsid w:val="008A2D99"/>
    <w:rsid w:val="008A395A"/>
    <w:rsid w:val="008A4656"/>
    <w:rsid w:val="008A4931"/>
    <w:rsid w:val="008A65C8"/>
    <w:rsid w:val="008B1015"/>
    <w:rsid w:val="008B78E9"/>
    <w:rsid w:val="008C06E0"/>
    <w:rsid w:val="008C10C9"/>
    <w:rsid w:val="008C1895"/>
    <w:rsid w:val="008C517D"/>
    <w:rsid w:val="008C5958"/>
    <w:rsid w:val="008C629E"/>
    <w:rsid w:val="008C6509"/>
    <w:rsid w:val="008C77D0"/>
    <w:rsid w:val="008D2417"/>
    <w:rsid w:val="008D359D"/>
    <w:rsid w:val="008D4184"/>
    <w:rsid w:val="008D4D63"/>
    <w:rsid w:val="008D6F2F"/>
    <w:rsid w:val="008D7EBC"/>
    <w:rsid w:val="008E0473"/>
    <w:rsid w:val="008E0EF8"/>
    <w:rsid w:val="008E3A17"/>
    <w:rsid w:val="008E69F2"/>
    <w:rsid w:val="008F09DC"/>
    <w:rsid w:val="008F0B90"/>
    <w:rsid w:val="008F2305"/>
    <w:rsid w:val="008F2729"/>
    <w:rsid w:val="008F288B"/>
    <w:rsid w:val="00900152"/>
    <w:rsid w:val="00901B38"/>
    <w:rsid w:val="00903C4A"/>
    <w:rsid w:val="00907900"/>
    <w:rsid w:val="00907CEB"/>
    <w:rsid w:val="00910599"/>
    <w:rsid w:val="00914412"/>
    <w:rsid w:val="0091568A"/>
    <w:rsid w:val="00916466"/>
    <w:rsid w:val="00916607"/>
    <w:rsid w:val="00917ADC"/>
    <w:rsid w:val="00917DEC"/>
    <w:rsid w:val="00920F08"/>
    <w:rsid w:val="00920F87"/>
    <w:rsid w:val="00925E03"/>
    <w:rsid w:val="00926356"/>
    <w:rsid w:val="009267EE"/>
    <w:rsid w:val="00926AC8"/>
    <w:rsid w:val="00926F55"/>
    <w:rsid w:val="00930471"/>
    <w:rsid w:val="0093293B"/>
    <w:rsid w:val="00933603"/>
    <w:rsid w:val="00936534"/>
    <w:rsid w:val="009412A7"/>
    <w:rsid w:val="009440AF"/>
    <w:rsid w:val="00946082"/>
    <w:rsid w:val="00946536"/>
    <w:rsid w:val="00946657"/>
    <w:rsid w:val="00951797"/>
    <w:rsid w:val="00951999"/>
    <w:rsid w:val="00952022"/>
    <w:rsid w:val="009525A5"/>
    <w:rsid w:val="009547C8"/>
    <w:rsid w:val="009550F6"/>
    <w:rsid w:val="0095549F"/>
    <w:rsid w:val="0095599C"/>
    <w:rsid w:val="00955AD1"/>
    <w:rsid w:val="00956574"/>
    <w:rsid w:val="00964CC1"/>
    <w:rsid w:val="009669BF"/>
    <w:rsid w:val="009673E5"/>
    <w:rsid w:val="00967CB5"/>
    <w:rsid w:val="0097030B"/>
    <w:rsid w:val="00970C4E"/>
    <w:rsid w:val="00971583"/>
    <w:rsid w:val="00974858"/>
    <w:rsid w:val="00975B95"/>
    <w:rsid w:val="00976076"/>
    <w:rsid w:val="0097673F"/>
    <w:rsid w:val="00976F87"/>
    <w:rsid w:val="009819A8"/>
    <w:rsid w:val="00982709"/>
    <w:rsid w:val="00987767"/>
    <w:rsid w:val="00987BE2"/>
    <w:rsid w:val="009901F8"/>
    <w:rsid w:val="00990830"/>
    <w:rsid w:val="009929B7"/>
    <w:rsid w:val="00995C3E"/>
    <w:rsid w:val="009969A8"/>
    <w:rsid w:val="00997EB5"/>
    <w:rsid w:val="009A50E6"/>
    <w:rsid w:val="009A6CBA"/>
    <w:rsid w:val="009A6D12"/>
    <w:rsid w:val="009B00D0"/>
    <w:rsid w:val="009B526F"/>
    <w:rsid w:val="009B5D4B"/>
    <w:rsid w:val="009B5DA5"/>
    <w:rsid w:val="009B7624"/>
    <w:rsid w:val="009C3153"/>
    <w:rsid w:val="009C34FF"/>
    <w:rsid w:val="009C450A"/>
    <w:rsid w:val="009C4B29"/>
    <w:rsid w:val="009C70EA"/>
    <w:rsid w:val="009C75B6"/>
    <w:rsid w:val="009D28D0"/>
    <w:rsid w:val="009D5217"/>
    <w:rsid w:val="009D5865"/>
    <w:rsid w:val="009D6CB4"/>
    <w:rsid w:val="009E1E40"/>
    <w:rsid w:val="009E2F8D"/>
    <w:rsid w:val="009E3E4F"/>
    <w:rsid w:val="009E51C5"/>
    <w:rsid w:val="009E5E31"/>
    <w:rsid w:val="009F217F"/>
    <w:rsid w:val="009F2AEE"/>
    <w:rsid w:val="009F54A0"/>
    <w:rsid w:val="009F70D2"/>
    <w:rsid w:val="00A00072"/>
    <w:rsid w:val="00A02FB6"/>
    <w:rsid w:val="00A04074"/>
    <w:rsid w:val="00A04135"/>
    <w:rsid w:val="00A04674"/>
    <w:rsid w:val="00A05644"/>
    <w:rsid w:val="00A102BC"/>
    <w:rsid w:val="00A10650"/>
    <w:rsid w:val="00A108C8"/>
    <w:rsid w:val="00A12592"/>
    <w:rsid w:val="00A15486"/>
    <w:rsid w:val="00A157D5"/>
    <w:rsid w:val="00A1619D"/>
    <w:rsid w:val="00A169F6"/>
    <w:rsid w:val="00A16CC3"/>
    <w:rsid w:val="00A16FA1"/>
    <w:rsid w:val="00A179E2"/>
    <w:rsid w:val="00A20883"/>
    <w:rsid w:val="00A22DB3"/>
    <w:rsid w:val="00A23F97"/>
    <w:rsid w:val="00A24E5B"/>
    <w:rsid w:val="00A24E69"/>
    <w:rsid w:val="00A25069"/>
    <w:rsid w:val="00A25457"/>
    <w:rsid w:val="00A27536"/>
    <w:rsid w:val="00A27CF4"/>
    <w:rsid w:val="00A312D1"/>
    <w:rsid w:val="00A342AE"/>
    <w:rsid w:val="00A35354"/>
    <w:rsid w:val="00A35C91"/>
    <w:rsid w:val="00A36851"/>
    <w:rsid w:val="00A369C2"/>
    <w:rsid w:val="00A407AA"/>
    <w:rsid w:val="00A40A26"/>
    <w:rsid w:val="00A426BE"/>
    <w:rsid w:val="00A43E57"/>
    <w:rsid w:val="00A45301"/>
    <w:rsid w:val="00A45882"/>
    <w:rsid w:val="00A4687D"/>
    <w:rsid w:val="00A4764A"/>
    <w:rsid w:val="00A478FB"/>
    <w:rsid w:val="00A50E6A"/>
    <w:rsid w:val="00A52510"/>
    <w:rsid w:val="00A53DDF"/>
    <w:rsid w:val="00A549F9"/>
    <w:rsid w:val="00A56553"/>
    <w:rsid w:val="00A575BC"/>
    <w:rsid w:val="00A62FD4"/>
    <w:rsid w:val="00A6400C"/>
    <w:rsid w:val="00A6553B"/>
    <w:rsid w:val="00A659BA"/>
    <w:rsid w:val="00A66E8D"/>
    <w:rsid w:val="00A72B24"/>
    <w:rsid w:val="00A73165"/>
    <w:rsid w:val="00A73730"/>
    <w:rsid w:val="00A73996"/>
    <w:rsid w:val="00A74ECB"/>
    <w:rsid w:val="00A8080F"/>
    <w:rsid w:val="00A83B7E"/>
    <w:rsid w:val="00A845C2"/>
    <w:rsid w:val="00A8648C"/>
    <w:rsid w:val="00A87253"/>
    <w:rsid w:val="00A874D2"/>
    <w:rsid w:val="00A92F56"/>
    <w:rsid w:val="00A93ACB"/>
    <w:rsid w:val="00A95BF5"/>
    <w:rsid w:val="00A965B4"/>
    <w:rsid w:val="00A96A23"/>
    <w:rsid w:val="00A96D5C"/>
    <w:rsid w:val="00AA2DB5"/>
    <w:rsid w:val="00AA4232"/>
    <w:rsid w:val="00AA575A"/>
    <w:rsid w:val="00AA6C0F"/>
    <w:rsid w:val="00AA6E7C"/>
    <w:rsid w:val="00AA7988"/>
    <w:rsid w:val="00AB51CA"/>
    <w:rsid w:val="00AB5590"/>
    <w:rsid w:val="00AB753D"/>
    <w:rsid w:val="00AB7FFB"/>
    <w:rsid w:val="00AC04C3"/>
    <w:rsid w:val="00AC2BB6"/>
    <w:rsid w:val="00AC3574"/>
    <w:rsid w:val="00AC61BD"/>
    <w:rsid w:val="00AD228D"/>
    <w:rsid w:val="00AD276B"/>
    <w:rsid w:val="00AE0DCC"/>
    <w:rsid w:val="00AE50B7"/>
    <w:rsid w:val="00AE7005"/>
    <w:rsid w:val="00AE78B8"/>
    <w:rsid w:val="00AF379A"/>
    <w:rsid w:val="00AF4D04"/>
    <w:rsid w:val="00AF69F3"/>
    <w:rsid w:val="00AF7671"/>
    <w:rsid w:val="00B0050B"/>
    <w:rsid w:val="00B0152E"/>
    <w:rsid w:val="00B01DFA"/>
    <w:rsid w:val="00B046A9"/>
    <w:rsid w:val="00B06581"/>
    <w:rsid w:val="00B065B0"/>
    <w:rsid w:val="00B07142"/>
    <w:rsid w:val="00B10839"/>
    <w:rsid w:val="00B1149A"/>
    <w:rsid w:val="00B12427"/>
    <w:rsid w:val="00B1391D"/>
    <w:rsid w:val="00B149A0"/>
    <w:rsid w:val="00B14D02"/>
    <w:rsid w:val="00B17E7B"/>
    <w:rsid w:val="00B2151A"/>
    <w:rsid w:val="00B222C2"/>
    <w:rsid w:val="00B231B5"/>
    <w:rsid w:val="00B23948"/>
    <w:rsid w:val="00B25ABA"/>
    <w:rsid w:val="00B273E6"/>
    <w:rsid w:val="00B276DA"/>
    <w:rsid w:val="00B315DB"/>
    <w:rsid w:val="00B33AF4"/>
    <w:rsid w:val="00B34799"/>
    <w:rsid w:val="00B34ED9"/>
    <w:rsid w:val="00B34F90"/>
    <w:rsid w:val="00B35343"/>
    <w:rsid w:val="00B37502"/>
    <w:rsid w:val="00B37809"/>
    <w:rsid w:val="00B37F60"/>
    <w:rsid w:val="00B40F00"/>
    <w:rsid w:val="00B419E0"/>
    <w:rsid w:val="00B41C0B"/>
    <w:rsid w:val="00B4202B"/>
    <w:rsid w:val="00B4290F"/>
    <w:rsid w:val="00B42C68"/>
    <w:rsid w:val="00B42EA9"/>
    <w:rsid w:val="00B42F66"/>
    <w:rsid w:val="00B42FBC"/>
    <w:rsid w:val="00B43B9D"/>
    <w:rsid w:val="00B43FEA"/>
    <w:rsid w:val="00B4685F"/>
    <w:rsid w:val="00B507BA"/>
    <w:rsid w:val="00B51FC1"/>
    <w:rsid w:val="00B52A02"/>
    <w:rsid w:val="00B53D04"/>
    <w:rsid w:val="00B54219"/>
    <w:rsid w:val="00B54E02"/>
    <w:rsid w:val="00B6457E"/>
    <w:rsid w:val="00B665BD"/>
    <w:rsid w:val="00B672B7"/>
    <w:rsid w:val="00B675F1"/>
    <w:rsid w:val="00B70CFB"/>
    <w:rsid w:val="00B74BDD"/>
    <w:rsid w:val="00B75CA1"/>
    <w:rsid w:val="00B7605C"/>
    <w:rsid w:val="00B762C1"/>
    <w:rsid w:val="00B76BB3"/>
    <w:rsid w:val="00B80747"/>
    <w:rsid w:val="00B80FAA"/>
    <w:rsid w:val="00B85604"/>
    <w:rsid w:val="00B91E8C"/>
    <w:rsid w:val="00B92290"/>
    <w:rsid w:val="00B92E37"/>
    <w:rsid w:val="00B93E62"/>
    <w:rsid w:val="00B96842"/>
    <w:rsid w:val="00B96AD3"/>
    <w:rsid w:val="00BA0B29"/>
    <w:rsid w:val="00BA0C75"/>
    <w:rsid w:val="00BA13E3"/>
    <w:rsid w:val="00BA1A6F"/>
    <w:rsid w:val="00BA1B4D"/>
    <w:rsid w:val="00BA22A1"/>
    <w:rsid w:val="00BA43DF"/>
    <w:rsid w:val="00BA601E"/>
    <w:rsid w:val="00BA728E"/>
    <w:rsid w:val="00BB01FF"/>
    <w:rsid w:val="00BB148E"/>
    <w:rsid w:val="00BB18BD"/>
    <w:rsid w:val="00BB2AF5"/>
    <w:rsid w:val="00BB6126"/>
    <w:rsid w:val="00BB704F"/>
    <w:rsid w:val="00BC07ED"/>
    <w:rsid w:val="00BC0A58"/>
    <w:rsid w:val="00BC0A5A"/>
    <w:rsid w:val="00BC3ED5"/>
    <w:rsid w:val="00BC4160"/>
    <w:rsid w:val="00BC432E"/>
    <w:rsid w:val="00BC64BA"/>
    <w:rsid w:val="00BD01D8"/>
    <w:rsid w:val="00BD2D0A"/>
    <w:rsid w:val="00BD30D8"/>
    <w:rsid w:val="00BD377A"/>
    <w:rsid w:val="00BD407D"/>
    <w:rsid w:val="00BD4561"/>
    <w:rsid w:val="00BD4663"/>
    <w:rsid w:val="00BD59AB"/>
    <w:rsid w:val="00BD6C7E"/>
    <w:rsid w:val="00BD7A5E"/>
    <w:rsid w:val="00BE4721"/>
    <w:rsid w:val="00BE66BC"/>
    <w:rsid w:val="00BF2445"/>
    <w:rsid w:val="00BF4FFA"/>
    <w:rsid w:val="00BF6F99"/>
    <w:rsid w:val="00BF72B9"/>
    <w:rsid w:val="00C02951"/>
    <w:rsid w:val="00C029EE"/>
    <w:rsid w:val="00C02F2B"/>
    <w:rsid w:val="00C02FBE"/>
    <w:rsid w:val="00C064B8"/>
    <w:rsid w:val="00C0722D"/>
    <w:rsid w:val="00C07929"/>
    <w:rsid w:val="00C109C2"/>
    <w:rsid w:val="00C10FD6"/>
    <w:rsid w:val="00C1750B"/>
    <w:rsid w:val="00C17DE5"/>
    <w:rsid w:val="00C208D0"/>
    <w:rsid w:val="00C208FB"/>
    <w:rsid w:val="00C21A46"/>
    <w:rsid w:val="00C21EAB"/>
    <w:rsid w:val="00C2218E"/>
    <w:rsid w:val="00C236CA"/>
    <w:rsid w:val="00C23B53"/>
    <w:rsid w:val="00C24B14"/>
    <w:rsid w:val="00C24DB4"/>
    <w:rsid w:val="00C26196"/>
    <w:rsid w:val="00C26604"/>
    <w:rsid w:val="00C26BB7"/>
    <w:rsid w:val="00C3070A"/>
    <w:rsid w:val="00C3078D"/>
    <w:rsid w:val="00C30EBC"/>
    <w:rsid w:val="00C31C9D"/>
    <w:rsid w:val="00C332CB"/>
    <w:rsid w:val="00C33F1E"/>
    <w:rsid w:val="00C3448E"/>
    <w:rsid w:val="00C34699"/>
    <w:rsid w:val="00C34D83"/>
    <w:rsid w:val="00C35C0A"/>
    <w:rsid w:val="00C4037E"/>
    <w:rsid w:val="00C4057A"/>
    <w:rsid w:val="00C40668"/>
    <w:rsid w:val="00C4145D"/>
    <w:rsid w:val="00C41DDF"/>
    <w:rsid w:val="00C442EF"/>
    <w:rsid w:val="00C45A2D"/>
    <w:rsid w:val="00C470E3"/>
    <w:rsid w:val="00C47699"/>
    <w:rsid w:val="00C50F3A"/>
    <w:rsid w:val="00C520F2"/>
    <w:rsid w:val="00C521FA"/>
    <w:rsid w:val="00C52C24"/>
    <w:rsid w:val="00C52FDB"/>
    <w:rsid w:val="00C5623D"/>
    <w:rsid w:val="00C57152"/>
    <w:rsid w:val="00C63950"/>
    <w:rsid w:val="00C646A9"/>
    <w:rsid w:val="00C64EAB"/>
    <w:rsid w:val="00C657A0"/>
    <w:rsid w:val="00C674BC"/>
    <w:rsid w:val="00C6795F"/>
    <w:rsid w:val="00C679D8"/>
    <w:rsid w:val="00C67A22"/>
    <w:rsid w:val="00C7110C"/>
    <w:rsid w:val="00C72781"/>
    <w:rsid w:val="00C7358C"/>
    <w:rsid w:val="00C73978"/>
    <w:rsid w:val="00C7682E"/>
    <w:rsid w:val="00C77B9E"/>
    <w:rsid w:val="00C802FC"/>
    <w:rsid w:val="00C81211"/>
    <w:rsid w:val="00C83C9F"/>
    <w:rsid w:val="00C84E51"/>
    <w:rsid w:val="00C86B68"/>
    <w:rsid w:val="00C935F1"/>
    <w:rsid w:val="00C937FF"/>
    <w:rsid w:val="00C956F7"/>
    <w:rsid w:val="00C9613D"/>
    <w:rsid w:val="00C96299"/>
    <w:rsid w:val="00CA1B55"/>
    <w:rsid w:val="00CA207D"/>
    <w:rsid w:val="00CA24AA"/>
    <w:rsid w:val="00CA4A22"/>
    <w:rsid w:val="00CA4DF5"/>
    <w:rsid w:val="00CA5CA8"/>
    <w:rsid w:val="00CA6324"/>
    <w:rsid w:val="00CA74D6"/>
    <w:rsid w:val="00CA793A"/>
    <w:rsid w:val="00CA7E75"/>
    <w:rsid w:val="00CB0084"/>
    <w:rsid w:val="00CB1108"/>
    <w:rsid w:val="00CB2674"/>
    <w:rsid w:val="00CB268D"/>
    <w:rsid w:val="00CB2A1E"/>
    <w:rsid w:val="00CB3C47"/>
    <w:rsid w:val="00CB5A0B"/>
    <w:rsid w:val="00CC2DB9"/>
    <w:rsid w:val="00CC348F"/>
    <w:rsid w:val="00CC4CEB"/>
    <w:rsid w:val="00CC6080"/>
    <w:rsid w:val="00CD469C"/>
    <w:rsid w:val="00CD5718"/>
    <w:rsid w:val="00CD5CD9"/>
    <w:rsid w:val="00CD697F"/>
    <w:rsid w:val="00CE2495"/>
    <w:rsid w:val="00CE32AC"/>
    <w:rsid w:val="00CE3976"/>
    <w:rsid w:val="00CE3E6A"/>
    <w:rsid w:val="00CE5077"/>
    <w:rsid w:val="00CE5ECE"/>
    <w:rsid w:val="00CE6336"/>
    <w:rsid w:val="00CE6562"/>
    <w:rsid w:val="00CE6D41"/>
    <w:rsid w:val="00CE7A66"/>
    <w:rsid w:val="00CF1DF3"/>
    <w:rsid w:val="00CF2005"/>
    <w:rsid w:val="00CF296A"/>
    <w:rsid w:val="00CF374B"/>
    <w:rsid w:val="00CF4B20"/>
    <w:rsid w:val="00CF5A2C"/>
    <w:rsid w:val="00CF6992"/>
    <w:rsid w:val="00CF6E16"/>
    <w:rsid w:val="00CF6EC8"/>
    <w:rsid w:val="00CF78CD"/>
    <w:rsid w:val="00D00851"/>
    <w:rsid w:val="00D0197D"/>
    <w:rsid w:val="00D056E0"/>
    <w:rsid w:val="00D05C47"/>
    <w:rsid w:val="00D077A9"/>
    <w:rsid w:val="00D07EBE"/>
    <w:rsid w:val="00D13B0F"/>
    <w:rsid w:val="00D13C63"/>
    <w:rsid w:val="00D144FE"/>
    <w:rsid w:val="00D14AC2"/>
    <w:rsid w:val="00D1593B"/>
    <w:rsid w:val="00D212AF"/>
    <w:rsid w:val="00D21ADE"/>
    <w:rsid w:val="00D2236A"/>
    <w:rsid w:val="00D225B4"/>
    <w:rsid w:val="00D243C6"/>
    <w:rsid w:val="00D248D0"/>
    <w:rsid w:val="00D25351"/>
    <w:rsid w:val="00D27DD8"/>
    <w:rsid w:val="00D30768"/>
    <w:rsid w:val="00D31A09"/>
    <w:rsid w:val="00D36954"/>
    <w:rsid w:val="00D36E4C"/>
    <w:rsid w:val="00D37A8E"/>
    <w:rsid w:val="00D40240"/>
    <w:rsid w:val="00D441F0"/>
    <w:rsid w:val="00D5132F"/>
    <w:rsid w:val="00D513DF"/>
    <w:rsid w:val="00D5274D"/>
    <w:rsid w:val="00D53A53"/>
    <w:rsid w:val="00D53C9D"/>
    <w:rsid w:val="00D55797"/>
    <w:rsid w:val="00D57B12"/>
    <w:rsid w:val="00D60E6E"/>
    <w:rsid w:val="00D61FBE"/>
    <w:rsid w:val="00D63847"/>
    <w:rsid w:val="00D639E8"/>
    <w:rsid w:val="00D642B7"/>
    <w:rsid w:val="00D66CA9"/>
    <w:rsid w:val="00D67AEA"/>
    <w:rsid w:val="00D67CCF"/>
    <w:rsid w:val="00D67CD1"/>
    <w:rsid w:val="00D702E0"/>
    <w:rsid w:val="00D7095C"/>
    <w:rsid w:val="00D70ABE"/>
    <w:rsid w:val="00D70BA0"/>
    <w:rsid w:val="00D71898"/>
    <w:rsid w:val="00D71B08"/>
    <w:rsid w:val="00D71C8E"/>
    <w:rsid w:val="00D72327"/>
    <w:rsid w:val="00D73648"/>
    <w:rsid w:val="00D74317"/>
    <w:rsid w:val="00D74B4F"/>
    <w:rsid w:val="00D7553B"/>
    <w:rsid w:val="00D760A7"/>
    <w:rsid w:val="00D763F6"/>
    <w:rsid w:val="00D76E53"/>
    <w:rsid w:val="00D7771C"/>
    <w:rsid w:val="00D77832"/>
    <w:rsid w:val="00D807C5"/>
    <w:rsid w:val="00D80CA4"/>
    <w:rsid w:val="00D8219E"/>
    <w:rsid w:val="00D90548"/>
    <w:rsid w:val="00D92FD0"/>
    <w:rsid w:val="00D946AE"/>
    <w:rsid w:val="00D947B3"/>
    <w:rsid w:val="00D95B45"/>
    <w:rsid w:val="00D95E06"/>
    <w:rsid w:val="00D97103"/>
    <w:rsid w:val="00DA0A54"/>
    <w:rsid w:val="00DA1BFC"/>
    <w:rsid w:val="00DA3AA6"/>
    <w:rsid w:val="00DA422D"/>
    <w:rsid w:val="00DA4833"/>
    <w:rsid w:val="00DA4B42"/>
    <w:rsid w:val="00DA4E60"/>
    <w:rsid w:val="00DA713B"/>
    <w:rsid w:val="00DA7B4F"/>
    <w:rsid w:val="00DB213B"/>
    <w:rsid w:val="00DB2824"/>
    <w:rsid w:val="00DB51D3"/>
    <w:rsid w:val="00DB587D"/>
    <w:rsid w:val="00DB72F9"/>
    <w:rsid w:val="00DB76D2"/>
    <w:rsid w:val="00DC097A"/>
    <w:rsid w:val="00DC40F9"/>
    <w:rsid w:val="00DC48C0"/>
    <w:rsid w:val="00DC4FD1"/>
    <w:rsid w:val="00DC51E4"/>
    <w:rsid w:val="00DC5735"/>
    <w:rsid w:val="00DC7F38"/>
    <w:rsid w:val="00DD0E46"/>
    <w:rsid w:val="00DD0EA0"/>
    <w:rsid w:val="00DD271B"/>
    <w:rsid w:val="00DD36D9"/>
    <w:rsid w:val="00DD4113"/>
    <w:rsid w:val="00DD51F6"/>
    <w:rsid w:val="00DD66EC"/>
    <w:rsid w:val="00DD67DF"/>
    <w:rsid w:val="00DD6BC4"/>
    <w:rsid w:val="00DD75AD"/>
    <w:rsid w:val="00DE12B0"/>
    <w:rsid w:val="00DE212E"/>
    <w:rsid w:val="00DE32CC"/>
    <w:rsid w:val="00DE36A6"/>
    <w:rsid w:val="00DE4C8D"/>
    <w:rsid w:val="00DE6188"/>
    <w:rsid w:val="00DE68A6"/>
    <w:rsid w:val="00DF0937"/>
    <w:rsid w:val="00DF1858"/>
    <w:rsid w:val="00DF213F"/>
    <w:rsid w:val="00DF32B9"/>
    <w:rsid w:val="00DF53F1"/>
    <w:rsid w:val="00DF5712"/>
    <w:rsid w:val="00DF58D4"/>
    <w:rsid w:val="00DF614F"/>
    <w:rsid w:val="00DF64F5"/>
    <w:rsid w:val="00DF71DF"/>
    <w:rsid w:val="00E0149D"/>
    <w:rsid w:val="00E01E98"/>
    <w:rsid w:val="00E020D3"/>
    <w:rsid w:val="00E02275"/>
    <w:rsid w:val="00E0340D"/>
    <w:rsid w:val="00E05A60"/>
    <w:rsid w:val="00E0770B"/>
    <w:rsid w:val="00E109B0"/>
    <w:rsid w:val="00E10BC7"/>
    <w:rsid w:val="00E10DFA"/>
    <w:rsid w:val="00E120FC"/>
    <w:rsid w:val="00E12E1E"/>
    <w:rsid w:val="00E21894"/>
    <w:rsid w:val="00E21D98"/>
    <w:rsid w:val="00E229A5"/>
    <w:rsid w:val="00E22FDD"/>
    <w:rsid w:val="00E27002"/>
    <w:rsid w:val="00E2773B"/>
    <w:rsid w:val="00E301C1"/>
    <w:rsid w:val="00E30D81"/>
    <w:rsid w:val="00E34074"/>
    <w:rsid w:val="00E349C6"/>
    <w:rsid w:val="00E35864"/>
    <w:rsid w:val="00E35AD8"/>
    <w:rsid w:val="00E4030A"/>
    <w:rsid w:val="00E406AA"/>
    <w:rsid w:val="00E407A6"/>
    <w:rsid w:val="00E40CCA"/>
    <w:rsid w:val="00E426B9"/>
    <w:rsid w:val="00E44097"/>
    <w:rsid w:val="00E44726"/>
    <w:rsid w:val="00E46F9B"/>
    <w:rsid w:val="00E47B40"/>
    <w:rsid w:val="00E5122F"/>
    <w:rsid w:val="00E518DB"/>
    <w:rsid w:val="00E521AB"/>
    <w:rsid w:val="00E569A7"/>
    <w:rsid w:val="00E57F3F"/>
    <w:rsid w:val="00E57FE7"/>
    <w:rsid w:val="00E63893"/>
    <w:rsid w:val="00E64F59"/>
    <w:rsid w:val="00E65766"/>
    <w:rsid w:val="00E72425"/>
    <w:rsid w:val="00E73DAD"/>
    <w:rsid w:val="00E742D1"/>
    <w:rsid w:val="00E75042"/>
    <w:rsid w:val="00E754FA"/>
    <w:rsid w:val="00E8154E"/>
    <w:rsid w:val="00E838DE"/>
    <w:rsid w:val="00E83A29"/>
    <w:rsid w:val="00E867E0"/>
    <w:rsid w:val="00E90004"/>
    <w:rsid w:val="00E90DBD"/>
    <w:rsid w:val="00E9198E"/>
    <w:rsid w:val="00E92952"/>
    <w:rsid w:val="00E95890"/>
    <w:rsid w:val="00E96AB8"/>
    <w:rsid w:val="00E978EA"/>
    <w:rsid w:val="00EA1231"/>
    <w:rsid w:val="00EA1586"/>
    <w:rsid w:val="00EA20CE"/>
    <w:rsid w:val="00EA2FF4"/>
    <w:rsid w:val="00EA5271"/>
    <w:rsid w:val="00EA6E2C"/>
    <w:rsid w:val="00EB0228"/>
    <w:rsid w:val="00EB0588"/>
    <w:rsid w:val="00EB19F9"/>
    <w:rsid w:val="00EB278A"/>
    <w:rsid w:val="00EB33CE"/>
    <w:rsid w:val="00EB6AC6"/>
    <w:rsid w:val="00EC12AD"/>
    <w:rsid w:val="00EC1458"/>
    <w:rsid w:val="00EC16E2"/>
    <w:rsid w:val="00EC1D61"/>
    <w:rsid w:val="00EC3596"/>
    <w:rsid w:val="00EC430E"/>
    <w:rsid w:val="00EC4B08"/>
    <w:rsid w:val="00EC572E"/>
    <w:rsid w:val="00EC5E4A"/>
    <w:rsid w:val="00EC6917"/>
    <w:rsid w:val="00EC6FEB"/>
    <w:rsid w:val="00ED1011"/>
    <w:rsid w:val="00ED27F6"/>
    <w:rsid w:val="00ED3842"/>
    <w:rsid w:val="00ED4339"/>
    <w:rsid w:val="00ED48D8"/>
    <w:rsid w:val="00ED6B8D"/>
    <w:rsid w:val="00ED7BED"/>
    <w:rsid w:val="00EE0900"/>
    <w:rsid w:val="00EE0A00"/>
    <w:rsid w:val="00EE1BEA"/>
    <w:rsid w:val="00EE5D1E"/>
    <w:rsid w:val="00EE5DAF"/>
    <w:rsid w:val="00EE6F6A"/>
    <w:rsid w:val="00EE70F0"/>
    <w:rsid w:val="00EF11ED"/>
    <w:rsid w:val="00EF1BE3"/>
    <w:rsid w:val="00EF4E2F"/>
    <w:rsid w:val="00EF4EEF"/>
    <w:rsid w:val="00EF5B07"/>
    <w:rsid w:val="00EF5C38"/>
    <w:rsid w:val="00EF6296"/>
    <w:rsid w:val="00EF65BE"/>
    <w:rsid w:val="00EF6C05"/>
    <w:rsid w:val="00F00623"/>
    <w:rsid w:val="00F03142"/>
    <w:rsid w:val="00F0439D"/>
    <w:rsid w:val="00F047A0"/>
    <w:rsid w:val="00F07C1E"/>
    <w:rsid w:val="00F10296"/>
    <w:rsid w:val="00F10EEE"/>
    <w:rsid w:val="00F11E94"/>
    <w:rsid w:val="00F1359E"/>
    <w:rsid w:val="00F14E40"/>
    <w:rsid w:val="00F16258"/>
    <w:rsid w:val="00F1692F"/>
    <w:rsid w:val="00F2104E"/>
    <w:rsid w:val="00F217CB"/>
    <w:rsid w:val="00F25DED"/>
    <w:rsid w:val="00F26A68"/>
    <w:rsid w:val="00F26B80"/>
    <w:rsid w:val="00F27D34"/>
    <w:rsid w:val="00F30164"/>
    <w:rsid w:val="00F31082"/>
    <w:rsid w:val="00F3330D"/>
    <w:rsid w:val="00F335DD"/>
    <w:rsid w:val="00F3429B"/>
    <w:rsid w:val="00F36719"/>
    <w:rsid w:val="00F37436"/>
    <w:rsid w:val="00F4087F"/>
    <w:rsid w:val="00F40C9D"/>
    <w:rsid w:val="00F41485"/>
    <w:rsid w:val="00F467A5"/>
    <w:rsid w:val="00F47111"/>
    <w:rsid w:val="00F5032D"/>
    <w:rsid w:val="00F51FEE"/>
    <w:rsid w:val="00F54075"/>
    <w:rsid w:val="00F5699C"/>
    <w:rsid w:val="00F56EC8"/>
    <w:rsid w:val="00F606AE"/>
    <w:rsid w:val="00F60E26"/>
    <w:rsid w:val="00F61289"/>
    <w:rsid w:val="00F613E5"/>
    <w:rsid w:val="00F6340A"/>
    <w:rsid w:val="00F6353F"/>
    <w:rsid w:val="00F66AE1"/>
    <w:rsid w:val="00F677FE"/>
    <w:rsid w:val="00F733AF"/>
    <w:rsid w:val="00F74819"/>
    <w:rsid w:val="00F75DFB"/>
    <w:rsid w:val="00F75F33"/>
    <w:rsid w:val="00F81500"/>
    <w:rsid w:val="00F819B9"/>
    <w:rsid w:val="00F834F3"/>
    <w:rsid w:val="00F916F1"/>
    <w:rsid w:val="00F91AA6"/>
    <w:rsid w:val="00F9291A"/>
    <w:rsid w:val="00F93BB2"/>
    <w:rsid w:val="00F95C0E"/>
    <w:rsid w:val="00F961C4"/>
    <w:rsid w:val="00F974C3"/>
    <w:rsid w:val="00F97ABD"/>
    <w:rsid w:val="00F97D22"/>
    <w:rsid w:val="00FA1A12"/>
    <w:rsid w:val="00FA30DE"/>
    <w:rsid w:val="00FA37F2"/>
    <w:rsid w:val="00FA591D"/>
    <w:rsid w:val="00FA6826"/>
    <w:rsid w:val="00FB078D"/>
    <w:rsid w:val="00FB3699"/>
    <w:rsid w:val="00FC219C"/>
    <w:rsid w:val="00FC2798"/>
    <w:rsid w:val="00FC2C3A"/>
    <w:rsid w:val="00FC46BC"/>
    <w:rsid w:val="00FC56EB"/>
    <w:rsid w:val="00FD0036"/>
    <w:rsid w:val="00FD4814"/>
    <w:rsid w:val="00FD5914"/>
    <w:rsid w:val="00FD65D6"/>
    <w:rsid w:val="00FD7478"/>
    <w:rsid w:val="00FD7D43"/>
    <w:rsid w:val="00FE1B63"/>
    <w:rsid w:val="00FE1FA3"/>
    <w:rsid w:val="00FE2FF6"/>
    <w:rsid w:val="00FE35C5"/>
    <w:rsid w:val="00FE360C"/>
    <w:rsid w:val="00FE38DD"/>
    <w:rsid w:val="00FE39C0"/>
    <w:rsid w:val="00FE4BCB"/>
    <w:rsid w:val="00FE4EDF"/>
    <w:rsid w:val="00FE5392"/>
    <w:rsid w:val="00FE6250"/>
    <w:rsid w:val="00FE7D28"/>
    <w:rsid w:val="00FF051A"/>
    <w:rsid w:val="00FF19F8"/>
    <w:rsid w:val="00FF1D40"/>
    <w:rsid w:val="00FF4332"/>
    <w:rsid w:val="00FF445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Lis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Block Text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7A8E"/>
    <w:pPr>
      <w:suppressAutoHyphens/>
    </w:pPr>
    <w:rPr>
      <w:rFonts w:ascii="Arial" w:hAnsi="Arial"/>
      <w:color w:val="000000"/>
      <w:sz w:val="24"/>
      <w:lang w:eastAsia="ar-SA"/>
    </w:rPr>
  </w:style>
  <w:style w:type="paragraph" w:styleId="Ttulo1">
    <w:name w:val="heading 1"/>
    <w:basedOn w:val="Normal"/>
    <w:next w:val="Normal"/>
    <w:link w:val="Ttulo1Char"/>
    <w:qFormat/>
    <w:rsid w:val="00D37A8E"/>
    <w:pPr>
      <w:keepNext/>
      <w:outlineLvl w:val="0"/>
    </w:pPr>
    <w:rPr>
      <w:rFonts w:ascii="Tahoma" w:hAnsi="Tahoma"/>
      <w:b/>
      <w:sz w:val="20"/>
    </w:rPr>
  </w:style>
  <w:style w:type="paragraph" w:styleId="Ttulo2">
    <w:name w:val="heading 2"/>
    <w:basedOn w:val="Normal"/>
    <w:next w:val="Normal"/>
    <w:link w:val="Ttulo2Char"/>
    <w:qFormat/>
    <w:rsid w:val="00D37A8E"/>
    <w:pPr>
      <w:keepNext/>
      <w:jc w:val="both"/>
      <w:outlineLvl w:val="1"/>
    </w:pPr>
    <w:rPr>
      <w:rFonts w:ascii="Tahoma" w:hAnsi="Tahoma"/>
      <w:b/>
      <w:sz w:val="20"/>
    </w:rPr>
  </w:style>
  <w:style w:type="paragraph" w:styleId="Ttulo3">
    <w:name w:val="heading 3"/>
    <w:basedOn w:val="Normal"/>
    <w:next w:val="Normal"/>
    <w:link w:val="Ttulo3Char"/>
    <w:qFormat/>
    <w:rsid w:val="00D37A8E"/>
    <w:pPr>
      <w:keepNext/>
      <w:outlineLvl w:val="2"/>
    </w:pPr>
    <w:rPr>
      <w:rFonts w:ascii="Tahoma" w:hAnsi="Tahoma"/>
      <w:b/>
      <w:sz w:val="12"/>
    </w:rPr>
  </w:style>
  <w:style w:type="paragraph" w:styleId="Ttulo4">
    <w:name w:val="heading 4"/>
    <w:basedOn w:val="Normal"/>
    <w:next w:val="Normal"/>
    <w:qFormat/>
    <w:rsid w:val="00D37A8E"/>
    <w:pPr>
      <w:keepNext/>
      <w:outlineLvl w:val="3"/>
    </w:pPr>
    <w:rPr>
      <w:rFonts w:ascii="Tahoma" w:hAnsi="Tahoma"/>
      <w:b/>
      <w:sz w:val="16"/>
    </w:rPr>
  </w:style>
  <w:style w:type="paragraph" w:styleId="Ttulo5">
    <w:name w:val="heading 5"/>
    <w:basedOn w:val="Normal"/>
    <w:next w:val="Normal"/>
    <w:link w:val="Ttulo5Char"/>
    <w:qFormat/>
    <w:rsid w:val="00D37A8E"/>
    <w:pPr>
      <w:keepNext/>
      <w:tabs>
        <w:tab w:val="center" w:pos="914"/>
      </w:tabs>
      <w:jc w:val="center"/>
      <w:outlineLvl w:val="4"/>
    </w:pPr>
    <w:rPr>
      <w:rFonts w:ascii="Tahoma" w:hAnsi="Tahoma"/>
      <w:b/>
      <w:sz w:val="16"/>
    </w:rPr>
  </w:style>
  <w:style w:type="paragraph" w:styleId="Ttulo6">
    <w:name w:val="heading 6"/>
    <w:basedOn w:val="Normal"/>
    <w:next w:val="Normal"/>
    <w:qFormat/>
    <w:rsid w:val="00D37A8E"/>
    <w:pPr>
      <w:widowControl w:val="0"/>
      <w:spacing w:before="240" w:after="60" w:line="240" w:lineRule="atLeast"/>
      <w:outlineLvl w:val="5"/>
    </w:pPr>
    <w:rPr>
      <w:rFonts w:ascii="Times New Roman" w:hAnsi="Times New Roman"/>
      <w:i/>
      <w:sz w:val="22"/>
      <w:lang w:val="en-US"/>
    </w:rPr>
  </w:style>
  <w:style w:type="paragraph" w:styleId="Ttulo7">
    <w:name w:val="heading 7"/>
    <w:basedOn w:val="Normal"/>
    <w:next w:val="Normal"/>
    <w:qFormat/>
    <w:rsid w:val="00D37A8E"/>
    <w:pPr>
      <w:widowControl w:val="0"/>
      <w:spacing w:before="240" w:after="60" w:line="240" w:lineRule="atLeast"/>
      <w:outlineLvl w:val="6"/>
    </w:pPr>
    <w:rPr>
      <w:rFonts w:ascii="Times New Roman" w:hAnsi="Times New Roman"/>
      <w:sz w:val="20"/>
      <w:lang w:val="en-US"/>
    </w:rPr>
  </w:style>
  <w:style w:type="paragraph" w:styleId="Ttulo8">
    <w:name w:val="heading 8"/>
    <w:basedOn w:val="Normal"/>
    <w:next w:val="Normal"/>
    <w:qFormat/>
    <w:rsid w:val="00D37A8E"/>
    <w:pPr>
      <w:widowControl w:val="0"/>
      <w:spacing w:before="240" w:after="60" w:line="240" w:lineRule="atLeast"/>
      <w:outlineLvl w:val="7"/>
    </w:pPr>
    <w:rPr>
      <w:rFonts w:ascii="Times New Roman" w:hAnsi="Times New Roman"/>
      <w:i/>
      <w:sz w:val="20"/>
      <w:lang w:val="en-US"/>
    </w:rPr>
  </w:style>
  <w:style w:type="paragraph" w:styleId="Ttulo9">
    <w:name w:val="heading 9"/>
    <w:basedOn w:val="Normal"/>
    <w:next w:val="Normal"/>
    <w:qFormat/>
    <w:rsid w:val="00D37A8E"/>
    <w:pPr>
      <w:widowControl w:val="0"/>
      <w:spacing w:before="240" w:after="60" w:line="240" w:lineRule="atLeast"/>
      <w:outlineLvl w:val="8"/>
    </w:pPr>
    <w:rPr>
      <w:rFonts w:ascii="Times New Roman" w:hAnsi="Times New Roman"/>
      <w:b/>
      <w:i/>
      <w:sz w:val="18"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Nmerodepgina">
    <w:name w:val="page number"/>
    <w:basedOn w:val="Fontepargpadro1"/>
    <w:semiHidden/>
    <w:rsid w:val="00D37A8E"/>
    <w:rPr>
      <w:sz w:val="16"/>
    </w:rPr>
  </w:style>
  <w:style w:type="character" w:styleId="Hyperlink">
    <w:name w:val="Hyperlink"/>
    <w:basedOn w:val="Fontepargpadro1"/>
    <w:uiPriority w:val="99"/>
    <w:rsid w:val="00D37A8E"/>
    <w:rPr>
      <w:color w:val="0000FF"/>
      <w:u w:val="single"/>
    </w:rPr>
  </w:style>
  <w:style w:type="character" w:styleId="HiperlinkVisitado">
    <w:name w:val="FollowedHyperlink"/>
    <w:basedOn w:val="Fontepargpadro1"/>
    <w:semiHidden/>
    <w:rsid w:val="00D37A8E"/>
    <w:rPr>
      <w:color w:val="800080"/>
      <w:u w:val="single"/>
    </w:rPr>
  </w:style>
  <w:style w:type="character" w:customStyle="1" w:styleId="WW8Num3z0">
    <w:name w:val="WW8Num3z0"/>
    <w:rsid w:val="00D37A8E"/>
    <w:rPr>
      <w:rFonts w:ascii="Symbol" w:hAnsi="Symbol"/>
    </w:rPr>
  </w:style>
  <w:style w:type="character" w:customStyle="1" w:styleId="WW8Num4z0">
    <w:name w:val="WW8Num4z0"/>
    <w:rsid w:val="00D37A8E"/>
    <w:rPr>
      <w:rFonts w:ascii="Symbol" w:hAnsi="Symbol"/>
    </w:rPr>
  </w:style>
  <w:style w:type="character" w:customStyle="1" w:styleId="WW8Num6z0">
    <w:name w:val="WW8Num6z0"/>
    <w:rsid w:val="00D37A8E"/>
    <w:rPr>
      <w:rFonts w:ascii="Symbol" w:hAnsi="Symbol"/>
    </w:rPr>
  </w:style>
  <w:style w:type="character" w:customStyle="1" w:styleId="WW8Num7z0">
    <w:name w:val="WW8Num7z0"/>
    <w:rsid w:val="00D37A8E"/>
    <w:rPr>
      <w:rFonts w:ascii="Wingdings" w:hAnsi="Wingdings"/>
    </w:rPr>
  </w:style>
  <w:style w:type="character" w:customStyle="1" w:styleId="WW8Num7z1">
    <w:name w:val="WW8Num7z1"/>
    <w:rsid w:val="00D37A8E"/>
    <w:rPr>
      <w:rFonts w:ascii="Courier New" w:hAnsi="Courier New" w:cs="Courier New"/>
    </w:rPr>
  </w:style>
  <w:style w:type="character" w:customStyle="1" w:styleId="WW8Num7z3">
    <w:name w:val="WW8Num7z3"/>
    <w:rsid w:val="00D37A8E"/>
    <w:rPr>
      <w:rFonts w:ascii="Symbol" w:hAnsi="Symbol"/>
    </w:rPr>
  </w:style>
  <w:style w:type="character" w:customStyle="1" w:styleId="WW8Num8z0">
    <w:name w:val="WW8Num8z0"/>
    <w:rsid w:val="00D37A8E"/>
    <w:rPr>
      <w:rFonts w:ascii="Symbol" w:hAnsi="Symbol"/>
    </w:rPr>
  </w:style>
  <w:style w:type="character" w:customStyle="1" w:styleId="WW8Num11z0">
    <w:name w:val="WW8Num11z0"/>
    <w:rsid w:val="00D37A8E"/>
    <w:rPr>
      <w:rFonts w:ascii="Symbol" w:hAnsi="Symbol"/>
    </w:rPr>
  </w:style>
  <w:style w:type="character" w:customStyle="1" w:styleId="WW8Num12z0">
    <w:name w:val="WW8Num12z0"/>
    <w:rsid w:val="00D37A8E"/>
    <w:rPr>
      <w:rFonts w:ascii="Symbol" w:hAnsi="Symbol"/>
    </w:rPr>
  </w:style>
  <w:style w:type="character" w:customStyle="1" w:styleId="WW8Num14z0">
    <w:name w:val="WW8Num14z0"/>
    <w:rsid w:val="00D37A8E"/>
    <w:rPr>
      <w:rFonts w:ascii="Symbol" w:hAnsi="Symbol"/>
    </w:rPr>
  </w:style>
  <w:style w:type="character" w:customStyle="1" w:styleId="WW8Num15z0">
    <w:name w:val="WW8Num15z0"/>
    <w:rsid w:val="00D37A8E"/>
    <w:rPr>
      <w:rFonts w:ascii="Symbol" w:hAnsi="Symbol"/>
    </w:rPr>
  </w:style>
  <w:style w:type="character" w:customStyle="1" w:styleId="WW8Num15z1">
    <w:name w:val="WW8Num15z1"/>
    <w:rsid w:val="00D37A8E"/>
    <w:rPr>
      <w:rFonts w:ascii="Courier New" w:hAnsi="Courier New" w:cs="Courier New"/>
    </w:rPr>
  </w:style>
  <w:style w:type="character" w:customStyle="1" w:styleId="WW8Num15z2">
    <w:name w:val="WW8Num15z2"/>
    <w:rsid w:val="00D37A8E"/>
    <w:rPr>
      <w:rFonts w:ascii="Wingdings" w:hAnsi="Wingdings"/>
    </w:rPr>
  </w:style>
  <w:style w:type="character" w:customStyle="1" w:styleId="WW8Num16z0">
    <w:name w:val="WW8Num16z0"/>
    <w:rsid w:val="00D37A8E"/>
    <w:rPr>
      <w:rFonts w:ascii="Symbol" w:hAnsi="Symbol"/>
    </w:rPr>
  </w:style>
  <w:style w:type="character" w:customStyle="1" w:styleId="WW8Num17z0">
    <w:name w:val="WW8Num17z0"/>
    <w:rsid w:val="00D37A8E"/>
    <w:rPr>
      <w:rFonts w:ascii="Symbol" w:hAnsi="Symbol"/>
    </w:rPr>
  </w:style>
  <w:style w:type="character" w:customStyle="1" w:styleId="WW8Num18z0">
    <w:name w:val="WW8Num18z0"/>
    <w:rsid w:val="00D37A8E"/>
    <w:rPr>
      <w:rFonts w:ascii="Symbol" w:hAnsi="Symbol"/>
    </w:rPr>
  </w:style>
  <w:style w:type="character" w:customStyle="1" w:styleId="WW8Num18z1">
    <w:name w:val="WW8Num18z1"/>
    <w:rsid w:val="00D37A8E"/>
    <w:rPr>
      <w:rFonts w:ascii="Courier New" w:hAnsi="Courier New" w:cs="Courier New"/>
    </w:rPr>
  </w:style>
  <w:style w:type="character" w:customStyle="1" w:styleId="WW8Num18z2">
    <w:name w:val="WW8Num18z2"/>
    <w:rsid w:val="00D37A8E"/>
    <w:rPr>
      <w:rFonts w:ascii="Wingdings" w:hAnsi="Wingdings"/>
    </w:rPr>
  </w:style>
  <w:style w:type="character" w:customStyle="1" w:styleId="WW8Num19z0">
    <w:name w:val="WW8Num19z0"/>
    <w:rsid w:val="00D37A8E"/>
    <w:rPr>
      <w:rFonts w:ascii="Wingdings" w:hAnsi="Wingdings"/>
    </w:rPr>
  </w:style>
  <w:style w:type="character" w:customStyle="1" w:styleId="WW8Num19z1">
    <w:name w:val="WW8Num19z1"/>
    <w:rsid w:val="00D37A8E"/>
    <w:rPr>
      <w:rFonts w:ascii="Courier New" w:hAnsi="Courier New" w:cs="Courier New"/>
    </w:rPr>
  </w:style>
  <w:style w:type="character" w:customStyle="1" w:styleId="WW8Num19z3">
    <w:name w:val="WW8Num19z3"/>
    <w:rsid w:val="00D37A8E"/>
    <w:rPr>
      <w:rFonts w:ascii="Symbol" w:hAnsi="Symbol"/>
    </w:rPr>
  </w:style>
  <w:style w:type="character" w:customStyle="1" w:styleId="WW8Num20z0">
    <w:name w:val="WW8Num20z0"/>
    <w:rsid w:val="00D37A8E"/>
    <w:rPr>
      <w:rFonts w:ascii="Symbol" w:hAnsi="Symbol"/>
    </w:rPr>
  </w:style>
  <w:style w:type="character" w:customStyle="1" w:styleId="WW8Num21z0">
    <w:name w:val="WW8Num21z0"/>
    <w:rsid w:val="00D37A8E"/>
    <w:rPr>
      <w:rFonts w:ascii="Symbol" w:hAnsi="Symbol"/>
    </w:rPr>
  </w:style>
  <w:style w:type="character" w:customStyle="1" w:styleId="WW8Num22z0">
    <w:name w:val="WW8Num22z0"/>
    <w:rsid w:val="00D37A8E"/>
    <w:rPr>
      <w:rFonts w:ascii="Symbol" w:hAnsi="Symbol"/>
    </w:rPr>
  </w:style>
  <w:style w:type="character" w:customStyle="1" w:styleId="WW8Num23z0">
    <w:name w:val="WW8Num23z0"/>
    <w:rsid w:val="00D37A8E"/>
    <w:rPr>
      <w:rFonts w:ascii="Symbol" w:hAnsi="Symbol"/>
    </w:rPr>
  </w:style>
  <w:style w:type="character" w:customStyle="1" w:styleId="WW8Num23z1">
    <w:name w:val="WW8Num23z1"/>
    <w:rsid w:val="00D37A8E"/>
    <w:rPr>
      <w:rFonts w:ascii="Courier New" w:hAnsi="Courier New" w:cs="Courier New"/>
    </w:rPr>
  </w:style>
  <w:style w:type="character" w:customStyle="1" w:styleId="WW8Num23z2">
    <w:name w:val="WW8Num23z2"/>
    <w:rsid w:val="00D37A8E"/>
    <w:rPr>
      <w:rFonts w:ascii="Wingdings" w:hAnsi="Wingdings"/>
    </w:rPr>
  </w:style>
  <w:style w:type="character" w:customStyle="1" w:styleId="WW8Num24z0">
    <w:name w:val="WW8Num24z0"/>
    <w:rsid w:val="00D37A8E"/>
    <w:rPr>
      <w:rFonts w:ascii="Symbol" w:hAnsi="Symbol"/>
    </w:rPr>
  </w:style>
  <w:style w:type="character" w:customStyle="1" w:styleId="WW8Num25z0">
    <w:name w:val="WW8Num25z0"/>
    <w:rsid w:val="00D37A8E"/>
    <w:rPr>
      <w:rFonts w:ascii="Times New Roman" w:eastAsia="Times New Roman" w:hAnsi="Times New Roman" w:cs="Times New Roman"/>
    </w:rPr>
  </w:style>
  <w:style w:type="character" w:customStyle="1" w:styleId="WW8Num25z1">
    <w:name w:val="WW8Num25z1"/>
    <w:rsid w:val="00D37A8E"/>
    <w:rPr>
      <w:rFonts w:ascii="Courier New" w:hAnsi="Courier New"/>
    </w:rPr>
  </w:style>
  <w:style w:type="character" w:customStyle="1" w:styleId="WW8Num25z2">
    <w:name w:val="WW8Num25z2"/>
    <w:rsid w:val="00D37A8E"/>
    <w:rPr>
      <w:rFonts w:ascii="Wingdings" w:hAnsi="Wingdings"/>
    </w:rPr>
  </w:style>
  <w:style w:type="character" w:customStyle="1" w:styleId="WW8Num25z3">
    <w:name w:val="WW8Num25z3"/>
    <w:rsid w:val="00D37A8E"/>
    <w:rPr>
      <w:rFonts w:ascii="Symbol" w:hAnsi="Symbol"/>
    </w:rPr>
  </w:style>
  <w:style w:type="character" w:customStyle="1" w:styleId="WW8Num26z0">
    <w:name w:val="WW8Num26z0"/>
    <w:rsid w:val="00D37A8E"/>
    <w:rPr>
      <w:rFonts w:ascii="Symbol" w:hAnsi="Symbol"/>
    </w:rPr>
  </w:style>
  <w:style w:type="character" w:customStyle="1" w:styleId="WW8Num28z0">
    <w:name w:val="WW8Num28z0"/>
    <w:rsid w:val="00D37A8E"/>
    <w:rPr>
      <w:rFonts w:ascii="Tahoma" w:hAnsi="Tahoma"/>
      <w:b/>
      <w:i w:val="0"/>
    </w:rPr>
  </w:style>
  <w:style w:type="character" w:customStyle="1" w:styleId="WW8Num29z0">
    <w:name w:val="WW8Num29z0"/>
    <w:rsid w:val="00D37A8E"/>
    <w:rPr>
      <w:rFonts w:ascii="Symbol" w:hAnsi="Symbol"/>
    </w:rPr>
  </w:style>
  <w:style w:type="character" w:customStyle="1" w:styleId="WW8Num30z0">
    <w:name w:val="WW8Num30z0"/>
    <w:rsid w:val="00D37A8E"/>
    <w:rPr>
      <w:rFonts w:ascii="Symbol" w:hAnsi="Symbol"/>
    </w:rPr>
  </w:style>
  <w:style w:type="character" w:customStyle="1" w:styleId="WW8Num31z0">
    <w:name w:val="WW8Num31z0"/>
    <w:rsid w:val="00D37A8E"/>
    <w:rPr>
      <w:rFonts w:ascii="Symbol" w:hAnsi="Symbol"/>
    </w:rPr>
  </w:style>
  <w:style w:type="character" w:customStyle="1" w:styleId="WW8Num32z0">
    <w:name w:val="WW8Num32z0"/>
    <w:rsid w:val="00D37A8E"/>
    <w:rPr>
      <w:rFonts w:ascii="Symbol" w:hAnsi="Symbol"/>
    </w:rPr>
  </w:style>
  <w:style w:type="character" w:customStyle="1" w:styleId="WW8Num34z0">
    <w:name w:val="WW8Num34z0"/>
    <w:rsid w:val="00D37A8E"/>
    <w:rPr>
      <w:rFonts w:ascii="Symbol" w:hAnsi="Symbol"/>
    </w:rPr>
  </w:style>
  <w:style w:type="character" w:customStyle="1" w:styleId="WW8Num35z1">
    <w:name w:val="WW8Num35z1"/>
    <w:rsid w:val="00D37A8E"/>
    <w:rPr>
      <w:rFonts w:ascii="Arial" w:hAnsi="Arial"/>
      <w:b/>
      <w:i/>
      <w:sz w:val="20"/>
    </w:rPr>
  </w:style>
  <w:style w:type="character" w:customStyle="1" w:styleId="WW8Num35z2">
    <w:name w:val="WW8Num35z2"/>
    <w:rsid w:val="00D37A8E"/>
    <w:rPr>
      <w:sz w:val="14"/>
    </w:rPr>
  </w:style>
  <w:style w:type="character" w:customStyle="1" w:styleId="WW8Num36z0">
    <w:name w:val="WW8Num36z0"/>
    <w:rsid w:val="00D37A8E"/>
    <w:rPr>
      <w:rFonts w:ascii="Symbol" w:hAnsi="Symbol"/>
    </w:rPr>
  </w:style>
  <w:style w:type="character" w:customStyle="1" w:styleId="WW8Num38z0">
    <w:name w:val="WW8Num38z0"/>
    <w:rsid w:val="00D37A8E"/>
    <w:rPr>
      <w:rFonts w:ascii="Symbol" w:hAnsi="Symbol"/>
    </w:rPr>
  </w:style>
  <w:style w:type="character" w:customStyle="1" w:styleId="WW8Num38z1">
    <w:name w:val="WW8Num38z1"/>
    <w:rsid w:val="00D37A8E"/>
    <w:rPr>
      <w:rFonts w:ascii="Courier New" w:hAnsi="Courier New" w:cs="Courier New"/>
    </w:rPr>
  </w:style>
  <w:style w:type="character" w:customStyle="1" w:styleId="WW8Num38z2">
    <w:name w:val="WW8Num38z2"/>
    <w:rsid w:val="00D37A8E"/>
    <w:rPr>
      <w:rFonts w:ascii="Wingdings" w:hAnsi="Wingdings"/>
    </w:rPr>
  </w:style>
  <w:style w:type="character" w:customStyle="1" w:styleId="WW8Num39z0">
    <w:name w:val="WW8Num39z0"/>
    <w:rsid w:val="00D37A8E"/>
    <w:rPr>
      <w:rFonts w:ascii="Symbol" w:hAnsi="Symbol"/>
    </w:rPr>
  </w:style>
  <w:style w:type="character" w:customStyle="1" w:styleId="WW8Num40z0">
    <w:name w:val="WW8Num40z0"/>
    <w:rsid w:val="00D37A8E"/>
    <w:rPr>
      <w:rFonts w:ascii="Symbol" w:hAnsi="Symbol"/>
    </w:rPr>
  </w:style>
  <w:style w:type="character" w:customStyle="1" w:styleId="WW8Num41z0">
    <w:name w:val="WW8Num41z0"/>
    <w:rsid w:val="00D37A8E"/>
    <w:rPr>
      <w:rFonts w:ascii="Symbol" w:hAnsi="Symbol"/>
    </w:rPr>
  </w:style>
  <w:style w:type="character" w:customStyle="1" w:styleId="WW8Num43z0">
    <w:name w:val="WW8Num43z0"/>
    <w:rsid w:val="00D37A8E"/>
    <w:rPr>
      <w:rFonts w:ascii="Symbol" w:hAnsi="Symbol"/>
    </w:rPr>
  </w:style>
  <w:style w:type="character" w:customStyle="1" w:styleId="WW8Num44z0">
    <w:name w:val="WW8Num44z0"/>
    <w:rsid w:val="00D37A8E"/>
    <w:rPr>
      <w:rFonts w:ascii="Symbol" w:hAnsi="Symbol"/>
    </w:rPr>
  </w:style>
  <w:style w:type="character" w:customStyle="1" w:styleId="WW8Num44z1">
    <w:name w:val="WW8Num44z1"/>
    <w:rsid w:val="00D37A8E"/>
    <w:rPr>
      <w:rFonts w:ascii="Courier New" w:hAnsi="Courier New" w:cs="Courier New"/>
    </w:rPr>
  </w:style>
  <w:style w:type="character" w:customStyle="1" w:styleId="WW8Num44z2">
    <w:name w:val="WW8Num44z2"/>
    <w:rsid w:val="00D37A8E"/>
    <w:rPr>
      <w:rFonts w:ascii="Wingdings" w:hAnsi="Wingdings"/>
    </w:rPr>
  </w:style>
  <w:style w:type="character" w:customStyle="1" w:styleId="WW8Num45z0">
    <w:name w:val="WW8Num45z0"/>
    <w:rsid w:val="00D37A8E"/>
    <w:rPr>
      <w:rFonts w:ascii="Symbol" w:hAnsi="Symbol"/>
    </w:rPr>
  </w:style>
  <w:style w:type="character" w:customStyle="1" w:styleId="WW8Num45z1">
    <w:name w:val="WW8Num45z1"/>
    <w:rsid w:val="00D37A8E"/>
    <w:rPr>
      <w:rFonts w:ascii="Courier New" w:hAnsi="Courier New"/>
    </w:rPr>
  </w:style>
  <w:style w:type="character" w:customStyle="1" w:styleId="WW8Num45z2">
    <w:name w:val="WW8Num45z2"/>
    <w:rsid w:val="00D37A8E"/>
    <w:rPr>
      <w:rFonts w:ascii="Wingdings" w:hAnsi="Wingdings"/>
    </w:rPr>
  </w:style>
  <w:style w:type="character" w:customStyle="1" w:styleId="WW8NumSt8z0">
    <w:name w:val="WW8NumSt8z0"/>
    <w:rsid w:val="00D37A8E"/>
    <w:rPr>
      <w:rFonts w:ascii="Symbol" w:hAnsi="Symbol"/>
    </w:rPr>
  </w:style>
  <w:style w:type="character" w:customStyle="1" w:styleId="WW8NumSt13z0">
    <w:name w:val="WW8NumSt13z0"/>
    <w:rsid w:val="00D37A8E"/>
    <w:rPr>
      <w:rFonts w:ascii="Symbol" w:hAnsi="Symbol"/>
    </w:rPr>
  </w:style>
  <w:style w:type="character" w:customStyle="1" w:styleId="Fontepargpadro1">
    <w:name w:val="Fonte parág. padrão1"/>
    <w:rsid w:val="00D37A8E"/>
  </w:style>
  <w:style w:type="character" w:customStyle="1" w:styleId="Smbolosdenumerao">
    <w:name w:val="Símbolos de numeração"/>
    <w:rsid w:val="00D37A8E"/>
  </w:style>
  <w:style w:type="character" w:customStyle="1" w:styleId="Marcadores">
    <w:name w:val="Marcadores"/>
    <w:rsid w:val="00D37A8E"/>
    <w:rPr>
      <w:rFonts w:ascii="StarSymbol" w:eastAsia="StarSymbol" w:hAnsi="StarSymbol" w:cs="StarSymbol"/>
      <w:sz w:val="18"/>
      <w:szCs w:val="18"/>
    </w:rPr>
  </w:style>
  <w:style w:type="paragraph" w:styleId="Corpodetexto">
    <w:name w:val="Body Text"/>
    <w:basedOn w:val="Normal"/>
    <w:link w:val="CorpodetextoChar"/>
    <w:semiHidden/>
    <w:rsid w:val="00D37A8E"/>
    <w:pPr>
      <w:spacing w:line="360" w:lineRule="auto"/>
      <w:ind w:left="431"/>
      <w:jc w:val="both"/>
    </w:pPr>
    <w:rPr>
      <w:spacing w:val="-5"/>
      <w:sz w:val="20"/>
    </w:rPr>
  </w:style>
  <w:style w:type="paragraph" w:customStyle="1" w:styleId="Ttulo10">
    <w:name w:val="Título1"/>
    <w:basedOn w:val="Normal"/>
    <w:next w:val="Corpodetexto"/>
    <w:rsid w:val="00D37A8E"/>
    <w:pPr>
      <w:keepNext/>
      <w:spacing w:before="240" w:after="120"/>
    </w:pPr>
    <w:rPr>
      <w:rFonts w:eastAsia="Lucida Sans Unicode" w:cs="Tahoma"/>
      <w:sz w:val="28"/>
      <w:szCs w:val="28"/>
    </w:rPr>
  </w:style>
  <w:style w:type="paragraph" w:styleId="Ttulo">
    <w:name w:val="Title"/>
    <w:basedOn w:val="Ttulo10"/>
    <w:next w:val="Subttulo"/>
    <w:qFormat/>
    <w:rsid w:val="00D37A8E"/>
  </w:style>
  <w:style w:type="paragraph" w:styleId="Subttulo">
    <w:name w:val="Subtitle"/>
    <w:basedOn w:val="Ttulo10"/>
    <w:next w:val="Corpodetexto"/>
    <w:qFormat/>
    <w:rsid w:val="00D37A8E"/>
    <w:pPr>
      <w:jc w:val="center"/>
    </w:pPr>
    <w:rPr>
      <w:i/>
      <w:iCs/>
    </w:rPr>
  </w:style>
  <w:style w:type="paragraph" w:styleId="Lista">
    <w:name w:val="List"/>
    <w:basedOn w:val="Corpodetexto"/>
    <w:semiHidden/>
    <w:rsid w:val="00D37A8E"/>
    <w:rPr>
      <w:rFonts w:cs="Tahoma"/>
    </w:rPr>
  </w:style>
  <w:style w:type="paragraph" w:styleId="Cabealho">
    <w:name w:val="header"/>
    <w:basedOn w:val="Normal"/>
    <w:link w:val="CabealhoChar"/>
    <w:uiPriority w:val="99"/>
    <w:rsid w:val="00D37A8E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rsid w:val="00D37A8E"/>
    <w:pPr>
      <w:tabs>
        <w:tab w:val="center" w:pos="4419"/>
        <w:tab w:val="right" w:pos="8838"/>
      </w:tabs>
    </w:pPr>
  </w:style>
  <w:style w:type="paragraph" w:customStyle="1" w:styleId="Contedodatabela">
    <w:name w:val="Conteúdo da tabela"/>
    <w:basedOn w:val="Normal"/>
    <w:rsid w:val="00D37A8E"/>
    <w:pPr>
      <w:suppressLineNumbers/>
    </w:pPr>
  </w:style>
  <w:style w:type="paragraph" w:customStyle="1" w:styleId="Ttulodatabela">
    <w:name w:val="Título da tabela"/>
    <w:basedOn w:val="Contedodatabela"/>
    <w:rsid w:val="00D37A8E"/>
    <w:pPr>
      <w:jc w:val="center"/>
    </w:pPr>
    <w:rPr>
      <w:b/>
      <w:bCs/>
      <w:i/>
      <w:iCs/>
    </w:rPr>
  </w:style>
  <w:style w:type="paragraph" w:customStyle="1" w:styleId="Legenda1">
    <w:name w:val="Legenda1"/>
    <w:basedOn w:val="Normal"/>
    <w:rsid w:val="00D37A8E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ndice">
    <w:name w:val="Índice"/>
    <w:basedOn w:val="Normal"/>
    <w:rsid w:val="00D37A8E"/>
    <w:pPr>
      <w:suppressLineNumbers/>
    </w:pPr>
    <w:rPr>
      <w:rFonts w:cs="Tahoma"/>
    </w:rPr>
  </w:style>
  <w:style w:type="paragraph" w:styleId="Sumrio1">
    <w:name w:val="toc 1"/>
    <w:basedOn w:val="Normal"/>
    <w:next w:val="Normal"/>
    <w:uiPriority w:val="39"/>
    <w:rsid w:val="006F599F"/>
    <w:pPr>
      <w:spacing w:before="120"/>
    </w:pPr>
    <w:rPr>
      <w:b/>
      <w:bCs/>
      <w:iCs/>
      <w:sz w:val="20"/>
      <w:szCs w:val="28"/>
    </w:rPr>
  </w:style>
  <w:style w:type="paragraph" w:styleId="Sumrio2">
    <w:name w:val="toc 2"/>
    <w:basedOn w:val="Normal"/>
    <w:next w:val="Normal"/>
    <w:uiPriority w:val="39"/>
    <w:rsid w:val="006F599F"/>
    <w:pPr>
      <w:spacing w:before="120"/>
      <w:ind w:left="510"/>
    </w:pPr>
    <w:rPr>
      <w:b/>
      <w:bCs/>
      <w:sz w:val="20"/>
      <w:szCs w:val="26"/>
    </w:rPr>
  </w:style>
  <w:style w:type="paragraph" w:styleId="Sumrio3">
    <w:name w:val="toc 3"/>
    <w:basedOn w:val="Normal"/>
    <w:next w:val="Normal"/>
    <w:uiPriority w:val="39"/>
    <w:rsid w:val="006F599F"/>
    <w:pPr>
      <w:ind w:left="851"/>
    </w:pPr>
    <w:rPr>
      <w:sz w:val="20"/>
      <w:szCs w:val="24"/>
    </w:rPr>
  </w:style>
  <w:style w:type="paragraph" w:styleId="Sumrio4">
    <w:name w:val="toc 4"/>
    <w:basedOn w:val="Normal"/>
    <w:next w:val="Normal"/>
    <w:uiPriority w:val="39"/>
    <w:rsid w:val="00D37A8E"/>
    <w:pPr>
      <w:ind w:left="720"/>
    </w:pPr>
    <w:rPr>
      <w:rFonts w:ascii="Times New Roman" w:hAnsi="Times New Roman"/>
      <w:szCs w:val="24"/>
    </w:rPr>
  </w:style>
  <w:style w:type="paragraph" w:styleId="Sumrio5">
    <w:name w:val="toc 5"/>
    <w:basedOn w:val="Normal"/>
    <w:next w:val="Normal"/>
    <w:uiPriority w:val="39"/>
    <w:rsid w:val="00D37A8E"/>
    <w:pPr>
      <w:ind w:left="960"/>
    </w:pPr>
    <w:rPr>
      <w:rFonts w:ascii="Times New Roman" w:hAnsi="Times New Roman"/>
      <w:szCs w:val="24"/>
    </w:rPr>
  </w:style>
  <w:style w:type="paragraph" w:styleId="Sumrio6">
    <w:name w:val="toc 6"/>
    <w:basedOn w:val="Normal"/>
    <w:next w:val="Normal"/>
    <w:uiPriority w:val="39"/>
    <w:rsid w:val="00D37A8E"/>
    <w:pPr>
      <w:ind w:left="1200"/>
    </w:pPr>
    <w:rPr>
      <w:rFonts w:ascii="Times New Roman" w:hAnsi="Times New Roman"/>
      <w:szCs w:val="24"/>
    </w:rPr>
  </w:style>
  <w:style w:type="paragraph" w:styleId="Sumrio7">
    <w:name w:val="toc 7"/>
    <w:basedOn w:val="Normal"/>
    <w:next w:val="Normal"/>
    <w:uiPriority w:val="39"/>
    <w:rsid w:val="00D37A8E"/>
    <w:pPr>
      <w:ind w:left="1440"/>
    </w:pPr>
    <w:rPr>
      <w:rFonts w:ascii="Times New Roman" w:hAnsi="Times New Roman"/>
      <w:szCs w:val="24"/>
    </w:rPr>
  </w:style>
  <w:style w:type="paragraph" w:styleId="Sumrio8">
    <w:name w:val="toc 8"/>
    <w:basedOn w:val="Normal"/>
    <w:next w:val="Normal"/>
    <w:uiPriority w:val="39"/>
    <w:rsid w:val="00D37A8E"/>
    <w:pPr>
      <w:ind w:left="1680"/>
    </w:pPr>
    <w:rPr>
      <w:rFonts w:ascii="Times New Roman" w:hAnsi="Times New Roman"/>
      <w:szCs w:val="24"/>
    </w:rPr>
  </w:style>
  <w:style w:type="paragraph" w:styleId="Sumrio9">
    <w:name w:val="toc 9"/>
    <w:basedOn w:val="Normal"/>
    <w:next w:val="Normal"/>
    <w:uiPriority w:val="39"/>
    <w:rsid w:val="00D37A8E"/>
    <w:pPr>
      <w:ind w:left="1920"/>
    </w:pPr>
    <w:rPr>
      <w:rFonts w:ascii="Times New Roman" w:hAnsi="Times New Roman"/>
      <w:szCs w:val="24"/>
    </w:rPr>
  </w:style>
  <w:style w:type="paragraph" w:customStyle="1" w:styleId="Contedo10">
    <w:name w:val="Conteúdo 10"/>
    <w:basedOn w:val="ndice"/>
    <w:rsid w:val="00D37A8E"/>
    <w:pPr>
      <w:tabs>
        <w:tab w:val="right" w:leader="dot" w:pos="9637"/>
      </w:tabs>
      <w:ind w:left="2547"/>
    </w:pPr>
  </w:style>
  <w:style w:type="paragraph" w:customStyle="1" w:styleId="RUPInstrues">
    <w:name w:val="RUP Instruções"/>
    <w:rsid w:val="00D37A8E"/>
    <w:pPr>
      <w:suppressAutoHyphens/>
      <w:spacing w:before="60" w:after="60"/>
      <w:jc w:val="both"/>
    </w:pPr>
    <w:rPr>
      <w:rFonts w:ascii="Arial" w:hAnsi="Arial" w:cs="Arial"/>
      <w:i/>
      <w:color w:val="0000FF"/>
      <w:sz w:val="18"/>
      <w:lang w:eastAsia="ar-SA"/>
    </w:rPr>
  </w:style>
  <w:style w:type="paragraph" w:customStyle="1" w:styleId="RUPCorpo1">
    <w:name w:val="RUP Corpo 1"/>
    <w:rsid w:val="00D37A8E"/>
    <w:pPr>
      <w:suppressAutoHyphens/>
      <w:spacing w:before="120"/>
      <w:ind w:firstLine="425"/>
      <w:jc w:val="both"/>
    </w:pPr>
    <w:rPr>
      <w:rFonts w:ascii="Arial" w:hAnsi="Arial"/>
      <w:lang w:eastAsia="ar-SA"/>
    </w:rPr>
  </w:style>
  <w:style w:type="paragraph" w:customStyle="1" w:styleId="RUPNvel4">
    <w:name w:val="RUP Nível 4"/>
    <w:next w:val="RUPCorpo1"/>
    <w:rsid w:val="00D37A8E"/>
    <w:pPr>
      <w:numPr>
        <w:numId w:val="3"/>
      </w:numPr>
      <w:tabs>
        <w:tab w:val="left" w:pos="840"/>
      </w:tabs>
      <w:suppressAutoHyphens/>
      <w:spacing w:before="120"/>
      <w:ind w:left="-1080" w:firstLine="0"/>
      <w:jc w:val="both"/>
    </w:pPr>
    <w:rPr>
      <w:rFonts w:ascii="Arial" w:hAnsi="Arial"/>
      <w:lang w:eastAsia="ar-SA"/>
    </w:rPr>
  </w:style>
  <w:style w:type="paragraph" w:customStyle="1" w:styleId="RUPNvel1">
    <w:name w:val="RUP Nível 1"/>
    <w:next w:val="RUPNvel2"/>
    <w:link w:val="RUPNvel1Char"/>
    <w:rsid w:val="00D37A8E"/>
    <w:pPr>
      <w:keepNext/>
      <w:tabs>
        <w:tab w:val="num" w:pos="360"/>
      </w:tabs>
      <w:suppressAutoHyphens/>
      <w:spacing w:before="240"/>
    </w:pPr>
    <w:rPr>
      <w:rFonts w:ascii="Arial" w:hAnsi="Arial"/>
      <w:b/>
      <w:i/>
      <w:caps/>
      <w:sz w:val="24"/>
      <w:lang w:eastAsia="ar-SA"/>
    </w:rPr>
  </w:style>
  <w:style w:type="paragraph" w:customStyle="1" w:styleId="RUPNvel2">
    <w:name w:val="RUP Nível 2"/>
    <w:next w:val="RUPNvel3"/>
    <w:link w:val="RUPNvel2Char"/>
    <w:rsid w:val="00D37A8E"/>
    <w:pPr>
      <w:keepNext/>
      <w:tabs>
        <w:tab w:val="num" w:pos="360"/>
      </w:tabs>
      <w:suppressAutoHyphens/>
      <w:spacing w:before="240"/>
      <w:jc w:val="both"/>
    </w:pPr>
    <w:rPr>
      <w:rFonts w:ascii="Arial" w:hAnsi="Arial"/>
      <w:b/>
      <w:i/>
      <w:lang w:eastAsia="ar-SA"/>
    </w:rPr>
  </w:style>
  <w:style w:type="paragraph" w:customStyle="1" w:styleId="RUPNvel3">
    <w:name w:val="RUP Nível 3"/>
    <w:next w:val="RUPCorpo1"/>
    <w:rsid w:val="00D37A8E"/>
    <w:pPr>
      <w:tabs>
        <w:tab w:val="num" w:pos="360"/>
        <w:tab w:val="left" w:pos="720"/>
      </w:tabs>
      <w:suppressAutoHyphens/>
      <w:spacing w:before="180"/>
      <w:jc w:val="both"/>
    </w:pPr>
    <w:rPr>
      <w:rFonts w:ascii="Arial" w:hAnsi="Arial"/>
      <w:lang w:eastAsia="ar-SA"/>
    </w:rPr>
  </w:style>
  <w:style w:type="paragraph" w:customStyle="1" w:styleId="RUPTabela">
    <w:name w:val="RUP Tabela"/>
    <w:rsid w:val="00D37A8E"/>
    <w:pPr>
      <w:suppressAutoHyphens/>
      <w:spacing w:before="60" w:after="60"/>
    </w:pPr>
    <w:rPr>
      <w:rFonts w:ascii="Arial" w:hAnsi="Arial" w:cs="Arial"/>
      <w:lang w:val="es-ES_tradnl" w:eastAsia="ar-SA"/>
    </w:rPr>
  </w:style>
  <w:style w:type="paragraph" w:customStyle="1" w:styleId="RUPCorpo2">
    <w:name w:val="RUP Corpo 2"/>
    <w:rsid w:val="00D37A8E"/>
    <w:pPr>
      <w:suppressAutoHyphens/>
      <w:spacing w:before="120"/>
      <w:ind w:firstLine="567"/>
      <w:jc w:val="both"/>
    </w:pPr>
    <w:rPr>
      <w:rFonts w:ascii="Arial" w:hAnsi="Arial" w:cs="Arial"/>
      <w:lang w:eastAsia="ar-SA"/>
    </w:rPr>
  </w:style>
  <w:style w:type="paragraph" w:customStyle="1" w:styleId="RUPCorpo3">
    <w:name w:val="RUP Corpo 3"/>
    <w:rsid w:val="00D37A8E"/>
    <w:pPr>
      <w:suppressAutoHyphens/>
      <w:spacing w:before="120"/>
      <w:ind w:firstLine="720"/>
      <w:jc w:val="both"/>
    </w:pPr>
    <w:rPr>
      <w:rFonts w:ascii="Arial" w:hAnsi="Arial" w:cs="Arial"/>
      <w:lang w:val="en-US" w:eastAsia="ar-SA"/>
    </w:rPr>
  </w:style>
  <w:style w:type="paragraph" w:customStyle="1" w:styleId="RUPCorpo4">
    <w:name w:val="RUP Corpo 4"/>
    <w:rsid w:val="00D37A8E"/>
    <w:pPr>
      <w:suppressAutoHyphens/>
      <w:spacing w:before="120"/>
      <w:ind w:firstLine="840"/>
      <w:jc w:val="both"/>
    </w:pPr>
    <w:rPr>
      <w:rFonts w:ascii="Arial" w:hAnsi="Arial" w:cs="Arial"/>
      <w:lang w:val="en-US" w:eastAsia="ar-SA"/>
    </w:rPr>
  </w:style>
  <w:style w:type="paragraph" w:customStyle="1" w:styleId="ContedodaTabela0">
    <w:name w:val="Conteúdo da Tabela"/>
    <w:basedOn w:val="Corpodetexto"/>
    <w:rsid w:val="00D37A8E"/>
    <w:pPr>
      <w:widowControl w:val="0"/>
      <w:suppressLineNumbers/>
      <w:spacing w:after="120" w:line="100" w:lineRule="atLeast"/>
      <w:ind w:left="0"/>
      <w:jc w:val="left"/>
    </w:pPr>
    <w:rPr>
      <w:rFonts w:ascii="Times New Roman" w:eastAsia="Lucida Sans Unicode" w:hAnsi="Times New Roman" w:cs="Tahoma"/>
      <w:spacing w:val="0"/>
      <w:sz w:val="24"/>
      <w:szCs w:val="24"/>
    </w:rPr>
  </w:style>
  <w:style w:type="paragraph" w:customStyle="1" w:styleId="RupNvel21">
    <w:name w:val="Rup Nível 2.1"/>
    <w:link w:val="RupNvel21Char"/>
    <w:rsid w:val="00D37A8E"/>
    <w:pPr>
      <w:numPr>
        <w:numId w:val="2"/>
      </w:numPr>
      <w:suppressAutoHyphens/>
    </w:pPr>
    <w:rPr>
      <w:rFonts w:ascii="Arial" w:hAnsi="Arial"/>
      <w:b/>
      <w:i/>
      <w:lang w:eastAsia="ar-SA"/>
    </w:rPr>
  </w:style>
  <w:style w:type="paragraph" w:customStyle="1" w:styleId="infoblue">
    <w:name w:val="infoblue"/>
    <w:basedOn w:val="Normal"/>
    <w:rsid w:val="00D37A8E"/>
    <w:pPr>
      <w:spacing w:before="100" w:after="100" w:line="240" w:lineRule="atLeast"/>
    </w:pPr>
    <w:rPr>
      <w:rFonts w:ascii="Times New Roman" w:hAnsi="Times New Roman"/>
      <w:i/>
      <w:iCs/>
      <w:color w:val="0000FF"/>
      <w:sz w:val="20"/>
    </w:rPr>
  </w:style>
  <w:style w:type="paragraph" w:customStyle="1" w:styleId="CTMISTabela">
    <w:name w:val="CTM/IS Tabela"/>
    <w:rsid w:val="00D37A8E"/>
    <w:pPr>
      <w:suppressAutoHyphens/>
      <w:spacing w:before="60" w:after="60"/>
    </w:pPr>
    <w:rPr>
      <w:rFonts w:ascii="Arial" w:hAnsi="Arial" w:cs="Arial"/>
      <w:lang w:val="es-ES_tradnl" w:eastAsia="ar-SA"/>
    </w:rPr>
  </w:style>
  <w:style w:type="paragraph" w:customStyle="1" w:styleId="CTMISInstrues">
    <w:name w:val="CTM/IS Instruções"/>
    <w:rsid w:val="00D37A8E"/>
    <w:pPr>
      <w:numPr>
        <w:numId w:val="1"/>
      </w:numPr>
      <w:suppressAutoHyphens/>
      <w:spacing w:before="60" w:after="60"/>
      <w:jc w:val="both"/>
    </w:pPr>
    <w:rPr>
      <w:rFonts w:ascii="Arial" w:hAnsi="Arial" w:cs="Arial"/>
      <w:i/>
      <w:color w:val="0000FF"/>
      <w:sz w:val="18"/>
      <w:lang w:eastAsia="ar-SA"/>
    </w:rPr>
  </w:style>
  <w:style w:type="character" w:customStyle="1" w:styleId="RodapChar">
    <w:name w:val="Rodapé Char"/>
    <w:basedOn w:val="Fontepargpadro"/>
    <w:link w:val="Rodap"/>
    <w:uiPriority w:val="99"/>
    <w:rsid w:val="00D53C9D"/>
    <w:rPr>
      <w:rFonts w:ascii="Arial" w:hAnsi="Arial"/>
      <w:color w:val="000000"/>
      <w:sz w:val="24"/>
      <w:lang w:eastAsia="ar-SA"/>
    </w:rPr>
  </w:style>
  <w:style w:type="paragraph" w:customStyle="1" w:styleId="Recuodecorpodetexto31">
    <w:name w:val="Recuo de corpo de texto 31"/>
    <w:basedOn w:val="Normal"/>
    <w:rsid w:val="00D53C9D"/>
    <w:pPr>
      <w:ind w:left="709"/>
      <w:jc w:val="both"/>
    </w:pPr>
    <w:rPr>
      <w:color w:val="auto"/>
    </w:rPr>
  </w:style>
  <w:style w:type="paragraph" w:customStyle="1" w:styleId="CTMISNvel1">
    <w:name w:val="CTM/IS Nível1"/>
    <w:basedOn w:val="RUPNvel1"/>
    <w:link w:val="CTMISNvel1Char"/>
    <w:qFormat/>
    <w:rsid w:val="00E46F9B"/>
    <w:pPr>
      <w:numPr>
        <w:numId w:val="4"/>
      </w:numPr>
    </w:pPr>
  </w:style>
  <w:style w:type="paragraph" w:customStyle="1" w:styleId="CTMISNvel2">
    <w:name w:val="CTM/IS Nível2"/>
    <w:basedOn w:val="RUPNvel2"/>
    <w:link w:val="CTMISNvel2Char"/>
    <w:qFormat/>
    <w:rsid w:val="00E46F9B"/>
    <w:pPr>
      <w:tabs>
        <w:tab w:val="clear" w:pos="360"/>
      </w:tabs>
      <w:ind w:left="360"/>
    </w:pPr>
  </w:style>
  <w:style w:type="character" w:customStyle="1" w:styleId="RUPNvel1Char">
    <w:name w:val="RUP Nível 1 Char"/>
    <w:basedOn w:val="Fontepargpadro"/>
    <w:link w:val="RUPNvel1"/>
    <w:rsid w:val="00E46F9B"/>
    <w:rPr>
      <w:rFonts w:ascii="Arial" w:hAnsi="Arial"/>
      <w:b/>
      <w:i/>
      <w:caps/>
      <w:sz w:val="24"/>
      <w:lang w:eastAsia="ar-SA"/>
    </w:rPr>
  </w:style>
  <w:style w:type="character" w:customStyle="1" w:styleId="CTMISNvel1Char">
    <w:name w:val="CTM/IS Nível1 Char"/>
    <w:basedOn w:val="RUPNvel1Char"/>
    <w:link w:val="CTMISNvel1"/>
    <w:rsid w:val="00E46F9B"/>
    <w:rPr>
      <w:rFonts w:ascii="Arial" w:hAnsi="Arial"/>
      <w:b/>
      <w:i/>
      <w:caps/>
      <w:sz w:val="24"/>
      <w:lang w:eastAsia="ar-SA"/>
    </w:rPr>
  </w:style>
  <w:style w:type="paragraph" w:customStyle="1" w:styleId="CTMISCorpo1">
    <w:name w:val="CTM/IS Corpo 1"/>
    <w:rsid w:val="00C26BB7"/>
    <w:pPr>
      <w:suppressAutoHyphens/>
      <w:spacing w:before="120"/>
      <w:ind w:firstLine="425"/>
      <w:jc w:val="both"/>
    </w:pPr>
    <w:rPr>
      <w:rFonts w:ascii="Arial" w:hAnsi="Arial"/>
      <w:lang w:eastAsia="ar-SA"/>
    </w:rPr>
  </w:style>
  <w:style w:type="character" w:customStyle="1" w:styleId="RUPNvel2Char">
    <w:name w:val="RUP Nível 2 Char"/>
    <w:basedOn w:val="Fontepargpadro"/>
    <w:link w:val="RUPNvel2"/>
    <w:rsid w:val="00E46F9B"/>
    <w:rPr>
      <w:rFonts w:ascii="Arial" w:hAnsi="Arial"/>
      <w:b/>
      <w:i/>
      <w:lang w:eastAsia="ar-SA"/>
    </w:rPr>
  </w:style>
  <w:style w:type="character" w:customStyle="1" w:styleId="CTMISNvel2Char">
    <w:name w:val="CTM/IS Nível2 Char"/>
    <w:basedOn w:val="RUPNvel2Char"/>
    <w:link w:val="CTMISNvel2"/>
    <w:rsid w:val="00E46F9B"/>
    <w:rPr>
      <w:rFonts w:ascii="Arial" w:hAnsi="Arial"/>
      <w:b/>
      <w:i/>
      <w:lang w:val="pt-BR" w:eastAsia="ar-SA" w:bidi="ar-SA"/>
    </w:rPr>
  </w:style>
  <w:style w:type="character" w:customStyle="1" w:styleId="CabealhoChar">
    <w:name w:val="Cabeçalho Char"/>
    <w:basedOn w:val="Fontepargpadro"/>
    <w:link w:val="Cabealho"/>
    <w:uiPriority w:val="99"/>
    <w:rsid w:val="006A75D1"/>
    <w:rPr>
      <w:rFonts w:ascii="Arial" w:hAnsi="Arial"/>
      <w:color w:val="000000"/>
      <w:sz w:val="24"/>
      <w:lang w:eastAsia="ar-SA"/>
    </w:rPr>
  </w:style>
  <w:style w:type="numbering" w:customStyle="1" w:styleId="Regras">
    <w:name w:val="Regras"/>
    <w:uiPriority w:val="99"/>
    <w:rsid w:val="006A75D1"/>
    <w:pPr>
      <w:numPr>
        <w:numId w:val="6"/>
      </w:numPr>
    </w:pPr>
  </w:style>
  <w:style w:type="paragraph" w:customStyle="1" w:styleId="Estilo2">
    <w:name w:val="Estilo2"/>
    <w:basedOn w:val="RupNvel21"/>
    <w:link w:val="Estilo2Char"/>
    <w:qFormat/>
    <w:rsid w:val="006A75D1"/>
    <w:pPr>
      <w:numPr>
        <w:numId w:val="0"/>
      </w:numPr>
      <w:spacing w:before="40" w:after="120"/>
    </w:pPr>
  </w:style>
  <w:style w:type="character" w:customStyle="1" w:styleId="RupNvel21Char">
    <w:name w:val="Rup Nível 2.1 Char"/>
    <w:basedOn w:val="Fontepargpadro"/>
    <w:link w:val="RupNvel21"/>
    <w:rsid w:val="006A75D1"/>
    <w:rPr>
      <w:rFonts w:ascii="Arial" w:hAnsi="Arial"/>
      <w:b/>
      <w:i/>
      <w:lang w:eastAsia="ar-SA"/>
    </w:rPr>
  </w:style>
  <w:style w:type="character" w:customStyle="1" w:styleId="Estilo2Char">
    <w:name w:val="Estilo2 Char"/>
    <w:basedOn w:val="RupNvel21Char"/>
    <w:link w:val="Estilo2"/>
    <w:rsid w:val="006A75D1"/>
    <w:rPr>
      <w:rFonts w:ascii="Arial" w:hAnsi="Arial"/>
      <w:b/>
      <w:i/>
      <w:lang w:eastAsia="ar-SA"/>
    </w:rPr>
  </w:style>
  <w:style w:type="paragraph" w:customStyle="1" w:styleId="Estilo1">
    <w:name w:val="Estilo1"/>
    <w:qFormat/>
    <w:rsid w:val="006A75D1"/>
    <w:pPr>
      <w:spacing w:before="40" w:after="120"/>
    </w:pPr>
    <w:rPr>
      <w:rFonts w:ascii="Arial" w:hAnsi="Arial"/>
      <w:b/>
      <w:i/>
      <w:lang w:eastAsia="ar-S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8652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86521"/>
    <w:rPr>
      <w:rFonts w:ascii="Tahoma" w:hAnsi="Tahoma" w:cs="Tahoma"/>
      <w:color w:val="000000"/>
      <w:sz w:val="16"/>
      <w:szCs w:val="16"/>
      <w:lang w:eastAsia="ar-SA"/>
    </w:rPr>
  </w:style>
  <w:style w:type="paragraph" w:customStyle="1" w:styleId="CTMISCorpo2">
    <w:name w:val="CTM/IS Corpo 2"/>
    <w:rsid w:val="00930471"/>
    <w:pPr>
      <w:suppressAutoHyphens/>
      <w:spacing w:before="120"/>
      <w:ind w:firstLine="567"/>
      <w:jc w:val="both"/>
    </w:pPr>
    <w:rPr>
      <w:rFonts w:ascii="Arial" w:hAnsi="Arial" w:cs="Arial"/>
      <w:lang w:eastAsia="ar-SA"/>
    </w:rPr>
  </w:style>
  <w:style w:type="paragraph" w:styleId="PargrafodaLista">
    <w:name w:val="List Paragraph"/>
    <w:basedOn w:val="Normal"/>
    <w:uiPriority w:val="34"/>
    <w:qFormat/>
    <w:rsid w:val="00930471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0F54F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0F54F5"/>
    <w:rPr>
      <w:sz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0F54F5"/>
    <w:rPr>
      <w:rFonts w:ascii="Arial" w:hAnsi="Arial"/>
      <w:color w:val="000000"/>
      <w:lang w:eastAsia="ar-SA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F54F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F54F5"/>
    <w:rPr>
      <w:rFonts w:ascii="Arial" w:hAnsi="Arial"/>
      <w:b/>
      <w:bCs/>
      <w:color w:val="000000"/>
      <w:lang w:eastAsia="ar-SA"/>
    </w:rPr>
  </w:style>
  <w:style w:type="paragraph" w:customStyle="1" w:styleId="xrupcorpo1">
    <w:name w:val="x_rupcorpo1"/>
    <w:basedOn w:val="Normal"/>
    <w:rsid w:val="00533DFA"/>
    <w:pPr>
      <w:suppressAutoHyphens w:val="0"/>
      <w:spacing w:before="100" w:beforeAutospacing="1" w:after="100" w:afterAutospacing="1"/>
    </w:pPr>
    <w:rPr>
      <w:rFonts w:ascii="Times New Roman" w:hAnsi="Times New Roman"/>
      <w:color w:val="auto"/>
      <w:szCs w:val="24"/>
      <w:lang w:eastAsia="pt-BR"/>
    </w:rPr>
  </w:style>
  <w:style w:type="paragraph" w:styleId="TextosemFormatao">
    <w:name w:val="Plain Text"/>
    <w:basedOn w:val="Normal"/>
    <w:link w:val="TextosemFormataoChar"/>
    <w:rsid w:val="00B41C0B"/>
    <w:pPr>
      <w:suppressAutoHyphens w:val="0"/>
    </w:pPr>
    <w:rPr>
      <w:rFonts w:ascii="Courier New" w:hAnsi="Courier New"/>
      <w:color w:val="auto"/>
      <w:sz w:val="20"/>
      <w:lang w:eastAsia="pt-BR"/>
    </w:rPr>
  </w:style>
  <w:style w:type="character" w:customStyle="1" w:styleId="TextosemFormataoChar">
    <w:name w:val="Texto sem Formatação Char"/>
    <w:basedOn w:val="Fontepargpadro"/>
    <w:link w:val="TextosemFormatao"/>
    <w:semiHidden/>
    <w:rsid w:val="00B41C0B"/>
    <w:rPr>
      <w:rFonts w:ascii="Courier New" w:hAnsi="Courier New"/>
    </w:rPr>
  </w:style>
  <w:style w:type="paragraph" w:styleId="Textoembloco">
    <w:name w:val="Block Text"/>
    <w:basedOn w:val="Normal"/>
    <w:semiHidden/>
    <w:rsid w:val="00B41C0B"/>
    <w:pPr>
      <w:suppressAutoHyphens w:val="0"/>
      <w:ind w:left="6379" w:right="-96" w:hanging="4961"/>
      <w:jc w:val="both"/>
    </w:pPr>
    <w:rPr>
      <w:rFonts w:cs="Arial"/>
      <w:b/>
      <w:color w:val="auto"/>
      <w:sz w:val="26"/>
      <w:lang w:eastAsia="pt-BR"/>
    </w:rPr>
  </w:style>
  <w:style w:type="paragraph" w:styleId="Recuodecorpodetexto">
    <w:name w:val="Body Text Indent"/>
    <w:basedOn w:val="Normal"/>
    <w:link w:val="RecuodecorpodetextoChar"/>
    <w:uiPriority w:val="99"/>
    <w:unhideWhenUsed/>
    <w:rsid w:val="005849EE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5849EE"/>
    <w:rPr>
      <w:rFonts w:ascii="Arial" w:hAnsi="Arial"/>
      <w:color w:val="000000"/>
      <w:sz w:val="24"/>
      <w:lang w:eastAsia="ar-S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5849EE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5849EE"/>
    <w:rPr>
      <w:rFonts w:ascii="Arial" w:hAnsi="Arial"/>
      <w:color w:val="000000"/>
      <w:sz w:val="24"/>
      <w:lang w:eastAsia="ar-SA"/>
    </w:rPr>
  </w:style>
  <w:style w:type="paragraph" w:customStyle="1" w:styleId="InfoBlue0">
    <w:name w:val="InfoBlue"/>
    <w:basedOn w:val="Normal"/>
    <w:next w:val="Corpodetexto"/>
    <w:autoRedefine/>
    <w:rsid w:val="00A8080F"/>
    <w:pPr>
      <w:widowControl w:val="0"/>
      <w:suppressAutoHyphens w:val="0"/>
      <w:spacing w:after="120" w:line="240" w:lineRule="atLeast"/>
      <w:ind w:left="720"/>
    </w:pPr>
    <w:rPr>
      <w:rFonts w:cs="Arial"/>
      <w:iCs/>
      <w:color w:val="auto"/>
      <w:sz w:val="20"/>
      <w:lang w:eastAsia="en-US"/>
    </w:rPr>
  </w:style>
  <w:style w:type="paragraph" w:customStyle="1" w:styleId="Itemdaregra">
    <w:name w:val="Item da regra"/>
    <w:basedOn w:val="CTMISCorpo2"/>
    <w:qFormat/>
    <w:rsid w:val="000D02D7"/>
    <w:pPr>
      <w:numPr>
        <w:numId w:val="10"/>
      </w:numPr>
    </w:pPr>
    <w:rPr>
      <w:b/>
    </w:rPr>
  </w:style>
  <w:style w:type="paragraph" w:styleId="Reviso">
    <w:name w:val="Revision"/>
    <w:hidden/>
    <w:uiPriority w:val="99"/>
    <w:semiHidden/>
    <w:rsid w:val="00253C16"/>
    <w:rPr>
      <w:rFonts w:ascii="Arial" w:hAnsi="Arial"/>
      <w:color w:val="000000"/>
      <w:sz w:val="24"/>
      <w:lang w:eastAsia="ar-SA"/>
    </w:rPr>
  </w:style>
  <w:style w:type="character" w:styleId="Forte">
    <w:name w:val="Strong"/>
    <w:basedOn w:val="Fontepargpadro"/>
    <w:uiPriority w:val="22"/>
    <w:qFormat/>
    <w:rsid w:val="008774CF"/>
    <w:rPr>
      <w:b/>
      <w:bCs/>
    </w:rPr>
  </w:style>
  <w:style w:type="character" w:customStyle="1" w:styleId="Ttulo1Char">
    <w:name w:val="Título 1 Char"/>
    <w:basedOn w:val="Fontepargpadro"/>
    <w:link w:val="Ttulo1"/>
    <w:rsid w:val="00FA591D"/>
    <w:rPr>
      <w:rFonts w:ascii="Tahoma" w:hAnsi="Tahoma"/>
      <w:b/>
      <w:color w:val="000000"/>
      <w:lang w:eastAsia="ar-SA"/>
    </w:rPr>
  </w:style>
  <w:style w:type="character" w:customStyle="1" w:styleId="Ttulo2Char">
    <w:name w:val="Título 2 Char"/>
    <w:basedOn w:val="Fontepargpadro"/>
    <w:link w:val="Ttulo2"/>
    <w:rsid w:val="00FA591D"/>
    <w:rPr>
      <w:rFonts w:ascii="Tahoma" w:hAnsi="Tahoma"/>
      <w:b/>
      <w:color w:val="000000"/>
      <w:lang w:eastAsia="ar-SA"/>
    </w:rPr>
  </w:style>
  <w:style w:type="character" w:customStyle="1" w:styleId="Ttulo3Char">
    <w:name w:val="Título 3 Char"/>
    <w:basedOn w:val="Fontepargpadro"/>
    <w:link w:val="Ttulo3"/>
    <w:rsid w:val="00FA591D"/>
    <w:rPr>
      <w:rFonts w:ascii="Tahoma" w:hAnsi="Tahoma"/>
      <w:b/>
      <w:color w:val="000000"/>
      <w:sz w:val="12"/>
      <w:lang w:eastAsia="ar-SA"/>
    </w:rPr>
  </w:style>
  <w:style w:type="character" w:customStyle="1" w:styleId="Ttulo5Char">
    <w:name w:val="Título 5 Char"/>
    <w:basedOn w:val="Fontepargpadro"/>
    <w:link w:val="Ttulo5"/>
    <w:rsid w:val="00FA591D"/>
    <w:rPr>
      <w:rFonts w:ascii="Tahoma" w:hAnsi="Tahoma"/>
      <w:b/>
      <w:color w:val="000000"/>
      <w:sz w:val="16"/>
      <w:lang w:eastAsia="ar-SA"/>
    </w:rPr>
  </w:style>
  <w:style w:type="character" w:customStyle="1" w:styleId="CorpodetextoChar">
    <w:name w:val="Corpo de texto Char"/>
    <w:basedOn w:val="Fontepargpadro"/>
    <w:link w:val="Corpodetexto"/>
    <w:semiHidden/>
    <w:rsid w:val="00FA591D"/>
    <w:rPr>
      <w:rFonts w:ascii="Arial" w:hAnsi="Arial"/>
      <w:color w:val="000000"/>
      <w:spacing w:val="-5"/>
      <w:lang w:eastAsia="ar-SA"/>
    </w:rPr>
  </w:style>
  <w:style w:type="paragraph" w:customStyle="1" w:styleId="xmsonormal">
    <w:name w:val="x_msonormal"/>
    <w:basedOn w:val="Normal"/>
    <w:rsid w:val="00BA22A1"/>
    <w:pPr>
      <w:suppressAutoHyphens w:val="0"/>
      <w:spacing w:before="100" w:beforeAutospacing="1" w:after="100" w:afterAutospacing="1"/>
    </w:pPr>
    <w:rPr>
      <w:rFonts w:ascii="Times New Roman" w:hAnsi="Times New Roman"/>
      <w:color w:val="auto"/>
      <w:szCs w:val="24"/>
      <w:lang w:eastAsia="pt-BR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6D4DDF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6D4DDF"/>
    <w:rPr>
      <w:rFonts w:ascii="Arial" w:hAnsi="Arial"/>
      <w:color w:val="000000"/>
      <w:sz w:val="16"/>
      <w:szCs w:val="16"/>
      <w:lang w:eastAsia="ar-SA"/>
    </w:rPr>
  </w:style>
  <w:style w:type="paragraph" w:styleId="NormalWeb">
    <w:name w:val="Normal (Web)"/>
    <w:basedOn w:val="Normal"/>
    <w:uiPriority w:val="99"/>
    <w:semiHidden/>
    <w:unhideWhenUsed/>
    <w:rsid w:val="00515E71"/>
    <w:pPr>
      <w:suppressAutoHyphens w:val="0"/>
      <w:spacing w:before="100" w:beforeAutospacing="1" w:after="100" w:afterAutospacing="1"/>
    </w:pPr>
    <w:rPr>
      <w:rFonts w:ascii="Times New Roman" w:eastAsiaTheme="minorEastAsia" w:hAnsi="Times New Roman"/>
      <w:color w:val="auto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Nmerodepgina">
    <w:name w:val="Regras"/>
    <w:pPr>
      <w:numPr>
        <w:numId w:val="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17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7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3212">
      <w:bodyDiv w:val="1"/>
      <w:marLeft w:val="120"/>
      <w:marRight w:val="12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96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487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657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4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6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346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117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8" w:color="C0C0C0"/>
                        <w:bottom w:val="none" w:sz="0" w:space="0" w:color="auto"/>
                        <w:right w:val="single" w:sz="6" w:space="8" w:color="C0C0C0"/>
                      </w:divBdr>
                      <w:divsChild>
                        <w:div w:id="2004552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185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57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2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23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744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5803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7243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3098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0089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7888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8899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97580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02463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4452084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17215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04325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66960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83478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75"/>
                                                                              <w:marBottom w:val="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02810864">
                                                                                  <w:marLeft w:val="0"/>
                                                                                  <w:marRight w:val="15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746683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20209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6" w:space="3" w:color="D6D6D6"/>
                                                                                            <w:left w:val="single" w:sz="6" w:space="3" w:color="D6D6D6"/>
                                                                                            <w:bottom w:val="single" w:sz="6" w:space="3" w:color="D6D6D6"/>
                                                                                            <w:right w:val="single" w:sz="6" w:space="3" w:color="D6D6D6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54946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9386589">
      <w:bodyDiv w:val="1"/>
      <w:marLeft w:val="120"/>
      <w:marRight w:val="12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66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6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08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erica.correia\Desktop\Templates\Versao%201.0\Pacote%20de%20Artefatos\Template_Regras_de_Negoci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DFD109-44B8-4826-9976-1598448765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Template_Regras_de_Negocio.dot</Template>
  <TotalTime>1588</TotalTime>
  <Pages>76</Pages>
  <Words>20990</Words>
  <Characters>113349</Characters>
  <Application>Microsoft Office Word</Application>
  <DocSecurity>0</DocSecurity>
  <Lines>944</Lines>
  <Paragraphs>268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Regras de Negócio</vt:lpstr>
    </vt:vector>
  </TitlesOfParts>
  <Company>CTIS</Company>
  <LinksUpToDate>false</LinksUpToDate>
  <CharactersWithSpaces>134071</CharactersWithSpaces>
  <SharedDoc>false</SharedDoc>
  <HLinks>
    <vt:vector size="54" baseType="variant">
      <vt:variant>
        <vt:i4>1900597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_Toc297793978</vt:lpwstr>
      </vt:variant>
      <vt:variant>
        <vt:i4>1900597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_Toc297793977</vt:lpwstr>
      </vt:variant>
      <vt:variant>
        <vt:i4>1900597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_Toc297793976</vt:lpwstr>
      </vt:variant>
      <vt:variant>
        <vt:i4>1900597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_Toc297793975</vt:lpwstr>
      </vt:variant>
      <vt:variant>
        <vt:i4>1900597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_Toc297793974</vt:lpwstr>
      </vt:variant>
      <vt:variant>
        <vt:i4>1900597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_Toc297793973</vt:lpwstr>
      </vt:variant>
      <vt:variant>
        <vt:i4>1900597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_Toc297793972</vt:lpwstr>
      </vt:variant>
      <vt:variant>
        <vt:i4>1900597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_Toc297793971</vt:lpwstr>
      </vt:variant>
      <vt:variant>
        <vt:i4>1900597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_Toc297793970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Regras de Negócio</dc:title>
  <dc:subject>GEC - Gestão de Execução de Contratos</dc:subject>
  <dc:creator>Erica Rossana Pinto Correia</dc:creator>
  <cp:keywords/>
  <dc:description/>
  <cp:lastModifiedBy>Uirá Peixoto de Oliveira</cp:lastModifiedBy>
  <cp:revision>201</cp:revision>
  <cp:lastPrinted>2012-02-29T13:39:00Z</cp:lastPrinted>
  <dcterms:created xsi:type="dcterms:W3CDTF">2012-02-17T13:46:00Z</dcterms:created>
  <dcterms:modified xsi:type="dcterms:W3CDTF">2013-05-15T19:20:00Z</dcterms:modified>
</cp:coreProperties>
</file>