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0D35" w:rsidRDefault="002D0D35" w:rsidP="002D0D35">
      <w:pPr>
        <w:pStyle w:val="Ttulo10"/>
      </w:pPr>
    </w:p>
    <w:p w:rsidR="002D0D35" w:rsidRDefault="002D0D35" w:rsidP="002D0D35">
      <w:pPr>
        <w:pStyle w:val="Ttulo10"/>
        <w:jc w:val="right"/>
      </w:pPr>
    </w:p>
    <w:p w:rsidR="002D0D35" w:rsidRDefault="002D0D35" w:rsidP="002D0D35">
      <w:pPr>
        <w:pStyle w:val="Ttulo10"/>
        <w:jc w:val="right"/>
      </w:pPr>
    </w:p>
    <w:p w:rsidR="002D0D35" w:rsidRDefault="002D0D35" w:rsidP="002D0D35">
      <w:pPr>
        <w:pStyle w:val="Ttulo10"/>
        <w:jc w:val="right"/>
      </w:pPr>
    </w:p>
    <w:p w:rsidR="002D0D35" w:rsidRDefault="002D0D35" w:rsidP="002D0D35">
      <w:pPr>
        <w:pStyle w:val="Ttulo10"/>
        <w:jc w:val="right"/>
      </w:pPr>
    </w:p>
    <w:p w:rsidR="002D0D35" w:rsidRDefault="002D0D35" w:rsidP="002D0D35">
      <w:pPr>
        <w:pStyle w:val="Ttulo10"/>
        <w:jc w:val="right"/>
      </w:pPr>
    </w:p>
    <w:p w:rsidR="002D0D35" w:rsidRDefault="002D0D35" w:rsidP="002D0D35">
      <w:pPr>
        <w:pStyle w:val="Ttulo10"/>
        <w:jc w:val="right"/>
      </w:pPr>
    </w:p>
    <w:p w:rsidR="002D0D35" w:rsidRDefault="002D0D35" w:rsidP="002D0D35">
      <w:pPr>
        <w:pStyle w:val="Ttulo10"/>
        <w:jc w:val="right"/>
      </w:pPr>
    </w:p>
    <w:p w:rsidR="002D0D35" w:rsidRDefault="002D0D35" w:rsidP="002D0D35">
      <w:pPr>
        <w:pStyle w:val="Ttulo10"/>
        <w:spacing w:before="40" w:after="40"/>
        <w:jc w:val="right"/>
      </w:pPr>
    </w:p>
    <w:p w:rsidR="002D0D35" w:rsidRDefault="002D0D35" w:rsidP="002D0D35">
      <w:pPr>
        <w:pStyle w:val="Ttulo10"/>
        <w:jc w:val="right"/>
      </w:pPr>
    </w:p>
    <w:p w:rsidR="002D0D35" w:rsidRPr="00886521" w:rsidRDefault="00A24E5B" w:rsidP="002D0D35">
      <w:pPr>
        <w:pStyle w:val="Ttulo10"/>
        <w:spacing w:before="120"/>
        <w:jc w:val="right"/>
        <w:rPr>
          <w:color w:val="auto"/>
        </w:rPr>
      </w:pPr>
      <w:r>
        <w:rPr>
          <w:color w:val="auto"/>
        </w:rPr>
        <w:t xml:space="preserve">Projeto </w:t>
      </w:r>
      <w:r w:rsidR="002D0D35" w:rsidRPr="00886521">
        <w:rPr>
          <w:color w:val="auto"/>
        </w:rPr>
        <w:t>GEC – Gestão de Execução de Contratos</w:t>
      </w:r>
    </w:p>
    <w:p w:rsidR="002D0D35" w:rsidRPr="006A75D1" w:rsidRDefault="002D0D35" w:rsidP="002D0D35">
      <w:pPr>
        <w:pStyle w:val="Ttulo10"/>
        <w:jc w:val="right"/>
        <w:rPr>
          <w:b/>
          <w:sz w:val="30"/>
          <w:szCs w:val="30"/>
        </w:rPr>
      </w:pPr>
      <w:r w:rsidRPr="006A75D1">
        <w:rPr>
          <w:b/>
          <w:sz w:val="30"/>
          <w:szCs w:val="30"/>
        </w:rPr>
        <w:t>Documento de Regras de Negócio</w:t>
      </w:r>
    </w:p>
    <w:p w:rsidR="002D0D35" w:rsidRPr="00571F49" w:rsidRDefault="002D0D35" w:rsidP="002D0D35">
      <w:pPr>
        <w:pStyle w:val="Ttulo10"/>
        <w:spacing w:before="120" w:after="0"/>
        <w:jc w:val="right"/>
        <w:rPr>
          <w:color w:val="0000FF"/>
          <w:sz w:val="24"/>
          <w:szCs w:val="24"/>
          <w:u w:val="single"/>
        </w:rPr>
      </w:pPr>
      <w:r w:rsidRPr="006A75D1">
        <w:rPr>
          <w:sz w:val="24"/>
          <w:szCs w:val="24"/>
        </w:rPr>
        <w:t xml:space="preserve">Versão </w:t>
      </w:r>
      <w:r w:rsidR="002F1578">
        <w:rPr>
          <w:sz w:val="24"/>
          <w:szCs w:val="24"/>
        </w:rPr>
        <w:t>1</w:t>
      </w:r>
      <w:r w:rsidR="00CA74D6">
        <w:rPr>
          <w:sz w:val="24"/>
          <w:szCs w:val="24"/>
        </w:rPr>
        <w:t>0</w:t>
      </w:r>
      <w:r>
        <w:rPr>
          <w:color w:val="auto"/>
          <w:sz w:val="24"/>
          <w:szCs w:val="24"/>
        </w:rPr>
        <w:t>.</w:t>
      </w:r>
      <w:r w:rsidR="00CA74D6">
        <w:rPr>
          <w:color w:val="auto"/>
          <w:sz w:val="24"/>
          <w:szCs w:val="24"/>
        </w:rPr>
        <w:t>1</w:t>
      </w:r>
    </w:p>
    <w:p w:rsidR="002D0D35" w:rsidRDefault="002D0D35" w:rsidP="002D0D35">
      <w:pPr>
        <w:sectPr w:rsidR="002D0D35" w:rsidSect="00AA4232">
          <w:footnotePr>
            <w:pos w:val="beneathText"/>
          </w:footnotePr>
          <w:pgSz w:w="11905" w:h="16837"/>
          <w:pgMar w:top="1440" w:right="1440" w:bottom="1440" w:left="1440" w:header="720" w:footer="720" w:gutter="0"/>
          <w:cols w:space="720"/>
          <w:docGrid w:linePitch="326"/>
        </w:sectPr>
      </w:pPr>
    </w:p>
    <w:p w:rsidR="002D0D35" w:rsidRDefault="002D0D35" w:rsidP="002D0D35">
      <w:pPr>
        <w:pStyle w:val="Ttulo10"/>
        <w:jc w:val="center"/>
      </w:pPr>
      <w:r>
        <w:lastRenderedPageBreak/>
        <w:t>Histórico de Revisão</w:t>
      </w:r>
    </w:p>
    <w:p w:rsidR="002D0D35" w:rsidRDefault="002D0D35" w:rsidP="002D0D35"/>
    <w:tbl>
      <w:tblPr>
        <w:tblW w:w="1001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/>
      </w:tblPr>
      <w:tblGrid>
        <w:gridCol w:w="1329"/>
        <w:gridCol w:w="779"/>
        <w:gridCol w:w="6148"/>
        <w:gridCol w:w="1761"/>
      </w:tblGrid>
      <w:tr w:rsidR="002D0D35" w:rsidRPr="001064D9" w:rsidTr="008F2305">
        <w:tc>
          <w:tcPr>
            <w:tcW w:w="1329" w:type="dxa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b/>
                <w:lang w:val="pt-BR"/>
              </w:rPr>
            </w:pPr>
            <w:r w:rsidRPr="001064D9">
              <w:rPr>
                <w:b/>
                <w:lang w:val="pt-BR"/>
              </w:rPr>
              <w:t>Data</w:t>
            </w:r>
          </w:p>
        </w:tc>
        <w:tc>
          <w:tcPr>
            <w:tcW w:w="779" w:type="dxa"/>
          </w:tcPr>
          <w:p w:rsidR="002D0D35" w:rsidRPr="001064D9" w:rsidRDefault="002D0D35" w:rsidP="00462BBF">
            <w:pPr>
              <w:pStyle w:val="RUPTabela"/>
              <w:snapToGrid w:val="0"/>
              <w:ind w:left="-108" w:right="-108"/>
              <w:jc w:val="center"/>
              <w:rPr>
                <w:b/>
                <w:lang w:val="pt-BR"/>
              </w:rPr>
            </w:pPr>
            <w:r w:rsidRPr="001064D9">
              <w:rPr>
                <w:b/>
                <w:lang w:val="pt-BR"/>
              </w:rPr>
              <w:t>Versão</w:t>
            </w:r>
          </w:p>
        </w:tc>
        <w:tc>
          <w:tcPr>
            <w:tcW w:w="6148" w:type="dxa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b/>
                <w:lang w:val="pt-BR"/>
              </w:rPr>
            </w:pPr>
            <w:r w:rsidRPr="001064D9">
              <w:rPr>
                <w:b/>
                <w:lang w:val="pt-BR"/>
              </w:rPr>
              <w:t>Descrição</w:t>
            </w:r>
          </w:p>
        </w:tc>
        <w:tc>
          <w:tcPr>
            <w:tcW w:w="1761" w:type="dxa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b/>
                <w:lang w:val="pt-BR"/>
              </w:rPr>
            </w:pPr>
            <w:r w:rsidRPr="001064D9">
              <w:rPr>
                <w:b/>
                <w:lang w:val="pt-BR"/>
              </w:rPr>
              <w:t>Autor</w:t>
            </w:r>
          </w:p>
        </w:tc>
      </w:tr>
      <w:tr w:rsidR="002D0D35" w:rsidRPr="001064D9" w:rsidTr="008F2305">
        <w:tc>
          <w:tcPr>
            <w:tcW w:w="1329" w:type="dxa"/>
          </w:tcPr>
          <w:p w:rsidR="002D0D35" w:rsidRPr="001064D9" w:rsidRDefault="002D0D35" w:rsidP="00462BBF">
            <w:pPr>
              <w:pStyle w:val="CTMISTabela"/>
              <w:snapToGrid w:val="0"/>
              <w:jc w:val="center"/>
              <w:rPr>
                <w:b/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</w:rPr>
              <w:t>01/08/2011</w:t>
            </w:r>
          </w:p>
        </w:tc>
        <w:tc>
          <w:tcPr>
            <w:tcW w:w="779" w:type="dxa"/>
          </w:tcPr>
          <w:p w:rsidR="002D0D35" w:rsidRPr="001064D9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</w:rPr>
              <w:t>0.1</w:t>
            </w:r>
          </w:p>
        </w:tc>
        <w:tc>
          <w:tcPr>
            <w:tcW w:w="6148" w:type="dxa"/>
          </w:tcPr>
          <w:p w:rsidR="002D0D35" w:rsidRPr="001064D9" w:rsidRDefault="002D0D35" w:rsidP="00462BBF">
            <w:pPr>
              <w:pStyle w:val="CTMIS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Elaboração do artefato.</w:t>
            </w:r>
          </w:p>
        </w:tc>
        <w:tc>
          <w:tcPr>
            <w:tcW w:w="1761" w:type="dxa"/>
          </w:tcPr>
          <w:p w:rsidR="002D0D35" w:rsidRPr="001064D9" w:rsidRDefault="002D0D35" w:rsidP="00462BBF">
            <w:pPr>
              <w:pStyle w:val="CTMIS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</w:rPr>
              <w:t>Érica Correia</w:t>
            </w:r>
          </w:p>
        </w:tc>
      </w:tr>
      <w:tr w:rsidR="002D0D35" w:rsidRPr="001064D9" w:rsidTr="008F2305">
        <w:tc>
          <w:tcPr>
            <w:tcW w:w="1329" w:type="dxa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02/08/2011</w:t>
            </w:r>
          </w:p>
        </w:tc>
        <w:tc>
          <w:tcPr>
            <w:tcW w:w="779" w:type="dxa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0.2</w:t>
            </w:r>
          </w:p>
        </w:tc>
        <w:tc>
          <w:tcPr>
            <w:tcW w:w="6148" w:type="dxa"/>
          </w:tcPr>
          <w:p w:rsidR="002D0D35" w:rsidRPr="001064D9" w:rsidRDefault="002D0D35" w:rsidP="00462BBF">
            <w:pPr>
              <w:pStyle w:val="RUP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Ajustes nas regras RN2.5, 2.10 e 2.15, referentes a OS de nomeação.</w:t>
            </w:r>
          </w:p>
        </w:tc>
        <w:tc>
          <w:tcPr>
            <w:tcW w:w="1761" w:type="dxa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Érica Correia</w:t>
            </w:r>
          </w:p>
        </w:tc>
      </w:tr>
      <w:tr w:rsidR="002D0D35" w:rsidRPr="001064D9" w:rsidTr="008F2305">
        <w:tc>
          <w:tcPr>
            <w:tcW w:w="1329" w:type="dxa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03/08/2011</w:t>
            </w:r>
          </w:p>
        </w:tc>
        <w:tc>
          <w:tcPr>
            <w:tcW w:w="779" w:type="dxa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0.3</w:t>
            </w:r>
          </w:p>
        </w:tc>
        <w:tc>
          <w:tcPr>
            <w:tcW w:w="6148" w:type="dxa"/>
          </w:tcPr>
          <w:p w:rsidR="002D0D35" w:rsidRPr="001064D9" w:rsidRDefault="002D0D35" w:rsidP="00462BBF">
            <w:pPr>
              <w:pStyle w:val="RUP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Inclusão da RN2.19 e dos itens 2, 4 e 5.</w:t>
            </w:r>
          </w:p>
        </w:tc>
        <w:tc>
          <w:tcPr>
            <w:tcW w:w="1761" w:type="dxa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Érica Correia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08/08/2011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0.4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Ajustes nas regras 2.3, 2.9, 2.10, 2.12, 2.16, 2.17, 2.18 e inclusão da RN2.20.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Érica Correia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10/08/2011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0.5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Ajustes nas regras referentes à Contratos/Convênios.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Luciane Ramos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11/08/2011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0.6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Criação das regras RN3.6 a RN3.7.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u w:val="single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Luciane Ramos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11/08/2011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0.7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Inclusão das regras sobre distrato, item 4.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Érica Correia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15/08/2011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1.0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Versionamento para entrega ao cliente.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Luciane Ramos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18/08/2011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1.1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Inclusão das regras sobre aditivo, item 5.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Érica Correia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19/08/2011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1.2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Alteração da regra de negócio RN2.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u w:val="single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Luciane Ramos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22/08/2011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1.3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Inclusão de novas regras no tópico RN2.1.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u w:val="single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Luciane Ramos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22/08/2011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1.4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Inclusão das regras RN5.6 e 5.7.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Érica Correia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23/08/2011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1.5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Alteração da RN1.6, Inclusão das regras RN3.8, alteração da RN5.3, Inclusão da RN5.8 e 5.9.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u w:val="single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Luciane Ramos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23/08/2011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1.6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Inclusão da RN1.7.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Luciane Ramos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24/08/2011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1.7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keepNext/>
              <w:snapToGrid w:val="0"/>
              <w:jc w:val="both"/>
              <w:rPr>
                <w:sz w:val="16"/>
                <w:szCs w:val="16"/>
                <w:u w:val="single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Alteração nas regras referentes a contratos/convênios.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Luciane Ramos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25/08/2011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1.8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keepNext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Inclusão da RN3.9 para tratar o modelo de extrato da re-ratificação.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Érica Correia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25/08/2011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1.9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keepNext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Revisão do documento.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Luciane Ramos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26/08/2011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u w:val="single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1.10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keepNext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Ajustes nas regras referentes ao caso de uso Manter OS de nomeação.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Érica Correia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30/08/2011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1.11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keepNext/>
              <w:snapToGrid w:val="0"/>
              <w:jc w:val="both"/>
              <w:rPr>
                <w:color w:val="000000"/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Ajustes nas regras referentes a contrato, distrato e aditivo.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Érica Correia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01/09/2011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1.12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keepNext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Exclusão de referências de OS/Portaria para somente nomeação nas RN2. Correções ortográficas nas regras referentes à Contrato, Distrato e Aditivos.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Luciane Ramos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03/09/2011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1.13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keepNext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Atualização do artefato para inclusão do texto padrão para portaria de nomeação.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Érica Correia</w:t>
            </w: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21/09/2011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1.14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keepNext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Atualização do artefato conforme solicitação da usuária</w:t>
            </w:r>
            <w:r>
              <w:rPr>
                <w:sz w:val="16"/>
                <w:szCs w:val="16"/>
                <w:lang w:val="pt-BR"/>
              </w:rPr>
              <w:t>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lang w:val="pt-BR"/>
              </w:rPr>
            </w:pPr>
          </w:p>
        </w:tc>
      </w:tr>
      <w:tr w:rsidR="002D0D35" w:rsidRPr="001064D9" w:rsidTr="008F2305">
        <w:tc>
          <w:tcPr>
            <w:tcW w:w="132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22/09/3011</w:t>
            </w:r>
          </w:p>
        </w:tc>
        <w:tc>
          <w:tcPr>
            <w:tcW w:w="779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2.0</w:t>
            </w:r>
          </w:p>
        </w:tc>
        <w:tc>
          <w:tcPr>
            <w:tcW w:w="6148" w:type="dxa"/>
            <w:vAlign w:val="center"/>
          </w:tcPr>
          <w:p w:rsidR="002D0D35" w:rsidRPr="001064D9" w:rsidRDefault="002D0D35" w:rsidP="00462BBF">
            <w:pPr>
              <w:pStyle w:val="RUPTabela"/>
              <w:keepNext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Versionamento para entrega ao cliente.</w:t>
            </w:r>
          </w:p>
        </w:tc>
        <w:tc>
          <w:tcPr>
            <w:tcW w:w="1761" w:type="dxa"/>
            <w:vAlign w:val="center"/>
          </w:tcPr>
          <w:p w:rsidR="002D0D35" w:rsidRPr="001064D9" w:rsidRDefault="002D0D35" w:rsidP="00462BBF">
            <w:pPr>
              <w:pStyle w:val="RUPTabela"/>
              <w:snapToGrid w:val="0"/>
              <w:rPr>
                <w:sz w:val="16"/>
                <w:szCs w:val="16"/>
                <w:u w:val="single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Luciane Ramos</w:t>
            </w:r>
          </w:p>
        </w:tc>
      </w:tr>
      <w:tr w:rsidR="002D0D35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1064D9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13/09/2011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1064D9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2.1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1064D9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Alteração conforme reunião com usuário dia 12/09/2011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1064D9" w:rsidRDefault="002D0D35" w:rsidP="00462BBF">
            <w:pPr>
              <w:pStyle w:val="CTMIS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Hellayne Ferreira</w:t>
            </w:r>
          </w:p>
        </w:tc>
      </w:tr>
      <w:tr w:rsidR="002D0D35" w:rsidTr="008F2305">
        <w:tc>
          <w:tcPr>
            <w:tcW w:w="1329" w:type="dxa"/>
            <w:tcBorders>
              <w:bottom w:val="single" w:sz="2" w:space="0" w:color="000000"/>
            </w:tcBorders>
            <w:vAlign w:val="center"/>
          </w:tcPr>
          <w:p w:rsidR="002D0D35" w:rsidRPr="001064D9" w:rsidRDefault="002D0D35" w:rsidP="00462BBF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11/10/2011</w:t>
            </w:r>
          </w:p>
        </w:tc>
        <w:tc>
          <w:tcPr>
            <w:tcW w:w="779" w:type="dxa"/>
            <w:tcBorders>
              <w:bottom w:val="single" w:sz="2" w:space="0" w:color="000000"/>
            </w:tcBorders>
            <w:vAlign w:val="center"/>
          </w:tcPr>
          <w:p w:rsidR="002D0D35" w:rsidRPr="001064D9" w:rsidRDefault="002D0D35" w:rsidP="00462BBF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3.0</w:t>
            </w:r>
          </w:p>
        </w:tc>
        <w:tc>
          <w:tcPr>
            <w:tcW w:w="6148" w:type="dxa"/>
            <w:tcBorders>
              <w:bottom w:val="single" w:sz="2" w:space="0" w:color="000000"/>
            </w:tcBorders>
            <w:vAlign w:val="center"/>
          </w:tcPr>
          <w:p w:rsidR="002D0D35" w:rsidRPr="001064D9" w:rsidRDefault="002D0D35" w:rsidP="00462BBF">
            <w:pPr>
              <w:pStyle w:val="CTMISTabela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Versionamento para entrega ao cliente.</w:t>
            </w:r>
          </w:p>
        </w:tc>
        <w:tc>
          <w:tcPr>
            <w:tcW w:w="1761" w:type="dxa"/>
            <w:tcBorders>
              <w:bottom w:val="single" w:sz="2" w:space="0" w:color="000000"/>
            </w:tcBorders>
            <w:vAlign w:val="center"/>
          </w:tcPr>
          <w:p w:rsidR="002D0D35" w:rsidRPr="001064D9" w:rsidRDefault="002D0D35" w:rsidP="00462BBF">
            <w:pPr>
              <w:pStyle w:val="CTMISTabela"/>
              <w:rPr>
                <w:sz w:val="16"/>
                <w:szCs w:val="16"/>
                <w:lang w:val="pt-BR"/>
              </w:rPr>
            </w:pPr>
            <w:r w:rsidRPr="001064D9">
              <w:rPr>
                <w:sz w:val="16"/>
                <w:szCs w:val="16"/>
                <w:lang w:val="pt-BR"/>
              </w:rPr>
              <w:t>Hellayne Ferreira</w:t>
            </w:r>
          </w:p>
        </w:tc>
      </w:tr>
      <w:tr w:rsidR="002D0D35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D0D35" w:rsidRPr="001064D9" w:rsidRDefault="002D0D35" w:rsidP="00462BBF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27/10/2011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D0D35" w:rsidRPr="001064D9" w:rsidRDefault="002D0D35" w:rsidP="00462BBF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3.1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D0D35" w:rsidRPr="001064D9" w:rsidRDefault="002D0D35" w:rsidP="00462BBF">
            <w:pPr>
              <w:pStyle w:val="CTMISTabela"/>
              <w:jc w:val="both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Inclusão das regras referente ao Valor original e Valor atual no detalhamento da execução.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D0D35" w:rsidRPr="001064D9" w:rsidRDefault="002D0D35" w:rsidP="00462BBF">
            <w:pPr>
              <w:pStyle w:val="CTMISTabela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Érica Correia</w:t>
            </w:r>
          </w:p>
        </w:tc>
      </w:tr>
      <w:tr w:rsidR="002D0D35" w:rsidRPr="00455629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left w:val="single" w:sz="1" w:space="0" w:color="000000"/>
              <w:bottom w:val="single" w:sz="1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17/11/2011</w:t>
            </w:r>
          </w:p>
        </w:tc>
        <w:tc>
          <w:tcPr>
            <w:tcW w:w="779" w:type="dxa"/>
            <w:tcBorders>
              <w:left w:val="single" w:sz="1" w:space="0" w:color="000000"/>
              <w:bottom w:val="single" w:sz="1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3.2</w:t>
            </w:r>
          </w:p>
        </w:tc>
        <w:tc>
          <w:tcPr>
            <w:tcW w:w="6148" w:type="dxa"/>
            <w:tcBorders>
              <w:left w:val="single" w:sz="1" w:space="0" w:color="000000"/>
              <w:bottom w:val="single" w:sz="1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Atualização do documento</w:t>
            </w:r>
          </w:p>
        </w:tc>
        <w:tc>
          <w:tcPr>
            <w:tcW w:w="176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Hellayne Ferreira</w:t>
            </w:r>
          </w:p>
        </w:tc>
      </w:tr>
      <w:tr w:rsidR="002D0D35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24/11/2011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3.3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Atualização do documento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Hellayne Ferreira</w:t>
            </w:r>
          </w:p>
        </w:tc>
      </w:tr>
      <w:tr w:rsidR="002D0D35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25/11/2011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4</w:t>
            </w:r>
            <w:r w:rsidRPr="0043273F">
              <w:rPr>
                <w:sz w:val="16"/>
                <w:szCs w:val="16"/>
                <w:lang w:val="pt-BR"/>
              </w:rPr>
              <w:t>.</w:t>
            </w:r>
            <w:r>
              <w:rPr>
                <w:sz w:val="16"/>
                <w:szCs w:val="16"/>
                <w:lang w:val="pt-BR"/>
              </w:rPr>
              <w:t>0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Versionamento para entrega ao cliente.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Hellayne Ferreira</w:t>
            </w:r>
          </w:p>
        </w:tc>
      </w:tr>
      <w:tr w:rsidR="002D0D35" w:rsidRPr="0043273F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12/12</w:t>
            </w:r>
            <w:r w:rsidRPr="0043273F">
              <w:rPr>
                <w:sz w:val="16"/>
                <w:szCs w:val="16"/>
                <w:lang w:val="pt-BR"/>
              </w:rPr>
              <w:t>/2011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4</w:t>
            </w:r>
            <w:r w:rsidRPr="0043273F">
              <w:rPr>
                <w:sz w:val="16"/>
                <w:szCs w:val="16"/>
                <w:lang w:val="pt-BR"/>
              </w:rPr>
              <w:t>.</w:t>
            </w:r>
            <w:r>
              <w:rPr>
                <w:sz w:val="16"/>
                <w:szCs w:val="16"/>
                <w:lang w:val="pt-BR"/>
              </w:rPr>
              <w:t>1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Atualização do documento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Hellayne Ferreira</w:t>
            </w:r>
          </w:p>
        </w:tc>
      </w:tr>
      <w:tr w:rsidR="002D0D35" w:rsidRPr="0043273F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15</w:t>
            </w:r>
            <w:r w:rsidRPr="0043273F">
              <w:rPr>
                <w:sz w:val="16"/>
                <w:szCs w:val="16"/>
                <w:lang w:val="pt-BR"/>
              </w:rPr>
              <w:t>/1</w:t>
            </w:r>
            <w:r>
              <w:rPr>
                <w:sz w:val="16"/>
                <w:szCs w:val="16"/>
                <w:lang w:val="pt-BR"/>
              </w:rPr>
              <w:t>2</w:t>
            </w:r>
            <w:r w:rsidRPr="0043273F">
              <w:rPr>
                <w:sz w:val="16"/>
                <w:szCs w:val="16"/>
                <w:lang w:val="pt-BR"/>
              </w:rPr>
              <w:t>/2011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5</w:t>
            </w:r>
            <w:r w:rsidRPr="0043273F">
              <w:rPr>
                <w:sz w:val="16"/>
                <w:szCs w:val="16"/>
                <w:lang w:val="pt-BR"/>
              </w:rPr>
              <w:t>.</w:t>
            </w:r>
            <w:r>
              <w:rPr>
                <w:sz w:val="16"/>
                <w:szCs w:val="16"/>
                <w:lang w:val="pt-BR"/>
              </w:rPr>
              <w:t>0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Versionamento para entrega ao cliente.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Hellayne Ferreira</w:t>
            </w:r>
          </w:p>
        </w:tc>
      </w:tr>
      <w:tr w:rsidR="002D0D35" w:rsidRPr="0043273F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26/01</w:t>
            </w:r>
            <w:r w:rsidRPr="0043273F">
              <w:rPr>
                <w:sz w:val="16"/>
                <w:szCs w:val="16"/>
                <w:lang w:val="pt-BR"/>
              </w:rPr>
              <w:t>/201</w:t>
            </w:r>
            <w:r>
              <w:rPr>
                <w:sz w:val="16"/>
                <w:szCs w:val="16"/>
                <w:lang w:val="pt-BR"/>
              </w:rPr>
              <w:t>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5</w:t>
            </w:r>
            <w:r w:rsidRPr="0043273F">
              <w:rPr>
                <w:sz w:val="16"/>
                <w:szCs w:val="16"/>
                <w:lang w:val="pt-BR"/>
              </w:rPr>
              <w:t>.</w:t>
            </w:r>
            <w:r>
              <w:rPr>
                <w:sz w:val="16"/>
                <w:szCs w:val="16"/>
                <w:lang w:val="pt-BR"/>
              </w:rPr>
              <w:t>1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Atualização do documento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Hellayne Ferreira</w:t>
            </w:r>
          </w:p>
        </w:tc>
      </w:tr>
      <w:tr w:rsidR="002D0D35" w:rsidRPr="0043273F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26/01/2012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6.0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Versionamento para entrega ao cliente.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3273F">
              <w:rPr>
                <w:sz w:val="16"/>
                <w:szCs w:val="16"/>
                <w:lang w:val="pt-BR"/>
              </w:rPr>
              <w:t>Hellayne Ferreira</w:t>
            </w:r>
          </w:p>
        </w:tc>
      </w:tr>
      <w:tr w:rsidR="002D0D35" w:rsidRPr="0043273F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16/02/2012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6.1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Atualização das RN’s referentes ao Modulo 01 conforme solicitação do cliente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4327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Hellayne Ferreira</w:t>
            </w:r>
          </w:p>
        </w:tc>
      </w:tr>
      <w:tr w:rsidR="002D0D35" w:rsidRPr="0043273F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10/04/2012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Default="002D0D35" w:rsidP="00462BBF">
            <w:pPr>
              <w:pStyle w:val="CTMISTabela"/>
              <w:snapToGrid w:val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6.2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Inclusão das RN’s referentes à funcionalidade Manter Planejamento Orçamentário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Lílian Medrado</w:t>
            </w:r>
          </w:p>
        </w:tc>
      </w:tr>
      <w:tr w:rsidR="002D0D35" w:rsidRPr="0043273F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Default="002D0D35" w:rsidP="00462BBF">
            <w:pPr>
              <w:pStyle w:val="CTMISTabela"/>
              <w:jc w:val="center"/>
              <w:rPr>
                <w:kern w:val="2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  <w:lang w:val="pt-BR"/>
              </w:rPr>
              <w:lastRenderedPageBreak/>
              <w:t>10/04/2012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Default="002D0D35" w:rsidP="00462BBF">
            <w:pPr>
              <w:pStyle w:val="CTMISTabela"/>
              <w:jc w:val="center"/>
              <w:rPr>
                <w:kern w:val="2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  <w:lang w:val="pt-BR"/>
              </w:rPr>
              <w:t>7.0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9300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93003F">
              <w:rPr>
                <w:sz w:val="16"/>
                <w:szCs w:val="16"/>
                <w:lang w:val="pt-BR"/>
              </w:rPr>
              <w:t>Versionamento para entrega ao cliente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9300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93003F">
              <w:rPr>
                <w:sz w:val="16"/>
                <w:szCs w:val="16"/>
                <w:lang w:val="pt-BR"/>
              </w:rPr>
              <w:t>Lílian Medrado</w:t>
            </w:r>
          </w:p>
        </w:tc>
      </w:tr>
      <w:tr w:rsidR="002D0D35" w:rsidRPr="0043273F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Default="002D0D35" w:rsidP="00462BBF">
            <w:pPr>
              <w:pStyle w:val="CTMISTabela"/>
              <w:jc w:val="center"/>
              <w:rPr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  <w:lang w:val="pt-BR"/>
              </w:rPr>
              <w:t>24/04/2012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Default="002D0D35" w:rsidP="00462BBF">
            <w:pPr>
              <w:pStyle w:val="CTMISTabela"/>
              <w:jc w:val="center"/>
              <w:rPr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  <w:lang w:val="pt-BR"/>
              </w:rPr>
              <w:t>7.1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Alteração do documento conforme necessidades levantadas pela equipe:</w:t>
            </w:r>
          </w:p>
          <w:p w:rsidR="002D0D35" w:rsidRPr="0093003F" w:rsidRDefault="002D0D35" w:rsidP="008F2305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Incluída RN8.30, alteradas RN15.5, RN15.7, RN15.9 e RN15.11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0D35" w:rsidRPr="0093003F" w:rsidRDefault="002D0D35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Lílian Medrado</w:t>
            </w:r>
          </w:p>
        </w:tc>
      </w:tr>
      <w:tr w:rsidR="004F0B8B" w:rsidRPr="0043273F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F0B8B" w:rsidRDefault="004F0B8B" w:rsidP="00462BBF">
            <w:pPr>
              <w:pStyle w:val="CTMISTabela"/>
              <w:jc w:val="center"/>
              <w:rPr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  <w:lang w:val="pt-BR"/>
              </w:rPr>
              <w:t>02/05/2012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F0B8B" w:rsidRDefault="004F0B8B" w:rsidP="00462BBF">
            <w:pPr>
              <w:pStyle w:val="CTMISTabela"/>
              <w:jc w:val="center"/>
              <w:rPr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  <w:lang w:val="pt-BR"/>
              </w:rPr>
              <w:t>7.2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F0B8B" w:rsidRDefault="004F0B8B" w:rsidP="004F0B8B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F0B8B">
              <w:rPr>
                <w:sz w:val="16"/>
                <w:szCs w:val="16"/>
                <w:lang w:val="pt-BR"/>
              </w:rPr>
              <w:t>Documentação alterada conforme implementação do sistema</w:t>
            </w:r>
            <w:r>
              <w:rPr>
                <w:sz w:val="16"/>
                <w:szCs w:val="16"/>
                <w:lang w:val="pt-BR"/>
              </w:rPr>
              <w:t xml:space="preserve">: alterada RN14.22, alterado nome do tipo de relatório, nas RN14.38 e RN14.39 e incluído campo </w:t>
            </w:r>
            <w:r w:rsidRPr="004F0B8B">
              <w:rPr>
                <w:sz w:val="16"/>
                <w:szCs w:val="16"/>
                <w:lang w:val="pt-BR"/>
              </w:rPr>
              <w:t>Nº do Processo na RN14.38.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F0B8B" w:rsidRDefault="004F0B8B" w:rsidP="00462BBF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Lílian Medrado</w:t>
            </w:r>
          </w:p>
        </w:tc>
      </w:tr>
      <w:tr w:rsidR="00DD0EA0" w:rsidRPr="0043273F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D0EA0" w:rsidRDefault="00DD0EA0" w:rsidP="00462BBF">
            <w:pPr>
              <w:pStyle w:val="CTMISTabela"/>
              <w:jc w:val="center"/>
              <w:rPr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  <w:lang w:val="pt-BR"/>
              </w:rPr>
              <w:t>18/05/2012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D0EA0" w:rsidRDefault="00DD0EA0" w:rsidP="00462BBF">
            <w:pPr>
              <w:pStyle w:val="CTMISTabela"/>
              <w:jc w:val="center"/>
              <w:rPr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  <w:lang w:val="pt-BR"/>
              </w:rPr>
              <w:t>7.3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D0EA0" w:rsidRPr="004F0B8B" w:rsidRDefault="00DD0EA0" w:rsidP="00DD0EA0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Atualização do artefato: de acordo com as alterações solicitadas pelo cliente na reunião do dia 14/05 no UC Emitir Relatório de Planejamento Orçamentário, houve a necessidade de alterar a RN14.40 e incluir a RN14.43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D0EA0" w:rsidRDefault="00DD0EA0" w:rsidP="00DD0EA0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Lílian Medrado</w:t>
            </w:r>
          </w:p>
        </w:tc>
      </w:tr>
      <w:tr w:rsidR="008F2305" w:rsidRPr="0043273F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F2305" w:rsidRPr="004442AA" w:rsidRDefault="008F2305" w:rsidP="00462BBF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20/05/2012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F2305" w:rsidRPr="004442AA" w:rsidRDefault="008F2305" w:rsidP="00462BBF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7.4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F2305" w:rsidRDefault="008F2305" w:rsidP="00DD0EA0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Atualização do documento conforme reunião dia 17/05/2012 RN7.23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F2305" w:rsidRDefault="008F2305" w:rsidP="00DD0EA0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Hellayne Ferreira</w:t>
            </w:r>
          </w:p>
        </w:tc>
      </w:tr>
      <w:tr w:rsidR="008F2305" w:rsidRPr="0043273F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F2305" w:rsidRPr="004442AA" w:rsidRDefault="008F2305" w:rsidP="00462BBF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01/06/2012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F2305" w:rsidRPr="004442AA" w:rsidRDefault="008F2305" w:rsidP="00462BBF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8.0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F2305" w:rsidRPr="004442AA" w:rsidRDefault="008F2305" w:rsidP="00DD0EA0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Versionamento para entrega ao cliente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F2305" w:rsidRPr="004442AA" w:rsidRDefault="008F2305" w:rsidP="00DD0EA0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Hellayne Ferreira</w:t>
            </w:r>
          </w:p>
        </w:tc>
      </w:tr>
      <w:tr w:rsidR="004442AA" w:rsidRPr="0043273F" w:rsidTr="008F23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442AA" w:rsidRPr="004442AA" w:rsidRDefault="004442AA" w:rsidP="00462BBF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02/072012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442AA" w:rsidRPr="004442AA" w:rsidRDefault="004442AA" w:rsidP="00462BBF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8.1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442AA" w:rsidRPr="004442AA" w:rsidRDefault="004442AA" w:rsidP="004442AA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Atualização do documento conforme reunião dia 2</w:t>
            </w:r>
            <w:r w:rsidR="00DC097A">
              <w:rPr>
                <w:sz w:val="16"/>
                <w:szCs w:val="16"/>
                <w:lang w:val="pt-BR"/>
              </w:rPr>
              <w:t>7</w:t>
            </w:r>
            <w:r w:rsidRPr="004442AA">
              <w:rPr>
                <w:sz w:val="16"/>
                <w:szCs w:val="16"/>
                <w:lang w:val="pt-BR"/>
              </w:rPr>
              <w:t>/06/2012: RN1.6 e RN3.1.4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442AA" w:rsidRPr="004442AA" w:rsidRDefault="004442AA" w:rsidP="00DD0EA0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Lílian Medrado</w:t>
            </w:r>
          </w:p>
        </w:tc>
      </w:tr>
      <w:tr w:rsidR="00B231B5" w:rsidRPr="0043273F" w:rsidTr="004051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231B5" w:rsidRPr="004442AA" w:rsidRDefault="00B231B5" w:rsidP="00B231B5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0</w:t>
            </w:r>
            <w:r>
              <w:rPr>
                <w:sz w:val="16"/>
                <w:szCs w:val="16"/>
                <w:lang w:val="pt-BR"/>
              </w:rPr>
              <w:t>6</w:t>
            </w:r>
            <w:r w:rsidRPr="004442AA">
              <w:rPr>
                <w:sz w:val="16"/>
                <w:szCs w:val="16"/>
                <w:lang w:val="pt-BR"/>
              </w:rPr>
              <w:t>/072012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231B5" w:rsidRPr="004442AA" w:rsidRDefault="00B231B5" w:rsidP="00405104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8.</w:t>
            </w:r>
            <w:r>
              <w:rPr>
                <w:sz w:val="16"/>
                <w:szCs w:val="16"/>
                <w:lang w:val="pt-BR"/>
              </w:rPr>
              <w:t>2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231B5" w:rsidRDefault="00B231B5" w:rsidP="00B231B5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 xml:space="preserve">Atualização do documento conforme </w:t>
            </w:r>
            <w:r>
              <w:rPr>
                <w:sz w:val="16"/>
                <w:szCs w:val="16"/>
                <w:lang w:val="pt-BR"/>
              </w:rPr>
              <w:t>solicitação por email (Rodrigo) dia 05/07:</w:t>
            </w:r>
          </w:p>
          <w:p w:rsidR="00B231B5" w:rsidRPr="004442AA" w:rsidRDefault="00B231B5" w:rsidP="00B231B5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RN3.6 (Incluído campo Observação no detalhamento do contrato)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231B5" w:rsidRPr="004442AA" w:rsidRDefault="00B231B5" w:rsidP="00405104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Lílian Medrado</w:t>
            </w:r>
          </w:p>
        </w:tc>
      </w:tr>
      <w:tr w:rsidR="000B7FAB" w:rsidRPr="0043273F" w:rsidTr="004051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B7FAB" w:rsidRPr="004442AA" w:rsidRDefault="000B7FAB" w:rsidP="00405104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12</w:t>
            </w:r>
            <w:r w:rsidRPr="004442AA">
              <w:rPr>
                <w:sz w:val="16"/>
                <w:szCs w:val="16"/>
                <w:lang w:val="pt-BR"/>
              </w:rPr>
              <w:t>/072012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B7FAB" w:rsidRPr="004442AA" w:rsidRDefault="000B7FAB" w:rsidP="00405104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8.</w:t>
            </w:r>
            <w:r w:rsidR="00405104">
              <w:rPr>
                <w:sz w:val="16"/>
                <w:szCs w:val="16"/>
                <w:lang w:val="pt-BR"/>
              </w:rPr>
              <w:t>3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B7FAB" w:rsidRDefault="000B7FAB" w:rsidP="000B7FAB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 xml:space="preserve">Atualização do documento conforme </w:t>
            </w:r>
            <w:r>
              <w:rPr>
                <w:sz w:val="16"/>
                <w:szCs w:val="16"/>
                <w:lang w:val="pt-BR"/>
              </w:rPr>
              <w:t>reunião do dia 04/07.</w:t>
            </w:r>
          </w:p>
          <w:p w:rsidR="000B7FAB" w:rsidRPr="004442AA" w:rsidRDefault="000B7FAB" w:rsidP="000B7FAB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Inclusão das RN’s referente ao UC manter representante legal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B7FAB" w:rsidRPr="004442AA" w:rsidRDefault="000B7FAB" w:rsidP="00405104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Lílian Medrado</w:t>
            </w:r>
          </w:p>
        </w:tc>
      </w:tr>
      <w:tr w:rsidR="000B7FAB" w:rsidRPr="0043273F" w:rsidTr="004051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B7FAB" w:rsidRPr="004442AA" w:rsidRDefault="000B7FAB" w:rsidP="00405104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12</w:t>
            </w:r>
            <w:r w:rsidRPr="004442AA">
              <w:rPr>
                <w:sz w:val="16"/>
                <w:szCs w:val="16"/>
                <w:lang w:val="pt-BR"/>
              </w:rPr>
              <w:t>/072012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B7FAB" w:rsidRPr="004442AA" w:rsidRDefault="000B7FAB" w:rsidP="00405104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9.0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B7FAB" w:rsidRDefault="000B7FAB" w:rsidP="00405104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 xml:space="preserve">Atualização do documento conforme </w:t>
            </w:r>
            <w:r>
              <w:rPr>
                <w:sz w:val="16"/>
                <w:szCs w:val="16"/>
                <w:lang w:val="pt-BR"/>
              </w:rPr>
              <w:t>solicitação por email (Rodrigo) dia 05/07:</w:t>
            </w:r>
          </w:p>
          <w:p w:rsidR="000B7FAB" w:rsidRPr="004442AA" w:rsidRDefault="000B7FAB" w:rsidP="00405104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RN3.6 (Incluído campo Observação no detalhamento do contrato)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B7FAB" w:rsidRPr="004442AA" w:rsidRDefault="000B7FAB" w:rsidP="00405104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Lílian Medrado</w:t>
            </w:r>
          </w:p>
        </w:tc>
      </w:tr>
      <w:tr w:rsidR="006D0019" w:rsidRPr="0043273F" w:rsidTr="004051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D0019" w:rsidRDefault="006D0019" w:rsidP="00405104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17/07/2012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D0019" w:rsidRDefault="006D0019" w:rsidP="00405104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9.1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D0019" w:rsidRPr="006D0019" w:rsidRDefault="006D0019" w:rsidP="007744E1">
            <w:pPr>
              <w:pStyle w:val="CTMIS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6D0019">
              <w:rPr>
                <w:sz w:val="16"/>
                <w:szCs w:val="16"/>
                <w:lang w:val="pt-BR"/>
              </w:rPr>
              <w:t>Atualização do artefato conforme solicitado pelo cliente em reunião do dia 13/07</w:t>
            </w:r>
          </w:p>
          <w:p w:rsidR="00132E47" w:rsidRPr="006D0019" w:rsidRDefault="006D0019" w:rsidP="007744E1">
            <w:pPr>
              <w:pStyle w:val="CTMIS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6D0019">
              <w:rPr>
                <w:sz w:val="16"/>
                <w:szCs w:val="16"/>
                <w:lang w:val="pt-BR"/>
              </w:rPr>
              <w:t>Incluída RN5.11</w:t>
            </w:r>
            <w:r w:rsidR="00FE7D28">
              <w:rPr>
                <w:sz w:val="16"/>
                <w:szCs w:val="16"/>
                <w:lang w:val="pt-BR"/>
              </w:rPr>
              <w:t xml:space="preserve"> e alterada RN3.1.6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D0019" w:rsidRPr="004442AA" w:rsidRDefault="006D0019" w:rsidP="007744E1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Lílian Medrado</w:t>
            </w:r>
          </w:p>
        </w:tc>
      </w:tr>
      <w:tr w:rsidR="00132E47" w:rsidRPr="0043273F" w:rsidTr="004051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32E47" w:rsidRDefault="00132E47" w:rsidP="00405104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24/07/2012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32E47" w:rsidRDefault="00132E47" w:rsidP="00405104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9.2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32E47" w:rsidRDefault="00132E47" w:rsidP="00132E47">
            <w:pPr>
              <w:pStyle w:val="CTMIS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6D0019">
              <w:rPr>
                <w:sz w:val="16"/>
                <w:szCs w:val="16"/>
                <w:lang w:val="pt-BR"/>
              </w:rPr>
              <w:t>Atualização do artefato conforme solicitado pelo cliente</w:t>
            </w:r>
            <w:r>
              <w:rPr>
                <w:sz w:val="16"/>
                <w:szCs w:val="16"/>
                <w:lang w:val="pt-BR"/>
              </w:rPr>
              <w:t>, o sistema passa a gerar a numeração do contrato automaticamente.</w:t>
            </w:r>
          </w:p>
          <w:p w:rsidR="00132E47" w:rsidRPr="006D0019" w:rsidRDefault="00132E47" w:rsidP="00132E47">
            <w:pPr>
              <w:pStyle w:val="CTMISTabela"/>
              <w:snapToGrid w:val="0"/>
              <w:jc w:val="both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Alterada RN3.1.3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32E47" w:rsidRPr="004442AA" w:rsidRDefault="00132E47" w:rsidP="007744E1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Lílian Medrado</w:t>
            </w:r>
          </w:p>
        </w:tc>
      </w:tr>
      <w:tr w:rsidR="00F41485" w:rsidRPr="0043273F" w:rsidTr="004051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41485" w:rsidRDefault="00F41485" w:rsidP="000E7EA0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</w:t>
            </w:r>
            <w:r w:rsidR="000E7EA0">
              <w:rPr>
                <w:sz w:val="16"/>
                <w:szCs w:val="16"/>
                <w:lang w:val="pt-BR"/>
              </w:rPr>
              <w:t>6</w:t>
            </w:r>
            <w:r>
              <w:rPr>
                <w:sz w:val="16"/>
                <w:szCs w:val="16"/>
                <w:lang w:val="pt-BR"/>
              </w:rPr>
              <w:t>/07/2012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41485" w:rsidRDefault="00F41485" w:rsidP="00405104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9.3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41485" w:rsidRPr="006D0019" w:rsidRDefault="00F41485" w:rsidP="00132E47">
            <w:pPr>
              <w:pStyle w:val="CTMISTabela"/>
              <w:snapToGrid w:val="0"/>
              <w:jc w:val="both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Atualização do artefato conforme reunião do dia 25/07</w:t>
            </w:r>
            <w:r w:rsidR="000E7EA0">
              <w:rPr>
                <w:sz w:val="16"/>
                <w:szCs w:val="16"/>
                <w:lang w:val="pt-BR"/>
              </w:rPr>
              <w:t>. Incluídas RN16.3 e RN16.4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41485" w:rsidRPr="004442AA" w:rsidRDefault="00F41485" w:rsidP="007744E1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Lílian Medrado</w:t>
            </w:r>
          </w:p>
        </w:tc>
      </w:tr>
      <w:tr w:rsidR="006D0019" w:rsidRPr="0043273F" w:rsidTr="004051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D0019" w:rsidRDefault="000E7EA0" w:rsidP="00405104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26/07/2012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D0019" w:rsidRDefault="006D0019" w:rsidP="00405104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10.0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D0019" w:rsidRPr="006D0019" w:rsidRDefault="006D0019" w:rsidP="007744E1">
            <w:pPr>
              <w:pStyle w:val="CTMISTabela"/>
              <w:snapToGrid w:val="0"/>
              <w:jc w:val="both"/>
              <w:rPr>
                <w:sz w:val="16"/>
                <w:szCs w:val="16"/>
                <w:lang w:val="pt-BR"/>
              </w:rPr>
            </w:pPr>
            <w:r w:rsidRPr="006D0019">
              <w:rPr>
                <w:sz w:val="16"/>
                <w:szCs w:val="16"/>
                <w:lang w:val="pt-BR"/>
              </w:rPr>
              <w:t>Versionamento para entrega ao cliente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D0019" w:rsidRPr="004442AA" w:rsidRDefault="006D0019" w:rsidP="007744E1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 w:rsidRPr="004442AA">
              <w:rPr>
                <w:sz w:val="16"/>
                <w:szCs w:val="16"/>
                <w:lang w:val="pt-BR"/>
              </w:rPr>
              <w:t>Lílian Medrado</w:t>
            </w:r>
          </w:p>
        </w:tc>
      </w:tr>
      <w:tr w:rsidR="00CA74D6" w:rsidRPr="0043273F" w:rsidTr="004051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A74D6" w:rsidRDefault="00CA74D6" w:rsidP="00405104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10/08/2012</w:t>
            </w:r>
          </w:p>
        </w:tc>
        <w:tc>
          <w:tcPr>
            <w:tcW w:w="7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A74D6" w:rsidRDefault="00CA74D6" w:rsidP="00405104">
            <w:pPr>
              <w:pStyle w:val="CTMISTabela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10.1</w:t>
            </w:r>
          </w:p>
        </w:tc>
        <w:tc>
          <w:tcPr>
            <w:tcW w:w="6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12592" w:rsidRDefault="00CA74D6" w:rsidP="00A12592">
            <w:pPr>
              <w:pStyle w:val="CTMISTabela"/>
              <w:snapToGrid w:val="0"/>
              <w:jc w:val="both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 xml:space="preserve">Atualização do documento conforme alterações solicitadas pelo cliente </w:t>
            </w:r>
            <w:r w:rsidR="00A12592">
              <w:rPr>
                <w:sz w:val="16"/>
                <w:szCs w:val="16"/>
                <w:lang w:val="pt-BR"/>
              </w:rPr>
              <w:t>para alinhamento das regras de negócios dos aditivos</w:t>
            </w:r>
            <w:r>
              <w:rPr>
                <w:sz w:val="16"/>
                <w:szCs w:val="16"/>
                <w:lang w:val="pt-BR"/>
              </w:rPr>
              <w:t>.</w:t>
            </w:r>
            <w:r w:rsidR="000D2522">
              <w:rPr>
                <w:sz w:val="16"/>
                <w:szCs w:val="16"/>
                <w:lang w:val="pt-BR"/>
              </w:rPr>
              <w:t xml:space="preserve"> </w:t>
            </w:r>
          </w:p>
          <w:p w:rsidR="00CA74D6" w:rsidRPr="006D0019" w:rsidRDefault="000D2522" w:rsidP="00A12592">
            <w:pPr>
              <w:pStyle w:val="CTMISTabela"/>
              <w:snapToGrid w:val="0"/>
              <w:jc w:val="both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Alteradas RN5.1.3, RN5.11 e RN3.6</w:t>
            </w:r>
          </w:p>
        </w:tc>
        <w:tc>
          <w:tcPr>
            <w:tcW w:w="1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A74D6" w:rsidRPr="004442AA" w:rsidRDefault="00CA74D6" w:rsidP="007744E1">
            <w:pPr>
              <w:pStyle w:val="CTMISTabela"/>
              <w:snapToGrid w:val="0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Lílian Medrado</w:t>
            </w:r>
          </w:p>
        </w:tc>
      </w:tr>
    </w:tbl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405104" w:rsidP="002D0D35">
      <w:pPr>
        <w:rPr>
          <w:b/>
        </w:rPr>
      </w:pPr>
      <w:r>
        <w:rPr>
          <w:b/>
        </w:rPr>
        <w:tab/>
      </w: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2D0D35" w:rsidP="002D0D35">
      <w:pPr>
        <w:rPr>
          <w:b/>
        </w:rPr>
      </w:pPr>
    </w:p>
    <w:p w:rsidR="002D0D35" w:rsidRDefault="00405104" w:rsidP="002D0D3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2D0D35" w:rsidRPr="00C470E3" w:rsidRDefault="002D0D35" w:rsidP="002D0D35">
      <w:pPr>
        <w:rPr>
          <w:rFonts w:eastAsia="Lucida Sans Unicode" w:cs="Tahoma"/>
          <w:b/>
          <w:sz w:val="28"/>
          <w:szCs w:val="28"/>
        </w:rPr>
      </w:pPr>
      <w:bookmarkStart w:id="0" w:name="_GoBack"/>
      <w:bookmarkEnd w:id="0"/>
      <w:r w:rsidRPr="00C470E3">
        <w:rPr>
          <w:b/>
        </w:rPr>
        <w:t>Sumário</w:t>
      </w:r>
    </w:p>
    <w:p w:rsidR="00AF69F3" w:rsidRDefault="00926F55">
      <w:pPr>
        <w:pStyle w:val="Sumrio1"/>
        <w:tabs>
          <w:tab w:val="left" w:pos="51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pt-BR"/>
        </w:rPr>
      </w:pPr>
      <w:r w:rsidRPr="00926F55">
        <w:rPr>
          <w:rFonts w:cs="Arial"/>
          <w:b w:val="0"/>
          <w:bCs w:val="0"/>
          <w:iCs w:val="0"/>
          <w:szCs w:val="20"/>
        </w:rPr>
        <w:fldChar w:fldCharType="begin"/>
      </w:r>
      <w:r w:rsidR="002D0D35">
        <w:rPr>
          <w:rFonts w:cs="Arial"/>
          <w:b w:val="0"/>
          <w:bCs w:val="0"/>
          <w:iCs w:val="0"/>
          <w:szCs w:val="20"/>
        </w:rPr>
        <w:instrText xml:space="preserve"> TOC \h \z \t "Rup Nível 2.1;2;CTM/IS Nível1;1;Estilo2;3" </w:instrText>
      </w:r>
      <w:r w:rsidRPr="00926F55">
        <w:rPr>
          <w:rFonts w:cs="Arial"/>
          <w:b w:val="0"/>
          <w:bCs w:val="0"/>
          <w:iCs w:val="0"/>
          <w:szCs w:val="20"/>
        </w:rPr>
        <w:fldChar w:fldCharType="separate"/>
      </w:r>
      <w:hyperlink w:anchor="_Toc332286839" w:history="1">
        <w:r w:rsidR="00AF69F3" w:rsidRPr="008A22D5">
          <w:rPr>
            <w:rStyle w:val="Hyperlink"/>
            <w:noProof/>
          </w:rPr>
          <w:t>1.</w:t>
        </w:r>
        <w:r w:rsidR="00AF69F3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Introdução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1"/>
        <w:tabs>
          <w:tab w:val="left" w:pos="51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pt-BR"/>
        </w:rPr>
      </w:pPr>
      <w:hyperlink w:anchor="_Toc332286840" w:history="1">
        <w:r w:rsidR="00AF69F3" w:rsidRPr="008A22D5">
          <w:rPr>
            <w:rStyle w:val="Hyperlink"/>
            <w:noProof/>
          </w:rPr>
          <w:t>2.</w:t>
        </w:r>
        <w:r w:rsidR="00AF69F3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Objetivo do Sistema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1"/>
        <w:tabs>
          <w:tab w:val="left" w:pos="51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pt-BR"/>
        </w:rPr>
      </w:pPr>
      <w:hyperlink w:anchor="_Toc332286841" w:history="1">
        <w:r w:rsidR="00AF69F3" w:rsidRPr="008A22D5">
          <w:rPr>
            <w:rStyle w:val="Hyperlink"/>
            <w:noProof/>
          </w:rPr>
          <w:t>3.</w:t>
        </w:r>
        <w:r w:rsidR="00AF69F3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Regras de Negócio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842" w:history="1">
        <w:r w:rsidR="00AF69F3" w:rsidRPr="008A22D5">
          <w:rPr>
            <w:rStyle w:val="Hyperlink"/>
            <w:noProof/>
          </w:rPr>
          <w:t>RN 1.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Regras gerais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43" w:history="1">
        <w:r w:rsidR="00AF69F3" w:rsidRPr="008A22D5">
          <w:rPr>
            <w:rStyle w:val="Hyperlink"/>
            <w:noProof/>
          </w:rPr>
          <w:t>RN1.1.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Autenticação do usuário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44" w:history="1">
        <w:r w:rsidR="00AF69F3" w:rsidRPr="008A22D5">
          <w:rPr>
            <w:rStyle w:val="Hyperlink"/>
            <w:noProof/>
          </w:rPr>
          <w:t>RN1.2.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Validação de data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45" w:history="1">
        <w:r w:rsidR="00AF69F3" w:rsidRPr="008A22D5">
          <w:rPr>
            <w:rStyle w:val="Hyperlink"/>
            <w:noProof/>
          </w:rPr>
          <w:t>RN1.3.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Ordenação de registros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46" w:history="1">
        <w:r w:rsidR="00AF69F3" w:rsidRPr="008A22D5">
          <w:rPr>
            <w:rStyle w:val="Hyperlink"/>
            <w:noProof/>
          </w:rPr>
          <w:t>RN1.4.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Paginação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47" w:history="1">
        <w:r w:rsidR="00AF69F3" w:rsidRPr="008A22D5">
          <w:rPr>
            <w:rStyle w:val="Hyperlink"/>
            <w:noProof/>
          </w:rPr>
          <w:t>RN1.5.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Restrição de registros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48" w:history="1">
        <w:r w:rsidR="00AF69F3" w:rsidRPr="008A22D5">
          <w:rPr>
            <w:rStyle w:val="Hyperlink"/>
            <w:noProof/>
          </w:rPr>
          <w:t>RN1.6.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Data de vigência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49" w:history="1">
        <w:r w:rsidR="00AF69F3" w:rsidRPr="008A22D5">
          <w:rPr>
            <w:rStyle w:val="Hyperlink"/>
            <w:noProof/>
          </w:rPr>
          <w:t>RN1.7.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Consulta pessoas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50" w:history="1">
        <w:r w:rsidR="00AF69F3" w:rsidRPr="008A22D5">
          <w:rPr>
            <w:rStyle w:val="Hyperlink"/>
            <w:noProof/>
          </w:rPr>
          <w:t>RN1.8.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Opção para expandir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51" w:history="1">
        <w:r w:rsidR="00AF69F3" w:rsidRPr="008A22D5">
          <w:rPr>
            <w:rStyle w:val="Hyperlink"/>
            <w:noProof/>
          </w:rPr>
          <w:t>RN1.9.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Opção para inclusão de diversos registros.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52" w:history="1">
        <w:r w:rsidR="00AF69F3" w:rsidRPr="008A22D5">
          <w:rPr>
            <w:rStyle w:val="Hyperlink"/>
            <w:noProof/>
          </w:rPr>
          <w:t>RN1.10.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Obrigatoriedade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53" w:history="1">
        <w:r w:rsidR="00AF69F3" w:rsidRPr="008A22D5">
          <w:rPr>
            <w:rStyle w:val="Hyperlink"/>
            <w:noProof/>
          </w:rPr>
          <w:t>RN1.11.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Informações do contrato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854" w:history="1">
        <w:r w:rsidR="00AF69F3" w:rsidRPr="008A22D5">
          <w:rPr>
            <w:rStyle w:val="Hyperlink"/>
            <w:noProof/>
          </w:rPr>
          <w:t>RN 2.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Cancelada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855" w:history="1">
        <w:r w:rsidR="00AF69F3" w:rsidRPr="008A22D5">
          <w:rPr>
            <w:rStyle w:val="Hyperlink"/>
            <w:noProof/>
          </w:rPr>
          <w:t>RN 3.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Contratos/convênios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56" w:history="1">
        <w:r w:rsidR="00AF69F3" w:rsidRPr="008A22D5">
          <w:rPr>
            <w:rStyle w:val="Hyperlink"/>
            <w:noProof/>
          </w:rPr>
          <w:t>RN3.1.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Dados do contrato/convênio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57" w:history="1">
        <w:r w:rsidR="00AF69F3" w:rsidRPr="008A22D5">
          <w:rPr>
            <w:rStyle w:val="Hyperlink"/>
            <w:noProof/>
          </w:rPr>
          <w:t>RN3.2.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Cancelada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58" w:history="1">
        <w:r w:rsidR="00AF69F3" w:rsidRPr="008A22D5">
          <w:rPr>
            <w:rStyle w:val="Hyperlink"/>
            <w:noProof/>
          </w:rPr>
          <w:t>RN3.3.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Geração do extrato de instrumento contratual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59" w:history="1">
        <w:r w:rsidR="00AF69F3" w:rsidRPr="008A22D5">
          <w:rPr>
            <w:rStyle w:val="Hyperlink"/>
            <w:noProof/>
          </w:rPr>
          <w:t>RN3.4.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Cancelada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0" w:history="1">
        <w:r w:rsidR="00AF69F3" w:rsidRPr="008A22D5">
          <w:rPr>
            <w:rStyle w:val="Hyperlink"/>
            <w:noProof/>
          </w:rPr>
          <w:t>RN3.5.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Contrato/convênio existente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1" w:history="1">
        <w:r w:rsidR="00AF69F3" w:rsidRPr="008A22D5">
          <w:rPr>
            <w:rStyle w:val="Hyperlink"/>
            <w:noProof/>
          </w:rPr>
          <w:t>RN3.6.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Detalhamento do contrato/convênio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2" w:history="1">
        <w:r w:rsidR="00AF69F3" w:rsidRPr="008A22D5">
          <w:rPr>
            <w:rStyle w:val="Hyperlink"/>
            <w:noProof/>
          </w:rPr>
          <w:t>RN3.7.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Vencimento do Contrato/Convênio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3" w:history="1">
        <w:r w:rsidR="00AF69F3" w:rsidRPr="008A22D5">
          <w:rPr>
            <w:rStyle w:val="Hyperlink"/>
            <w:noProof/>
          </w:rPr>
          <w:t>RN3.8.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Permissão de inclusão/consulta de aditivos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4" w:history="1">
        <w:r w:rsidR="00AF69F3" w:rsidRPr="008A22D5">
          <w:rPr>
            <w:rStyle w:val="Hyperlink"/>
            <w:noProof/>
          </w:rPr>
          <w:t>RN3.9.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de extrato para ratificação da publicação do contrato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865" w:history="1">
        <w:r w:rsidR="00AF69F3" w:rsidRPr="008A22D5">
          <w:rPr>
            <w:rStyle w:val="Hyperlink"/>
            <w:noProof/>
          </w:rPr>
          <w:t>RN 4.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Distrato de contratos/convênios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6" w:history="1">
        <w:r w:rsidR="00AF69F3" w:rsidRPr="008A22D5">
          <w:rPr>
            <w:rStyle w:val="Hyperlink"/>
            <w:noProof/>
          </w:rPr>
          <w:t>RN4.1.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Dados do distrato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7" w:history="1">
        <w:r w:rsidR="00AF69F3" w:rsidRPr="008A22D5">
          <w:rPr>
            <w:rStyle w:val="Hyperlink"/>
            <w:noProof/>
          </w:rPr>
          <w:t>RN4.2.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 do distrato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8" w:history="1">
        <w:r w:rsidR="00AF69F3" w:rsidRPr="008A22D5">
          <w:rPr>
            <w:rStyle w:val="Hyperlink"/>
            <w:noProof/>
          </w:rPr>
          <w:t>RN4.3.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Geração do extrato do distrato para publicação no DODF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69" w:history="1">
        <w:r w:rsidR="00AF69F3" w:rsidRPr="008A22D5">
          <w:rPr>
            <w:rStyle w:val="Hyperlink"/>
            <w:noProof/>
          </w:rPr>
          <w:t>RN4.4.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Geração do termo de distrato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0" w:history="1">
        <w:r w:rsidR="00AF69F3" w:rsidRPr="008A22D5">
          <w:rPr>
            <w:rStyle w:val="Hyperlink"/>
            <w:noProof/>
          </w:rPr>
          <w:t>RN4.5.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Prazos de distrato de contratos/convênios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1" w:history="1">
        <w:r w:rsidR="00AF69F3" w:rsidRPr="008A22D5">
          <w:rPr>
            <w:rStyle w:val="Hyperlink"/>
            <w:noProof/>
          </w:rPr>
          <w:t>RN4.6.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do termo de distrato para contrato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2" w:history="1">
        <w:r w:rsidR="00AF69F3" w:rsidRPr="008A22D5">
          <w:rPr>
            <w:rStyle w:val="Hyperlink"/>
            <w:noProof/>
          </w:rPr>
          <w:t>RN4.7.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do termo de distrato para convênio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3" w:history="1">
        <w:r w:rsidR="00AF69F3" w:rsidRPr="008A22D5">
          <w:rPr>
            <w:rStyle w:val="Hyperlink"/>
            <w:noProof/>
          </w:rPr>
          <w:t>RN4.8.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de extrato de distrato para publicação no DODF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4" w:history="1">
        <w:r w:rsidR="00AF69F3" w:rsidRPr="008A22D5">
          <w:rPr>
            <w:rStyle w:val="Hyperlink"/>
            <w:noProof/>
          </w:rPr>
          <w:t>RN4.9.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de extrato para ratificação da publicação do distrato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875" w:history="1">
        <w:r w:rsidR="00AF69F3" w:rsidRPr="008A22D5">
          <w:rPr>
            <w:rStyle w:val="Hyperlink"/>
            <w:noProof/>
          </w:rPr>
          <w:t>RN 5.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Aditivo de contratos/convênios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6" w:history="1">
        <w:r w:rsidR="00AF69F3" w:rsidRPr="008A22D5">
          <w:rPr>
            <w:rStyle w:val="Hyperlink"/>
            <w:noProof/>
          </w:rPr>
          <w:t>RN5.1.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Dados do aditivo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7" w:history="1">
        <w:r w:rsidR="00AF69F3" w:rsidRPr="008A22D5">
          <w:rPr>
            <w:rStyle w:val="Hyperlink"/>
            <w:noProof/>
          </w:rPr>
          <w:t>RN5.2.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Período de vigência do aditivo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8" w:history="1">
        <w:r w:rsidR="00AF69F3" w:rsidRPr="008A22D5">
          <w:rPr>
            <w:rStyle w:val="Hyperlink"/>
            <w:noProof/>
          </w:rPr>
          <w:t>RN5.3.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Conversão da vigência do aditivo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79" w:history="1">
        <w:r w:rsidR="00AF69F3" w:rsidRPr="008A22D5">
          <w:rPr>
            <w:rStyle w:val="Hyperlink"/>
            <w:noProof/>
          </w:rPr>
          <w:t>RN5.4.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Limite de aditivos em relação à vigência do contrato/convênio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0" w:history="1">
        <w:r w:rsidR="00AF69F3" w:rsidRPr="008A22D5">
          <w:rPr>
            <w:rStyle w:val="Hyperlink"/>
            <w:noProof/>
          </w:rPr>
          <w:t>RN5.5.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de extrato para ratificação da publicação do aditivo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1" w:history="1">
        <w:r w:rsidR="00AF69F3" w:rsidRPr="008A22D5">
          <w:rPr>
            <w:rStyle w:val="Hyperlink"/>
            <w:noProof/>
          </w:rPr>
          <w:t>RN5.6.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Geração do extrato do aditivo para publicação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2" w:history="1">
        <w:r w:rsidR="00AF69F3" w:rsidRPr="008A22D5">
          <w:rPr>
            <w:rStyle w:val="Hyperlink"/>
            <w:noProof/>
          </w:rPr>
          <w:t>RN5.7.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de extrato de aditivo para publicação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3" w:history="1">
        <w:r w:rsidR="00AF69F3" w:rsidRPr="008A22D5">
          <w:rPr>
            <w:rStyle w:val="Hyperlink"/>
            <w:noProof/>
          </w:rPr>
          <w:t>RN5.8.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Vinculação do aditivo ao contrato/convênio principal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4" w:history="1">
        <w:r w:rsidR="00AF69F3" w:rsidRPr="008A22D5">
          <w:rPr>
            <w:rStyle w:val="Hyperlink"/>
            <w:noProof/>
          </w:rPr>
          <w:t>RN5.9.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Cancelada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5" w:history="1">
        <w:r w:rsidR="00AF69F3" w:rsidRPr="008A22D5">
          <w:rPr>
            <w:rStyle w:val="Hyperlink"/>
            <w:noProof/>
          </w:rPr>
          <w:t>RN5.10.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de extrato para ratificação da publicação do aditivo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6" w:history="1">
        <w:r w:rsidR="00AF69F3" w:rsidRPr="008A22D5">
          <w:rPr>
            <w:rStyle w:val="Hyperlink"/>
            <w:noProof/>
          </w:rPr>
          <w:t>RN5.11.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Campos por tipo de aditivo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887" w:history="1">
        <w:r w:rsidR="00AF69F3" w:rsidRPr="008A22D5">
          <w:rPr>
            <w:rStyle w:val="Hyperlink"/>
            <w:noProof/>
          </w:rPr>
          <w:t>RN 6.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Nomeação de executores e substitutos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8" w:history="1">
        <w:r w:rsidR="00AF69F3" w:rsidRPr="008A22D5">
          <w:rPr>
            <w:rStyle w:val="Hyperlink"/>
            <w:noProof/>
          </w:rPr>
          <w:t>RN6.1.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Tipo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89" w:history="1">
        <w:r w:rsidR="00AF69F3" w:rsidRPr="008A22D5">
          <w:rPr>
            <w:rStyle w:val="Hyperlink"/>
            <w:noProof/>
          </w:rPr>
          <w:t>RN6.2.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Número da nomeação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0" w:history="1">
        <w:r w:rsidR="00AF69F3" w:rsidRPr="008A22D5">
          <w:rPr>
            <w:rStyle w:val="Hyperlink"/>
            <w:noProof/>
          </w:rPr>
          <w:t>RN6.3.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Forma de nomeação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1" w:history="1">
        <w:r w:rsidR="00AF69F3" w:rsidRPr="008A22D5">
          <w:rPr>
            <w:rStyle w:val="Hyperlink"/>
            <w:noProof/>
          </w:rPr>
          <w:t>RN6.4.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Validade da designação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2" w:history="1">
        <w:r w:rsidR="00AF69F3" w:rsidRPr="008A22D5">
          <w:rPr>
            <w:rStyle w:val="Hyperlink"/>
            <w:noProof/>
          </w:rPr>
          <w:t>RN6.5.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Substituto do responsável pela assinatura da 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3" w:history="1">
        <w:r w:rsidR="00AF69F3" w:rsidRPr="008A22D5">
          <w:rPr>
            <w:rStyle w:val="Hyperlink"/>
            <w:noProof/>
          </w:rPr>
          <w:t>RN6.6.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Gerar arquivo de nomeação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4" w:history="1">
        <w:r w:rsidR="00AF69F3" w:rsidRPr="008A22D5">
          <w:rPr>
            <w:rStyle w:val="Hyperlink"/>
            <w:noProof/>
          </w:rPr>
          <w:t>RN6.7.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Nº da nomeação anterior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5" w:history="1">
        <w:r w:rsidR="00AF69F3" w:rsidRPr="008A22D5">
          <w:rPr>
            <w:rStyle w:val="Hyperlink"/>
            <w:noProof/>
          </w:rPr>
          <w:t>RN6.8.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Data de aprovação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6" w:history="1">
        <w:r w:rsidR="00AF69F3" w:rsidRPr="008A22D5">
          <w:rPr>
            <w:rStyle w:val="Hyperlink"/>
            <w:noProof/>
          </w:rPr>
          <w:t>RN6.9.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 da nomeação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7" w:history="1">
        <w:r w:rsidR="00AF69F3" w:rsidRPr="008A22D5">
          <w:rPr>
            <w:rStyle w:val="Hyperlink"/>
            <w:noProof/>
          </w:rPr>
          <w:t>RN6.10.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Histórico de substituição de nomeação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8" w:history="1">
        <w:r w:rsidR="00AF69F3" w:rsidRPr="008A22D5">
          <w:rPr>
            <w:rStyle w:val="Hyperlink"/>
            <w:noProof/>
          </w:rPr>
          <w:t>RN6.11.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da OS de nomeação para executor/substituto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899" w:history="1">
        <w:r w:rsidR="00AF69F3" w:rsidRPr="008A22D5">
          <w:rPr>
            <w:rStyle w:val="Hyperlink"/>
            <w:noProof/>
          </w:rPr>
          <w:t>RN6.12.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de nomeação para comissão de executores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0" w:history="1">
        <w:r w:rsidR="00AF69F3" w:rsidRPr="008A22D5">
          <w:rPr>
            <w:rStyle w:val="Hyperlink"/>
            <w:noProof/>
          </w:rPr>
          <w:t>RN6.13.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da nomeação de substituição de executores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1" w:history="1">
        <w:r w:rsidR="00AF69F3" w:rsidRPr="008A22D5">
          <w:rPr>
            <w:rStyle w:val="Hyperlink"/>
            <w:noProof/>
          </w:rPr>
          <w:t>RN6.14.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Nomeação do Presidente/Suplente da comissão de executores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2" w:history="1">
        <w:r w:rsidR="00AF69F3" w:rsidRPr="008A22D5">
          <w:rPr>
            <w:rStyle w:val="Hyperlink"/>
            <w:noProof/>
          </w:rPr>
          <w:t>RN6.15.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Cancelada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3" w:history="1">
        <w:r w:rsidR="00AF69F3" w:rsidRPr="008A22D5">
          <w:rPr>
            <w:rStyle w:val="Hyperlink"/>
            <w:noProof/>
          </w:rPr>
          <w:t>RN6.16.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Tipo de contrato/convênio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4" w:history="1">
        <w:r w:rsidR="00AF69F3" w:rsidRPr="008A22D5">
          <w:rPr>
            <w:rStyle w:val="Hyperlink"/>
            <w:noProof/>
          </w:rPr>
          <w:t>RN6.17.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Unidade executora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5" w:history="1">
        <w:r w:rsidR="00AF69F3" w:rsidRPr="008A22D5">
          <w:rPr>
            <w:rStyle w:val="Hyperlink"/>
            <w:noProof/>
          </w:rPr>
          <w:t>RN6.18.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Incluir Nomeação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906" w:history="1">
        <w:r w:rsidR="00AF69F3" w:rsidRPr="008A22D5">
          <w:rPr>
            <w:rStyle w:val="Hyperlink"/>
            <w:noProof/>
          </w:rPr>
          <w:t>RN 7.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Detalhamento da Execução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7" w:history="1">
        <w:r w:rsidR="00AF69F3" w:rsidRPr="008A22D5">
          <w:rPr>
            <w:rStyle w:val="Hyperlink"/>
            <w:noProof/>
          </w:rPr>
          <w:t>RN7.1.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Dados da Contratada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8" w:history="1">
        <w:r w:rsidR="00AF69F3" w:rsidRPr="008A22D5">
          <w:rPr>
            <w:rStyle w:val="Hyperlink"/>
            <w:noProof/>
          </w:rPr>
          <w:t>RN7.2.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Dados do Contrato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09" w:history="1">
        <w:r w:rsidR="00AF69F3" w:rsidRPr="008A22D5">
          <w:rPr>
            <w:rStyle w:val="Hyperlink"/>
            <w:noProof/>
          </w:rPr>
          <w:t>RN7.3.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Dados do Empenho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0" w:history="1">
        <w:r w:rsidR="00AF69F3" w:rsidRPr="008A22D5">
          <w:rPr>
            <w:rStyle w:val="Hyperlink"/>
            <w:noProof/>
          </w:rPr>
          <w:t>RN7.4.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Campos para convênios tipo externos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1" w:history="1">
        <w:r w:rsidR="00AF69F3" w:rsidRPr="008A22D5">
          <w:rPr>
            <w:rStyle w:val="Hyperlink"/>
            <w:noProof/>
          </w:rPr>
          <w:t>RN7.5.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Campos descrição da etapa/subetapa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2" w:history="1">
        <w:r w:rsidR="00AF69F3" w:rsidRPr="008A22D5">
          <w:rPr>
            <w:rStyle w:val="Hyperlink"/>
            <w:noProof/>
          </w:rPr>
          <w:t>RN7.6.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autorizado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3" w:history="1">
        <w:r w:rsidR="00AF69F3" w:rsidRPr="008A22D5">
          <w:rPr>
            <w:rStyle w:val="Hyperlink"/>
            <w:noProof/>
          </w:rPr>
          <w:t>RN7.7.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saldo a autorizar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4" w:history="1">
        <w:r w:rsidR="00AF69F3" w:rsidRPr="008A22D5">
          <w:rPr>
            <w:rStyle w:val="Hyperlink"/>
            <w:noProof/>
          </w:rPr>
          <w:t>RN7.8.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Detalhar termos aditivos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5" w:history="1">
        <w:r w:rsidR="00AF69F3" w:rsidRPr="008A22D5">
          <w:rPr>
            <w:rStyle w:val="Hyperlink"/>
            <w:noProof/>
          </w:rPr>
          <w:t>RN7.9.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Ações Etapas e Subetapas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6" w:history="1">
        <w:r w:rsidR="00AF69F3" w:rsidRPr="008A22D5">
          <w:rPr>
            <w:rStyle w:val="Hyperlink"/>
            <w:noProof/>
          </w:rPr>
          <w:t>RN7.10.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Atualização das informações financeiras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7" w:history="1">
        <w:r w:rsidR="00AF69F3" w:rsidRPr="008A22D5">
          <w:rPr>
            <w:rStyle w:val="Hyperlink"/>
            <w:noProof/>
          </w:rPr>
          <w:t>RN7.11.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 do aditivo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8" w:history="1">
        <w:r w:rsidR="00AF69F3" w:rsidRPr="008A22D5">
          <w:rPr>
            <w:rStyle w:val="Hyperlink"/>
            <w:noProof/>
          </w:rPr>
          <w:t>RN7.12.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executor responsável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19" w:history="1">
        <w:r w:rsidR="00AF69F3" w:rsidRPr="008A22D5">
          <w:rPr>
            <w:rStyle w:val="Hyperlink"/>
            <w:noProof/>
          </w:rPr>
          <w:t>RN7.13.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contratual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0" w:history="1">
        <w:r w:rsidR="00AF69F3" w:rsidRPr="008A22D5">
          <w:rPr>
            <w:rStyle w:val="Hyperlink"/>
            <w:noProof/>
          </w:rPr>
          <w:t>RN7.14.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contratual aditado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1" w:history="1">
        <w:r w:rsidR="00AF69F3" w:rsidRPr="008A22D5">
          <w:rPr>
            <w:rStyle w:val="Hyperlink"/>
            <w:noProof/>
          </w:rPr>
          <w:t>RN7.15.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Informações das Ordens de Serviço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2" w:history="1">
        <w:r w:rsidR="00AF69F3" w:rsidRPr="008A22D5">
          <w:rPr>
            <w:rStyle w:val="Hyperlink"/>
            <w:noProof/>
          </w:rPr>
          <w:t>RN7.16.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Caixa de informações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3" w:history="1">
        <w:r w:rsidR="00AF69F3" w:rsidRPr="008A22D5">
          <w:rPr>
            <w:rStyle w:val="Hyperlink"/>
            <w:noProof/>
          </w:rPr>
          <w:t>RN7.17.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Termos de Recebimento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4" w:history="1">
        <w:r w:rsidR="00AF69F3" w:rsidRPr="008A22D5">
          <w:rPr>
            <w:rStyle w:val="Hyperlink"/>
            <w:noProof/>
          </w:rPr>
          <w:t>RN7.18.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Opção para emissão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5" w:history="1">
        <w:r w:rsidR="00AF69F3" w:rsidRPr="008A22D5">
          <w:rPr>
            <w:rStyle w:val="Hyperlink"/>
            <w:noProof/>
          </w:rPr>
          <w:t>RN7.19.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do Termo de Recebimento Provisório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6" w:history="1">
        <w:r w:rsidR="00AF69F3" w:rsidRPr="008A22D5">
          <w:rPr>
            <w:rStyle w:val="Hyperlink"/>
            <w:noProof/>
          </w:rPr>
          <w:t>RN7.20.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do Termo de Recebimento Definitivo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7" w:history="1">
        <w:r w:rsidR="00AF69F3" w:rsidRPr="008A22D5">
          <w:rPr>
            <w:rStyle w:val="Hyperlink"/>
            <w:noProof/>
          </w:rPr>
          <w:t>RN7.21.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Modelo do Relatório Final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8" w:history="1">
        <w:r w:rsidR="00AF69F3" w:rsidRPr="008A22D5">
          <w:rPr>
            <w:rStyle w:val="Hyperlink"/>
            <w:noProof/>
          </w:rPr>
          <w:t>RN7.22.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Consultar detalhamento para perfil executor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29" w:history="1">
        <w:r w:rsidR="00AF69F3" w:rsidRPr="008A22D5">
          <w:rPr>
            <w:rStyle w:val="Hyperlink"/>
            <w:noProof/>
          </w:rPr>
          <w:t>RN7.23.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Visualizar objeto do contrato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930" w:history="1">
        <w:r w:rsidR="00AF69F3" w:rsidRPr="008A22D5">
          <w:rPr>
            <w:rStyle w:val="Hyperlink"/>
            <w:noProof/>
          </w:rPr>
          <w:t>RN 8.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Manter Etapas e Subetapas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1" w:history="1">
        <w:r w:rsidR="00AF69F3" w:rsidRPr="008A22D5">
          <w:rPr>
            <w:rStyle w:val="Hyperlink"/>
            <w:noProof/>
          </w:rPr>
          <w:t>RN8.1.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Prazo de execução da etapa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2" w:history="1">
        <w:r w:rsidR="00AF69F3" w:rsidRPr="008A22D5">
          <w:rPr>
            <w:rStyle w:val="Hyperlink"/>
            <w:noProof/>
          </w:rPr>
          <w:t>RN8.2.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Prazo de execução da subetapa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3" w:history="1">
        <w:r w:rsidR="00AF69F3" w:rsidRPr="008A22D5">
          <w:rPr>
            <w:rStyle w:val="Hyperlink"/>
            <w:noProof/>
          </w:rPr>
          <w:t>RN8.3.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prazos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4" w:history="1">
        <w:r w:rsidR="00AF69F3" w:rsidRPr="008A22D5">
          <w:rPr>
            <w:rStyle w:val="Hyperlink"/>
            <w:noProof/>
          </w:rPr>
          <w:t>RN8.4.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Quantidade de etapas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5" w:history="1">
        <w:r w:rsidR="00AF69F3" w:rsidRPr="008A22D5">
          <w:rPr>
            <w:rStyle w:val="Hyperlink"/>
            <w:noProof/>
          </w:rPr>
          <w:t>RN8.5.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Quantidade de Subetapa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6" w:history="1">
        <w:r w:rsidR="00AF69F3" w:rsidRPr="008A22D5">
          <w:rPr>
            <w:rStyle w:val="Hyperlink"/>
            <w:noProof/>
          </w:rPr>
          <w:t>RN8.6.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Executor Responsável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7" w:history="1">
        <w:r w:rsidR="00AF69F3" w:rsidRPr="008A22D5">
          <w:rPr>
            <w:rStyle w:val="Hyperlink"/>
            <w:noProof/>
          </w:rPr>
          <w:t>RN8.7.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da etapa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8" w:history="1">
        <w:r w:rsidR="00AF69F3" w:rsidRPr="008A22D5">
          <w:rPr>
            <w:rStyle w:val="Hyperlink"/>
            <w:noProof/>
          </w:rPr>
          <w:t>RN8.8.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da Subetapa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39" w:history="1">
        <w:r w:rsidR="00AF69F3" w:rsidRPr="008A22D5">
          <w:rPr>
            <w:rStyle w:val="Hyperlink"/>
            <w:noProof/>
          </w:rPr>
          <w:t>RN8.9.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prazo para analise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0" w:history="1">
        <w:r w:rsidR="00AF69F3" w:rsidRPr="008A22D5">
          <w:rPr>
            <w:rStyle w:val="Hyperlink"/>
            <w:noProof/>
          </w:rPr>
          <w:t>RN8.10.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prazo para Correção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1" w:history="1">
        <w:r w:rsidR="00AF69F3" w:rsidRPr="008A22D5">
          <w:rPr>
            <w:rStyle w:val="Hyperlink"/>
            <w:noProof/>
          </w:rPr>
          <w:t>RN8.11.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Opção para inclusão de diversos registros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2" w:history="1">
        <w:r w:rsidR="00AF69F3" w:rsidRPr="008A22D5">
          <w:rPr>
            <w:rStyle w:val="Hyperlink"/>
            <w:noProof/>
          </w:rPr>
          <w:t>RN8.12.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Exclusão de etapas/subetapas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3" w:history="1">
        <w:r w:rsidR="00AF69F3" w:rsidRPr="008A22D5">
          <w:rPr>
            <w:rStyle w:val="Hyperlink"/>
            <w:noProof/>
          </w:rPr>
          <w:t>RN8.13.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Alteração de etapas/subetapas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4" w:history="1">
        <w:r w:rsidR="00AF69F3" w:rsidRPr="008A22D5">
          <w:rPr>
            <w:rStyle w:val="Hyperlink"/>
            <w:noProof/>
          </w:rPr>
          <w:t>RN8.14.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Etapas/subetapas com situação igual normal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5" w:history="1">
        <w:r w:rsidR="00AF69F3" w:rsidRPr="008A22D5">
          <w:rPr>
            <w:rStyle w:val="Hyperlink"/>
            <w:noProof/>
          </w:rPr>
          <w:t>RN8.15.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prazo para Re-analise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6" w:history="1">
        <w:r w:rsidR="00AF69F3" w:rsidRPr="008A22D5">
          <w:rPr>
            <w:rStyle w:val="Hyperlink"/>
            <w:noProof/>
          </w:rPr>
          <w:t>RN8.16.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período análise/correção e re-analise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7" w:history="1">
        <w:r w:rsidR="00AF69F3" w:rsidRPr="008A22D5">
          <w:rPr>
            <w:rStyle w:val="Hyperlink"/>
            <w:noProof/>
          </w:rPr>
          <w:t>RN8.17.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tipo unidade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8" w:history="1">
        <w:r w:rsidR="00AF69F3" w:rsidRPr="008A22D5">
          <w:rPr>
            <w:rStyle w:val="Hyperlink"/>
            <w:noProof/>
          </w:rPr>
          <w:t>RN8.18.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Etapas com subetapas vinculadas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49" w:history="1">
        <w:r w:rsidR="00AF69F3" w:rsidRPr="008A22D5">
          <w:rPr>
            <w:rStyle w:val="Hyperlink"/>
            <w:noProof/>
          </w:rPr>
          <w:t>RN8.19.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Selecionar opção de vincular dados do contrato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0" w:history="1">
        <w:r w:rsidR="00AF69F3" w:rsidRPr="008A22D5">
          <w:rPr>
            <w:rStyle w:val="Hyperlink"/>
            <w:noProof/>
          </w:rPr>
          <w:t>RN8.20.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Processo de pagamento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1" w:history="1">
        <w:r w:rsidR="00AF69F3" w:rsidRPr="008A22D5">
          <w:rPr>
            <w:rStyle w:val="Hyperlink"/>
            <w:noProof/>
          </w:rPr>
          <w:t>RN8.21.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ordem de serviço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2" w:history="1">
        <w:r w:rsidR="00AF69F3" w:rsidRPr="008A22D5">
          <w:rPr>
            <w:rStyle w:val="Hyperlink"/>
            <w:noProof/>
          </w:rPr>
          <w:t>RN8.22.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pagamento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3" w:history="1">
        <w:r w:rsidR="00AF69F3" w:rsidRPr="008A22D5">
          <w:rPr>
            <w:rStyle w:val="Hyperlink"/>
            <w:noProof/>
          </w:rPr>
          <w:t>RN8.23.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vistorias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4" w:history="1">
        <w:r w:rsidR="00AF69F3" w:rsidRPr="008A22D5">
          <w:rPr>
            <w:rStyle w:val="Hyperlink"/>
            <w:noProof/>
          </w:rPr>
          <w:t>RN8.24.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quantidade executada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5" w:history="1">
        <w:r w:rsidR="00AF69F3" w:rsidRPr="008A22D5">
          <w:rPr>
            <w:rStyle w:val="Hyperlink"/>
            <w:noProof/>
          </w:rPr>
          <w:t>RN8.25.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empreendimentos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6" w:history="1">
        <w:r w:rsidR="00AF69F3" w:rsidRPr="008A22D5">
          <w:rPr>
            <w:rStyle w:val="Hyperlink"/>
            <w:noProof/>
          </w:rPr>
          <w:t>RN8.26.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data limite para pagamento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7" w:history="1">
        <w:r w:rsidR="00AF69F3" w:rsidRPr="008A22D5">
          <w:rPr>
            <w:rStyle w:val="Hyperlink"/>
            <w:noProof/>
          </w:rPr>
          <w:t>RN8.27.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Ocultar campo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8" w:history="1">
        <w:r w:rsidR="00AF69F3" w:rsidRPr="008A22D5">
          <w:rPr>
            <w:rStyle w:val="Hyperlink"/>
            <w:noProof/>
          </w:rPr>
          <w:t>RN8.28.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período para atesto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59" w:history="1">
        <w:r w:rsidR="00AF69F3" w:rsidRPr="008A22D5">
          <w:rPr>
            <w:rStyle w:val="Hyperlink"/>
            <w:noProof/>
          </w:rPr>
          <w:t>RN8.29.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Opção de detalhamento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0" w:history="1">
        <w:r w:rsidR="00AF69F3" w:rsidRPr="008A22D5">
          <w:rPr>
            <w:rStyle w:val="Hyperlink"/>
            <w:noProof/>
          </w:rPr>
          <w:t>RN8.30.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Planejamento Orçamentário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961" w:history="1">
        <w:r w:rsidR="00AF69F3" w:rsidRPr="008A22D5">
          <w:rPr>
            <w:rStyle w:val="Hyperlink"/>
            <w:noProof/>
          </w:rPr>
          <w:t>RN 9.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Manter Ordem de serviço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2" w:history="1">
        <w:r w:rsidR="00AF69F3" w:rsidRPr="008A22D5">
          <w:rPr>
            <w:rStyle w:val="Hyperlink"/>
            <w:noProof/>
          </w:rPr>
          <w:t>RN9.1.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3" w:history="1">
        <w:r w:rsidR="00AF69F3" w:rsidRPr="008A22D5">
          <w:rPr>
            <w:rStyle w:val="Hyperlink"/>
            <w:noProof/>
          </w:rPr>
          <w:t>RN9.2.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Emissão de Ordem de serviço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4" w:history="1">
        <w:r w:rsidR="00AF69F3" w:rsidRPr="008A22D5">
          <w:rPr>
            <w:rStyle w:val="Hyperlink"/>
            <w:noProof/>
          </w:rPr>
          <w:t>RN9.3.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Ordem de serviço para convênios externos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5" w:history="1">
        <w:r w:rsidR="00AF69F3" w:rsidRPr="008A22D5">
          <w:rPr>
            <w:rStyle w:val="Hyperlink"/>
            <w:noProof/>
          </w:rPr>
          <w:t>RN9.4.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Emissão de Os de autorização do tipo total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6" w:history="1">
        <w:r w:rsidR="00AF69F3" w:rsidRPr="008A22D5">
          <w:rPr>
            <w:rStyle w:val="Hyperlink"/>
            <w:noProof/>
          </w:rPr>
          <w:t>RN9.5.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Campos para as OS situação modificada;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7" w:history="1">
        <w:r w:rsidR="00AF69F3" w:rsidRPr="008A22D5">
          <w:rPr>
            <w:rStyle w:val="Hyperlink"/>
            <w:noProof/>
          </w:rPr>
          <w:t>RN9.6.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Emissão de OS de cancelamento do tipo total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8" w:history="1">
        <w:r w:rsidR="00AF69F3" w:rsidRPr="008A22D5">
          <w:rPr>
            <w:rStyle w:val="Hyperlink"/>
            <w:noProof/>
          </w:rPr>
          <w:t>RN9.7.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Dados do Diretor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69" w:history="1">
        <w:r w:rsidR="00AF69F3" w:rsidRPr="008A22D5">
          <w:rPr>
            <w:rStyle w:val="Hyperlink"/>
            <w:noProof/>
          </w:rPr>
          <w:t>RN9.8.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Dados do empenho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0" w:history="1">
        <w:r w:rsidR="00AF69F3" w:rsidRPr="008A22D5">
          <w:rPr>
            <w:rStyle w:val="Hyperlink"/>
            <w:noProof/>
          </w:rPr>
          <w:t>RN9.9.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 de empenhos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1" w:history="1">
        <w:r w:rsidR="00AF69F3" w:rsidRPr="008A22D5">
          <w:rPr>
            <w:rStyle w:val="Hyperlink"/>
            <w:noProof/>
          </w:rPr>
          <w:t>RN9.10.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reservado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2" w:history="1">
        <w:r w:rsidR="00AF69F3" w:rsidRPr="008A22D5">
          <w:rPr>
            <w:rStyle w:val="Hyperlink"/>
            <w:noProof/>
          </w:rPr>
          <w:t>RN9.11.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saldo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3" w:history="1">
        <w:r w:rsidR="00AF69F3" w:rsidRPr="008A22D5">
          <w:rPr>
            <w:rStyle w:val="Hyperlink"/>
            <w:noProof/>
          </w:rPr>
          <w:t>RN9.12.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Etapa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4" w:history="1">
        <w:r w:rsidR="00AF69F3" w:rsidRPr="008A22D5">
          <w:rPr>
            <w:rStyle w:val="Hyperlink"/>
            <w:noProof/>
          </w:rPr>
          <w:t>RN9.13.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subetapa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5" w:history="1">
        <w:r w:rsidR="00AF69F3" w:rsidRPr="008A22D5">
          <w:rPr>
            <w:rStyle w:val="Hyperlink"/>
            <w:noProof/>
          </w:rPr>
          <w:t>RN9.14.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Prazo de execução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6" w:history="1">
        <w:r w:rsidR="00AF69F3" w:rsidRPr="008A22D5">
          <w:rPr>
            <w:rStyle w:val="Hyperlink"/>
            <w:noProof/>
          </w:rPr>
          <w:t>RN9.15.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 de emissão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7" w:history="1">
        <w:r w:rsidR="00AF69F3" w:rsidRPr="008A22D5">
          <w:rPr>
            <w:rStyle w:val="Hyperlink"/>
            <w:noProof/>
          </w:rPr>
          <w:t>RN9.16.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Tipo de ordem de serviço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8" w:history="1">
        <w:r w:rsidR="00AF69F3" w:rsidRPr="008A22D5">
          <w:rPr>
            <w:rStyle w:val="Hyperlink"/>
            <w:noProof/>
          </w:rPr>
          <w:t>RN9.17.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substituto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79" w:history="1">
        <w:r w:rsidR="00AF69F3" w:rsidRPr="008A22D5">
          <w:rPr>
            <w:rStyle w:val="Hyperlink"/>
            <w:noProof/>
          </w:rPr>
          <w:t>RN9.18.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deverá estar preenchido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0" w:history="1">
        <w:r w:rsidR="00AF69F3" w:rsidRPr="008A22D5">
          <w:rPr>
            <w:rStyle w:val="Hyperlink"/>
            <w:noProof/>
          </w:rPr>
          <w:t>RN9.19.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Exclusão/Alteração de 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1" w:history="1">
        <w:r w:rsidR="00AF69F3" w:rsidRPr="008A22D5">
          <w:rPr>
            <w:rStyle w:val="Hyperlink"/>
            <w:noProof/>
          </w:rPr>
          <w:t>RN9.20.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da Ordem de Serviço para autorização – Total – Unidade executora GEMAM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2" w:history="1">
        <w:r w:rsidR="00AF69F3" w:rsidRPr="008A22D5">
          <w:rPr>
            <w:rStyle w:val="Hyperlink"/>
            <w:noProof/>
          </w:rPr>
          <w:t>RN9.21.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da Ordem de Serviço para autorização – Total – Unidade executora GEREN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3" w:history="1">
        <w:r w:rsidR="00AF69F3" w:rsidRPr="008A22D5">
          <w:rPr>
            <w:rStyle w:val="Hyperlink"/>
            <w:noProof/>
          </w:rPr>
          <w:t>RN9.22.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da Ordem de Serviço para autorização – Total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4" w:history="1">
        <w:r w:rsidR="00AF69F3" w:rsidRPr="008A22D5">
          <w:rPr>
            <w:rStyle w:val="Hyperlink"/>
            <w:noProof/>
          </w:rPr>
          <w:t>RN9.23.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da Ordem de Serviço para autorização – Parcial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5" w:history="1">
        <w:r w:rsidR="00AF69F3" w:rsidRPr="008A22D5">
          <w:rPr>
            <w:rStyle w:val="Hyperlink"/>
            <w:noProof/>
          </w:rPr>
          <w:t>RN9.24.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da Ordem de Serviço para cancelamento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6" w:history="1">
        <w:r w:rsidR="00AF69F3" w:rsidRPr="008A22D5">
          <w:rPr>
            <w:rStyle w:val="Hyperlink"/>
            <w:noProof/>
          </w:rPr>
          <w:t>RN9.25.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da Ordem de Serviço para cancelamento – Total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7" w:history="1">
        <w:r w:rsidR="00AF69F3" w:rsidRPr="008A22D5">
          <w:rPr>
            <w:rStyle w:val="Hyperlink"/>
            <w:noProof/>
          </w:rPr>
          <w:t>RN9.26.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6988" w:history="1">
        <w:r w:rsidR="00AF69F3" w:rsidRPr="008A22D5">
          <w:rPr>
            <w:rStyle w:val="Hyperlink"/>
            <w:noProof/>
          </w:rPr>
          <w:t>RN 10.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Manter Pagamento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89" w:history="1">
        <w:r w:rsidR="00AF69F3" w:rsidRPr="008A22D5">
          <w:rPr>
            <w:rStyle w:val="Hyperlink"/>
            <w:noProof/>
          </w:rPr>
          <w:t>RN10.1.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0" w:history="1">
        <w:r w:rsidR="00AF69F3" w:rsidRPr="008A22D5">
          <w:rPr>
            <w:rStyle w:val="Hyperlink"/>
            <w:noProof/>
          </w:rPr>
          <w:t>RN10.2.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data pagamento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1" w:history="1">
        <w:r w:rsidR="00AF69F3" w:rsidRPr="008A22D5">
          <w:rPr>
            <w:rStyle w:val="Hyperlink"/>
            <w:noProof/>
          </w:rPr>
          <w:t>RN10.3.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Item fatura de reajuste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2" w:history="1">
        <w:r w:rsidR="00AF69F3" w:rsidRPr="008A22D5">
          <w:rPr>
            <w:rStyle w:val="Hyperlink"/>
            <w:noProof/>
          </w:rPr>
          <w:t>RN10.4.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tipo de documento;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3" w:history="1">
        <w:r w:rsidR="00AF69F3" w:rsidRPr="008A22D5">
          <w:rPr>
            <w:rStyle w:val="Hyperlink"/>
            <w:noProof/>
          </w:rPr>
          <w:t>RN10.5.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ano;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4" w:history="1">
        <w:r w:rsidR="00AF69F3" w:rsidRPr="008A22D5">
          <w:rPr>
            <w:rStyle w:val="Hyperlink"/>
            <w:noProof/>
          </w:rPr>
          <w:t>RN10.6.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data de emissão;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5" w:history="1">
        <w:r w:rsidR="00AF69F3" w:rsidRPr="008A22D5">
          <w:rPr>
            <w:rStyle w:val="Hyperlink"/>
            <w:noProof/>
          </w:rPr>
          <w:t>RN10.7.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total dos serviços;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6" w:history="1">
        <w:r w:rsidR="00AF69F3" w:rsidRPr="008A22D5">
          <w:rPr>
            <w:rStyle w:val="Hyperlink"/>
            <w:noProof/>
          </w:rPr>
          <w:t>RN10.8.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serviços prestados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7" w:history="1">
        <w:r w:rsidR="00AF69F3" w:rsidRPr="008A22D5">
          <w:rPr>
            <w:rStyle w:val="Hyperlink"/>
            <w:noProof/>
          </w:rPr>
          <w:t>RN10.9.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empenho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8" w:history="1">
        <w:r w:rsidR="00AF69F3" w:rsidRPr="008A22D5">
          <w:rPr>
            <w:rStyle w:val="Hyperlink"/>
            <w:noProof/>
          </w:rPr>
          <w:t>RN10.10.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processo de pagamento;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6999" w:history="1">
        <w:r w:rsidR="00AF69F3" w:rsidRPr="008A22D5">
          <w:rPr>
            <w:rStyle w:val="Hyperlink"/>
            <w:noProof/>
          </w:rPr>
          <w:t>RN10.11.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motivo da devolução;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_Toc332286999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0" w:history="1">
        <w:r w:rsidR="00AF69F3" w:rsidRPr="008A22D5">
          <w:rPr>
            <w:rStyle w:val="Hyperlink"/>
            <w:noProof/>
          </w:rPr>
          <w:t>RN10.12.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listagem de empenhos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1" w:history="1">
        <w:r w:rsidR="00AF69F3" w:rsidRPr="008A22D5">
          <w:rPr>
            <w:rStyle w:val="Hyperlink"/>
            <w:noProof/>
          </w:rPr>
          <w:t>RN10.13.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detalhamento do atesto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2" w:history="1">
        <w:r w:rsidR="00AF69F3" w:rsidRPr="008A22D5">
          <w:rPr>
            <w:rStyle w:val="Hyperlink"/>
            <w:noProof/>
          </w:rPr>
          <w:t>RN10.14.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Alterar pagamento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3" w:history="1">
        <w:r w:rsidR="00AF69F3" w:rsidRPr="008A22D5">
          <w:rPr>
            <w:rStyle w:val="Hyperlink"/>
            <w:noProof/>
          </w:rPr>
          <w:t>RN10.15.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data limite para atesto;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4" w:history="1">
        <w:r w:rsidR="00AF69F3" w:rsidRPr="008A22D5">
          <w:rPr>
            <w:rStyle w:val="Hyperlink"/>
            <w:noProof/>
          </w:rPr>
          <w:t>RN10.16.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atestado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5" w:history="1">
        <w:r w:rsidR="00AF69F3" w:rsidRPr="008A22D5">
          <w:rPr>
            <w:rStyle w:val="Hyperlink"/>
            <w:noProof/>
          </w:rPr>
          <w:t>RN10.17.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Detalhamento do atesto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6" w:history="1">
        <w:r w:rsidR="00AF69F3" w:rsidRPr="008A22D5">
          <w:rPr>
            <w:rStyle w:val="Hyperlink"/>
            <w:noProof/>
          </w:rPr>
          <w:t>RN10.18.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bruto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7" w:history="1">
        <w:r w:rsidR="00AF69F3" w:rsidRPr="008A22D5">
          <w:rPr>
            <w:rStyle w:val="Hyperlink"/>
            <w:noProof/>
          </w:rPr>
          <w:t>RN10.19.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Devolução de pagamento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8" w:history="1">
        <w:r w:rsidR="00AF69F3" w:rsidRPr="008A22D5">
          <w:rPr>
            <w:rStyle w:val="Hyperlink"/>
            <w:noProof/>
          </w:rPr>
          <w:t>RN10.20.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data Vencimento;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09" w:history="1">
        <w:r w:rsidR="00AF69F3" w:rsidRPr="008A22D5">
          <w:rPr>
            <w:rStyle w:val="Hyperlink"/>
            <w:noProof/>
          </w:rPr>
          <w:t>RN10.21.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Exclusão de pagamento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0" w:history="1">
        <w:r w:rsidR="00AF69F3" w:rsidRPr="008A22D5">
          <w:rPr>
            <w:rStyle w:val="Hyperlink"/>
            <w:noProof/>
          </w:rPr>
          <w:t>RN10.22.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Pagamentos referentes a convênios externos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1" w:history="1">
        <w:r w:rsidR="00AF69F3" w:rsidRPr="008A22D5">
          <w:rPr>
            <w:rStyle w:val="Hyperlink"/>
            <w:noProof/>
          </w:rPr>
          <w:t>RN10.23.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número do expediente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2" w:history="1">
        <w:r w:rsidR="00AF69F3" w:rsidRPr="008A22D5">
          <w:rPr>
            <w:rStyle w:val="Hyperlink"/>
            <w:noProof/>
          </w:rPr>
          <w:t>RN10.24.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etapa/subetapa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3" w:history="1">
        <w:r w:rsidR="00AF69F3" w:rsidRPr="008A22D5">
          <w:rPr>
            <w:rStyle w:val="Hyperlink"/>
            <w:noProof/>
          </w:rPr>
          <w:t>RN10.25.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Nº da OS de autorização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4" w:history="1">
        <w:r w:rsidR="00AF69F3" w:rsidRPr="008A22D5">
          <w:rPr>
            <w:rStyle w:val="Hyperlink"/>
            <w:noProof/>
          </w:rPr>
          <w:t>RN10.26.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Numeração/Ano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5" w:history="1">
        <w:r w:rsidR="00AF69F3" w:rsidRPr="008A22D5">
          <w:rPr>
            <w:rStyle w:val="Hyperlink"/>
            <w:noProof/>
          </w:rPr>
          <w:t>RN10.27.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Alteração dos campos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6" w:history="1">
        <w:r w:rsidR="00AF69F3" w:rsidRPr="008A22D5">
          <w:rPr>
            <w:rStyle w:val="Hyperlink"/>
            <w:noProof/>
          </w:rPr>
          <w:t>RN10.28.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Atestar documento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7017" w:history="1">
        <w:r w:rsidR="00AF69F3" w:rsidRPr="008A22D5">
          <w:rPr>
            <w:rStyle w:val="Hyperlink"/>
            <w:noProof/>
          </w:rPr>
          <w:t>RN 11.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Manter Repasse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8" w:history="1">
        <w:r w:rsidR="00AF69F3" w:rsidRPr="008A22D5">
          <w:rPr>
            <w:rStyle w:val="Hyperlink"/>
            <w:noProof/>
          </w:rPr>
          <w:t>RN11.1.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número do expediente;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19" w:history="1">
        <w:r w:rsidR="00AF69F3" w:rsidRPr="008A22D5">
          <w:rPr>
            <w:rStyle w:val="Hyperlink"/>
            <w:noProof/>
          </w:rPr>
          <w:t>RN11.2.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empenho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0" w:history="1">
        <w:r w:rsidR="00AF69F3" w:rsidRPr="008A22D5">
          <w:rPr>
            <w:rStyle w:val="Hyperlink"/>
            <w:noProof/>
          </w:rPr>
          <w:t>RN11.3.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1" w:history="1">
        <w:r w:rsidR="00AF69F3" w:rsidRPr="008A22D5">
          <w:rPr>
            <w:rStyle w:val="Hyperlink"/>
            <w:noProof/>
          </w:rPr>
          <w:t>RN11.4.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data do repasse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2" w:history="1">
        <w:r w:rsidR="00AF69F3" w:rsidRPr="008A22D5">
          <w:rPr>
            <w:rStyle w:val="Hyperlink"/>
            <w:noProof/>
          </w:rPr>
          <w:t>RN11.5.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listagem de empenhos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3" w:history="1">
        <w:r w:rsidR="00AF69F3" w:rsidRPr="008A22D5">
          <w:rPr>
            <w:rStyle w:val="Hyperlink"/>
            <w:noProof/>
          </w:rPr>
          <w:t>RN11.6.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Apresentação do menu repasse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4" w:history="1">
        <w:r w:rsidR="00AF69F3" w:rsidRPr="008A22D5">
          <w:rPr>
            <w:rStyle w:val="Hyperlink"/>
            <w:noProof/>
          </w:rPr>
          <w:t>RN11.7.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do repasse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5" w:history="1">
        <w:r w:rsidR="00AF69F3" w:rsidRPr="008A22D5">
          <w:rPr>
            <w:rStyle w:val="Hyperlink"/>
            <w:noProof/>
          </w:rPr>
          <w:t>RN11.8.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utilizado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7026" w:history="1">
        <w:r w:rsidR="00AF69F3" w:rsidRPr="008A22D5">
          <w:rPr>
            <w:rStyle w:val="Hyperlink"/>
            <w:noProof/>
          </w:rPr>
          <w:t>RN 12.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Manter Vistoria/Analise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7" w:history="1">
        <w:r w:rsidR="00AF69F3" w:rsidRPr="008A22D5">
          <w:rPr>
            <w:rStyle w:val="Hyperlink"/>
            <w:noProof/>
          </w:rPr>
          <w:t>RN12.1.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Selecionar campo tipo vistoria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8" w:history="1">
        <w:r w:rsidR="00AF69F3" w:rsidRPr="008A22D5">
          <w:rPr>
            <w:rStyle w:val="Hyperlink"/>
            <w:noProof/>
          </w:rPr>
          <w:t>RN12.2.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Selecionar campo tipo análise;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29" w:history="1">
        <w:r w:rsidR="00AF69F3" w:rsidRPr="008A22D5">
          <w:rPr>
            <w:rStyle w:val="Hyperlink"/>
            <w:noProof/>
          </w:rPr>
          <w:t>RN12.3.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situação para vistoria;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0" w:history="1">
        <w:r w:rsidR="00AF69F3" w:rsidRPr="008A22D5">
          <w:rPr>
            <w:rStyle w:val="Hyperlink"/>
            <w:noProof/>
          </w:rPr>
          <w:t>RN12.4.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situação para análise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1" w:history="1">
        <w:r w:rsidR="00AF69F3" w:rsidRPr="008A22D5">
          <w:rPr>
            <w:rStyle w:val="Hyperlink"/>
            <w:noProof/>
          </w:rPr>
          <w:t>RN12.5.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responsável pela análise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2" w:history="1">
        <w:r w:rsidR="00AF69F3" w:rsidRPr="008A22D5">
          <w:rPr>
            <w:rStyle w:val="Hyperlink"/>
            <w:noProof/>
          </w:rPr>
          <w:t>RN12.6.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Código da vistoria/analise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3" w:history="1">
        <w:r w:rsidR="00AF69F3" w:rsidRPr="008A22D5">
          <w:rPr>
            <w:rStyle w:val="Hyperlink"/>
            <w:noProof/>
          </w:rPr>
          <w:t>RN12.7.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Detalhamento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4" w:history="1">
        <w:r w:rsidR="00AF69F3" w:rsidRPr="008A22D5">
          <w:rPr>
            <w:rStyle w:val="Hyperlink"/>
            <w:noProof/>
          </w:rPr>
          <w:t>RN12.8.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Anexar arquivo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5" w:history="1">
        <w:r w:rsidR="00AF69F3" w:rsidRPr="008A22D5">
          <w:rPr>
            <w:rStyle w:val="Hyperlink"/>
            <w:noProof/>
          </w:rPr>
          <w:t>RN12.9.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Registro fotográfico;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6" w:history="1">
        <w:r w:rsidR="00AF69F3" w:rsidRPr="008A22D5">
          <w:rPr>
            <w:rStyle w:val="Hyperlink"/>
            <w:noProof/>
          </w:rPr>
          <w:t>RN12.10.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Texto padrão do relatório de vistoria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7" w:history="1">
        <w:r w:rsidR="00AF69F3" w:rsidRPr="008A22D5">
          <w:rPr>
            <w:rStyle w:val="Hyperlink"/>
            <w:noProof/>
          </w:rPr>
          <w:t>RN12.11.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Subetapa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8" w:history="1">
        <w:r w:rsidR="00AF69F3" w:rsidRPr="008A22D5">
          <w:rPr>
            <w:rStyle w:val="Hyperlink"/>
            <w:noProof/>
          </w:rPr>
          <w:t>RN12.12.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Selecionando a opção “nenhuma”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39" w:history="1">
        <w:r w:rsidR="00AF69F3" w:rsidRPr="008A22D5">
          <w:rPr>
            <w:rStyle w:val="Hyperlink"/>
            <w:noProof/>
          </w:rPr>
          <w:t>RN12.13.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Valor analisado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7040" w:history="1">
        <w:r w:rsidR="00AF69F3" w:rsidRPr="008A22D5">
          <w:rPr>
            <w:rStyle w:val="Hyperlink"/>
            <w:noProof/>
          </w:rPr>
          <w:t>RN 13.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Painel de controle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1" w:history="1">
        <w:r w:rsidR="00AF69F3" w:rsidRPr="008A22D5">
          <w:rPr>
            <w:rStyle w:val="Hyperlink"/>
            <w:noProof/>
          </w:rPr>
          <w:t>RN13.1.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Painel de controle de contrato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2" w:history="1">
        <w:r w:rsidR="00AF69F3" w:rsidRPr="008A22D5">
          <w:rPr>
            <w:rStyle w:val="Hyperlink"/>
            <w:noProof/>
          </w:rPr>
          <w:t>RN13.2.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consulta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3" w:history="1">
        <w:r w:rsidR="00AF69F3" w:rsidRPr="008A22D5">
          <w:rPr>
            <w:rStyle w:val="Hyperlink"/>
            <w:noProof/>
          </w:rPr>
          <w:t>RN13.3.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Eventos do dia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4" w:history="1">
        <w:r w:rsidR="00AF69F3" w:rsidRPr="008A22D5">
          <w:rPr>
            <w:rStyle w:val="Hyperlink"/>
            <w:noProof/>
          </w:rPr>
          <w:t>RN13.4.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Informações de vencimento;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5" w:history="1">
        <w:r w:rsidR="00AF69F3" w:rsidRPr="008A22D5">
          <w:rPr>
            <w:rStyle w:val="Hyperlink"/>
            <w:noProof/>
          </w:rPr>
          <w:t>RN13.5.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Detalhamento do contrato;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6" w:history="1">
        <w:r w:rsidR="00AF69F3" w:rsidRPr="008A22D5">
          <w:rPr>
            <w:rStyle w:val="Hyperlink"/>
            <w:noProof/>
          </w:rPr>
          <w:t>RN13.6.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Painel de controle de execução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7" w:history="1">
        <w:r w:rsidR="00AF69F3" w:rsidRPr="008A22D5">
          <w:rPr>
            <w:rStyle w:val="Hyperlink"/>
            <w:noProof/>
          </w:rPr>
          <w:t>RN13.7.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Campos saldo/vigência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8" w:history="1">
        <w:r w:rsidR="00AF69F3" w:rsidRPr="008A22D5">
          <w:rPr>
            <w:rStyle w:val="Hyperlink"/>
            <w:noProof/>
          </w:rPr>
          <w:t>RN13.8.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Legenda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49" w:history="1">
        <w:r w:rsidR="00AF69F3" w:rsidRPr="008A22D5">
          <w:rPr>
            <w:rStyle w:val="Hyperlink"/>
            <w:noProof/>
          </w:rPr>
          <w:t>RN13.9.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Medial mensal;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0" w:history="1">
        <w:r w:rsidR="00AF69F3" w:rsidRPr="008A22D5">
          <w:rPr>
            <w:rStyle w:val="Hyperlink"/>
            <w:noProof/>
          </w:rPr>
          <w:t>RN13.10.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informações gerenciais dos contratos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7051" w:history="1">
        <w:r w:rsidR="00AF69F3" w:rsidRPr="008A22D5">
          <w:rPr>
            <w:rStyle w:val="Hyperlink"/>
            <w:noProof/>
          </w:rPr>
          <w:t>RN 14.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Emitir Relatórios Gerenciais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2" w:history="1">
        <w:r w:rsidR="00AF69F3" w:rsidRPr="008A22D5">
          <w:rPr>
            <w:rStyle w:val="Hyperlink"/>
            <w:noProof/>
          </w:rPr>
          <w:t>RN14.1.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Classificação;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3" w:history="1">
        <w:r w:rsidR="00AF69F3" w:rsidRPr="008A22D5">
          <w:rPr>
            <w:rStyle w:val="Hyperlink"/>
            <w:noProof/>
          </w:rPr>
          <w:t>RN14.2.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período;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4" w:history="1">
        <w:r w:rsidR="00AF69F3" w:rsidRPr="008A22D5">
          <w:rPr>
            <w:rStyle w:val="Hyperlink"/>
            <w:noProof/>
          </w:rPr>
          <w:t>RN14.3.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exportar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5" w:history="1">
        <w:r w:rsidR="00AF69F3" w:rsidRPr="008A22D5">
          <w:rPr>
            <w:rStyle w:val="Hyperlink"/>
            <w:noProof/>
          </w:rPr>
          <w:t>RN14.4.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Meses de pagamento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6" w:history="1">
        <w:r w:rsidR="00AF69F3" w:rsidRPr="008A22D5">
          <w:rPr>
            <w:rStyle w:val="Hyperlink"/>
            <w:noProof/>
          </w:rPr>
          <w:t>RN14.5.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Total Pago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7" w:history="1">
        <w:r w:rsidR="00AF69F3" w:rsidRPr="008A22D5">
          <w:rPr>
            <w:rStyle w:val="Hyperlink"/>
            <w:noProof/>
          </w:rPr>
          <w:t>RN14.6.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Qdt de meses restantes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8" w:history="1">
        <w:r w:rsidR="00AF69F3" w:rsidRPr="008A22D5">
          <w:rPr>
            <w:rStyle w:val="Hyperlink"/>
            <w:noProof/>
          </w:rPr>
          <w:t>RN14.7.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aditivo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59" w:history="1">
        <w:r w:rsidR="00AF69F3" w:rsidRPr="008A22D5">
          <w:rPr>
            <w:rStyle w:val="Hyperlink"/>
            <w:noProof/>
          </w:rPr>
          <w:t>RN14.8.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Descrição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0" w:history="1">
        <w:r w:rsidR="00AF69F3" w:rsidRPr="008A22D5">
          <w:rPr>
            <w:rStyle w:val="Hyperlink"/>
            <w:noProof/>
          </w:rPr>
          <w:t>RN14.9.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objeto/firma executora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1" w:history="1">
        <w:r w:rsidR="00AF69F3" w:rsidRPr="008A22D5">
          <w:rPr>
            <w:rStyle w:val="Hyperlink"/>
            <w:noProof/>
          </w:rPr>
          <w:t>RN14.10.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Local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2" w:history="1">
        <w:r w:rsidR="00AF69F3" w:rsidRPr="008A22D5">
          <w:rPr>
            <w:rStyle w:val="Hyperlink"/>
            <w:noProof/>
          </w:rPr>
          <w:t>RN14.11.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Referencia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3" w:history="1">
        <w:r w:rsidR="00AF69F3" w:rsidRPr="008A22D5">
          <w:rPr>
            <w:rStyle w:val="Hyperlink"/>
            <w:noProof/>
          </w:rPr>
          <w:t>RN14.12.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Número contrato/convênio;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4" w:history="1">
        <w:r w:rsidR="00AF69F3" w:rsidRPr="008A22D5">
          <w:rPr>
            <w:rStyle w:val="Hyperlink"/>
            <w:noProof/>
          </w:rPr>
          <w:t>RN14.13.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Contratada;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5" w:history="1">
        <w:r w:rsidR="00AF69F3" w:rsidRPr="008A22D5">
          <w:rPr>
            <w:rStyle w:val="Hyperlink"/>
            <w:noProof/>
          </w:rPr>
          <w:t>RN14.14.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Assinatura;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6" w:history="1">
        <w:r w:rsidR="00AF69F3" w:rsidRPr="008A22D5">
          <w:rPr>
            <w:rStyle w:val="Hyperlink"/>
            <w:noProof/>
          </w:rPr>
          <w:t>RN14.15.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Publicação;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7" w:history="1">
        <w:r w:rsidR="00AF69F3" w:rsidRPr="008A22D5">
          <w:rPr>
            <w:rStyle w:val="Hyperlink"/>
            <w:noProof/>
          </w:rPr>
          <w:t>RN14.16.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início da Vigência;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8" w:history="1">
        <w:r w:rsidR="00AF69F3" w:rsidRPr="008A22D5">
          <w:rPr>
            <w:rStyle w:val="Hyperlink"/>
            <w:noProof/>
          </w:rPr>
          <w:t>RN14.17.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Início da Execução;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69" w:history="1">
        <w:r w:rsidR="00AF69F3" w:rsidRPr="008A22D5">
          <w:rPr>
            <w:rStyle w:val="Hyperlink"/>
            <w:noProof/>
          </w:rPr>
          <w:t>RN14.18.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Vencimento da Vigência;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0" w:history="1">
        <w:r w:rsidR="00AF69F3" w:rsidRPr="008A22D5">
          <w:rPr>
            <w:rStyle w:val="Hyperlink"/>
            <w:noProof/>
          </w:rPr>
          <w:t>RN14.19.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Vencimento da execução;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1" w:history="1">
        <w:r w:rsidR="00AF69F3" w:rsidRPr="008A22D5">
          <w:rPr>
            <w:rStyle w:val="Hyperlink"/>
            <w:noProof/>
          </w:rPr>
          <w:t>RN14.20.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Recebimento definitivo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2" w:history="1">
        <w:r w:rsidR="00AF69F3" w:rsidRPr="008A22D5">
          <w:rPr>
            <w:rStyle w:val="Hyperlink"/>
            <w:noProof/>
          </w:rPr>
          <w:t>RN14.21.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Objeto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3" w:history="1">
        <w:r w:rsidR="00AF69F3" w:rsidRPr="008A22D5">
          <w:rPr>
            <w:rStyle w:val="Hyperlink"/>
            <w:noProof/>
          </w:rPr>
          <w:t>RN14.22.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Nº Processo;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4" w:history="1">
        <w:r w:rsidR="00AF69F3" w:rsidRPr="008A22D5">
          <w:rPr>
            <w:rStyle w:val="Hyperlink"/>
            <w:noProof/>
          </w:rPr>
          <w:t>RN14.23.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Original;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5" w:history="1">
        <w:r w:rsidR="00AF69F3" w:rsidRPr="008A22D5">
          <w:rPr>
            <w:rStyle w:val="Hyperlink"/>
            <w:noProof/>
          </w:rPr>
          <w:t>RN14.24.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Valor atual;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6" w:history="1">
        <w:r w:rsidR="00AF69F3" w:rsidRPr="008A22D5">
          <w:rPr>
            <w:rStyle w:val="Hyperlink"/>
            <w:noProof/>
          </w:rPr>
          <w:t>RN14.25.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Preços reajustáveis;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7" w:history="1">
        <w:r w:rsidR="00AF69F3" w:rsidRPr="008A22D5">
          <w:rPr>
            <w:rStyle w:val="Hyperlink"/>
            <w:noProof/>
          </w:rPr>
          <w:t>RN14.26.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OS;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8" w:history="1">
        <w:r w:rsidR="00AF69F3" w:rsidRPr="008A22D5">
          <w:rPr>
            <w:rStyle w:val="Hyperlink"/>
            <w:noProof/>
          </w:rPr>
          <w:t>RN14.27.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CampoValor autorizado;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79" w:history="1">
        <w:r w:rsidR="00AF69F3" w:rsidRPr="008A22D5">
          <w:rPr>
            <w:rStyle w:val="Hyperlink"/>
            <w:noProof/>
          </w:rPr>
          <w:t>RN14.28.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CampoQtd contratada;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0" w:history="1">
        <w:r w:rsidR="00AF69F3" w:rsidRPr="008A22D5">
          <w:rPr>
            <w:rStyle w:val="Hyperlink"/>
            <w:noProof/>
          </w:rPr>
          <w:t>RN14.29.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CampoQtd executada;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1" w:history="1">
        <w:r w:rsidR="00AF69F3" w:rsidRPr="008A22D5">
          <w:rPr>
            <w:rStyle w:val="Hyperlink"/>
            <w:noProof/>
          </w:rPr>
          <w:t>RN14.30.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CampoValor faturado;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2" w:history="1">
        <w:r w:rsidR="00AF69F3" w:rsidRPr="008A22D5">
          <w:rPr>
            <w:rStyle w:val="Hyperlink"/>
            <w:noProof/>
          </w:rPr>
          <w:t>RN14.31.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CampoValor atestado;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3" w:history="1">
        <w:r w:rsidR="00AF69F3" w:rsidRPr="008A22D5">
          <w:rPr>
            <w:rStyle w:val="Hyperlink"/>
            <w:noProof/>
          </w:rPr>
          <w:t>RN14.32.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CampoData de atesto;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4" w:history="1">
        <w:r w:rsidR="00AF69F3" w:rsidRPr="008A22D5">
          <w:rPr>
            <w:rStyle w:val="Hyperlink"/>
            <w:noProof/>
          </w:rPr>
          <w:t>RN14.33.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CampoData pagamento;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5" w:history="1">
        <w:r w:rsidR="00AF69F3" w:rsidRPr="008A22D5">
          <w:rPr>
            <w:rStyle w:val="Hyperlink"/>
            <w:noProof/>
          </w:rPr>
          <w:t>RN14.34.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CampoValor reajuste;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6" w:history="1">
        <w:r w:rsidR="00AF69F3" w:rsidRPr="008A22D5">
          <w:rPr>
            <w:rStyle w:val="Hyperlink"/>
            <w:noProof/>
          </w:rPr>
          <w:t>RN14.35.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CampoData pagamento de reajuste;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7" w:history="1">
        <w:r w:rsidR="00AF69F3" w:rsidRPr="008A22D5">
          <w:rPr>
            <w:rStyle w:val="Hyperlink"/>
            <w:noProof/>
          </w:rPr>
          <w:t>RN14.36.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8" w:history="1">
        <w:r w:rsidR="00AF69F3" w:rsidRPr="008A22D5">
          <w:rPr>
            <w:rStyle w:val="Hyperlink"/>
            <w:noProof/>
          </w:rPr>
          <w:t>RN14.37.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 do planejamento Orçamentário;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89" w:history="1">
        <w:r w:rsidR="00AF69F3" w:rsidRPr="008A22D5">
          <w:rPr>
            <w:rStyle w:val="Hyperlink"/>
            <w:noProof/>
          </w:rPr>
          <w:t>RN14.38.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Formulário tipo relatório;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0" w:history="1">
        <w:r w:rsidR="00AF69F3" w:rsidRPr="008A22D5">
          <w:rPr>
            <w:rStyle w:val="Hyperlink"/>
            <w:noProof/>
          </w:rPr>
          <w:t>RN14.39.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tipo relatório; [RN14.37]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1" w:history="1">
        <w:r w:rsidR="00AF69F3" w:rsidRPr="008A22D5">
          <w:rPr>
            <w:rStyle w:val="Hyperlink"/>
            <w:noProof/>
          </w:rPr>
          <w:t>RN14.40.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Filtros do relatório;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2" w:history="1">
        <w:r w:rsidR="00AF69F3" w:rsidRPr="008A22D5">
          <w:rPr>
            <w:rStyle w:val="Hyperlink"/>
            <w:noProof/>
          </w:rPr>
          <w:t>RN14.41.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Apresentação dos valores;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3" w:history="1">
        <w:r w:rsidR="00AF69F3" w:rsidRPr="008A22D5">
          <w:rPr>
            <w:rStyle w:val="Hyperlink"/>
            <w:noProof/>
          </w:rPr>
          <w:t>RN14.42.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Acesso ao relatório;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4" w:history="1">
        <w:r w:rsidR="00AF69F3" w:rsidRPr="008A22D5">
          <w:rPr>
            <w:rStyle w:val="Hyperlink"/>
            <w:noProof/>
          </w:rPr>
          <w:t>RN14.43.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planejamento do tipo sintético;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7095" w:history="1">
        <w:r w:rsidR="00AF69F3" w:rsidRPr="008A22D5">
          <w:rPr>
            <w:rStyle w:val="Hyperlink"/>
            <w:noProof/>
          </w:rPr>
          <w:t>RN 15.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Manter Planejamento Orçamentário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6" w:history="1">
        <w:r w:rsidR="00AF69F3" w:rsidRPr="008A22D5">
          <w:rPr>
            <w:rStyle w:val="Hyperlink"/>
            <w:noProof/>
          </w:rPr>
          <w:t>RN15.1.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Situação do planejamento;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7" w:history="1">
        <w:r w:rsidR="00AF69F3" w:rsidRPr="008A22D5">
          <w:rPr>
            <w:rStyle w:val="Hyperlink"/>
            <w:noProof/>
          </w:rPr>
          <w:t>RN15.2.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Campo periodicidade;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8" w:history="1">
        <w:r w:rsidR="00AF69F3" w:rsidRPr="008A22D5">
          <w:rPr>
            <w:rStyle w:val="Hyperlink"/>
            <w:noProof/>
          </w:rPr>
          <w:t>RN15.3.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Opção distribuir valores;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099" w:history="1">
        <w:r w:rsidR="00AF69F3" w:rsidRPr="008A22D5">
          <w:rPr>
            <w:rStyle w:val="Hyperlink"/>
            <w:noProof/>
          </w:rPr>
          <w:t>RN15.4.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Coluna período;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0" w:history="1">
        <w:r w:rsidR="00AF69F3" w:rsidRPr="008A22D5">
          <w:rPr>
            <w:rStyle w:val="Hyperlink"/>
            <w:noProof/>
          </w:rPr>
          <w:t>RN15.5.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Opção finalizar planejamento;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1" w:history="1">
        <w:r w:rsidR="00AF69F3" w:rsidRPr="008A22D5">
          <w:rPr>
            <w:rStyle w:val="Hyperlink"/>
            <w:noProof/>
          </w:rPr>
          <w:t>RN15.6.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Coluna valor planejado;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2" w:history="1">
        <w:r w:rsidR="00AF69F3" w:rsidRPr="008A22D5">
          <w:rPr>
            <w:rStyle w:val="Hyperlink"/>
            <w:noProof/>
          </w:rPr>
          <w:t>RN15.7.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de planejamento;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3" w:history="1">
        <w:r w:rsidR="00AF69F3" w:rsidRPr="008A22D5">
          <w:rPr>
            <w:rStyle w:val="Hyperlink"/>
            <w:noProof/>
          </w:rPr>
          <w:t>RN15.8.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Exclusão / alteração do planejamento;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4" w:history="1">
        <w:r w:rsidR="00AF69F3" w:rsidRPr="008A22D5">
          <w:rPr>
            <w:rStyle w:val="Hyperlink"/>
            <w:noProof/>
          </w:rPr>
          <w:t>RN15.9.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Incluir planejamento / replanejamento;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5" w:history="1">
        <w:r w:rsidR="00AF69F3" w:rsidRPr="008A22D5">
          <w:rPr>
            <w:rStyle w:val="Hyperlink"/>
            <w:noProof/>
          </w:rPr>
          <w:t>RN15.10.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Email de solicitação de atualização do planejamento;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6" w:history="1">
        <w:r w:rsidR="00AF69F3" w:rsidRPr="008A22D5">
          <w:rPr>
            <w:rStyle w:val="Hyperlink"/>
            <w:noProof/>
          </w:rPr>
          <w:t>RN15.11.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Mensagem de solicitação de atualização do planejamento;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7" w:history="1">
        <w:r w:rsidR="00AF69F3" w:rsidRPr="008A22D5">
          <w:rPr>
            <w:rStyle w:val="Hyperlink"/>
            <w:noProof/>
          </w:rPr>
          <w:t>RN15.12.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Saldo restante a planejar;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08" w:history="1">
        <w:r w:rsidR="00AF69F3" w:rsidRPr="008A22D5">
          <w:rPr>
            <w:rStyle w:val="Hyperlink"/>
            <w:noProof/>
          </w:rPr>
          <w:t>RN15.13.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Nome do planejamento;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2"/>
        <w:tabs>
          <w:tab w:val="left" w:pos="144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pt-BR"/>
        </w:rPr>
      </w:pPr>
      <w:hyperlink w:anchor="_Toc332287109" w:history="1">
        <w:r w:rsidR="00AF69F3" w:rsidRPr="008A22D5">
          <w:rPr>
            <w:rStyle w:val="Hyperlink"/>
            <w:noProof/>
          </w:rPr>
          <w:t>RN 16.</w:t>
        </w:r>
        <w:r w:rsidR="00AF69F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Manter Representante Legal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10" w:history="1">
        <w:r w:rsidR="00AF69F3" w:rsidRPr="008A22D5">
          <w:rPr>
            <w:rStyle w:val="Hyperlink"/>
            <w:noProof/>
          </w:rPr>
          <w:t>RN16.1.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Vinculo do representante legal;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11" w:history="1">
        <w:r w:rsidR="00AF69F3" w:rsidRPr="008A22D5">
          <w:rPr>
            <w:rStyle w:val="Hyperlink"/>
            <w:noProof/>
          </w:rPr>
          <w:t>RN16.2.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Listagem representante;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12" w:history="1">
        <w:r w:rsidR="00AF69F3" w:rsidRPr="008A22D5">
          <w:rPr>
            <w:rStyle w:val="Hyperlink"/>
            <w:noProof/>
          </w:rPr>
          <w:t>RN16.3.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Alteração do representante legal;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3"/>
        <w:tabs>
          <w:tab w:val="left" w:pos="1920"/>
          <w:tab w:val="right" w:leader="dot" w:pos="90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32287113" w:history="1">
        <w:r w:rsidR="00AF69F3" w:rsidRPr="008A22D5">
          <w:rPr>
            <w:rStyle w:val="Hyperlink"/>
            <w:noProof/>
          </w:rPr>
          <w:t>RN16.4.</w:t>
        </w:r>
        <w:r w:rsidR="00AF69F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Exclusão do representante legal;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1"/>
        <w:tabs>
          <w:tab w:val="left" w:pos="51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pt-BR"/>
        </w:rPr>
      </w:pPr>
      <w:hyperlink w:anchor="_Toc332287114" w:history="1">
        <w:r w:rsidR="00AF69F3" w:rsidRPr="008A22D5">
          <w:rPr>
            <w:rStyle w:val="Hyperlink"/>
            <w:noProof/>
          </w:rPr>
          <w:t>4.</w:t>
        </w:r>
        <w:r w:rsidR="00AF69F3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Observações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1"/>
        <w:tabs>
          <w:tab w:val="left" w:pos="51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pt-BR"/>
        </w:rPr>
      </w:pPr>
      <w:hyperlink w:anchor="_Toc332287115" w:history="1">
        <w:r w:rsidR="00AF69F3" w:rsidRPr="008A22D5">
          <w:rPr>
            <w:rStyle w:val="Hyperlink"/>
            <w:noProof/>
          </w:rPr>
          <w:t>5.</w:t>
        </w:r>
        <w:r w:rsidR="00AF69F3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Referências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F69F3" w:rsidRDefault="00926F55">
      <w:pPr>
        <w:pStyle w:val="Sumrio1"/>
        <w:tabs>
          <w:tab w:val="left" w:pos="510"/>
          <w:tab w:val="right" w:leader="dot" w:pos="9015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eastAsia="pt-BR"/>
        </w:rPr>
      </w:pPr>
      <w:hyperlink w:anchor="_Toc332287116" w:history="1">
        <w:r w:rsidR="00AF69F3" w:rsidRPr="008A22D5">
          <w:rPr>
            <w:rStyle w:val="Hyperlink"/>
            <w:noProof/>
          </w:rPr>
          <w:t>6.</w:t>
        </w:r>
        <w:r w:rsidR="00AF69F3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 w:val="22"/>
            <w:szCs w:val="22"/>
            <w:lang w:eastAsia="pt-BR"/>
          </w:rPr>
          <w:tab/>
        </w:r>
        <w:r w:rsidR="00AF69F3" w:rsidRPr="008A22D5">
          <w:rPr>
            <w:rStyle w:val="Hyperlink"/>
            <w:noProof/>
          </w:rPr>
          <w:t>Assinaturas</w:t>
        </w:r>
        <w:r w:rsidR="00AF69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F69F3">
          <w:rPr>
            <w:noProof/>
            <w:webHidden/>
          </w:rPr>
          <w:instrText xml:space="preserve"> PAGEREF _Toc332287116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69F3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2D0D35" w:rsidRPr="000E3918" w:rsidRDefault="00926F55" w:rsidP="002D0D35">
      <w:pPr>
        <w:pStyle w:val="Ttulo10"/>
        <w:tabs>
          <w:tab w:val="left" w:pos="480"/>
          <w:tab w:val="right" w:leader="dot" w:pos="9737"/>
        </w:tabs>
        <w:jc w:val="center"/>
      </w:pPr>
      <w:r>
        <w:rPr>
          <w:rFonts w:eastAsia="Times New Roman" w:cs="Arial"/>
          <w:b/>
          <w:bCs/>
          <w:iCs/>
          <w:sz w:val="20"/>
          <w:szCs w:val="20"/>
        </w:rPr>
        <w:fldChar w:fldCharType="end"/>
      </w:r>
      <w:r w:rsidR="002D0D35">
        <w:rPr>
          <w:rFonts w:cs="Arial"/>
          <w:sz w:val="20"/>
          <w:szCs w:val="20"/>
        </w:rPr>
        <w:br w:type="page"/>
      </w:r>
      <w:r w:rsidR="002D0D35" w:rsidRPr="000E3918">
        <w:lastRenderedPageBreak/>
        <w:t>Documento de Regras de Negócio</w:t>
      </w:r>
    </w:p>
    <w:p w:rsidR="002D0D35" w:rsidRPr="000E3918" w:rsidRDefault="002D0D35" w:rsidP="002D0D35">
      <w:pPr>
        <w:pStyle w:val="CTMISNvel1"/>
      </w:pPr>
      <w:bookmarkStart w:id="1" w:name="_Toc297793564"/>
      <w:bookmarkStart w:id="2" w:name="_Toc297793753"/>
      <w:bookmarkStart w:id="3" w:name="_Toc332286839"/>
      <w:r w:rsidRPr="000E3918">
        <w:t>Introdução</w:t>
      </w:r>
      <w:bookmarkEnd w:id="1"/>
      <w:bookmarkEnd w:id="2"/>
      <w:bookmarkEnd w:id="3"/>
    </w:p>
    <w:p w:rsidR="002D0D35" w:rsidRPr="000E3918" w:rsidRDefault="002D0D35" w:rsidP="002D0D35">
      <w:pPr>
        <w:pStyle w:val="RUPCorpo1"/>
        <w:ind w:left="426" w:firstLine="0"/>
      </w:pPr>
      <w:r w:rsidRPr="000E3918">
        <w:t>A proposta deste documento é detalhar as regras de negócio. Esse detalhamento descreve as condições ou restrições que devem ser consideradas na execução dos processos.</w:t>
      </w:r>
    </w:p>
    <w:p w:rsidR="002D0D35" w:rsidRPr="000E3918" w:rsidRDefault="002D0D35" w:rsidP="002D0D35">
      <w:pPr>
        <w:pStyle w:val="RUPCorpo1"/>
        <w:ind w:left="426" w:firstLine="0"/>
      </w:pPr>
    </w:p>
    <w:p w:rsidR="002D0D35" w:rsidRPr="000E3918" w:rsidRDefault="002D0D35" w:rsidP="002D0D35">
      <w:pPr>
        <w:pStyle w:val="CTMISNvel1"/>
      </w:pPr>
      <w:bookmarkStart w:id="4" w:name="_Toc297793565"/>
      <w:bookmarkStart w:id="5" w:name="_Toc297793754"/>
      <w:bookmarkStart w:id="6" w:name="_Toc332286840"/>
      <w:r w:rsidRPr="000E3918">
        <w:t>Objetivo do Sistema</w:t>
      </w:r>
      <w:bookmarkEnd w:id="4"/>
      <w:bookmarkEnd w:id="5"/>
      <w:bookmarkEnd w:id="6"/>
    </w:p>
    <w:p w:rsidR="002D0D35" w:rsidRPr="000E3918" w:rsidRDefault="002D0D35" w:rsidP="002D0D35">
      <w:pPr>
        <w:pStyle w:val="RUPCorpo1"/>
        <w:ind w:left="426" w:firstLine="0"/>
      </w:pPr>
      <w:bookmarkStart w:id="7" w:name="_Toc297793566"/>
      <w:bookmarkStart w:id="8" w:name="_Toc297793755"/>
      <w:r w:rsidRPr="000E3918">
        <w:t xml:space="preserve">O projeto do Sistema de Gestão de Execução de Contratos integrará os sistemas corporativos da </w:t>
      </w:r>
      <w:r>
        <w:t>TERRACAP</w:t>
      </w:r>
      <w:r w:rsidRPr="000E3918">
        <w:t xml:space="preserve"> e tem como objetivo desenvolver um sistema de contratos/convênios e execução dos mesmos. Concernem em gerenciar todos os contratos de responsabilidade da </w:t>
      </w:r>
      <w:r>
        <w:t>TERRACAP</w:t>
      </w:r>
      <w:r w:rsidRPr="000E3918">
        <w:t xml:space="preserve">, com os respectivos aditivos, distratos, prazos de vigência e obrigações, bem como o planejamento de toda sua execução (fases, produtos, prazos, pagamentos e encerramento). </w:t>
      </w:r>
    </w:p>
    <w:p w:rsidR="002D0D35" w:rsidRPr="000E3918" w:rsidRDefault="002D0D35" w:rsidP="002D0D35">
      <w:pPr>
        <w:pStyle w:val="RUPCorpo1"/>
        <w:ind w:left="426" w:firstLine="0"/>
      </w:pPr>
    </w:p>
    <w:p w:rsidR="002D0D35" w:rsidRPr="000E3918" w:rsidRDefault="002D0D35" w:rsidP="002D0D35">
      <w:pPr>
        <w:pStyle w:val="CTMISNvel1"/>
      </w:pPr>
      <w:bookmarkStart w:id="9" w:name="_Toc332286841"/>
      <w:r w:rsidRPr="000E3918">
        <w:t>Regras de Negócio</w:t>
      </w:r>
      <w:bookmarkEnd w:id="7"/>
      <w:bookmarkEnd w:id="8"/>
      <w:bookmarkEnd w:id="9"/>
    </w:p>
    <w:p w:rsidR="002D0D35" w:rsidRPr="000E3918" w:rsidRDefault="002D0D35" w:rsidP="002D0D35">
      <w:pPr>
        <w:spacing w:before="120"/>
        <w:ind w:left="426"/>
        <w:jc w:val="both"/>
        <w:rPr>
          <w:rFonts w:cs="Arial"/>
          <w:color w:val="auto"/>
          <w:sz w:val="20"/>
          <w:lang w:val="pt-PT" w:eastAsia="pt-BR"/>
        </w:rPr>
      </w:pPr>
      <w:r w:rsidRPr="000E3918">
        <w:rPr>
          <w:rFonts w:cs="Arial"/>
          <w:color w:val="auto"/>
          <w:sz w:val="20"/>
          <w:lang w:val="pt-PT" w:eastAsia="pt-BR"/>
        </w:rPr>
        <w:t>As regras de negócios estão estruturadas pelo grupo, número identificador, nome e descrição, e encontram-se definidas abaixo:</w:t>
      </w:r>
    </w:p>
    <w:p w:rsidR="002D0D35" w:rsidRPr="000E3918" w:rsidRDefault="002D0D35" w:rsidP="002D0D35">
      <w:pPr>
        <w:pStyle w:val="RUPCorpo1"/>
        <w:rPr>
          <w:i/>
          <w:iCs/>
          <w:spacing w:val="-5"/>
        </w:rPr>
      </w:pPr>
    </w:p>
    <w:p w:rsidR="002D0D35" w:rsidRPr="000E3918" w:rsidRDefault="002D0D35" w:rsidP="002D0D35">
      <w:pPr>
        <w:pStyle w:val="RupNvel21"/>
        <w:numPr>
          <w:ilvl w:val="1"/>
          <w:numId w:val="5"/>
        </w:numPr>
        <w:tabs>
          <w:tab w:val="clear" w:pos="1506"/>
          <w:tab w:val="num" w:pos="1134"/>
        </w:tabs>
        <w:spacing w:before="40" w:after="120"/>
        <w:ind w:left="1276" w:hanging="709"/>
      </w:pPr>
      <w:bookmarkStart w:id="10" w:name="_Toc297793756"/>
      <w:bookmarkStart w:id="11" w:name="_Toc332286842"/>
      <w:r w:rsidRPr="000E3918">
        <w:t>Regras gerais</w:t>
      </w:r>
      <w:bookmarkEnd w:id="10"/>
      <w:bookmarkEnd w:id="11"/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2" w:name="_Toc298861548"/>
      <w:bookmarkStart w:id="13" w:name="_Toc299960297"/>
      <w:bookmarkStart w:id="14" w:name="_Toc332286843"/>
      <w:r w:rsidRPr="000E3918">
        <w:t>Autenticação do usuário</w:t>
      </w:r>
      <w:bookmarkEnd w:id="12"/>
      <w:bookmarkEnd w:id="13"/>
      <w:bookmarkEnd w:id="14"/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A autenticação do usuário deve ser por meio de um nome de usuário e senha, sendo que para ter acesso à aplicação GEC o usuário deve estar associado a um perfil na aplicação GCA (Gestão de Controle de Acesso).</w:t>
      </w:r>
    </w:p>
    <w:p w:rsidR="002D0D35" w:rsidRPr="000E3918" w:rsidRDefault="002D0D35" w:rsidP="002D0D35">
      <w:pPr>
        <w:spacing w:before="40" w:after="40"/>
        <w:ind w:left="1843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5" w:name="_Ref274055925"/>
      <w:bookmarkStart w:id="16" w:name="_Toc298861549"/>
      <w:bookmarkStart w:id="17" w:name="_Toc299960298"/>
      <w:bookmarkStart w:id="18" w:name="_Toc332286844"/>
      <w:r w:rsidRPr="000E3918">
        <w:t>Validação de data</w:t>
      </w:r>
      <w:bookmarkEnd w:id="15"/>
      <w:bookmarkEnd w:id="16"/>
      <w:bookmarkEnd w:id="17"/>
      <w:bookmarkEnd w:id="18"/>
    </w:p>
    <w:p w:rsidR="002D0D35" w:rsidRPr="000E3918" w:rsidRDefault="002D0D35" w:rsidP="002D0D35">
      <w:pPr>
        <w:spacing w:before="40" w:after="40"/>
        <w:ind w:left="2156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Serão consideradas válidas as datas que estiverem dentro das seguintes regras:</w:t>
      </w:r>
    </w:p>
    <w:p w:rsidR="002D0D35" w:rsidRPr="000E3918" w:rsidRDefault="002D0D35" w:rsidP="002D0D35">
      <w:pPr>
        <w:numPr>
          <w:ilvl w:val="0"/>
          <w:numId w:val="7"/>
        </w:numPr>
        <w:spacing w:before="40" w:after="40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Deverão ser aceitos apenas números;</w:t>
      </w:r>
    </w:p>
    <w:p w:rsidR="002D0D35" w:rsidRPr="000E3918" w:rsidRDefault="002D0D35" w:rsidP="002D0D35">
      <w:pPr>
        <w:numPr>
          <w:ilvl w:val="0"/>
          <w:numId w:val="7"/>
        </w:numPr>
        <w:spacing w:before="40" w:after="40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Dia: recebe valores de 1 a 31 de acordo com o mês informado, conforme o calendário gregoriano;</w:t>
      </w:r>
    </w:p>
    <w:p w:rsidR="002D0D35" w:rsidRPr="000E3918" w:rsidRDefault="002D0D35" w:rsidP="002D0D35">
      <w:pPr>
        <w:numPr>
          <w:ilvl w:val="0"/>
          <w:numId w:val="7"/>
        </w:numPr>
        <w:spacing w:before="40" w:after="40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Mês: recebe valores de 1 a 12.</w:t>
      </w:r>
    </w:p>
    <w:p w:rsidR="002D0D35" w:rsidRPr="000E3918" w:rsidRDefault="002D0D35" w:rsidP="002D0D35">
      <w:pPr>
        <w:numPr>
          <w:ilvl w:val="0"/>
          <w:numId w:val="7"/>
        </w:numPr>
        <w:spacing w:before="40" w:after="40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Ano: valores válidos com quatro algarismos, maiores do que 1900.</w:t>
      </w:r>
    </w:p>
    <w:p w:rsidR="002D0D35" w:rsidRPr="000E3918" w:rsidRDefault="002D0D35" w:rsidP="002D0D35">
      <w:pPr>
        <w:numPr>
          <w:ilvl w:val="0"/>
          <w:numId w:val="7"/>
        </w:numPr>
        <w:spacing w:before="40" w:after="40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O sistema deve considerar inclusive os anos bissextos.</w:t>
      </w:r>
    </w:p>
    <w:p w:rsidR="002D0D35" w:rsidRPr="000E3918" w:rsidRDefault="002D0D35" w:rsidP="002D0D35">
      <w:pPr>
        <w:spacing w:before="40" w:after="40"/>
        <w:ind w:left="2847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9" w:name="_Ref286231346"/>
      <w:bookmarkStart w:id="20" w:name="_Toc298861550"/>
      <w:bookmarkStart w:id="21" w:name="_Toc299352160"/>
      <w:bookmarkStart w:id="22" w:name="_Toc332286845"/>
      <w:r w:rsidRPr="000E3918">
        <w:t xml:space="preserve">Ordenação </w:t>
      </w:r>
      <w:bookmarkEnd w:id="19"/>
      <w:bookmarkEnd w:id="20"/>
      <w:r w:rsidRPr="000E3918">
        <w:t>de registros</w:t>
      </w:r>
      <w:bookmarkEnd w:id="21"/>
      <w:bookmarkEnd w:id="22"/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 xml:space="preserve">A ordenação dos registros recuperados e apresentados pela consulta deve ser realizada de acordo com o acionamento do título dos itens constantes, conforme ação de escolha do usuário. </w:t>
      </w:r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A ordenação deverá ser possível pela classificação da ordem alfabética e dos dados numéricos na forma crescente e/ou decrescente.</w:t>
      </w:r>
    </w:p>
    <w:p w:rsidR="002D0D35" w:rsidRPr="000E3918" w:rsidRDefault="002D0D35" w:rsidP="002D0D35">
      <w:pPr>
        <w:spacing w:before="40" w:after="40"/>
        <w:ind w:left="2410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3" w:name="_Toc332286846"/>
      <w:r w:rsidRPr="000E3918">
        <w:t>Paginação</w:t>
      </w:r>
      <w:bookmarkEnd w:id="23"/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O resultado da consulta deve apresentar a paginação no qual deve ser possível a navegação conforme abaixo:</w:t>
      </w:r>
    </w:p>
    <w:p w:rsidR="002D0D35" w:rsidRPr="000E3918" w:rsidRDefault="002D0D35" w:rsidP="002D0D35">
      <w:pPr>
        <w:pStyle w:val="PargrafodaLista"/>
        <w:numPr>
          <w:ilvl w:val="0"/>
          <w:numId w:val="12"/>
        </w:numPr>
        <w:spacing w:before="40" w:after="40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Avançar para a próxima página/última página;</w:t>
      </w:r>
    </w:p>
    <w:p w:rsidR="002D0D35" w:rsidRPr="000E3918" w:rsidRDefault="002D0D35" w:rsidP="002D0D35">
      <w:pPr>
        <w:pStyle w:val="PargrafodaLista"/>
        <w:numPr>
          <w:ilvl w:val="0"/>
          <w:numId w:val="12"/>
        </w:numPr>
        <w:spacing w:before="40" w:after="40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lastRenderedPageBreak/>
        <w:t>Voltar para página anterior/primeira página.</w:t>
      </w:r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  <w:r w:rsidRPr="000E3918">
        <w:rPr>
          <w:color w:val="auto"/>
          <w:sz w:val="20"/>
        </w:rPr>
        <w:t>A lista de registros recuperada e apresentada pela consulta não deve exceder a quantidade de 10 registros por página.</w:t>
      </w:r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4" w:name="_Toc332286847"/>
      <w:r w:rsidRPr="000E3918">
        <w:t>Restrição de registros</w:t>
      </w:r>
      <w:bookmarkEnd w:id="24"/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 xml:space="preserve">As unidades da </w:t>
      </w:r>
      <w:r>
        <w:rPr>
          <w:color w:val="auto"/>
          <w:sz w:val="20"/>
        </w:rPr>
        <w:t>TERRACAP</w:t>
      </w:r>
      <w:r w:rsidRPr="000E3918">
        <w:rPr>
          <w:color w:val="auto"/>
          <w:sz w:val="20"/>
        </w:rPr>
        <w:t xml:space="preserve"> só poderão visualizar os contratos/convênios da sua unidade responsável, assim como acompanhar as ordens de serviço e a execução dos contratos/convênios.</w:t>
      </w:r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" w:name="_Ref302475978"/>
      <w:bookmarkStart w:id="26" w:name="_Ref302477585"/>
      <w:bookmarkStart w:id="27" w:name="_Toc332286848"/>
      <w:r w:rsidRPr="000E3918">
        <w:t>Data de vigência</w:t>
      </w:r>
      <w:bookmarkEnd w:id="25"/>
      <w:bookmarkEnd w:id="26"/>
      <w:bookmarkEnd w:id="27"/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>A data de início de vigência deverá ser considerada de duas formas:</w:t>
      </w:r>
    </w:p>
    <w:p w:rsidR="002D0D35" w:rsidRPr="000E3918" w:rsidRDefault="002D0D35" w:rsidP="002D0D35">
      <w:pPr>
        <w:tabs>
          <w:tab w:val="left" w:pos="2410"/>
        </w:tabs>
        <w:spacing w:before="40" w:after="40"/>
        <w:ind w:left="2410" w:hanging="142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 xml:space="preserve">- </w:t>
      </w:r>
      <w:r w:rsidRPr="000E3918">
        <w:rPr>
          <w:b/>
          <w:color w:val="auto"/>
          <w:sz w:val="20"/>
        </w:rPr>
        <w:t>Data da assinatura</w:t>
      </w:r>
      <w:r w:rsidRPr="000E3918">
        <w:rPr>
          <w:color w:val="auto"/>
          <w:sz w:val="20"/>
        </w:rPr>
        <w:t xml:space="preserve">: quando selecionada a opção </w:t>
      </w:r>
      <w:r w:rsidR="00A43E57">
        <w:rPr>
          <w:color w:val="auto"/>
          <w:sz w:val="20"/>
        </w:rPr>
        <w:t xml:space="preserve">para </w:t>
      </w:r>
      <w:r w:rsidRPr="000E3918">
        <w:rPr>
          <w:color w:val="auto"/>
          <w:sz w:val="20"/>
        </w:rPr>
        <w:t>“</w:t>
      </w:r>
      <w:r w:rsidR="00A43E57" w:rsidRPr="00A43E57">
        <w:rPr>
          <w:color w:val="auto"/>
          <w:sz w:val="20"/>
        </w:rPr>
        <w:t>Considerar a vigência do contrato/convênio a partir da:</w:t>
      </w:r>
      <w:r w:rsidRPr="000E3918">
        <w:rPr>
          <w:color w:val="auto"/>
          <w:sz w:val="20"/>
        </w:rPr>
        <w:t>” o sistema deverá considerar a data inicial da vigência como sendo a data de assinatura.</w:t>
      </w:r>
    </w:p>
    <w:p w:rsidR="002D0D35" w:rsidRDefault="002D0D35" w:rsidP="002D0D35">
      <w:pPr>
        <w:tabs>
          <w:tab w:val="left" w:pos="2410"/>
        </w:tabs>
        <w:spacing w:before="40" w:after="40"/>
        <w:ind w:left="2410" w:hanging="142"/>
        <w:jc w:val="both"/>
        <w:rPr>
          <w:color w:val="auto"/>
          <w:sz w:val="20"/>
        </w:rPr>
      </w:pPr>
      <w:r w:rsidRPr="000E3918">
        <w:rPr>
          <w:color w:val="auto"/>
          <w:sz w:val="20"/>
        </w:rPr>
        <w:t xml:space="preserve">- </w:t>
      </w:r>
      <w:r w:rsidRPr="000E3918">
        <w:rPr>
          <w:b/>
          <w:color w:val="auto"/>
          <w:sz w:val="20"/>
        </w:rPr>
        <w:t>Data de publicação</w:t>
      </w:r>
      <w:r w:rsidRPr="000E3918">
        <w:rPr>
          <w:color w:val="auto"/>
          <w:sz w:val="20"/>
        </w:rPr>
        <w:t xml:space="preserve">: quando selecionada a </w:t>
      </w:r>
      <w:r w:rsidR="00A43E57" w:rsidRPr="000E3918">
        <w:rPr>
          <w:color w:val="auto"/>
          <w:sz w:val="20"/>
        </w:rPr>
        <w:t>opção</w:t>
      </w:r>
      <w:r w:rsidR="00A43E57">
        <w:rPr>
          <w:color w:val="auto"/>
          <w:sz w:val="20"/>
        </w:rPr>
        <w:t xml:space="preserve"> para</w:t>
      </w:r>
      <w:r w:rsidR="00A43E57" w:rsidRPr="000E3918">
        <w:rPr>
          <w:color w:val="auto"/>
          <w:sz w:val="20"/>
        </w:rPr>
        <w:t xml:space="preserve"> “</w:t>
      </w:r>
      <w:r w:rsidR="00A43E57" w:rsidRPr="00A43E57">
        <w:rPr>
          <w:color w:val="auto"/>
          <w:sz w:val="20"/>
        </w:rPr>
        <w:t>Considerar a vigência do contrato/convênio a partir da:</w:t>
      </w:r>
      <w:r w:rsidR="00A43E57" w:rsidRPr="000E3918">
        <w:rPr>
          <w:color w:val="auto"/>
          <w:sz w:val="20"/>
        </w:rPr>
        <w:t>”</w:t>
      </w:r>
      <w:r w:rsidRPr="000E3918">
        <w:rPr>
          <w:color w:val="auto"/>
          <w:sz w:val="20"/>
        </w:rPr>
        <w:t xml:space="preserve">, o sistema deverá considerar a data de publicação como a data de início da vigência. </w:t>
      </w:r>
    </w:p>
    <w:p w:rsidR="00A43E57" w:rsidRPr="000E3918" w:rsidRDefault="00A43E57" w:rsidP="002D0D35">
      <w:pPr>
        <w:tabs>
          <w:tab w:val="left" w:pos="2410"/>
        </w:tabs>
        <w:spacing w:before="40" w:after="40"/>
        <w:ind w:left="2410" w:hanging="142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- </w:t>
      </w:r>
      <w:r>
        <w:rPr>
          <w:b/>
          <w:color w:val="auto"/>
          <w:sz w:val="20"/>
        </w:rPr>
        <w:t>A</w:t>
      </w:r>
      <w:r w:rsidRPr="00A43E57">
        <w:rPr>
          <w:b/>
          <w:color w:val="auto"/>
          <w:sz w:val="20"/>
        </w:rPr>
        <w:t xml:space="preserve"> definir:</w:t>
      </w:r>
      <w:r w:rsidRPr="000E3918">
        <w:rPr>
          <w:color w:val="auto"/>
          <w:sz w:val="20"/>
        </w:rPr>
        <w:t xml:space="preserve">quando selecionada a opção </w:t>
      </w:r>
      <w:r>
        <w:rPr>
          <w:color w:val="auto"/>
          <w:sz w:val="20"/>
        </w:rPr>
        <w:t xml:space="preserve">para </w:t>
      </w:r>
      <w:r w:rsidRPr="000E3918">
        <w:rPr>
          <w:color w:val="auto"/>
          <w:sz w:val="20"/>
        </w:rPr>
        <w:t>“</w:t>
      </w:r>
      <w:r w:rsidRPr="00A43E57">
        <w:rPr>
          <w:color w:val="auto"/>
          <w:sz w:val="20"/>
        </w:rPr>
        <w:t>Considerar a vigência do contrato/convênio a partir da:</w:t>
      </w:r>
      <w:r w:rsidRPr="000E3918">
        <w:rPr>
          <w:color w:val="auto"/>
          <w:sz w:val="20"/>
        </w:rPr>
        <w:t xml:space="preserve">” o sistema deverá considerar a data inicial da vigência como sendo a data </w:t>
      </w:r>
      <w:r>
        <w:rPr>
          <w:color w:val="auto"/>
          <w:sz w:val="20"/>
        </w:rPr>
        <w:t>informada</w:t>
      </w:r>
      <w:r w:rsidRPr="000E3918">
        <w:rPr>
          <w:color w:val="auto"/>
          <w:sz w:val="20"/>
        </w:rPr>
        <w:t>.</w:t>
      </w:r>
      <w:r>
        <w:rPr>
          <w:color w:val="auto"/>
          <w:sz w:val="20"/>
        </w:rPr>
        <w:t xml:space="preserve"> Neste caso o sistema deverá apresentar campo para que o usuário informe uma justificativa para a inclusão da data predefinida.</w:t>
      </w:r>
    </w:p>
    <w:p w:rsidR="002D0D35" w:rsidRPr="000E3918" w:rsidRDefault="002D0D35" w:rsidP="002D0D35">
      <w:pPr>
        <w:pStyle w:val="CTMISCorpo2"/>
        <w:tabs>
          <w:tab w:val="left" w:pos="3686"/>
        </w:tabs>
        <w:ind w:left="2835" w:hanging="283"/>
      </w:pPr>
      <w:r w:rsidRPr="000E3918">
        <w:t xml:space="preserve">Ex: </w:t>
      </w:r>
    </w:p>
    <w:p w:rsidR="002D0D35" w:rsidRPr="000E3918" w:rsidRDefault="00A43E57" w:rsidP="002D0D35">
      <w:pPr>
        <w:pStyle w:val="CTMISCorpo2"/>
        <w:tabs>
          <w:tab w:val="left" w:pos="3686"/>
        </w:tabs>
        <w:ind w:left="3118" w:hanging="283"/>
      </w:pPr>
      <w:r w:rsidRPr="00A43E57">
        <w:rPr>
          <w:rFonts w:cs="Times New Roman"/>
        </w:rPr>
        <w:t>Considerar a vigência do contrato/convênio a partir da:</w:t>
      </w:r>
      <w:r w:rsidRPr="000E3918">
        <w:rPr>
          <w:b/>
        </w:rPr>
        <w:t>Data da assinatura</w:t>
      </w:r>
    </w:p>
    <w:p w:rsidR="002D0D35" w:rsidRPr="000E3918" w:rsidRDefault="002D0D35" w:rsidP="002D0D35">
      <w:pPr>
        <w:pStyle w:val="CTMISCorpo2"/>
        <w:tabs>
          <w:tab w:val="left" w:pos="3686"/>
        </w:tabs>
        <w:ind w:left="3118" w:hanging="283"/>
      </w:pPr>
      <w:r w:rsidRPr="000E3918">
        <w:t>Data da assinatura: 25/12/2010.</w:t>
      </w:r>
    </w:p>
    <w:p w:rsidR="002D0D35" w:rsidRPr="000E3918" w:rsidRDefault="002D0D35" w:rsidP="002D0D35">
      <w:pPr>
        <w:pStyle w:val="CTMISCorpo2"/>
        <w:tabs>
          <w:tab w:val="left" w:pos="3544"/>
        </w:tabs>
        <w:ind w:left="2835" w:hanging="283"/>
      </w:pPr>
      <w:r w:rsidRPr="000E3918">
        <w:tab/>
        <w:t>Vigência: 24 meses.</w:t>
      </w:r>
    </w:p>
    <w:p w:rsidR="002D0D35" w:rsidRPr="000E3918" w:rsidRDefault="002D0D35" w:rsidP="002D0D35">
      <w:pPr>
        <w:pStyle w:val="CTMISCorpo2"/>
        <w:tabs>
          <w:tab w:val="left" w:pos="3544"/>
        </w:tabs>
        <w:ind w:left="2835" w:hanging="283"/>
      </w:pPr>
      <w:r w:rsidRPr="000E3918">
        <w:tab/>
        <w:t>Período de vigência: 25/12/2010 à 25/12/2012.</w:t>
      </w:r>
    </w:p>
    <w:p w:rsidR="00A43E57" w:rsidRDefault="00A43E57" w:rsidP="00A43E57">
      <w:pPr>
        <w:pStyle w:val="CTMISCorpo2"/>
        <w:tabs>
          <w:tab w:val="left" w:pos="3686"/>
        </w:tabs>
        <w:ind w:left="3118" w:hanging="283"/>
        <w:rPr>
          <w:rFonts w:cs="Times New Roman"/>
        </w:rPr>
      </w:pPr>
    </w:p>
    <w:p w:rsidR="00A43E57" w:rsidRDefault="00A43E57" w:rsidP="00A43E57">
      <w:pPr>
        <w:pStyle w:val="CTMISCorpo2"/>
        <w:tabs>
          <w:tab w:val="left" w:pos="3686"/>
        </w:tabs>
        <w:ind w:left="3118" w:hanging="283"/>
        <w:rPr>
          <w:b/>
        </w:rPr>
      </w:pPr>
      <w:r w:rsidRPr="00A43E57">
        <w:rPr>
          <w:rFonts w:cs="Times New Roman"/>
        </w:rPr>
        <w:t>Considerar a vigência do contrato/convênio a partir da:</w:t>
      </w:r>
      <w:r w:rsidRPr="000E3918">
        <w:rPr>
          <w:b/>
        </w:rPr>
        <w:t>Data de publicação</w:t>
      </w:r>
    </w:p>
    <w:p w:rsidR="002D0D35" w:rsidRPr="000E3918" w:rsidRDefault="002D0D35" w:rsidP="00A43E57">
      <w:pPr>
        <w:pStyle w:val="CTMISCorpo2"/>
        <w:tabs>
          <w:tab w:val="left" w:pos="3686"/>
        </w:tabs>
        <w:ind w:left="3118" w:hanging="283"/>
      </w:pPr>
      <w:r w:rsidRPr="000E3918">
        <w:t>Data de publicação: 01/01/2011.</w:t>
      </w:r>
    </w:p>
    <w:p w:rsidR="002D0D35" w:rsidRPr="000E3918" w:rsidRDefault="002D0D35" w:rsidP="002D0D35">
      <w:pPr>
        <w:pStyle w:val="CTMISCorpo2"/>
        <w:tabs>
          <w:tab w:val="left" w:pos="3544"/>
        </w:tabs>
        <w:ind w:left="2835" w:hanging="283"/>
      </w:pPr>
      <w:r w:rsidRPr="000E3918">
        <w:tab/>
        <w:t>Vigência: 24 meses.</w:t>
      </w:r>
    </w:p>
    <w:p w:rsidR="002D0D35" w:rsidRPr="000E3918" w:rsidRDefault="002D0D35" w:rsidP="002D0D35">
      <w:pPr>
        <w:pStyle w:val="CTMISCorpo2"/>
        <w:tabs>
          <w:tab w:val="left" w:pos="3544"/>
        </w:tabs>
        <w:ind w:left="2835" w:hanging="283"/>
      </w:pPr>
      <w:r w:rsidRPr="000E3918">
        <w:tab/>
        <w:t>Período de vigência: 01/01/2011 à 01/01/2013.</w:t>
      </w:r>
    </w:p>
    <w:p w:rsidR="002D0D35" w:rsidRPr="000E3918" w:rsidRDefault="002D0D35" w:rsidP="002D0D35">
      <w:pPr>
        <w:pStyle w:val="CTMISCorpo2"/>
        <w:tabs>
          <w:tab w:val="left" w:pos="3544"/>
        </w:tabs>
        <w:ind w:left="2835" w:hanging="283"/>
      </w:pPr>
    </w:p>
    <w:p w:rsidR="00EC5E4A" w:rsidRDefault="00320FA0" w:rsidP="00320FA0">
      <w:pPr>
        <w:spacing w:before="40" w:after="40"/>
        <w:ind w:left="2268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- </w:t>
      </w:r>
      <w:r w:rsidRPr="00320FA0">
        <w:rPr>
          <w:b/>
          <w:color w:val="auto"/>
          <w:sz w:val="20"/>
        </w:rPr>
        <w:t>Prazo de vigência:</w:t>
      </w:r>
      <w:r>
        <w:rPr>
          <w:color w:val="auto"/>
          <w:sz w:val="20"/>
        </w:rPr>
        <w:t xml:space="preserve"> o prazo de vigência poderá ser informado em dia(s), mês(es), ano(s) ou data predefinida. </w:t>
      </w:r>
    </w:p>
    <w:p w:rsidR="00EC5E4A" w:rsidRDefault="00320FA0" w:rsidP="00320FA0">
      <w:pPr>
        <w:spacing w:before="40" w:after="40"/>
        <w:ind w:left="2268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Quando </w:t>
      </w:r>
      <w:r w:rsidR="00EC5E4A">
        <w:rPr>
          <w:color w:val="auto"/>
          <w:sz w:val="20"/>
        </w:rPr>
        <w:t xml:space="preserve">o prazo de vigência for </w:t>
      </w:r>
      <w:r>
        <w:rPr>
          <w:color w:val="auto"/>
          <w:sz w:val="20"/>
        </w:rPr>
        <w:t xml:space="preserve">informado em dia(s), mês(es), ou ano(s), o sistema deve calcular, automaticamente, a data término de vigência do contrato, </w:t>
      </w:r>
      <w:r w:rsidRPr="000E3918">
        <w:rPr>
          <w:color w:val="auto"/>
          <w:sz w:val="20"/>
        </w:rPr>
        <w:t>considerado dias corridos</w:t>
      </w:r>
      <w:r w:rsidR="00EC5E4A">
        <w:rPr>
          <w:color w:val="auto"/>
          <w:sz w:val="20"/>
        </w:rPr>
        <w:t>.</w:t>
      </w:r>
    </w:p>
    <w:p w:rsidR="002D0D35" w:rsidRPr="000E3918" w:rsidRDefault="00EC5E4A" w:rsidP="00320FA0">
      <w:pPr>
        <w:spacing w:before="40" w:after="40"/>
        <w:ind w:left="2268"/>
        <w:jc w:val="both"/>
        <w:rPr>
          <w:color w:val="auto"/>
          <w:sz w:val="20"/>
        </w:rPr>
      </w:pPr>
      <w:r>
        <w:rPr>
          <w:color w:val="auto"/>
          <w:sz w:val="20"/>
        </w:rPr>
        <w:t>Quando o prazo de vigência for informado por meio de uma</w:t>
      </w:r>
      <w:r w:rsidR="00320FA0">
        <w:rPr>
          <w:color w:val="auto"/>
          <w:sz w:val="20"/>
        </w:rPr>
        <w:t xml:space="preserve"> data predefinida, o sistema deve considerar a data informada como a data término do contrato. </w:t>
      </w:r>
      <w:r>
        <w:rPr>
          <w:color w:val="auto"/>
          <w:sz w:val="20"/>
        </w:rPr>
        <w:t>O sistema deve, ainda, apresentar campo para que o usuário informe uma justificativa para a inclusão da data predefinida.</w:t>
      </w:r>
    </w:p>
    <w:p w:rsidR="002D0D35" w:rsidRPr="000E3918" w:rsidRDefault="002D0D35" w:rsidP="002D0D35">
      <w:pPr>
        <w:pStyle w:val="CTMISCorpo2"/>
        <w:tabs>
          <w:tab w:val="left" w:pos="2268"/>
          <w:tab w:val="left" w:pos="3544"/>
        </w:tabs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8" w:name="_Toc332286849"/>
      <w:r w:rsidRPr="000E3918">
        <w:t>Consulta pessoas</w:t>
      </w:r>
      <w:bookmarkEnd w:id="28"/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  <w:r w:rsidRPr="000E3918">
        <w:rPr>
          <w:color w:val="auto"/>
          <w:sz w:val="20"/>
        </w:rPr>
        <w:lastRenderedPageBreak/>
        <w:t>As consultas referentes à pessoa deverão ser recuperadas do sistema GAP. Caso não exista o cadastro, o sistema deverá disponibilizar a opção para inclusão de uma nova pessoa (funcionalidade sob gestão do GAP).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9" w:name="_Toc332286850"/>
      <w:r>
        <w:t>Opção para expandir</w:t>
      </w:r>
      <w:bookmarkEnd w:id="29"/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  <w:r>
        <w:rPr>
          <w:color w:val="auto"/>
          <w:sz w:val="20"/>
        </w:rPr>
        <w:t>O sistema deverá conter a opção para que usuário possa expandir as informações.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0" w:name="_Toc332286851"/>
      <w:r>
        <w:t>Opção para inclusão de diversos registros.</w:t>
      </w:r>
      <w:bookmarkEnd w:id="3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conter a opção para que usuário possa incluir vários registros sem que ele saia do formulário.</w:t>
      </w:r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  <w:r>
        <w:rPr>
          <w:color w:val="auto"/>
          <w:sz w:val="20"/>
        </w:rPr>
        <w:t>Uma opção que o sistema grave as informações do formulário e apresente novamente o mesmo formulário em branco.</w:t>
      </w:r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1" w:name="_Toc332286852"/>
      <w:r>
        <w:t>Obrigatoriedade</w:t>
      </w:r>
      <w:bookmarkEnd w:id="31"/>
    </w:p>
    <w:p w:rsidR="002D0D35" w:rsidRPr="00A66E8D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A66E8D">
        <w:rPr>
          <w:color w:val="auto"/>
          <w:sz w:val="20"/>
        </w:rPr>
        <w:t>Será obrigatória pelo menos a inclusão de um registro.</w:t>
      </w:r>
    </w:p>
    <w:p w:rsidR="002D0D35" w:rsidRDefault="002D0D35" w:rsidP="002D0D35">
      <w:pPr>
        <w:pStyle w:val="Estilo2"/>
        <w:tabs>
          <w:tab w:val="num" w:pos="1985"/>
        </w:tabs>
        <w:ind w:left="1855"/>
        <w:rPr>
          <w:b w:val="0"/>
          <w:i w:val="0"/>
        </w:rPr>
      </w:pPr>
    </w:p>
    <w:p w:rsidR="002D0D35" w:rsidRPr="00C9613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  <w:i w:val="0"/>
        </w:rPr>
      </w:pPr>
      <w:bookmarkStart w:id="32" w:name="_Toc332286853"/>
      <w:r>
        <w:t>Informações do contrato</w:t>
      </w:r>
      <w:bookmarkEnd w:id="32"/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  <w:r>
        <w:rPr>
          <w:sz w:val="20"/>
        </w:rPr>
        <w:t>Para as telas de inclusão e alteração deverão ser apresentadas as seguintes informações do contrato.</w:t>
      </w:r>
    </w:p>
    <w:p w:rsidR="002D0D35" w:rsidRPr="000E3918" w:rsidRDefault="002D0D35" w:rsidP="002D0D35">
      <w:pPr>
        <w:spacing w:before="40" w:after="40"/>
        <w:ind w:left="2127"/>
        <w:jc w:val="both"/>
        <w:rPr>
          <w:b/>
          <w:sz w:val="20"/>
        </w:rPr>
      </w:pPr>
    </w:p>
    <w:p w:rsidR="002D0D35" w:rsidRDefault="002D0D35" w:rsidP="002D0D35">
      <w:pPr>
        <w:pStyle w:val="CTMISCorpo2"/>
        <w:numPr>
          <w:ilvl w:val="0"/>
          <w:numId w:val="19"/>
        </w:numPr>
      </w:pPr>
      <w:r w:rsidRPr="000E3918">
        <w:t>Nº do contrato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>
        <w:t>Classificação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Origem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>
        <w:t>Situação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Valor do contrato/convênio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 xml:space="preserve">Número do processo 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Interessado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 w:rsidRPr="000E3918">
        <w:t>Objeto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Tipo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Unidade executora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Data de assinatura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Período de vigência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CTMISCorpo2"/>
        <w:ind w:left="2770" w:firstLine="0"/>
      </w:pPr>
      <w:r w:rsidRPr="000E3918">
        <w:t xml:space="preserve">As informações referentes ao contrato/convênio, listadas anteriormente, devem ser recuperadas do cadastro do contrato/convênio principal, apresentadas ao usuário, não sendo possível realizar alteração nessas informações. </w:t>
      </w:r>
    </w:p>
    <w:p w:rsidR="002D0D35" w:rsidRPr="000E391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RupNvel21"/>
        <w:numPr>
          <w:ilvl w:val="1"/>
          <w:numId w:val="5"/>
        </w:numPr>
        <w:spacing w:before="40" w:after="120"/>
      </w:pPr>
      <w:bookmarkStart w:id="33" w:name="_Toc332286854"/>
      <w:r w:rsidRPr="000E3918">
        <w:t>Cancelada</w:t>
      </w:r>
      <w:bookmarkEnd w:id="33"/>
    </w:p>
    <w:p w:rsidR="002D0D35" w:rsidRPr="000E3918" w:rsidRDefault="002D0D35" w:rsidP="002D0D35">
      <w:pPr>
        <w:spacing w:before="40" w:after="40"/>
        <w:ind w:left="142"/>
        <w:jc w:val="both"/>
        <w:rPr>
          <w:color w:val="auto"/>
          <w:sz w:val="20"/>
        </w:rPr>
      </w:pPr>
    </w:p>
    <w:p w:rsidR="002D0D35" w:rsidRPr="000E3918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</w:pPr>
      <w:bookmarkStart w:id="34" w:name="_Toc298861551"/>
      <w:bookmarkStart w:id="35" w:name="_Toc299352162"/>
      <w:bookmarkStart w:id="36" w:name="_Toc332286855"/>
      <w:r w:rsidRPr="000E3918">
        <w:t>Contratos/convênios</w:t>
      </w:r>
      <w:bookmarkEnd w:id="34"/>
      <w:bookmarkEnd w:id="35"/>
      <w:bookmarkEnd w:id="36"/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37" w:name="_Toc299352163"/>
      <w:bookmarkStart w:id="38" w:name="_Toc332286856"/>
      <w:r w:rsidRPr="000E3918">
        <w:lastRenderedPageBreak/>
        <w:t>Dados do contrato/convênio</w:t>
      </w:r>
      <w:bookmarkEnd w:id="37"/>
      <w:bookmarkEnd w:id="38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Para realizar a consulta/inclusão de contratos e convênios, devemos considerar:</w:t>
      </w:r>
    </w:p>
    <w:p w:rsidR="002D0D35" w:rsidRPr="000E3918" w:rsidRDefault="002D0D35" w:rsidP="002D0D35">
      <w:pPr>
        <w:pStyle w:val="Itemdaregra"/>
        <w:numPr>
          <w:ilvl w:val="0"/>
          <w:numId w:val="18"/>
        </w:numPr>
        <w:tabs>
          <w:tab w:val="left" w:pos="2552"/>
        </w:tabs>
        <w:ind w:hanging="862"/>
      </w:pPr>
      <w:r w:rsidRPr="000E3918">
        <w:t>Classificação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>O sistema deverá considerar as seguintes opções de contrato/convênio a partir da Classificação: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 xml:space="preserve">Contrato 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>Convênio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>Nota de Empenho (NE)</w:t>
      </w:r>
    </w:p>
    <w:p w:rsidR="002D0D35" w:rsidRPr="000E3918" w:rsidRDefault="002D0D35" w:rsidP="002D0D35">
      <w:pPr>
        <w:pStyle w:val="CTMISCorpo2"/>
        <w:tabs>
          <w:tab w:val="left" w:pos="2410"/>
        </w:tabs>
        <w:ind w:left="3240" w:firstLine="0"/>
      </w:pPr>
    </w:p>
    <w:p w:rsidR="002D0D35" w:rsidRPr="000E3918" w:rsidRDefault="002D0D35" w:rsidP="002D0D35">
      <w:pPr>
        <w:pStyle w:val="Itemdaregra"/>
        <w:numPr>
          <w:ilvl w:val="0"/>
          <w:numId w:val="18"/>
        </w:numPr>
        <w:tabs>
          <w:tab w:val="left" w:pos="2552"/>
        </w:tabs>
        <w:ind w:hanging="862"/>
      </w:pPr>
      <w:r w:rsidRPr="000E3918">
        <w:t>Origem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>O sistema deverá considerar as seguintes opções de contrato/convênio a partir da Origem: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>Interno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>Externo</w:t>
      </w:r>
    </w:p>
    <w:p w:rsidR="002D0D35" w:rsidRPr="000E3918" w:rsidRDefault="002D0D35" w:rsidP="002D0D35">
      <w:pPr>
        <w:pStyle w:val="CTMISCorpo2"/>
        <w:tabs>
          <w:tab w:val="left" w:pos="2410"/>
        </w:tabs>
        <w:ind w:left="3240" w:firstLine="0"/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Número do contrato/convênio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 xml:space="preserve">O sistema deverá considerar os seguintes critérios do contrato/convênio a partir do </w:t>
      </w:r>
      <w:r w:rsidRPr="000E3918">
        <w:rPr>
          <w:b/>
          <w:sz w:val="20"/>
        </w:rPr>
        <w:t>Número do contrato/convênio</w:t>
      </w:r>
      <w:r w:rsidRPr="000E3918">
        <w:rPr>
          <w:sz w:val="20"/>
        </w:rPr>
        <w:t xml:space="preserve">: </w:t>
      </w:r>
    </w:p>
    <w:p w:rsidR="002D0D35" w:rsidRPr="000E3918" w:rsidRDefault="002D0D35" w:rsidP="002D0D35">
      <w:pPr>
        <w:pStyle w:val="CTMISCorpo2"/>
        <w:numPr>
          <w:ilvl w:val="0"/>
          <w:numId w:val="9"/>
        </w:numPr>
        <w:tabs>
          <w:tab w:val="left" w:pos="3402"/>
        </w:tabs>
        <w:ind w:left="3261" w:hanging="378"/>
      </w:pPr>
      <w:r w:rsidRPr="000E3918">
        <w:t xml:space="preserve">A numeração do contrato/convênio deverá ser formada por quatro dígitos numéricos, separador e ano com quatro dígitos </w:t>
      </w:r>
      <w:r w:rsidRPr="000E3918">
        <w:rPr>
          <w:b/>
        </w:rPr>
        <w:t>(0000/AAAA)</w:t>
      </w:r>
      <w:r w:rsidRPr="000E3918">
        <w:t>, onde:</w:t>
      </w:r>
    </w:p>
    <w:p w:rsidR="002D0D35" w:rsidRDefault="00132E47" w:rsidP="002D0D35">
      <w:pPr>
        <w:pStyle w:val="CTMISCorpo2"/>
        <w:numPr>
          <w:ilvl w:val="2"/>
          <w:numId w:val="9"/>
        </w:numPr>
        <w:tabs>
          <w:tab w:val="left" w:pos="3261"/>
        </w:tabs>
      </w:pPr>
      <w:r>
        <w:t xml:space="preserve">Para contrato/convênios de origem </w:t>
      </w:r>
      <w:r w:rsidRPr="00132E47">
        <w:rPr>
          <w:b/>
        </w:rPr>
        <w:t>Extern</w:t>
      </w:r>
      <w:r>
        <w:rPr>
          <w:b/>
        </w:rPr>
        <w:t>a</w:t>
      </w:r>
      <w:r>
        <w:t xml:space="preserve"> d</w:t>
      </w:r>
      <w:r w:rsidR="002D0D35" w:rsidRPr="000E3918">
        <w:t>everá permitir a inclusão manual</w:t>
      </w:r>
      <w:r w:rsidR="002D0D35">
        <w:t xml:space="preserve"> do número do contrato/convênio. </w:t>
      </w:r>
      <w:r w:rsidR="002D0D35" w:rsidRPr="000E3918">
        <w:t xml:space="preserve">Essa numeração </w:t>
      </w:r>
      <w:r w:rsidR="002D0D35" w:rsidRPr="000E3918">
        <w:rPr>
          <w:b/>
        </w:rPr>
        <w:t>NÃO</w:t>
      </w:r>
      <w:r w:rsidR="002D0D35" w:rsidRPr="000E3918">
        <w:t xml:space="preserve"> será gerada pelo sistema.</w:t>
      </w:r>
    </w:p>
    <w:p w:rsidR="00132E47" w:rsidRDefault="00132E47" w:rsidP="00132E47">
      <w:pPr>
        <w:pStyle w:val="CTMISCorpo2"/>
        <w:numPr>
          <w:ilvl w:val="2"/>
          <w:numId w:val="9"/>
        </w:numPr>
        <w:tabs>
          <w:tab w:val="left" w:pos="3261"/>
        </w:tabs>
      </w:pPr>
      <w:r>
        <w:t>Para demais casos, deverá habilitar campo para o usuário informar se o contrato é novo ou já existente:</w:t>
      </w:r>
    </w:p>
    <w:p w:rsidR="00132E47" w:rsidRDefault="00132E47" w:rsidP="00132E47">
      <w:pPr>
        <w:pStyle w:val="CTMISCorpo2"/>
        <w:numPr>
          <w:ilvl w:val="3"/>
          <w:numId w:val="9"/>
        </w:numPr>
        <w:tabs>
          <w:tab w:val="left" w:pos="3261"/>
        </w:tabs>
      </w:pPr>
      <w:r>
        <w:t>Caso o contrato já exista, d</w:t>
      </w:r>
      <w:r w:rsidRPr="000E3918">
        <w:t>everá permitir a inclusão manual</w:t>
      </w:r>
      <w:r>
        <w:t xml:space="preserve"> do número do contrato/convênio. </w:t>
      </w:r>
      <w:r w:rsidRPr="000E3918">
        <w:t xml:space="preserve">Essa numeração </w:t>
      </w:r>
      <w:r w:rsidRPr="000E3918">
        <w:rPr>
          <w:b/>
        </w:rPr>
        <w:t>NÃO</w:t>
      </w:r>
      <w:r w:rsidRPr="000E3918">
        <w:t xml:space="preserve"> será gerada pelo sistema.</w:t>
      </w:r>
    </w:p>
    <w:p w:rsidR="00132E47" w:rsidRDefault="00132E47" w:rsidP="00132E47">
      <w:pPr>
        <w:pStyle w:val="CTMISCorpo2"/>
        <w:numPr>
          <w:ilvl w:val="3"/>
          <w:numId w:val="9"/>
        </w:numPr>
        <w:tabs>
          <w:tab w:val="left" w:pos="3261"/>
        </w:tabs>
      </w:pPr>
      <w:r>
        <w:t>Caso o contrato seja novo, não d</w:t>
      </w:r>
      <w:r w:rsidRPr="000E3918">
        <w:t>everá permitir a inclusão manual</w:t>
      </w:r>
      <w:r>
        <w:t xml:space="preserve"> do número do contrato/convênio. </w:t>
      </w:r>
      <w:r w:rsidRPr="000E3918">
        <w:t>Essa numeração será gerada pelo sistema</w:t>
      </w:r>
      <w:r>
        <w:t xml:space="preserve"> e informada após a inclusão do contrato</w:t>
      </w:r>
      <w:r w:rsidRPr="000E3918">
        <w:t>.</w:t>
      </w:r>
    </w:p>
    <w:p w:rsidR="002D0D35" w:rsidRPr="000E3918" w:rsidRDefault="002D0D35" w:rsidP="002D0D35">
      <w:pPr>
        <w:pStyle w:val="CTMISCorpo2"/>
        <w:numPr>
          <w:ilvl w:val="2"/>
          <w:numId w:val="9"/>
        </w:numPr>
        <w:tabs>
          <w:tab w:val="left" w:pos="3402"/>
        </w:tabs>
      </w:pPr>
      <w:r w:rsidRPr="000E3918">
        <w:t>A parte final da numeração, referente ao ano (AAAA), será sempre o ano vigente, e poderá ser informada pelo usuário.</w:t>
      </w:r>
    </w:p>
    <w:p w:rsidR="002D0D35" w:rsidRPr="000E3918" w:rsidRDefault="002D0D35" w:rsidP="002D0D35">
      <w:pPr>
        <w:pStyle w:val="CTMISCorpo2"/>
        <w:numPr>
          <w:ilvl w:val="2"/>
          <w:numId w:val="9"/>
        </w:numPr>
        <w:tabs>
          <w:tab w:val="left" w:pos="3261"/>
        </w:tabs>
      </w:pPr>
      <w:r w:rsidRPr="000E3918">
        <w:t xml:space="preserve">Após cadastro do contrato, a numeração não poderá ser alterada. </w:t>
      </w: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Número do processo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lastRenderedPageBreak/>
        <w:t xml:space="preserve">O sistema deverá considerar os seguintes critérios do contrato/convênio a partir do </w:t>
      </w:r>
      <w:r w:rsidRPr="000E3918">
        <w:rPr>
          <w:b/>
          <w:sz w:val="20"/>
        </w:rPr>
        <w:t>Número do processo</w:t>
      </w:r>
      <w:r w:rsidRPr="000E3918">
        <w:rPr>
          <w:sz w:val="20"/>
        </w:rPr>
        <w:t xml:space="preserve">: 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261"/>
        </w:tabs>
        <w:ind w:left="3261" w:hanging="426"/>
      </w:pPr>
      <w:r w:rsidRPr="000E3918">
        <w:t>Ao ser informado o campo Número do processo, as demais informações referentes ao contrato/convênio deverão ser recuperadas da base de dados das aplicações G</w:t>
      </w:r>
      <w:r>
        <w:t>PE – Gerenciamento de processos.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261"/>
        </w:tabs>
        <w:ind w:left="3261" w:hanging="426"/>
      </w:pPr>
      <w:r w:rsidRPr="000E3918">
        <w:t xml:space="preserve">Caso não ocorra o reconhecimento da identificação do contrato/convênio pelo número do processo informado, não será permitida a inclusão dos dados do contrato. </w:t>
      </w:r>
    </w:p>
    <w:p w:rsidR="002D0D35" w:rsidRDefault="002D0D35" w:rsidP="002D0D35">
      <w:pPr>
        <w:pStyle w:val="CTMISCorpo2"/>
        <w:numPr>
          <w:ilvl w:val="1"/>
          <w:numId w:val="9"/>
        </w:numPr>
        <w:tabs>
          <w:tab w:val="left" w:pos="3261"/>
        </w:tabs>
        <w:ind w:left="3261" w:hanging="426"/>
      </w:pPr>
      <w:r w:rsidRPr="000E3918">
        <w:t xml:space="preserve">Havendo o reconhecimento da identificação do contrato/convênio pelo número do processo informado, as informações </w:t>
      </w:r>
      <w:r w:rsidRPr="000E3918">
        <w:rPr>
          <w:b/>
        </w:rPr>
        <w:t>NÃO</w:t>
      </w:r>
      <w:r w:rsidRPr="000E3918">
        <w:t xml:space="preserve"> recuperadas deverão ser habilitadas para preenchimento manual do usuário.</w:t>
      </w:r>
    </w:p>
    <w:p w:rsidR="00A43E57" w:rsidRDefault="00A43E57" w:rsidP="00A43E57">
      <w:pPr>
        <w:spacing w:before="40" w:after="40"/>
        <w:ind w:left="2552"/>
        <w:jc w:val="both"/>
        <w:rPr>
          <w:sz w:val="20"/>
        </w:rPr>
      </w:pPr>
    </w:p>
    <w:p w:rsidR="002D0D35" w:rsidRDefault="00A43E57" w:rsidP="00A43E57">
      <w:pPr>
        <w:spacing w:before="40" w:after="40"/>
        <w:ind w:left="2552"/>
        <w:jc w:val="both"/>
        <w:rPr>
          <w:sz w:val="20"/>
        </w:rPr>
      </w:pPr>
      <w:r w:rsidRPr="00A43E57">
        <w:rPr>
          <w:sz w:val="20"/>
        </w:rPr>
        <w:t>O sistema deve permitir que o um</w:t>
      </w:r>
      <w:r>
        <w:rPr>
          <w:sz w:val="20"/>
        </w:rPr>
        <w:t xml:space="preserve"> processo tenha mais do que um contrato cadastrado para ele.</w:t>
      </w:r>
    </w:p>
    <w:p w:rsidR="00A43E57" w:rsidRPr="00A43E57" w:rsidRDefault="00A43E57" w:rsidP="00A43E57">
      <w:pPr>
        <w:spacing w:before="40" w:after="40"/>
        <w:ind w:left="2552"/>
        <w:jc w:val="both"/>
        <w:rPr>
          <w:sz w:val="20"/>
        </w:rPr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Assunto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 xml:space="preserve">A consulta por assunto deve buscar as informações sobre o objeto de contrato/convênio que contenha o assunto informado. 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Tipo do contrato/convênio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 xml:space="preserve">O sistema deverá considerar as seguintes opções do contrato/convênio a partir do Tipo do contrato/convênio: 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>Aquisição/Produtos</w:t>
      </w:r>
    </w:p>
    <w:p w:rsidR="002D0D35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>Diversos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>Obras</w:t>
      </w:r>
    </w:p>
    <w:p w:rsidR="002D0D35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>Prestação de serviços</w:t>
      </w:r>
    </w:p>
    <w:p w:rsidR="002D0D35" w:rsidRPr="0054616A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54616A">
        <w:t>Projetos</w:t>
      </w:r>
    </w:p>
    <w:p w:rsidR="002D0D35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t xml:space="preserve">Publicidade </w:t>
      </w:r>
    </w:p>
    <w:p w:rsidR="00FE7D28" w:rsidRDefault="00FE7D28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>
        <w:t>Pró-DF</w:t>
      </w:r>
    </w:p>
    <w:p w:rsidR="00FE7D28" w:rsidRPr="000E3918" w:rsidRDefault="00FE7D28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>
        <w:t>Consignação em folha</w:t>
      </w:r>
    </w:p>
    <w:p w:rsidR="00FE7D28" w:rsidRPr="00FE7D28" w:rsidRDefault="00FE7D28" w:rsidP="00FE7D28">
      <w:pPr>
        <w:spacing w:before="40" w:after="40"/>
        <w:jc w:val="both"/>
        <w:rPr>
          <w:sz w:val="20"/>
        </w:rPr>
      </w:pPr>
    </w:p>
    <w:p w:rsidR="00FE7D28" w:rsidRDefault="00FE7D28" w:rsidP="00FE7D28">
      <w:pPr>
        <w:spacing w:before="40" w:after="40"/>
        <w:ind w:left="2552"/>
        <w:jc w:val="both"/>
        <w:rPr>
          <w:sz w:val="20"/>
        </w:rPr>
      </w:pPr>
      <w:r w:rsidRPr="00FE7D28">
        <w:rPr>
          <w:sz w:val="20"/>
        </w:rPr>
        <w:t xml:space="preserve">O sistema deverá </w:t>
      </w:r>
      <w:r>
        <w:rPr>
          <w:sz w:val="20"/>
        </w:rPr>
        <w:t>permitir o usuário selecionar os tipos</w:t>
      </w:r>
      <w:r w:rsidRPr="00FE7D28">
        <w:rPr>
          <w:sz w:val="20"/>
        </w:rPr>
        <w:t xml:space="preserve"> Pró-DF</w:t>
      </w:r>
      <w:r>
        <w:rPr>
          <w:sz w:val="20"/>
        </w:rPr>
        <w:t xml:space="preserve"> e </w:t>
      </w:r>
      <w:r w:rsidRPr="00FE7D28">
        <w:rPr>
          <w:sz w:val="20"/>
        </w:rPr>
        <w:t>Consignação em folha</w:t>
      </w:r>
      <w:r>
        <w:rPr>
          <w:sz w:val="20"/>
        </w:rPr>
        <w:t xml:space="preserve"> apenas se a Classificação selecionada for igual a Convênio:</w:t>
      </w:r>
    </w:p>
    <w:p w:rsidR="00FE7D28" w:rsidRDefault="00FE7D28" w:rsidP="00FE7D28">
      <w:pPr>
        <w:pStyle w:val="CTMISCorpo2"/>
        <w:numPr>
          <w:ilvl w:val="0"/>
          <w:numId w:val="11"/>
        </w:numPr>
        <w:tabs>
          <w:tab w:val="left" w:pos="2410"/>
        </w:tabs>
      </w:pPr>
      <w:r>
        <w:t xml:space="preserve">Para o tipo </w:t>
      </w:r>
      <w:r w:rsidRPr="00FE7D28">
        <w:t>Pró-DF</w:t>
      </w:r>
      <w:r>
        <w:t xml:space="preserve"> o campo dotação não será de preenchimento obrigatório</w:t>
      </w:r>
    </w:p>
    <w:p w:rsidR="00FE7D28" w:rsidRPr="00FE7D28" w:rsidRDefault="00FE7D28" w:rsidP="00FE7D28">
      <w:pPr>
        <w:pStyle w:val="CTMISCorpo2"/>
        <w:numPr>
          <w:ilvl w:val="0"/>
          <w:numId w:val="11"/>
        </w:numPr>
        <w:tabs>
          <w:tab w:val="left" w:pos="2410"/>
        </w:tabs>
      </w:pPr>
      <w:r>
        <w:t xml:space="preserve">Para o tipo </w:t>
      </w:r>
      <w:r w:rsidRPr="00FE7D28">
        <w:t>Consignação em folha</w:t>
      </w:r>
      <w:r>
        <w:t xml:space="preserve"> os campos dotação e valor não serão de preenchimento obrigatório</w:t>
      </w:r>
    </w:p>
    <w:p w:rsidR="00FE7D28" w:rsidRDefault="00FE7D28" w:rsidP="00FE7D28">
      <w:pPr>
        <w:pStyle w:val="CTMISCorpo2"/>
        <w:ind w:left="2552" w:firstLine="0"/>
        <w:rPr>
          <w:b/>
        </w:rPr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Situação do contrato/convênio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 xml:space="preserve">O sistema deverá considerar as seguintes opções a partir da Situação do contrato/convênio: 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rPr>
          <w:b/>
        </w:rPr>
        <w:lastRenderedPageBreak/>
        <w:t>Iniciado –</w:t>
      </w:r>
      <w:r w:rsidRPr="000E3918">
        <w:t xml:space="preserve"> situação do contrato/convênio quando realizado o cadastro, sem geração do extrato de instrumento contratual para publicação. Nesse momento, o sistema deve </w:t>
      </w:r>
      <w:r>
        <w:t>permitir a alteração, exclusão,</w:t>
      </w:r>
      <w:r w:rsidRPr="000E3918">
        <w:t xml:space="preserve"> geração de extrato (.doc)</w:t>
      </w:r>
      <w:r>
        <w:t xml:space="preserve"> e detalhamento</w:t>
      </w:r>
      <w:r w:rsidRPr="000E3918">
        <w:t>.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rPr>
          <w:b/>
        </w:rPr>
        <w:t>Aguardando publicação –</w:t>
      </w:r>
      <w:r w:rsidRPr="000E3918">
        <w:t xml:space="preserve"> situação do contrato no aguardo da publicação após ter sido gerado o extrato de instrumento contratual. Neste momento, o sistema deve permitir a alteração, </w:t>
      </w:r>
      <w:r>
        <w:t>publicação detalhamento e</w:t>
      </w:r>
      <w:r w:rsidRPr="000E3918">
        <w:t xml:space="preserve"> exclusão do contrato/convênio.</w:t>
      </w:r>
    </w:p>
    <w:p w:rsidR="002D0D35" w:rsidRPr="007E37BD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7E37BD">
        <w:rPr>
          <w:b/>
        </w:rPr>
        <w:t xml:space="preserve">Publicado – </w:t>
      </w:r>
      <w:r w:rsidRPr="000E3918">
        <w:t xml:space="preserve">situação do contrato efetivamente publicado no DODF (Diário Oficial do Distrito Federal), ou seja, quando identificado pelo sistema a data de publicação. Nesse momento o sistema deve </w:t>
      </w:r>
      <w:r>
        <w:t>permitir aditivo</w:t>
      </w:r>
      <w:r w:rsidRPr="000E3918">
        <w:t>,</w:t>
      </w:r>
      <w:r>
        <w:t xml:space="preserve"> distrato, rerratificação detalhamento</w:t>
      </w:r>
      <w:r w:rsidRPr="000E3918">
        <w:t xml:space="preserve"> do contrato/convênio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7E37BD">
        <w:rPr>
          <w:b/>
        </w:rPr>
        <w:t>Em execução –</w:t>
      </w:r>
      <w:r w:rsidRPr="000E3918">
        <w:t xml:space="preserve"> situação do contrato após nomeação de executores. Nesse momento o sistema deve </w:t>
      </w:r>
      <w:r>
        <w:t>permitir aditivo</w:t>
      </w:r>
      <w:r w:rsidRPr="000E3918">
        <w:t>,</w:t>
      </w:r>
      <w:r>
        <w:t xml:space="preserve"> distrato, rerratificação detalhamento </w:t>
      </w:r>
      <w:r w:rsidRPr="000E3918">
        <w:t>do contrato/convênio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rPr>
          <w:b/>
        </w:rPr>
        <w:t>Encerrado –</w:t>
      </w:r>
      <w:r w:rsidRPr="000E3918">
        <w:t xml:space="preserve"> situação do contrato após o término de vigência </w:t>
      </w:r>
      <w:r>
        <w:t>ou quando há um</w:t>
      </w:r>
      <w:r w:rsidRPr="000E3918">
        <w:t xml:space="preserve"> distrato. Neste momento, o sistema deve permitir</w:t>
      </w:r>
      <w:r>
        <w:t>somente o detalhamento do contrato.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 xml:space="preserve">Para cada etapa ocorrida no contrato/convênio, o sistema deverá relacionar automaticamente as situações previstas para o contrato: Iniciado (a situação deve ser atribuída no ato do cadastro), Aguardando publicação (a situação deve ser atribuída após cadastro e antes da geração do extrato de instrumento contratual), Publicado (a situação deve ser atribuída após a geração do extrato de instrumento contratual de publicação, ou seja, quando identificado pelo sistema à data de publicação), Em execução (a situação deve ser atribuída após nomeação de executores) ou Encerrado (a situação deve ser atribuída nos casos de término da vigência do contrato/convênio ou Distrato do contrato/convênio), o sistema deverá atribuir </w:t>
      </w:r>
      <w:r w:rsidRPr="000E3918">
        <w:rPr>
          <w:b/>
          <w:sz w:val="20"/>
        </w:rPr>
        <w:t>automaticamente</w:t>
      </w:r>
      <w:r w:rsidRPr="000E3918">
        <w:rPr>
          <w:sz w:val="20"/>
        </w:rPr>
        <w:t xml:space="preserve"> a situação.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Data de assinatura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>A data de assinatura do contrato/convênio não deve ser posterior à data de sua publicação.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Data de vigência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  <w:u w:val="single"/>
        </w:rPr>
      </w:pPr>
      <w:r w:rsidRPr="000E3918">
        <w:rPr>
          <w:sz w:val="20"/>
        </w:rPr>
        <w:t>A data de vigência do contrato/convênio deve ser considerada conforme descrito na RN1.6.</w:t>
      </w:r>
    </w:p>
    <w:p w:rsidR="002D0D35" w:rsidRPr="000E3918" w:rsidRDefault="002D0D35" w:rsidP="002D0D35">
      <w:pPr>
        <w:spacing w:before="40" w:after="40"/>
        <w:ind w:left="142"/>
        <w:jc w:val="both"/>
        <w:rPr>
          <w:color w:val="auto"/>
          <w:sz w:val="20"/>
        </w:rPr>
      </w:pPr>
    </w:p>
    <w:p w:rsidR="002D0D35" w:rsidRPr="00E120FC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E120FC">
        <w:rPr>
          <w:b/>
        </w:rPr>
        <w:t>Cancelada</w:t>
      </w:r>
    </w:p>
    <w:p w:rsidR="002D0D35" w:rsidRPr="00E120FC" w:rsidRDefault="002D0D35" w:rsidP="002D0D35">
      <w:pPr>
        <w:pStyle w:val="CTMISCorpo2"/>
        <w:ind w:left="2552" w:firstLine="0"/>
        <w:rPr>
          <w:b/>
        </w:rPr>
      </w:pPr>
    </w:p>
    <w:p w:rsidR="002D0D35" w:rsidRPr="00E120FC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  <w:color w:val="000000" w:themeColor="text1"/>
        </w:rPr>
      </w:pPr>
      <w:r w:rsidRPr="00E120FC">
        <w:rPr>
          <w:b/>
          <w:color w:val="000000" w:themeColor="text1"/>
        </w:rPr>
        <w:t>Cancelada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</w:p>
    <w:p w:rsidR="002D0D35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CF6E16">
        <w:rPr>
          <w:b/>
        </w:rPr>
        <w:t>Modelo de extrato para ratificação da publicação do contrato</w:t>
      </w:r>
    </w:p>
    <w:p w:rsidR="002D0D35" w:rsidRDefault="002D0D35" w:rsidP="002D0D35">
      <w:pPr>
        <w:pStyle w:val="CTMISCorpo2"/>
        <w:ind w:left="2552" w:firstLine="0"/>
        <w:rPr>
          <w:b/>
        </w:rPr>
      </w:pPr>
      <w:r>
        <w:t>O</w:t>
      </w:r>
      <w:r w:rsidRPr="000E3918">
        <w:t xml:space="preserve"> sistema deve disponibilizar a opção para gerar o extrato </w:t>
      </w:r>
      <w:r>
        <w:t>contratual</w:t>
      </w:r>
      <w:r w:rsidRPr="000E3918">
        <w:t xml:space="preserve"> a partir do seguinte modelo:</w:t>
      </w:r>
    </w:p>
    <w:p w:rsidR="002D0D35" w:rsidRDefault="002D0D35" w:rsidP="002D0D35">
      <w:pPr>
        <w:pStyle w:val="CTMISCorpo2"/>
        <w:ind w:left="2552" w:firstLine="0"/>
        <w:rPr>
          <w:b/>
        </w:rPr>
      </w:pPr>
    </w:p>
    <w:p w:rsidR="002D0D35" w:rsidRPr="00515E71" w:rsidRDefault="002D0D35" w:rsidP="002D0D35">
      <w:pPr>
        <w:pStyle w:val="Estilo1"/>
        <w:tabs>
          <w:tab w:val="left" w:pos="8931"/>
        </w:tabs>
        <w:ind w:left="1276" w:right="94"/>
        <w:jc w:val="center"/>
        <w:rPr>
          <w:b w:val="0"/>
          <w:bCs/>
          <w:i w:val="0"/>
          <w:sz w:val="18"/>
          <w:szCs w:val="18"/>
        </w:rPr>
      </w:pPr>
      <w:r w:rsidRPr="00515E71">
        <w:rPr>
          <w:b w:val="0"/>
          <w:bCs/>
          <w:i w:val="0"/>
          <w:sz w:val="18"/>
          <w:szCs w:val="18"/>
        </w:rPr>
        <w:lastRenderedPageBreak/>
        <w:t>GOVERNO DO DISTRITO FEDERAL</w:t>
      </w:r>
      <w:r w:rsidRPr="00515E71">
        <w:rPr>
          <w:b w:val="0"/>
          <w:bCs/>
          <w:i w:val="0"/>
          <w:sz w:val="18"/>
          <w:szCs w:val="18"/>
        </w:rPr>
        <w:br/>
        <w:t>GOVERNADORIA DO DISTRITO FEDERAL</w:t>
      </w:r>
      <w:r w:rsidRPr="00515E71">
        <w:rPr>
          <w:b w:val="0"/>
          <w:bCs/>
          <w:i w:val="0"/>
          <w:sz w:val="18"/>
          <w:szCs w:val="18"/>
        </w:rPr>
        <w:br/>
        <w:t>COMPANHIA IMOBILIÁRIA DE BRASÍLIA - TERRACAP</w:t>
      </w:r>
      <w:r w:rsidRPr="00515E71">
        <w:rPr>
          <w:b w:val="0"/>
          <w:bCs/>
          <w:i w:val="0"/>
          <w:sz w:val="18"/>
          <w:szCs w:val="18"/>
        </w:rPr>
        <w:br/>
        <w:t>EXTRATO DE INSTRUMENTO CONTRATUAL</w:t>
      </w:r>
    </w:p>
    <w:p w:rsidR="002D0D35" w:rsidRPr="00515E71" w:rsidRDefault="002D0D35" w:rsidP="002D0D35">
      <w:pPr>
        <w:pStyle w:val="Estilo1"/>
        <w:tabs>
          <w:tab w:val="left" w:pos="8931"/>
        </w:tabs>
        <w:ind w:left="1276" w:right="94"/>
        <w:jc w:val="both"/>
        <w:rPr>
          <w:b w:val="0"/>
          <w:bCs/>
          <w:i w:val="0"/>
          <w:sz w:val="18"/>
          <w:szCs w:val="18"/>
        </w:rPr>
      </w:pPr>
      <w:r w:rsidRPr="00515E71">
        <w:rPr>
          <w:b w:val="0"/>
          <w:bCs/>
          <w:i w:val="0"/>
          <w:sz w:val="18"/>
          <w:szCs w:val="18"/>
        </w:rPr>
        <w:t xml:space="preserve">Nº DO PROCESSO </w:t>
      </w:r>
      <w:r>
        <w:rPr>
          <w:i w:val="0"/>
          <w:sz w:val="18"/>
          <w:szCs w:val="18"/>
        </w:rPr>
        <w:t>[nº do processo]</w:t>
      </w:r>
      <w:r w:rsidRPr="00515E71">
        <w:rPr>
          <w:b w:val="0"/>
          <w:bCs/>
          <w:i w:val="0"/>
          <w:sz w:val="18"/>
          <w:szCs w:val="18"/>
        </w:rPr>
        <w:t xml:space="preserve">; ESPÉCIE: </w:t>
      </w:r>
      <w:r w:rsidRPr="00515E71">
        <w:rPr>
          <w:bCs/>
          <w:i w:val="0"/>
          <w:sz w:val="18"/>
          <w:szCs w:val="18"/>
        </w:rPr>
        <w:t xml:space="preserve">[Nº </w:t>
      </w:r>
      <w:r w:rsidRPr="00515E71">
        <w:rPr>
          <w:i w:val="0"/>
          <w:sz w:val="18"/>
          <w:szCs w:val="18"/>
        </w:rPr>
        <w:t>Contrato]</w:t>
      </w:r>
      <w:r w:rsidRPr="00515E71">
        <w:rPr>
          <w:b w:val="0"/>
          <w:bCs/>
          <w:i w:val="0"/>
          <w:sz w:val="18"/>
          <w:szCs w:val="18"/>
        </w:rPr>
        <w:t xml:space="preserve">; CONTRATANTES: COMPANHIA IMOBILIÁRIA DE BRASÍLIA - TERRACAP e </w:t>
      </w:r>
      <w:r>
        <w:rPr>
          <w:i w:val="0"/>
          <w:sz w:val="18"/>
          <w:szCs w:val="18"/>
        </w:rPr>
        <w:t>[Interessada]</w:t>
      </w:r>
      <w:r w:rsidRPr="00515E71">
        <w:rPr>
          <w:b w:val="0"/>
          <w:bCs/>
          <w:i w:val="0"/>
          <w:sz w:val="18"/>
          <w:szCs w:val="18"/>
        </w:rPr>
        <w:t xml:space="preserve">; OBJETO: </w:t>
      </w:r>
      <w:r>
        <w:rPr>
          <w:i w:val="0"/>
          <w:sz w:val="18"/>
          <w:szCs w:val="18"/>
        </w:rPr>
        <w:t>[Objeto]</w:t>
      </w:r>
      <w:r w:rsidRPr="00515E71">
        <w:rPr>
          <w:b w:val="0"/>
          <w:bCs/>
          <w:i w:val="0"/>
          <w:sz w:val="18"/>
          <w:szCs w:val="18"/>
        </w:rPr>
        <w:t xml:space="preserve">; EMBASAMENTO LEGAL </w:t>
      </w:r>
      <w:r w:rsidRPr="00515E71">
        <w:rPr>
          <w:bCs/>
          <w:i w:val="0"/>
          <w:sz w:val="18"/>
          <w:szCs w:val="18"/>
        </w:rPr>
        <w:t>[Embasamento legal DIRET/CONAD]</w:t>
      </w:r>
      <w:r w:rsidRPr="00515E71">
        <w:rPr>
          <w:b w:val="0"/>
          <w:bCs/>
          <w:i w:val="0"/>
          <w:sz w:val="18"/>
          <w:szCs w:val="18"/>
        </w:rPr>
        <w:t xml:space="preserve">; VALOR: </w:t>
      </w:r>
      <w:r w:rsidRPr="00515E71">
        <w:rPr>
          <w:bCs/>
          <w:i w:val="0"/>
          <w:sz w:val="18"/>
          <w:szCs w:val="18"/>
        </w:rPr>
        <w:t>[Valor]</w:t>
      </w:r>
      <w:r w:rsidRPr="00515E71">
        <w:rPr>
          <w:b w:val="0"/>
          <w:bCs/>
          <w:i w:val="0"/>
          <w:sz w:val="18"/>
          <w:szCs w:val="18"/>
        </w:rPr>
        <w:t xml:space="preserve">; VIGÊNCIA: </w:t>
      </w:r>
      <w:r>
        <w:rPr>
          <w:b w:val="0"/>
          <w:bCs/>
          <w:i w:val="0"/>
          <w:sz w:val="18"/>
          <w:szCs w:val="18"/>
        </w:rPr>
        <w:t xml:space="preserve">[Vigência] </w:t>
      </w:r>
      <w:r w:rsidRPr="00515E71">
        <w:rPr>
          <w:b w:val="0"/>
          <w:bCs/>
          <w:i w:val="0"/>
          <w:sz w:val="18"/>
          <w:szCs w:val="18"/>
        </w:rPr>
        <w:t>DOTAÇÃO ORÇAMENTÁRIA:</w:t>
      </w:r>
      <w:r>
        <w:rPr>
          <w:i w:val="0"/>
          <w:sz w:val="18"/>
          <w:szCs w:val="18"/>
        </w:rPr>
        <w:t>[ Programa de trabalho]</w:t>
      </w:r>
      <w:r w:rsidRPr="00515E71">
        <w:rPr>
          <w:b w:val="0"/>
          <w:bCs/>
          <w:i w:val="0"/>
          <w:sz w:val="18"/>
          <w:szCs w:val="18"/>
        </w:rPr>
        <w:t xml:space="preserve">; DESPESAS DE PUBLICAÇÃO: Correrão sob a responsabilidade da TERRACAP. DATA DE ASSINATURA: </w:t>
      </w:r>
      <w:r w:rsidRPr="00515E71">
        <w:rPr>
          <w:bCs/>
          <w:i w:val="0"/>
          <w:sz w:val="18"/>
          <w:szCs w:val="18"/>
        </w:rPr>
        <w:t>[Assinatura do contrato</w:t>
      </w:r>
      <w:r>
        <w:rPr>
          <w:b w:val="0"/>
          <w:bCs/>
          <w:i w:val="0"/>
          <w:sz w:val="18"/>
          <w:szCs w:val="18"/>
        </w:rPr>
        <w:t>]</w:t>
      </w:r>
      <w:r w:rsidRPr="00515E71">
        <w:rPr>
          <w:b w:val="0"/>
          <w:bCs/>
          <w:i w:val="0"/>
          <w:sz w:val="18"/>
          <w:szCs w:val="18"/>
        </w:rPr>
        <w:t>; P/CONTRATANTE:</w:t>
      </w:r>
      <w:r>
        <w:rPr>
          <w:i w:val="0"/>
          <w:sz w:val="18"/>
          <w:szCs w:val="18"/>
        </w:rPr>
        <w:t>[Representantes TERRACAP]</w:t>
      </w:r>
      <w:r w:rsidRPr="00515E71">
        <w:rPr>
          <w:b w:val="0"/>
          <w:bCs/>
          <w:i w:val="0"/>
          <w:sz w:val="18"/>
          <w:szCs w:val="18"/>
        </w:rPr>
        <w:t xml:space="preserve">; P/CONTRATADA: </w:t>
      </w:r>
      <w:r>
        <w:rPr>
          <w:i w:val="0"/>
          <w:sz w:val="18"/>
          <w:szCs w:val="18"/>
        </w:rPr>
        <w:t>[Representante Legal]</w:t>
      </w:r>
      <w:r w:rsidRPr="00515E71">
        <w:rPr>
          <w:b w:val="0"/>
          <w:bCs/>
          <w:i w:val="0"/>
          <w:sz w:val="18"/>
          <w:szCs w:val="18"/>
        </w:rPr>
        <w:t xml:space="preserve">. TESTEMUNHAS: </w:t>
      </w:r>
      <w:r>
        <w:rPr>
          <w:i w:val="0"/>
          <w:sz w:val="18"/>
          <w:szCs w:val="18"/>
        </w:rPr>
        <w:t>[Testemunhas].</w:t>
      </w:r>
    </w:p>
    <w:p w:rsidR="002D0D35" w:rsidRDefault="002D0D35" w:rsidP="002D0D35">
      <w:pPr>
        <w:pStyle w:val="CTMISCorpo2"/>
        <w:ind w:left="2552" w:firstLine="0"/>
        <w:rPr>
          <w:b/>
        </w:rPr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Contrato em caráter emergencial</w:t>
      </w:r>
    </w:p>
    <w:p w:rsidR="002D0D35" w:rsidRPr="000E3918" w:rsidRDefault="002D0D35" w:rsidP="002D0D35">
      <w:pPr>
        <w:pStyle w:val="CTMISCorpo2"/>
        <w:ind w:left="2552" w:firstLine="0"/>
      </w:pPr>
      <w:r w:rsidRPr="000E3918">
        <w:t>Quando a classificação selecionada for igual a “Contrato”, o sistema deverá disponibilizar uma opção para o cadastro de contrato emergencial.</w:t>
      </w:r>
    </w:p>
    <w:p w:rsidR="002D0D35" w:rsidRPr="000E3918" w:rsidRDefault="002D0D35" w:rsidP="002D0D35">
      <w:pPr>
        <w:pStyle w:val="CTMISCorpo2"/>
        <w:ind w:left="2552" w:firstLine="0"/>
      </w:pPr>
      <w:r w:rsidRPr="000E3918">
        <w:t>Ao selecionar esse tipo de contrato, a vigência do contrato deverá ser preenchida automaticamente com período limite de 180 dias, podendo ser alterada para um período inferior, caso seja necessário.</w:t>
      </w:r>
    </w:p>
    <w:p w:rsidR="002D0D35" w:rsidRPr="000E3918" w:rsidRDefault="002D0D35" w:rsidP="002D0D35">
      <w:pPr>
        <w:pStyle w:val="CTMISCorpo2"/>
        <w:ind w:left="2552" w:firstLine="0"/>
      </w:pPr>
      <w:r w:rsidRPr="000E3918">
        <w:t>Por não permitir alteração no prazo, esse tipo de contrato não deve permitir o cadastro de aditivos de prorrogação e prorrogação/suplementação, sendo possível cadastrar somente aditivos de suplementação e re-ratificação. Se o prazo inicial do contrato for inferior a 180 dias, pode haver um aditivo de prorrogação, prorrogação/suplementação desde que não ultrapasse os 180 dias.</w:t>
      </w:r>
    </w:p>
    <w:p w:rsidR="002D0D35" w:rsidRPr="000E3918" w:rsidRDefault="002D0D35" w:rsidP="002D0D35">
      <w:pPr>
        <w:pStyle w:val="CTMISCorpo2"/>
        <w:ind w:left="2552" w:firstLine="0"/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Data da publicação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 xml:space="preserve">Ao informar a data de publicação do extrato de instrumento contratual, o sistema deve atualizar a situação do contrato/convênio para “Publicado” e não deve possibilitar a realização de alterações no contrato/convênio, salvo para o caso de re-ratificação (ver item </w:t>
      </w:r>
      <w:fldSimple w:instr=" REF _Ref302544457 \r \h  \* MERGEFORMAT ">
        <w:r w:rsidRPr="00515500">
          <w:rPr>
            <w:sz w:val="20"/>
          </w:rPr>
          <w:t>RN3.9</w:t>
        </w:r>
      </w:fldSimple>
      <w:r w:rsidRPr="000E3918">
        <w:rPr>
          <w:sz w:val="20"/>
        </w:rPr>
        <w:t>).</w:t>
      </w: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>
        <w:rPr>
          <w:b/>
        </w:rPr>
        <w:t xml:space="preserve">Responsável </w:t>
      </w:r>
      <w:r w:rsidRPr="000E3918">
        <w:rPr>
          <w:b/>
        </w:rPr>
        <w:t>Embasamento legal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>
        <w:rPr>
          <w:sz w:val="20"/>
        </w:rPr>
        <w:t>O sistema d</w:t>
      </w:r>
      <w:r w:rsidRPr="000E3918">
        <w:rPr>
          <w:sz w:val="20"/>
        </w:rPr>
        <w:t xml:space="preserve">eve </w:t>
      </w:r>
      <w:r>
        <w:rPr>
          <w:sz w:val="20"/>
        </w:rPr>
        <w:t>apresentar opção para que o usuário selecione o responsável pelo embasamento (DIRET/CONAD), podendo ser selecionadas as duas opções, e para cada opção selecionada o sistema deverá habilitar os seguintes campos:</w:t>
      </w:r>
    </w:p>
    <w:p w:rsidR="002D0D35" w:rsidRPr="000E3918" w:rsidRDefault="002D0D35" w:rsidP="002D0D35">
      <w:pPr>
        <w:pStyle w:val="CTMISCorpo2"/>
        <w:numPr>
          <w:ilvl w:val="0"/>
          <w:numId w:val="14"/>
        </w:numPr>
      </w:pPr>
      <w:r w:rsidRPr="000E3918">
        <w:t>Número da decisão</w:t>
      </w:r>
    </w:p>
    <w:p w:rsidR="002D0D35" w:rsidRPr="000E3918" w:rsidRDefault="002D0D35" w:rsidP="002D0D35">
      <w:pPr>
        <w:pStyle w:val="CTMISCorpo2"/>
        <w:numPr>
          <w:ilvl w:val="0"/>
          <w:numId w:val="14"/>
        </w:numPr>
      </w:pPr>
      <w:r w:rsidRPr="000E3918">
        <w:t>Número da sessão</w:t>
      </w:r>
    </w:p>
    <w:p w:rsidR="002D0D35" w:rsidRPr="000E3918" w:rsidRDefault="002D0D35" w:rsidP="002D0D35">
      <w:pPr>
        <w:pStyle w:val="CTMISCorpo2"/>
        <w:numPr>
          <w:ilvl w:val="0"/>
          <w:numId w:val="14"/>
        </w:numPr>
      </w:pPr>
      <w:r w:rsidRPr="000E3918">
        <w:t>Data da decisão</w:t>
      </w:r>
    </w:p>
    <w:p w:rsidR="002D0D35" w:rsidRPr="000E3918" w:rsidRDefault="002D0D35" w:rsidP="002D0D35">
      <w:pPr>
        <w:pStyle w:val="CTMISCorpo2"/>
        <w:ind w:left="3850" w:firstLine="0"/>
      </w:pPr>
    </w:p>
    <w:p w:rsidR="002D0D35" w:rsidRPr="00DA7B4F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DA7B4F">
        <w:rPr>
          <w:b/>
        </w:rPr>
        <w:t>Representantes</w:t>
      </w:r>
    </w:p>
    <w:p w:rsidR="002D0D35" w:rsidRPr="00DA7B4F" w:rsidRDefault="002D0D35" w:rsidP="002D0D35">
      <w:pPr>
        <w:pStyle w:val="CTMISCorpo2"/>
        <w:ind w:left="2552" w:firstLine="0"/>
      </w:pPr>
      <w:r w:rsidRPr="00DA7B4F">
        <w:t>As informações de representantes deverão ser obrigatórias somente para contratos/convênios internos.</w:t>
      </w:r>
    </w:p>
    <w:p w:rsidR="002D0D35" w:rsidRPr="00DA7B4F" w:rsidRDefault="002D0D35" w:rsidP="002D0D35">
      <w:pPr>
        <w:pStyle w:val="CTMISCorpo2"/>
        <w:ind w:left="2552" w:firstLine="0"/>
      </w:pPr>
      <w:r w:rsidRPr="00DA7B4F">
        <w:t>O sistema deve permitir o cadastro de três representantes da empresa TERRAPAC, responsáveis diretos pelo contrato/convênio:</w:t>
      </w:r>
    </w:p>
    <w:p w:rsidR="002D0D35" w:rsidRPr="00DA7B4F" w:rsidRDefault="002D0D35" w:rsidP="002D0D35">
      <w:pPr>
        <w:pStyle w:val="CTMISCorpo2"/>
        <w:numPr>
          <w:ilvl w:val="0"/>
          <w:numId w:val="15"/>
        </w:numPr>
        <w:ind w:left="4134"/>
      </w:pPr>
      <w:r w:rsidRPr="00DA7B4F">
        <w:t>Presidente</w:t>
      </w:r>
    </w:p>
    <w:p w:rsidR="002D0D35" w:rsidRPr="00DA7B4F" w:rsidRDefault="002D0D35" w:rsidP="002D0D35">
      <w:pPr>
        <w:pStyle w:val="CTMISCorpo2"/>
        <w:numPr>
          <w:ilvl w:val="0"/>
          <w:numId w:val="15"/>
        </w:numPr>
        <w:ind w:left="4134"/>
      </w:pPr>
      <w:r w:rsidRPr="00DA7B4F">
        <w:t>Diretor (podendo ser mais de 01 diretor)</w:t>
      </w:r>
    </w:p>
    <w:p w:rsidR="002D0D35" w:rsidRPr="00DA7B4F" w:rsidRDefault="002D0D35" w:rsidP="002D0D35">
      <w:pPr>
        <w:pStyle w:val="CTMISCorpo2"/>
        <w:numPr>
          <w:ilvl w:val="0"/>
          <w:numId w:val="15"/>
        </w:numPr>
        <w:ind w:left="4134"/>
      </w:pPr>
      <w:r w:rsidRPr="00DA7B4F">
        <w:lastRenderedPageBreak/>
        <w:t>Chefe da PROJU</w:t>
      </w:r>
    </w:p>
    <w:p w:rsidR="002D0D35" w:rsidRPr="00DA7B4F" w:rsidRDefault="002D0D35" w:rsidP="002D0D35">
      <w:pPr>
        <w:pStyle w:val="CTMISCorpo2"/>
        <w:ind w:left="2444" w:firstLine="0"/>
      </w:pPr>
      <w:r w:rsidRPr="00DA7B4F">
        <w:t>O cadastro dos representantes do contrato será realizado a partir da consulta realizada no GAP, onde somente o presidente, os diretores e chefe da PROJU deverão ser recuperados junto às seguintes informações:</w:t>
      </w:r>
    </w:p>
    <w:p w:rsidR="002D0D35" w:rsidRPr="00DA7B4F" w:rsidRDefault="002D0D35" w:rsidP="002D0D35">
      <w:pPr>
        <w:pStyle w:val="CTMISCorpo2"/>
        <w:numPr>
          <w:ilvl w:val="0"/>
          <w:numId w:val="16"/>
        </w:numPr>
        <w:ind w:left="4134"/>
      </w:pPr>
      <w:r w:rsidRPr="00DA7B4F">
        <w:t>Cargo/função</w:t>
      </w:r>
    </w:p>
    <w:p w:rsidR="002D0D35" w:rsidRPr="00DA7B4F" w:rsidRDefault="002D0D35" w:rsidP="002D0D35">
      <w:pPr>
        <w:pStyle w:val="CTMISCorpo2"/>
        <w:numPr>
          <w:ilvl w:val="0"/>
          <w:numId w:val="16"/>
        </w:numPr>
        <w:ind w:left="4134"/>
      </w:pPr>
      <w:r w:rsidRPr="00DA7B4F">
        <w:t>Nome</w:t>
      </w:r>
    </w:p>
    <w:p w:rsidR="002D0D35" w:rsidRPr="00DA7B4F" w:rsidRDefault="002D0D35" w:rsidP="002D0D35">
      <w:pPr>
        <w:pStyle w:val="CTMISCorpo2"/>
        <w:numPr>
          <w:ilvl w:val="0"/>
          <w:numId w:val="16"/>
        </w:numPr>
        <w:ind w:left="4134"/>
      </w:pPr>
      <w:r w:rsidRPr="00DA7B4F">
        <w:t>Estado civil</w:t>
      </w:r>
    </w:p>
    <w:p w:rsidR="002D0D35" w:rsidRPr="00DA7B4F" w:rsidRDefault="002D0D35" w:rsidP="002D0D35">
      <w:pPr>
        <w:pStyle w:val="CTMISCorpo2"/>
        <w:numPr>
          <w:ilvl w:val="0"/>
          <w:numId w:val="16"/>
        </w:numPr>
        <w:ind w:left="4134"/>
      </w:pPr>
      <w:r w:rsidRPr="00DA7B4F">
        <w:t>Profissão</w:t>
      </w:r>
    </w:p>
    <w:p w:rsidR="002D0D35" w:rsidRPr="00DA7B4F" w:rsidRDefault="002D0D35" w:rsidP="002D0D35">
      <w:pPr>
        <w:pStyle w:val="CTMISCorpo2"/>
        <w:numPr>
          <w:ilvl w:val="0"/>
          <w:numId w:val="16"/>
        </w:numPr>
        <w:ind w:left="4134"/>
      </w:pPr>
      <w:r w:rsidRPr="00DA7B4F">
        <w:t>RG/CPF</w:t>
      </w: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Testemunhas</w:t>
      </w:r>
    </w:p>
    <w:p w:rsidR="002D0D35" w:rsidRPr="000E3918" w:rsidRDefault="002D0D35" w:rsidP="002D0D35">
      <w:pPr>
        <w:pStyle w:val="CTMISCorpo2"/>
        <w:ind w:left="2552" w:firstLine="0"/>
        <w:rPr>
          <w:u w:val="single"/>
        </w:rPr>
      </w:pPr>
      <w:r w:rsidRPr="000E3918">
        <w:t>As informações de testemunhas deverão ser obrigatórias somente para contratos/convênios internos.</w:t>
      </w:r>
    </w:p>
    <w:p w:rsidR="002D0D35" w:rsidRPr="000E3918" w:rsidRDefault="002D0D35" w:rsidP="002D0D35">
      <w:pPr>
        <w:pStyle w:val="CTMISCorpo2"/>
        <w:ind w:left="2552" w:firstLine="0"/>
      </w:pPr>
      <w:r w:rsidRPr="000E3918">
        <w:t>O sistema deve permitir o cadastro de duas testemunhas para a efetivação do contrato/convênio.</w:t>
      </w:r>
    </w:p>
    <w:p w:rsidR="002D0D35" w:rsidRPr="000E3918" w:rsidRDefault="002D0D35" w:rsidP="002D0D35">
      <w:pPr>
        <w:pStyle w:val="CTMISCorpo2"/>
        <w:ind w:left="2552" w:firstLine="0"/>
      </w:pPr>
      <w:r w:rsidRPr="000E3918">
        <w:t>O cadastro das testemunhas do contrato/convênio será realizado a parti</w:t>
      </w:r>
      <w:r>
        <w:t>r da consulta realizada no GAP.</w:t>
      </w:r>
    </w:p>
    <w:p w:rsidR="002D0D35" w:rsidRPr="000E3918" w:rsidRDefault="002D0D35" w:rsidP="002D0D35">
      <w:pPr>
        <w:pStyle w:val="CTMISCorpo2"/>
        <w:ind w:left="2552" w:firstLine="0"/>
        <w:rPr>
          <w:b/>
        </w:rPr>
      </w:pPr>
    </w:p>
    <w:p w:rsidR="002D0D35" w:rsidRPr="000E3918" w:rsidRDefault="002D0D35" w:rsidP="002D0D35">
      <w:pPr>
        <w:pStyle w:val="CTMISCorpo2"/>
        <w:numPr>
          <w:ilvl w:val="0"/>
          <w:numId w:val="10"/>
        </w:numPr>
        <w:ind w:left="2552" w:hanging="284"/>
        <w:rPr>
          <w:b/>
        </w:rPr>
      </w:pPr>
      <w:r w:rsidRPr="000E3918">
        <w:rPr>
          <w:b/>
        </w:rPr>
        <w:t>Dotação orçamentária</w:t>
      </w:r>
    </w:p>
    <w:p w:rsidR="002D0D35" w:rsidRDefault="002D0D35" w:rsidP="002D0D35">
      <w:pPr>
        <w:pStyle w:val="CTMISCorpo2"/>
        <w:ind w:left="2552" w:firstLine="0"/>
      </w:pPr>
      <w:r w:rsidRPr="000E3918">
        <w:t>A dotação orçamentária refere-se ao orçamento aprovado para atender o contrato/convênio e deve obrigatoriamente ser informada no momento de cadastro do contrato/convênio. Ao informar o número da dotação orçamentária, o sistema deverá validar o número informado e, caso este seja válido, a</w:t>
      </w:r>
      <w:r>
        <w:t xml:space="preserve">s informações </w:t>
      </w:r>
      <w:r w:rsidRPr="000E3918">
        <w:t>sobre o programa de trabalho</w:t>
      </w:r>
      <w:r>
        <w:t>, nota de empenho e elemento de despesa</w:t>
      </w:r>
      <w:r w:rsidRPr="000E3918">
        <w:t xml:space="preserve"> deve</w:t>
      </w:r>
      <w:r>
        <w:t>rão ser recuperados</w:t>
      </w:r>
      <w:r w:rsidRPr="000E3918">
        <w:t xml:space="preserve"> do sistema GFO.</w:t>
      </w:r>
    </w:p>
    <w:p w:rsidR="002D0D35" w:rsidRPr="000E3918" w:rsidRDefault="002D0D35" w:rsidP="002D0D35">
      <w:pPr>
        <w:pStyle w:val="CTMISCorpo2"/>
        <w:ind w:left="2552" w:firstLine="0"/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39" w:name="_Toc332286857"/>
      <w:r w:rsidRPr="000E3918">
        <w:t>Cancelada</w:t>
      </w:r>
      <w:bookmarkEnd w:id="39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  <w:u w:val="single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40" w:name="_Toc332286858"/>
      <w:r w:rsidRPr="000E3918">
        <w:t>Geração do extrato de instrumento contratual</w:t>
      </w:r>
      <w:bookmarkEnd w:id="40"/>
    </w:p>
    <w:p w:rsidR="002D0D35" w:rsidRPr="000E3918" w:rsidRDefault="002D0D35" w:rsidP="002D0D35">
      <w:pPr>
        <w:pStyle w:val="Itemdaregra"/>
        <w:numPr>
          <w:ilvl w:val="0"/>
          <w:numId w:val="18"/>
        </w:numPr>
        <w:ind w:left="2552" w:hanging="284"/>
      </w:pPr>
      <w:r w:rsidRPr="000E3918">
        <w:t>Dados do extrato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>O extrato de instrumento contratual quando gerado pelo sistema, deve apresentar os seguintes campos: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N° do processo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Espécie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Contratantes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Objeto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>
        <w:t>Responsável pelo e</w:t>
      </w:r>
      <w:r w:rsidRPr="000E3918">
        <w:t>mbasamento legal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Valor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Vigência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Dotação orçamentária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lastRenderedPageBreak/>
        <w:t>Despesas de publicação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Data da assinatura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Responsáveis contratantes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Responsável contratada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1° Testemunha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2° Testemunha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>O extrato de instrumento contratual quando gerado pelo sistema deve ser disponibilizado para visualização e armazenamento nos seguintes formatos: (.txt) e (.doc).</w:t>
      </w:r>
    </w:p>
    <w:p w:rsidR="002D0D35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>Deve ser possível gerar o extrato de instrumento contratual apenas para os contratos/convênios com situação igual a “Iniciado” ou “Aguardando Publicação”.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</w:p>
    <w:p w:rsidR="002D0D35" w:rsidRPr="000E3918" w:rsidRDefault="002D0D35" w:rsidP="002D0D35">
      <w:pPr>
        <w:pStyle w:val="Itemdaregra"/>
        <w:numPr>
          <w:ilvl w:val="0"/>
          <w:numId w:val="18"/>
        </w:numPr>
        <w:tabs>
          <w:tab w:val="left" w:pos="2552"/>
        </w:tabs>
        <w:ind w:hanging="862"/>
      </w:pPr>
      <w:r w:rsidRPr="000E3918">
        <w:t>Permissões de Re-ratificação</w:t>
      </w:r>
    </w:p>
    <w:p w:rsidR="002D0D35" w:rsidRPr="000E3918" w:rsidRDefault="002D0D35" w:rsidP="002D0D35">
      <w:pPr>
        <w:spacing w:before="40" w:after="40"/>
        <w:ind w:left="2552"/>
        <w:jc w:val="both"/>
        <w:rPr>
          <w:sz w:val="20"/>
        </w:rPr>
      </w:pPr>
      <w:r w:rsidRPr="000E3918">
        <w:rPr>
          <w:sz w:val="20"/>
        </w:rPr>
        <w:t xml:space="preserve">Re-ratificação do extrato de instrumento contratual é quando ocorre a publicação de forma errônea e existe a necessidade de correção dessa publicação. O sistema deve disponibilizar somente aos responsáveis do setor (perfil </w:t>
      </w:r>
      <w:r>
        <w:rPr>
          <w:sz w:val="20"/>
        </w:rPr>
        <w:t>usuário do contrato</w:t>
      </w:r>
      <w:r w:rsidRPr="000E3918">
        <w:rPr>
          <w:sz w:val="20"/>
        </w:rPr>
        <w:t>) a permissão para re-ratificar um extrato publicado, de forma que possa ser informado dado errado publicado mais a informação que deve ser ajustada.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  <w:u w:val="single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41" w:name="_Toc332286859"/>
      <w:r>
        <w:t>Cancelada</w:t>
      </w:r>
      <w:bookmarkEnd w:id="41"/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42" w:name="_Toc332286860"/>
      <w:r w:rsidRPr="000E3918">
        <w:t>Contrato/convênio existente</w:t>
      </w:r>
      <w:bookmarkEnd w:id="42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O contrato/convênio será considerado já existente quando houver igualdade de informações como:</w:t>
      </w:r>
    </w:p>
    <w:p w:rsidR="002D0D35" w:rsidRPr="000E3918" w:rsidRDefault="002D0D35" w:rsidP="002D0D35">
      <w:pPr>
        <w:pStyle w:val="PargrafodaLista"/>
        <w:numPr>
          <w:ilvl w:val="0"/>
          <w:numId w:val="8"/>
        </w:numPr>
        <w:spacing w:before="40" w:after="40"/>
        <w:jc w:val="both"/>
        <w:rPr>
          <w:sz w:val="20"/>
        </w:rPr>
      </w:pPr>
      <w:r w:rsidRPr="000E3918">
        <w:rPr>
          <w:sz w:val="20"/>
        </w:rPr>
        <w:t xml:space="preserve">Interessada </w:t>
      </w:r>
    </w:p>
    <w:p w:rsidR="002D0D35" w:rsidRDefault="002D0D35" w:rsidP="002D0D35">
      <w:pPr>
        <w:pStyle w:val="PargrafodaLista"/>
        <w:numPr>
          <w:ilvl w:val="0"/>
          <w:numId w:val="8"/>
        </w:numPr>
        <w:spacing w:before="40" w:after="40"/>
        <w:jc w:val="both"/>
        <w:rPr>
          <w:sz w:val="20"/>
        </w:rPr>
      </w:pPr>
      <w:r w:rsidRPr="000E3918">
        <w:rPr>
          <w:sz w:val="20"/>
        </w:rPr>
        <w:t>Classificação</w:t>
      </w:r>
    </w:p>
    <w:p w:rsidR="002D0D35" w:rsidRDefault="002D0D35" w:rsidP="002D0D35">
      <w:pPr>
        <w:pStyle w:val="PargrafodaLista"/>
        <w:numPr>
          <w:ilvl w:val="0"/>
          <w:numId w:val="8"/>
        </w:numPr>
        <w:spacing w:before="40" w:after="40"/>
        <w:jc w:val="both"/>
        <w:rPr>
          <w:sz w:val="20"/>
        </w:rPr>
      </w:pPr>
      <w:r>
        <w:rPr>
          <w:sz w:val="20"/>
        </w:rPr>
        <w:t>Tipo</w:t>
      </w:r>
    </w:p>
    <w:p w:rsidR="002D0D35" w:rsidRPr="000E3918" w:rsidRDefault="002D0D35" w:rsidP="002D0D35">
      <w:pPr>
        <w:pStyle w:val="PargrafodaLista"/>
        <w:numPr>
          <w:ilvl w:val="0"/>
          <w:numId w:val="8"/>
        </w:numPr>
        <w:spacing w:before="40" w:after="40"/>
        <w:jc w:val="both"/>
        <w:rPr>
          <w:sz w:val="20"/>
        </w:rPr>
      </w:pPr>
      <w:r>
        <w:rPr>
          <w:sz w:val="20"/>
        </w:rPr>
        <w:t>Origem</w:t>
      </w:r>
    </w:p>
    <w:p w:rsidR="002D0D35" w:rsidRDefault="002D0D35" w:rsidP="002D0D35">
      <w:pPr>
        <w:pStyle w:val="PargrafodaLista"/>
        <w:numPr>
          <w:ilvl w:val="0"/>
          <w:numId w:val="8"/>
        </w:numPr>
        <w:spacing w:before="40" w:after="40"/>
        <w:jc w:val="both"/>
        <w:rPr>
          <w:sz w:val="20"/>
        </w:rPr>
      </w:pPr>
      <w:r w:rsidRPr="00CF6E16">
        <w:rPr>
          <w:sz w:val="20"/>
        </w:rPr>
        <w:t xml:space="preserve">Número do Contrato/Convênio/Nota de Emprenho (NE) </w:t>
      </w:r>
    </w:p>
    <w:p w:rsidR="002D0D35" w:rsidRDefault="002D0D35" w:rsidP="002D0D35">
      <w:pPr>
        <w:pStyle w:val="PargrafodaLista"/>
        <w:spacing w:before="40" w:after="40"/>
        <w:ind w:left="2847"/>
        <w:jc w:val="both"/>
        <w:rPr>
          <w:sz w:val="20"/>
        </w:rPr>
      </w:pPr>
    </w:p>
    <w:p w:rsidR="002D0D35" w:rsidRPr="00E120FC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43" w:name="_Toc332286861"/>
      <w:r w:rsidRPr="00E120FC">
        <w:t>Detalhamento do contrato/convênio</w:t>
      </w:r>
      <w:bookmarkEnd w:id="43"/>
    </w:p>
    <w:p w:rsidR="002D0D35" w:rsidRPr="00E120FC" w:rsidRDefault="002D0D35" w:rsidP="002D0D35">
      <w:pPr>
        <w:spacing w:before="40" w:after="40"/>
        <w:ind w:left="2127"/>
        <w:jc w:val="both"/>
        <w:rPr>
          <w:sz w:val="20"/>
        </w:rPr>
      </w:pPr>
      <w:r w:rsidRPr="00E120FC">
        <w:rPr>
          <w:sz w:val="20"/>
        </w:rPr>
        <w:t>Os dados do contrato/convênio devem apresentar as informações detalhadas conforme abaixo:</w:t>
      </w:r>
    </w:p>
    <w:p w:rsidR="002D0D35" w:rsidRPr="00E120FC" w:rsidRDefault="002D0D35" w:rsidP="002D0D35">
      <w:pPr>
        <w:tabs>
          <w:tab w:val="left" w:pos="2552"/>
        </w:tabs>
        <w:spacing w:before="40" w:after="40"/>
        <w:ind w:left="2487"/>
        <w:jc w:val="both"/>
        <w:rPr>
          <w:sz w:val="20"/>
        </w:rPr>
      </w:pPr>
      <w:r w:rsidRPr="00E120FC">
        <w:rPr>
          <w:b/>
          <w:sz w:val="20"/>
        </w:rPr>
        <w:t>Dados do contrato/convênio:</w:t>
      </w:r>
      <w:r w:rsidRPr="00E120FC">
        <w:rPr>
          <w:sz w:val="20"/>
        </w:rPr>
        <w:t xml:space="preserve"> apresenta as informações </w:t>
      </w:r>
      <w:r>
        <w:rPr>
          <w:sz w:val="20"/>
        </w:rPr>
        <w:t>de cadastro do contrato/convênio</w:t>
      </w:r>
      <w:r w:rsidRPr="00E120FC">
        <w:rPr>
          <w:sz w:val="20"/>
        </w:rPr>
        <w:t>: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Número do contrato/convênio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Nº processo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Data de registro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Classificação do Contrato/Convênio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Origem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Tipo de contrato/convênio</w:t>
      </w:r>
    </w:p>
    <w:p w:rsidR="002D0D35" w:rsidRDefault="000D2522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>
        <w:rPr>
          <w:sz w:val="20"/>
        </w:rPr>
        <w:t>V</w:t>
      </w:r>
      <w:r w:rsidR="002D0D35" w:rsidRPr="00E120FC">
        <w:rPr>
          <w:sz w:val="20"/>
        </w:rPr>
        <w:t>igência</w:t>
      </w:r>
      <w:r>
        <w:rPr>
          <w:sz w:val="20"/>
        </w:rPr>
        <w:t xml:space="preserve"> Contratual</w:t>
      </w:r>
    </w:p>
    <w:p w:rsidR="000D2522" w:rsidRPr="00E120FC" w:rsidRDefault="000D2522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>
        <w:rPr>
          <w:sz w:val="20"/>
        </w:rPr>
        <w:t>Vigência Contratual Aditada</w:t>
      </w:r>
    </w:p>
    <w:p w:rsidR="002D0D35" w:rsidRDefault="000D2522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>
        <w:rPr>
          <w:sz w:val="20"/>
        </w:rPr>
        <w:t>Valor Contratual</w:t>
      </w:r>
    </w:p>
    <w:p w:rsidR="000D2522" w:rsidRPr="00E120FC" w:rsidRDefault="000D2522" w:rsidP="000D2522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>
        <w:rPr>
          <w:sz w:val="20"/>
        </w:rPr>
        <w:t>Valor Contratual + Aditivos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Interessado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Representante legal do contrato/convenio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lastRenderedPageBreak/>
        <w:t>Assunto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Embasamento legal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Representantes da Terracap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Testemunhas</w:t>
      </w:r>
    </w:p>
    <w:p w:rsidR="002D0D35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Objeto</w:t>
      </w:r>
    </w:p>
    <w:p w:rsidR="00B231B5" w:rsidRDefault="00B231B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>
        <w:rPr>
          <w:sz w:val="20"/>
        </w:rPr>
        <w:t>Observação</w:t>
      </w:r>
    </w:p>
    <w:p w:rsidR="002D0D35" w:rsidRDefault="002D0D35" w:rsidP="002D0D35">
      <w:pPr>
        <w:pStyle w:val="PargrafodaLista"/>
        <w:spacing w:before="40" w:after="40"/>
        <w:ind w:left="3261"/>
        <w:jc w:val="both"/>
        <w:rPr>
          <w:sz w:val="20"/>
        </w:rPr>
      </w:pPr>
    </w:p>
    <w:p w:rsidR="002D0D35" w:rsidRPr="00E120FC" w:rsidRDefault="002D0D35" w:rsidP="002D0D35">
      <w:pPr>
        <w:spacing w:before="40" w:after="40"/>
        <w:ind w:left="2487"/>
        <w:jc w:val="both"/>
        <w:rPr>
          <w:sz w:val="20"/>
        </w:rPr>
      </w:pPr>
      <w:r w:rsidRPr="00E120FC">
        <w:rPr>
          <w:b/>
          <w:sz w:val="20"/>
        </w:rPr>
        <w:t>Dotação orçamentária</w:t>
      </w:r>
      <w:r w:rsidRPr="00E120FC">
        <w:rPr>
          <w:sz w:val="20"/>
        </w:rPr>
        <w:t>: Apresenta as informações financeiras, caso existam, referentes ao contrato/convênio: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Dotação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Programa de trabalho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Nº nota de empenho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Elemento de despesas</w:t>
      </w:r>
    </w:p>
    <w:p w:rsidR="002D0D35" w:rsidRPr="00E120FC" w:rsidRDefault="002D0D35" w:rsidP="002D0D35">
      <w:pPr>
        <w:pStyle w:val="PargrafodaLista"/>
        <w:spacing w:before="40" w:after="40"/>
        <w:ind w:left="3261"/>
        <w:jc w:val="both"/>
        <w:rPr>
          <w:sz w:val="20"/>
          <w:highlight w:val="darkBlue"/>
        </w:rPr>
      </w:pPr>
    </w:p>
    <w:p w:rsidR="002D0D35" w:rsidRPr="00E120FC" w:rsidRDefault="002D0D35" w:rsidP="002D0D35">
      <w:pPr>
        <w:spacing w:before="40" w:after="40"/>
        <w:ind w:left="2487"/>
        <w:jc w:val="both"/>
        <w:rPr>
          <w:sz w:val="20"/>
        </w:rPr>
      </w:pPr>
      <w:r w:rsidRPr="00E120FC">
        <w:rPr>
          <w:b/>
          <w:sz w:val="20"/>
        </w:rPr>
        <w:t>Aditivos</w:t>
      </w:r>
      <w:r w:rsidRPr="00E120FC">
        <w:rPr>
          <w:sz w:val="20"/>
        </w:rPr>
        <w:t>: Apresenta as informações dos aditivos, caso existam, referentes ao contrato/convênio selecionado: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Número do aditivo</w:t>
      </w:r>
    </w:p>
    <w:p w:rsidR="002D0D35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 xml:space="preserve">Tipo de aditivo </w:t>
      </w:r>
    </w:p>
    <w:p w:rsidR="000D2522" w:rsidRDefault="000D2522" w:rsidP="000D2522">
      <w:pPr>
        <w:pStyle w:val="PargrafodaLista"/>
        <w:numPr>
          <w:ilvl w:val="1"/>
          <w:numId w:val="8"/>
        </w:numPr>
        <w:spacing w:before="40" w:after="40"/>
        <w:jc w:val="both"/>
        <w:rPr>
          <w:sz w:val="20"/>
        </w:rPr>
      </w:pPr>
      <w:r>
        <w:rPr>
          <w:sz w:val="20"/>
        </w:rPr>
        <w:t>Valor Suplementado [quando houver]</w:t>
      </w:r>
    </w:p>
    <w:p w:rsidR="000D2522" w:rsidRDefault="000D2522" w:rsidP="000D2522">
      <w:pPr>
        <w:pStyle w:val="PargrafodaLista"/>
        <w:numPr>
          <w:ilvl w:val="1"/>
          <w:numId w:val="8"/>
        </w:numPr>
        <w:spacing w:before="40" w:after="40"/>
        <w:jc w:val="both"/>
        <w:rPr>
          <w:sz w:val="20"/>
        </w:rPr>
      </w:pPr>
      <w:r>
        <w:rPr>
          <w:sz w:val="20"/>
        </w:rPr>
        <w:t>Valor Reduzido [quando houver]</w:t>
      </w:r>
    </w:p>
    <w:p w:rsidR="000D2522" w:rsidRPr="00E120FC" w:rsidRDefault="000D2522" w:rsidP="000D2522">
      <w:pPr>
        <w:pStyle w:val="PargrafodaLista"/>
        <w:numPr>
          <w:ilvl w:val="1"/>
          <w:numId w:val="8"/>
        </w:numPr>
        <w:spacing w:before="40" w:after="40"/>
        <w:jc w:val="both"/>
        <w:rPr>
          <w:sz w:val="20"/>
        </w:rPr>
      </w:pPr>
      <w:r>
        <w:rPr>
          <w:sz w:val="20"/>
        </w:rPr>
        <w:t>Valor Corrigido [quando houver]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Situação do aditivo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Data da assinatura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Data da publicação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Objeto do aditivo</w:t>
      </w:r>
    </w:p>
    <w:p w:rsidR="002D0D35" w:rsidRPr="00E120FC" w:rsidRDefault="002D0D35" w:rsidP="002D0D35">
      <w:pPr>
        <w:pStyle w:val="PargrafodaLista"/>
        <w:spacing w:before="40" w:after="40"/>
        <w:ind w:left="3261"/>
        <w:jc w:val="both"/>
        <w:rPr>
          <w:sz w:val="20"/>
        </w:rPr>
      </w:pPr>
    </w:p>
    <w:p w:rsidR="002D0D35" w:rsidRPr="00E120FC" w:rsidRDefault="002D0D35" w:rsidP="002D0D35">
      <w:pPr>
        <w:spacing w:before="40" w:after="40"/>
        <w:ind w:left="2487"/>
        <w:jc w:val="both"/>
        <w:rPr>
          <w:sz w:val="20"/>
        </w:rPr>
      </w:pPr>
      <w:r w:rsidRPr="00E120FC">
        <w:rPr>
          <w:b/>
          <w:sz w:val="20"/>
        </w:rPr>
        <w:t>Distrato</w:t>
      </w:r>
      <w:r w:rsidRPr="00E120FC">
        <w:rPr>
          <w:sz w:val="20"/>
        </w:rPr>
        <w:t>: Apresenta as informações do Distrato, caso exista, referente ao contrato/convênio selecionado: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Número do distrato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Data da assinatura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Data da publicação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Objeto do distrato</w:t>
      </w:r>
    </w:p>
    <w:p w:rsidR="002D0D35" w:rsidRPr="00E120FC" w:rsidRDefault="002D0D35" w:rsidP="002D0D35">
      <w:pPr>
        <w:pStyle w:val="PargrafodaLista"/>
        <w:spacing w:before="40" w:after="40"/>
        <w:ind w:left="3261"/>
        <w:jc w:val="both"/>
        <w:rPr>
          <w:sz w:val="20"/>
        </w:rPr>
      </w:pPr>
    </w:p>
    <w:p w:rsidR="002D0D35" w:rsidRPr="00E120FC" w:rsidRDefault="002D0D35" w:rsidP="002D0D35">
      <w:pPr>
        <w:spacing w:before="40" w:after="40"/>
        <w:ind w:left="2487"/>
        <w:jc w:val="both"/>
        <w:rPr>
          <w:sz w:val="20"/>
        </w:rPr>
      </w:pPr>
      <w:r w:rsidRPr="00E120FC">
        <w:rPr>
          <w:b/>
          <w:sz w:val="20"/>
        </w:rPr>
        <w:t>Anexos</w:t>
      </w:r>
      <w:r w:rsidRPr="00E120FC">
        <w:rPr>
          <w:sz w:val="20"/>
        </w:rPr>
        <w:t>: Apresenta as informações de anexos, caso exista, referente ao contrato/convênio: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Número do distrato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Data da assinatura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Data da publicação</w:t>
      </w:r>
    </w:p>
    <w:p w:rsidR="002D0D35" w:rsidRPr="00E120FC" w:rsidRDefault="002D0D35" w:rsidP="002D0D35">
      <w:pPr>
        <w:pStyle w:val="PargrafodaLista"/>
        <w:numPr>
          <w:ilvl w:val="0"/>
          <w:numId w:val="8"/>
        </w:numPr>
        <w:spacing w:before="40" w:after="40"/>
        <w:ind w:left="3261"/>
        <w:jc w:val="both"/>
        <w:rPr>
          <w:sz w:val="20"/>
        </w:rPr>
      </w:pPr>
      <w:r w:rsidRPr="00E120FC">
        <w:rPr>
          <w:sz w:val="20"/>
        </w:rPr>
        <w:t>Objeto do distrato</w:t>
      </w:r>
    </w:p>
    <w:p w:rsidR="002D0D35" w:rsidRPr="00F5699C" w:rsidRDefault="002D0D35" w:rsidP="002D0D35">
      <w:pPr>
        <w:pStyle w:val="PargrafodaLista"/>
        <w:spacing w:before="40" w:after="40"/>
        <w:ind w:left="3261"/>
        <w:jc w:val="both"/>
        <w:rPr>
          <w:sz w:val="20"/>
          <w:highlight w:val="magenta"/>
        </w:rPr>
      </w:pPr>
    </w:p>
    <w:p w:rsidR="002D0D35" w:rsidRPr="000E3918" w:rsidRDefault="002D0D35" w:rsidP="002D0D35">
      <w:pPr>
        <w:pStyle w:val="PargrafodaLista"/>
        <w:spacing w:before="40" w:after="40"/>
        <w:ind w:left="3261"/>
        <w:jc w:val="both"/>
        <w:rPr>
          <w:sz w:val="20"/>
        </w:rPr>
      </w:pPr>
    </w:p>
    <w:p w:rsidR="002D0D35" w:rsidRPr="007D3D4E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44" w:name="_Toc332286862"/>
      <w:r w:rsidRPr="007D3D4E">
        <w:t>Vencimento do Contrato/Convênio</w:t>
      </w:r>
      <w:bookmarkEnd w:id="44"/>
    </w:p>
    <w:p w:rsidR="002D0D35" w:rsidRPr="007D3D4E" w:rsidRDefault="002D0D35" w:rsidP="002D0D35">
      <w:pPr>
        <w:spacing w:before="40" w:after="40"/>
        <w:ind w:left="2127"/>
        <w:jc w:val="both"/>
        <w:rPr>
          <w:sz w:val="20"/>
        </w:rPr>
      </w:pPr>
      <w:r w:rsidRPr="007D3D4E">
        <w:rPr>
          <w:sz w:val="20"/>
        </w:rPr>
        <w:t>Com antecedência de 06 meses do vencimento do contrato/convênio principal, o sistema deve encaminhar um e-mail para as unidades envolvidas alertando sobre o vencimento do respectivo contrato/convênio.</w:t>
      </w:r>
    </w:p>
    <w:p w:rsidR="002D0D35" w:rsidRPr="007D3D4E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7D3D4E">
        <w:rPr>
          <w:sz w:val="20"/>
        </w:rPr>
        <w:t>Com antecedência de 03 meses do vencimento do contrato/convênio principal, o sistema deve encaminhar um e-mail para as unidades envolvidas alertando sobre o vencimento do respectivo contrato/convênio.</w:t>
      </w:r>
    </w:p>
    <w:p w:rsidR="002D0D35" w:rsidRPr="000E3918" w:rsidRDefault="002D0D35" w:rsidP="002D0D35">
      <w:pPr>
        <w:pStyle w:val="CTMISCorpo2"/>
        <w:tabs>
          <w:tab w:val="left" w:pos="1985"/>
          <w:tab w:val="left" w:pos="2410"/>
        </w:tabs>
        <w:ind w:left="2847" w:firstLine="0"/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45" w:name="_Toc332286863"/>
      <w:r w:rsidRPr="000E3918">
        <w:t>Permissão de inclusão/consulta de aditivos</w:t>
      </w:r>
      <w:bookmarkEnd w:id="45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lastRenderedPageBreak/>
        <w:t>Somente deverá ser permitida a inclusão/consulta de aditivos para os contratos/convênios com situação igual a “Publicado” e “Em execução”.</w:t>
      </w:r>
    </w:p>
    <w:p w:rsidR="002D0D35" w:rsidRPr="000E3918" w:rsidRDefault="002D0D35" w:rsidP="002D0D35">
      <w:pPr>
        <w:pStyle w:val="CTMISCorpo2"/>
        <w:tabs>
          <w:tab w:val="left" w:pos="1985"/>
          <w:tab w:val="left" w:pos="2410"/>
        </w:tabs>
        <w:ind w:left="2847" w:firstLine="0"/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46" w:name="_Ref302544457"/>
      <w:bookmarkStart w:id="47" w:name="_Toc332286864"/>
      <w:r w:rsidRPr="000E3918">
        <w:t>Modelo de extrato para ratificação da publicação do contrato</w:t>
      </w:r>
      <w:bookmarkEnd w:id="46"/>
      <w:bookmarkEnd w:id="47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Ao verificar que alguma informação foi publicada indevidamente no DODF, será possível ao usuário com permissão de acesso, realizar alteração no contrato/convênio para ajustar tal informação. Após realizar o ajuste, o sistema deve disponibilizar a opção para gerar o extrato de Ratificação do contrato a partir do seguinte modelo:</w:t>
      </w:r>
    </w:p>
    <w:p w:rsidR="002D0D35" w:rsidRPr="000E3918" w:rsidRDefault="002D0D35" w:rsidP="002D0D35">
      <w:pPr>
        <w:pStyle w:val="Estilo2"/>
        <w:tabs>
          <w:tab w:val="left" w:pos="1985"/>
        </w:tabs>
        <w:ind w:left="1855"/>
        <w:jc w:val="both"/>
      </w:pPr>
    </w:p>
    <w:p w:rsidR="002D0D35" w:rsidRPr="000E3918" w:rsidRDefault="002D0D35" w:rsidP="002D0D35">
      <w:pPr>
        <w:pStyle w:val="Estilo1"/>
        <w:tabs>
          <w:tab w:val="left" w:pos="8931"/>
        </w:tabs>
        <w:ind w:left="1276" w:right="94"/>
        <w:jc w:val="center"/>
        <w:rPr>
          <w:b w:val="0"/>
          <w:bCs/>
          <w:i w:val="0"/>
          <w:sz w:val="18"/>
          <w:szCs w:val="18"/>
        </w:rPr>
      </w:pPr>
      <w:r w:rsidRPr="000E3918">
        <w:rPr>
          <w:b w:val="0"/>
          <w:bCs/>
          <w:i w:val="0"/>
          <w:sz w:val="18"/>
          <w:szCs w:val="18"/>
        </w:rPr>
        <w:t>SECRETARIA DE ESTADO DE DESENV. URBANO e HABITAÇÃO – SEDHAB</w:t>
      </w:r>
    </w:p>
    <w:p w:rsidR="002D0D35" w:rsidRPr="000E3918" w:rsidRDefault="002D0D35" w:rsidP="002D0D35">
      <w:pPr>
        <w:pStyle w:val="Estilo1"/>
        <w:tabs>
          <w:tab w:val="left" w:pos="8931"/>
        </w:tabs>
        <w:ind w:left="1276" w:right="94"/>
        <w:jc w:val="center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 xml:space="preserve">COMPANHIA IMOBILIÁRIA DE BRASÍLIA – </w:t>
      </w:r>
      <w:r>
        <w:rPr>
          <w:b w:val="0"/>
          <w:i w:val="0"/>
          <w:sz w:val="18"/>
          <w:szCs w:val="18"/>
        </w:rPr>
        <w:t>TERRACAP</w:t>
      </w:r>
    </w:p>
    <w:p w:rsidR="002D0D35" w:rsidRPr="000E3918" w:rsidRDefault="002D0D35" w:rsidP="002D0D35">
      <w:pPr>
        <w:pStyle w:val="Estilo1"/>
        <w:tabs>
          <w:tab w:val="left" w:pos="8931"/>
        </w:tabs>
        <w:ind w:left="1276" w:right="94"/>
        <w:jc w:val="center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>EXTRATO DE INSTRUMENTO CONTRATUAL</w:t>
      </w:r>
    </w:p>
    <w:p w:rsidR="002D0D35" w:rsidRPr="000E3918" w:rsidRDefault="002D0D35" w:rsidP="002D0D35">
      <w:pPr>
        <w:pStyle w:val="Estilo1"/>
        <w:tabs>
          <w:tab w:val="left" w:pos="8931"/>
        </w:tabs>
        <w:ind w:left="1276" w:right="94"/>
        <w:jc w:val="center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>RE-RATIFICAÇÃO</w:t>
      </w:r>
    </w:p>
    <w:p w:rsidR="002D0D35" w:rsidRPr="000E3918" w:rsidRDefault="002D0D35" w:rsidP="002D0D35">
      <w:pPr>
        <w:pStyle w:val="Estilo1"/>
        <w:tabs>
          <w:tab w:val="left" w:pos="8931"/>
        </w:tabs>
        <w:ind w:left="1276" w:right="94"/>
        <w:jc w:val="center"/>
        <w:rPr>
          <w:b w:val="0"/>
          <w:i w:val="0"/>
          <w:sz w:val="18"/>
          <w:szCs w:val="18"/>
        </w:rPr>
      </w:pPr>
    </w:p>
    <w:p w:rsidR="002D0D35" w:rsidRPr="000E3918" w:rsidRDefault="002D0D35" w:rsidP="002D0D35">
      <w:pPr>
        <w:pStyle w:val="Estilo1"/>
        <w:tabs>
          <w:tab w:val="left" w:pos="8931"/>
        </w:tabs>
        <w:ind w:left="1276" w:right="94"/>
        <w:jc w:val="both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 xml:space="preserve">ESPÉCIE: Retificar a publicação referente ao extrato do CONTRATO Nº </w:t>
      </w:r>
      <w:r w:rsidRPr="000E3918">
        <w:rPr>
          <w:i w:val="0"/>
          <w:sz w:val="18"/>
          <w:szCs w:val="18"/>
        </w:rPr>
        <w:t>[NÚMERO DO CONTRATO]</w:t>
      </w:r>
      <w:r w:rsidRPr="000E3918">
        <w:rPr>
          <w:b w:val="0"/>
          <w:i w:val="0"/>
          <w:sz w:val="18"/>
          <w:szCs w:val="18"/>
        </w:rPr>
        <w:t xml:space="preserve">, publicado no DODF nº </w:t>
      </w:r>
      <w:r w:rsidRPr="000E3918">
        <w:rPr>
          <w:i w:val="0"/>
          <w:sz w:val="18"/>
          <w:szCs w:val="18"/>
        </w:rPr>
        <w:t>[NÚMERO DE PUBLICAÇÃO NO DODF]</w:t>
      </w:r>
      <w:r w:rsidRPr="000E3918">
        <w:rPr>
          <w:b w:val="0"/>
          <w:i w:val="0"/>
          <w:sz w:val="18"/>
          <w:szCs w:val="18"/>
        </w:rPr>
        <w:t xml:space="preserve">, de </w:t>
      </w:r>
      <w:r w:rsidRPr="000E3918">
        <w:rPr>
          <w:i w:val="0"/>
          <w:sz w:val="18"/>
          <w:szCs w:val="18"/>
        </w:rPr>
        <w:t>[DATA DA PUBLICAÇÃO NO DODF]</w:t>
      </w:r>
      <w:r w:rsidRPr="000E3918">
        <w:rPr>
          <w:b w:val="0"/>
          <w:i w:val="0"/>
          <w:sz w:val="18"/>
          <w:szCs w:val="18"/>
        </w:rPr>
        <w:t xml:space="preserve">, </w:t>
      </w:r>
      <w:r w:rsidRPr="000E3918">
        <w:rPr>
          <w:i w:val="0"/>
          <w:sz w:val="18"/>
          <w:szCs w:val="18"/>
        </w:rPr>
        <w:t>[NÚMERO DA PÁGINA RETIFICADA]</w:t>
      </w:r>
      <w:r w:rsidRPr="000E3918">
        <w:rPr>
          <w:b w:val="0"/>
          <w:i w:val="0"/>
          <w:sz w:val="18"/>
          <w:szCs w:val="18"/>
        </w:rPr>
        <w:t xml:space="preserve">, onde se lê </w:t>
      </w:r>
      <w:r w:rsidRPr="000E3918">
        <w:rPr>
          <w:i w:val="0"/>
          <w:sz w:val="18"/>
          <w:szCs w:val="18"/>
        </w:rPr>
        <w:t>[INFORMAÇÃO INCORRETA]</w:t>
      </w:r>
      <w:r w:rsidRPr="000E3918">
        <w:rPr>
          <w:b w:val="0"/>
          <w:i w:val="0"/>
          <w:sz w:val="18"/>
          <w:szCs w:val="18"/>
        </w:rPr>
        <w:t xml:space="preserve">, leia-se: </w:t>
      </w:r>
      <w:r w:rsidRPr="000E3918">
        <w:rPr>
          <w:i w:val="0"/>
          <w:sz w:val="18"/>
          <w:szCs w:val="18"/>
        </w:rPr>
        <w:t>[NOVA INFORMAÇÃO]</w:t>
      </w:r>
      <w:r w:rsidRPr="000E3918">
        <w:rPr>
          <w:b w:val="0"/>
          <w:i w:val="0"/>
          <w:sz w:val="18"/>
          <w:szCs w:val="18"/>
        </w:rPr>
        <w:t>.</w:t>
      </w:r>
    </w:p>
    <w:p w:rsidR="002D0D35" w:rsidRPr="000E3918" w:rsidRDefault="002D0D35" w:rsidP="002D0D35">
      <w:pPr>
        <w:pStyle w:val="CTMISCorpo2"/>
        <w:tabs>
          <w:tab w:val="left" w:pos="1985"/>
          <w:tab w:val="left" w:pos="2410"/>
        </w:tabs>
        <w:ind w:left="2847" w:firstLine="0"/>
      </w:pPr>
    </w:p>
    <w:p w:rsidR="002D0D35" w:rsidRPr="000E3918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48" w:name="_Toc299118059"/>
      <w:bookmarkStart w:id="49" w:name="_Toc332286865"/>
      <w:r w:rsidRPr="000E3918">
        <w:t>Distrato de contratos/convênios</w:t>
      </w:r>
      <w:bookmarkEnd w:id="48"/>
      <w:bookmarkEnd w:id="49"/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50" w:name="_Toc332286866"/>
      <w:bookmarkStart w:id="51" w:name="_Toc299118060"/>
      <w:r w:rsidRPr="000E3918">
        <w:t>Dados do distrato</w:t>
      </w:r>
      <w:bookmarkEnd w:id="50"/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Para realizar o cadastro do distrato, algumas informações do contrato e as informações do distrato devem ser consideradas, conforme descrito a seguir:</w:t>
      </w:r>
    </w:p>
    <w:p w:rsidR="002D0D35" w:rsidRPr="000E3918" w:rsidRDefault="002D0D35" w:rsidP="002D0D35">
      <w:pPr>
        <w:spacing w:before="40" w:after="40"/>
        <w:ind w:left="2127"/>
        <w:jc w:val="both"/>
        <w:rPr>
          <w:b/>
          <w:sz w:val="20"/>
        </w:rPr>
      </w:pPr>
      <w:r w:rsidRPr="000E3918">
        <w:rPr>
          <w:b/>
          <w:sz w:val="20"/>
        </w:rPr>
        <w:t>Contrato: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 w:rsidRPr="000E3918">
        <w:t>Nº do contrato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>
        <w:t>Classificação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Origem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>
        <w:t>Situação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Valor do contrato/convênio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 xml:space="preserve">Número do processo 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Interessado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 w:rsidRPr="000E3918">
        <w:t>Objeto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Tipo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Data de assinatura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Período de vigência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CTMISCorpo2"/>
        <w:ind w:left="2770" w:firstLine="0"/>
      </w:pPr>
      <w:r w:rsidRPr="000E3918">
        <w:t xml:space="preserve">As informações referentes ao contrato/convênio, listadas anteriormente, devem ser recuperadas do cadastro do contrato/convênio principal, apresentadas ao usuário, não sendo possível realizar alteração nessas informações. 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0E3918" w:rsidRDefault="002D0D35" w:rsidP="002D0D35">
      <w:pPr>
        <w:pStyle w:val="CTMISCorpo2"/>
        <w:numPr>
          <w:ilvl w:val="0"/>
          <w:numId w:val="13"/>
        </w:numPr>
        <w:rPr>
          <w:b/>
        </w:rPr>
      </w:pPr>
      <w:r w:rsidRPr="000E3918">
        <w:rPr>
          <w:b/>
        </w:rPr>
        <w:lastRenderedPageBreak/>
        <w:t>Número do distrato</w:t>
      </w:r>
    </w:p>
    <w:p w:rsidR="002D0D35" w:rsidRPr="000E3918" w:rsidRDefault="002D0D35" w:rsidP="002D0D35">
      <w:pPr>
        <w:spacing w:before="40" w:after="40"/>
        <w:ind w:left="3119"/>
        <w:jc w:val="both"/>
        <w:rPr>
          <w:sz w:val="20"/>
        </w:rPr>
      </w:pPr>
      <w:r w:rsidRPr="000E3918">
        <w:rPr>
          <w:sz w:val="20"/>
        </w:rPr>
        <w:t xml:space="preserve">O sistema deverá considerar os seguintes critérios para a geração do número do distrato: </w:t>
      </w:r>
    </w:p>
    <w:p w:rsidR="002D0D35" w:rsidRPr="000E3918" w:rsidRDefault="002D0D35" w:rsidP="002D0D35">
      <w:pPr>
        <w:pStyle w:val="CTMISCorpo2"/>
        <w:numPr>
          <w:ilvl w:val="0"/>
          <w:numId w:val="9"/>
        </w:numPr>
        <w:tabs>
          <w:tab w:val="left" w:pos="3402"/>
        </w:tabs>
        <w:ind w:left="3261" w:hanging="142"/>
      </w:pPr>
      <w:r w:rsidRPr="000E3918">
        <w:t xml:space="preserve">A numeração do distrato deverá ser formada por quatro dígitos numéricos, separador e ano com quatro dígitos </w:t>
      </w:r>
      <w:r w:rsidRPr="000E3918">
        <w:rPr>
          <w:b/>
        </w:rPr>
        <w:t>(0000/AAAA)</w:t>
      </w:r>
      <w:r w:rsidRPr="000E3918">
        <w:t>, onde:</w:t>
      </w:r>
    </w:p>
    <w:p w:rsidR="002D0D35" w:rsidRPr="000E3918" w:rsidRDefault="002D0D35" w:rsidP="002D0D35">
      <w:pPr>
        <w:pStyle w:val="CTMISCorpo2"/>
        <w:numPr>
          <w:ilvl w:val="0"/>
          <w:numId w:val="9"/>
        </w:numPr>
        <w:tabs>
          <w:tab w:val="left" w:pos="3402"/>
        </w:tabs>
        <w:ind w:left="3261" w:hanging="142"/>
      </w:pPr>
      <w:r w:rsidRPr="000E3918">
        <w:t xml:space="preserve">A numeração inicial (0000) será gerada </w:t>
      </w:r>
      <w:r>
        <w:t xml:space="preserve">manualmente </w:t>
      </w:r>
      <w:r w:rsidRPr="000E3918">
        <w:t xml:space="preserve">pelo </w:t>
      </w:r>
      <w:r>
        <w:t>usuário</w:t>
      </w:r>
      <w:r w:rsidRPr="000E3918">
        <w:t xml:space="preserve"> e,</w:t>
      </w:r>
    </w:p>
    <w:p w:rsidR="002D0D35" w:rsidRPr="000E3918" w:rsidRDefault="002D0D35" w:rsidP="002D0D35">
      <w:pPr>
        <w:pStyle w:val="CTMISCorpo2"/>
        <w:numPr>
          <w:ilvl w:val="0"/>
          <w:numId w:val="9"/>
        </w:numPr>
        <w:tabs>
          <w:tab w:val="left" w:pos="3402"/>
        </w:tabs>
        <w:ind w:left="3261" w:hanging="142"/>
      </w:pPr>
      <w:r w:rsidRPr="000E3918">
        <w:t>A parte final da numeração, referente ao ano (AAAA), será sempre o ano vigente, e poderá ser informada pelo usuário.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261"/>
        </w:tabs>
        <w:ind w:left="3261" w:hanging="142"/>
      </w:pPr>
      <w:r w:rsidRPr="000E3918">
        <w:t>A cada ano, o sistema deverá permitir inserir distrato referente ao</w:t>
      </w:r>
      <w:r>
        <w:t>s cinco anos</w:t>
      </w:r>
      <w:r w:rsidRPr="000E3918">
        <w:t xml:space="preserve"> anterior</w:t>
      </w:r>
      <w:r>
        <w:t>es.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261" w:hanging="142"/>
      </w:pPr>
      <w:r w:rsidRPr="000E3918">
        <w:t>Após cadastro do distrato, a numeração não poderá ser alterada.</w:t>
      </w:r>
    </w:p>
    <w:p w:rsidR="002D0D35" w:rsidRPr="000E3918" w:rsidRDefault="002D0D35" w:rsidP="002D0D35">
      <w:pPr>
        <w:pStyle w:val="CTMISCorpo2"/>
        <w:ind w:left="3130" w:firstLine="0"/>
        <w:rPr>
          <w:b/>
          <w:u w:val="single"/>
        </w:rPr>
      </w:pPr>
    </w:p>
    <w:p w:rsidR="002D0D35" w:rsidRPr="000E3918" w:rsidRDefault="002D0D35" w:rsidP="002D0D35">
      <w:pPr>
        <w:pStyle w:val="CTMISCorpo2"/>
        <w:numPr>
          <w:ilvl w:val="0"/>
          <w:numId w:val="13"/>
        </w:numPr>
        <w:rPr>
          <w:b/>
        </w:rPr>
      </w:pPr>
      <w:r w:rsidRPr="000E3918">
        <w:rPr>
          <w:b/>
        </w:rPr>
        <w:t>Situação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O distrato deve apresentar três situações até sua publicação: Iniciado, aguardando publicação e publicado.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CTMISCorpo2"/>
        <w:numPr>
          <w:ilvl w:val="0"/>
          <w:numId w:val="13"/>
        </w:numPr>
        <w:rPr>
          <w:b/>
        </w:rPr>
      </w:pPr>
      <w:r w:rsidRPr="000E3918">
        <w:rPr>
          <w:b/>
        </w:rPr>
        <w:t>Data da assinatura</w:t>
      </w:r>
    </w:p>
    <w:p w:rsidR="002D0D35" w:rsidRPr="000E3918" w:rsidRDefault="002D0D35" w:rsidP="002D0D35">
      <w:pPr>
        <w:pStyle w:val="PargrafodaLista"/>
        <w:spacing w:before="40" w:after="40"/>
        <w:ind w:left="3130"/>
        <w:jc w:val="both"/>
        <w:rPr>
          <w:sz w:val="20"/>
        </w:rPr>
      </w:pPr>
      <w:r w:rsidRPr="000E3918">
        <w:rPr>
          <w:sz w:val="20"/>
        </w:rPr>
        <w:t>A data de assinatura do distrato não deve ser posterior à data da publicação do distrato.</w:t>
      </w:r>
    </w:p>
    <w:p w:rsidR="002D0D35" w:rsidRPr="000E3918" w:rsidRDefault="002D0D35" w:rsidP="002D0D35">
      <w:pPr>
        <w:pStyle w:val="PargrafodaLista"/>
        <w:spacing w:before="40" w:after="40"/>
        <w:ind w:left="3130"/>
        <w:jc w:val="both"/>
        <w:rPr>
          <w:sz w:val="20"/>
        </w:rPr>
      </w:pPr>
    </w:p>
    <w:p w:rsidR="002D0D35" w:rsidRPr="000E3918" w:rsidRDefault="002D0D35" w:rsidP="002D0D35">
      <w:pPr>
        <w:pStyle w:val="CTMISCorpo2"/>
        <w:numPr>
          <w:ilvl w:val="0"/>
          <w:numId w:val="13"/>
        </w:numPr>
        <w:rPr>
          <w:b/>
        </w:rPr>
      </w:pPr>
      <w:r w:rsidRPr="000E3918">
        <w:rPr>
          <w:b/>
        </w:rPr>
        <w:t>Objeto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O objeto do distrato refere-se à finalidade do distrato que está sendo cadastrado, justificando a finalização do contrato entre as partes.</w:t>
      </w:r>
    </w:p>
    <w:p w:rsidR="002D0D35" w:rsidRPr="000E3918" w:rsidRDefault="002D0D35" w:rsidP="002D0D35">
      <w:pPr>
        <w:pStyle w:val="PargrafodaLista"/>
        <w:spacing w:before="40" w:after="40"/>
        <w:ind w:left="3130"/>
        <w:jc w:val="both"/>
        <w:rPr>
          <w:sz w:val="20"/>
        </w:rPr>
      </w:pPr>
    </w:p>
    <w:p w:rsidR="002D0D35" w:rsidRPr="000E3918" w:rsidRDefault="002D0D35" w:rsidP="002D0D35">
      <w:pPr>
        <w:pStyle w:val="CTMISCorpo2"/>
        <w:numPr>
          <w:ilvl w:val="0"/>
          <w:numId w:val="13"/>
        </w:numPr>
        <w:rPr>
          <w:b/>
        </w:rPr>
      </w:pPr>
      <w:r w:rsidRPr="000E3918">
        <w:rPr>
          <w:b/>
        </w:rPr>
        <w:t>Data da publicação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Ao informar a data de publicação e realizar confirmação da ação, o sistema deve atualizar a situação do distrato para “Publicado” e a situação do contrato</w:t>
      </w:r>
      <w:r>
        <w:t xml:space="preserve"> e todos os aditivos vinculados ao contrato</w:t>
      </w:r>
      <w:r w:rsidRPr="000E3918">
        <w:t xml:space="preserve"> para “Encerrado”.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CTMISCorpo2"/>
        <w:numPr>
          <w:ilvl w:val="0"/>
          <w:numId w:val="13"/>
        </w:numPr>
        <w:rPr>
          <w:b/>
        </w:rPr>
      </w:pPr>
      <w:r>
        <w:rPr>
          <w:b/>
        </w:rPr>
        <w:t xml:space="preserve">Responsável </w:t>
      </w:r>
      <w:r w:rsidRPr="000E3918">
        <w:rPr>
          <w:b/>
        </w:rPr>
        <w:t>Embasamento legal</w:t>
      </w:r>
    </w:p>
    <w:p w:rsidR="002D0D35" w:rsidRPr="000E3918" w:rsidRDefault="002D0D35" w:rsidP="002D0D35">
      <w:pPr>
        <w:pStyle w:val="CTMISCorpo2"/>
        <w:ind w:left="3130" w:firstLine="0"/>
      </w:pPr>
      <w:r>
        <w:t>O sistema d</w:t>
      </w:r>
      <w:r w:rsidRPr="000E3918">
        <w:t xml:space="preserve">eve </w:t>
      </w:r>
      <w:r>
        <w:t>apresentar opção para que o usuário selecione o responsável pelo embasamento (DIRET/CONAD), podendo ser selecionadas as duas opções, e para cada opção selecionada o sistema deverá habilitar os seguintes campos:</w:t>
      </w:r>
    </w:p>
    <w:p w:rsidR="002D0D35" w:rsidRPr="000E3918" w:rsidRDefault="002D0D35" w:rsidP="002D0D35">
      <w:pPr>
        <w:pStyle w:val="CTMISCorpo2"/>
        <w:ind w:left="3130" w:firstLine="0"/>
      </w:pPr>
      <w:r>
        <w:t xml:space="preserve">- </w:t>
      </w:r>
      <w:r w:rsidRPr="000E3918">
        <w:t>Número da decisão</w:t>
      </w:r>
    </w:p>
    <w:p w:rsidR="002D0D35" w:rsidRPr="000E3918" w:rsidRDefault="002D0D35" w:rsidP="002D0D35">
      <w:pPr>
        <w:pStyle w:val="CTMISCorpo2"/>
        <w:ind w:left="3130" w:firstLine="0"/>
      </w:pPr>
      <w:r>
        <w:t xml:space="preserve">- </w:t>
      </w:r>
      <w:r w:rsidRPr="000E3918">
        <w:t>Número da sessão</w:t>
      </w:r>
    </w:p>
    <w:p w:rsidR="002D0D35" w:rsidRPr="000E3918" w:rsidRDefault="002D0D35" w:rsidP="002D0D35">
      <w:pPr>
        <w:pStyle w:val="CTMISCorpo2"/>
        <w:ind w:left="3130" w:firstLine="0"/>
      </w:pPr>
      <w:r>
        <w:t xml:space="preserve">- </w:t>
      </w:r>
      <w:r w:rsidRPr="000E3918">
        <w:t>Data da decisão</w:t>
      </w:r>
    </w:p>
    <w:p w:rsidR="002D0D35" w:rsidRPr="000E3918" w:rsidRDefault="002D0D35" w:rsidP="002D0D35">
      <w:pPr>
        <w:pStyle w:val="CTMISCorpo2"/>
        <w:ind w:left="3850" w:firstLine="0"/>
      </w:pPr>
    </w:p>
    <w:p w:rsidR="002D0D35" w:rsidRPr="000E3918" w:rsidRDefault="002D0D35" w:rsidP="002D0D35">
      <w:pPr>
        <w:pStyle w:val="CTMISCorpo2"/>
        <w:numPr>
          <w:ilvl w:val="0"/>
          <w:numId w:val="13"/>
        </w:numPr>
        <w:rPr>
          <w:b/>
        </w:rPr>
      </w:pPr>
      <w:r w:rsidRPr="000E3918">
        <w:rPr>
          <w:b/>
        </w:rPr>
        <w:lastRenderedPageBreak/>
        <w:t>Representantes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 xml:space="preserve">O sistema deve permitir o cadastro de três representantes da empresa </w:t>
      </w:r>
      <w:r>
        <w:t>TERRACAP</w:t>
      </w:r>
      <w:r w:rsidRPr="000E3918">
        <w:t>, responsável direto pelo contrato/convênio:</w:t>
      </w:r>
    </w:p>
    <w:p w:rsidR="002D0D35" w:rsidRPr="000E3918" w:rsidRDefault="002D0D35" w:rsidP="002D0D35">
      <w:pPr>
        <w:pStyle w:val="CTMISCorpo2"/>
        <w:numPr>
          <w:ilvl w:val="0"/>
          <w:numId w:val="15"/>
        </w:numPr>
        <w:ind w:left="4712"/>
      </w:pPr>
      <w:r w:rsidRPr="000E3918">
        <w:t>Presidente</w:t>
      </w:r>
    </w:p>
    <w:p w:rsidR="002D0D35" w:rsidRPr="000E3918" w:rsidRDefault="002D0D35" w:rsidP="002D0D35">
      <w:pPr>
        <w:pStyle w:val="CTMISCorpo2"/>
        <w:numPr>
          <w:ilvl w:val="0"/>
          <w:numId w:val="15"/>
        </w:numPr>
        <w:ind w:left="4712"/>
      </w:pPr>
      <w:r w:rsidRPr="000E3918">
        <w:t>Diretor (podendo ser mais de 01 diretor)</w:t>
      </w:r>
    </w:p>
    <w:p w:rsidR="002D0D35" w:rsidRPr="000E3918" w:rsidRDefault="002D0D35" w:rsidP="002D0D35">
      <w:pPr>
        <w:pStyle w:val="CTMISCorpo2"/>
        <w:numPr>
          <w:ilvl w:val="0"/>
          <w:numId w:val="15"/>
        </w:numPr>
        <w:ind w:left="4712"/>
      </w:pPr>
      <w:r w:rsidRPr="000E3918">
        <w:t>Chefe da PROJU</w:t>
      </w:r>
    </w:p>
    <w:p w:rsidR="002D0D35" w:rsidRPr="000E3918" w:rsidRDefault="002D0D35" w:rsidP="002D0D35">
      <w:pPr>
        <w:pStyle w:val="CTMISCorpo2"/>
        <w:ind w:left="3022" w:firstLine="0"/>
      </w:pPr>
      <w:r w:rsidRPr="000E3918">
        <w:t>O cadastro dos representantes do distrato será realizado a partir da consulta realizada no GAP, onde somente o presidente, os diretores e chefe da PROJU deverão ser recuperados junto às seguintes informações: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Cargo/função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Nome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Estado civil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Profissão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RG/CPF</w:t>
      </w:r>
    </w:p>
    <w:p w:rsidR="002D0D35" w:rsidRPr="000E3918" w:rsidRDefault="002D0D35" w:rsidP="002D0D35">
      <w:pPr>
        <w:pStyle w:val="CTMISCorpo2"/>
        <w:numPr>
          <w:ilvl w:val="0"/>
          <w:numId w:val="13"/>
        </w:numPr>
        <w:rPr>
          <w:b/>
        </w:rPr>
      </w:pPr>
      <w:r w:rsidRPr="000E3918">
        <w:rPr>
          <w:b/>
        </w:rPr>
        <w:t>Testemunhas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O sistema deve permitir o cadastro de duas testemunhas para a efetivação do distrato.</w:t>
      </w:r>
    </w:p>
    <w:p w:rsidR="002D0D35" w:rsidRDefault="002D0D35" w:rsidP="002D0D35">
      <w:pPr>
        <w:pStyle w:val="CTMISCorpo2"/>
        <w:ind w:left="3130" w:firstLine="0"/>
      </w:pPr>
      <w:r w:rsidRPr="000E3918">
        <w:t>O cadastro das testemunhas do distrato será realizado a partir da consulta realizada no GAP</w:t>
      </w:r>
      <w:r>
        <w:t>.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52" w:name="_Toc332286867"/>
      <w:r w:rsidRPr="000E3918">
        <w:t>Situação do distrato</w:t>
      </w:r>
      <w:bookmarkEnd w:id="52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O sistema deve apresentar três situações para o distrato, conforme descrito a seguir: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3237" w:hanging="357"/>
      </w:pPr>
      <w:r w:rsidRPr="000E3918">
        <w:rPr>
          <w:b/>
        </w:rPr>
        <w:t>Iniciado –</w:t>
      </w:r>
      <w:r w:rsidRPr="000E3918">
        <w:t xml:space="preserve"> situação do distrato quando realizado o cadastro, sem geração do extrato para publicação. Nesse momento, o sistema deve permitir a alteração, exclusão, geração de extrato (.doc) e a geração de arquivo.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3237" w:hanging="357"/>
      </w:pPr>
      <w:r w:rsidRPr="000E3918">
        <w:rPr>
          <w:b/>
        </w:rPr>
        <w:t>Aguardando publicação –</w:t>
      </w:r>
      <w:r w:rsidRPr="000E3918">
        <w:t xml:space="preserve"> situação do distrato no aguardo da publicação, após ter sido gerado o extrato. Nesse momento, o sistema deve pe</w:t>
      </w:r>
      <w:r>
        <w:t>rmitir a alteração, exclusão,</w:t>
      </w:r>
      <w:r w:rsidRPr="000E3918">
        <w:t xml:space="preserve"> geração de arquivo</w:t>
      </w:r>
      <w:r>
        <w:t xml:space="preserve"> e inclusão da data de publicação</w:t>
      </w:r>
      <w:r w:rsidRPr="000E3918">
        <w:t>.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</w:pPr>
      <w:r w:rsidRPr="000E3918">
        <w:rPr>
          <w:b/>
        </w:rPr>
        <w:t>Publicado –</w:t>
      </w:r>
      <w:r w:rsidRPr="000E3918">
        <w:t xml:space="preserve"> situação do distrato efetivamente publicado no DODF (Diário Oficial do Distrito Federal), ou seja, quando a data de publicação estiver cadastrada no sistema. Nesse momento, o sistema deve permitir a geração do ext</w:t>
      </w:r>
      <w:r>
        <w:t>rato sem permissão de alteração</w:t>
      </w:r>
      <w:r w:rsidRPr="000E3918">
        <w:t xml:space="preserve"> e a </w:t>
      </w:r>
      <w:r>
        <w:t>rerratificação do distrato</w:t>
      </w:r>
      <w:r w:rsidRPr="000E3918">
        <w:t>.</w:t>
      </w:r>
    </w:p>
    <w:p w:rsidR="002D0D35" w:rsidRPr="000E3918" w:rsidRDefault="002D0D35" w:rsidP="002D0D35">
      <w:pPr>
        <w:pStyle w:val="CTMISCorpo2"/>
        <w:tabs>
          <w:tab w:val="left" w:pos="2410"/>
        </w:tabs>
        <w:ind w:left="3240" w:firstLine="0"/>
      </w:pPr>
      <w:r w:rsidRPr="000E3918">
        <w:t>Quando o distrato apresentar essa situação, o sistema deverá atualizar automaticamente a situação do contrato/convênio</w:t>
      </w:r>
      <w:r>
        <w:t xml:space="preserve"> e seus aditivos</w:t>
      </w:r>
      <w:r w:rsidRPr="000E3918">
        <w:t xml:space="preserve"> para “Encerrado”, confirmando o cancelamento do contrato/convênio.</w:t>
      </w:r>
    </w:p>
    <w:p w:rsidR="002D0D35" w:rsidRPr="000E3918" w:rsidRDefault="002D0D35" w:rsidP="002D0D35">
      <w:pPr>
        <w:pStyle w:val="Estilo2"/>
        <w:tabs>
          <w:tab w:val="left" w:pos="1985"/>
        </w:tabs>
        <w:ind w:left="1800"/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53" w:name="_Toc332286868"/>
      <w:r w:rsidRPr="000E3918">
        <w:t>Geração do extrato do distrato para publicação no DODF</w:t>
      </w:r>
      <w:bookmarkEnd w:id="53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lastRenderedPageBreak/>
        <w:t>O extrato para publicação do distrato no DODF quando gerado pelo sistema, deve apresentar os seguintes campos: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N° do processo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Espécie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Contratante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Interessado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Objeto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Vigência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Data da assinatura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Responsável contratante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Responsável interessada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1° Testemunha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2° Testemunha</w:t>
      </w:r>
    </w:p>
    <w:p w:rsidR="002D0D35" w:rsidRPr="000E3918" w:rsidRDefault="002D0D35" w:rsidP="002D0D35">
      <w:pPr>
        <w:pStyle w:val="CTMISCorpo2"/>
        <w:tabs>
          <w:tab w:val="left" w:pos="2410"/>
        </w:tabs>
        <w:ind w:left="2835" w:firstLine="0"/>
      </w:pP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O extrato do distrato quando gerado pelo sistema deve ser disponibilizado para visualização e armazenamento nos seguintes formatos: (.txt) e (.doc).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Deve ser possível gerar extrato apenas para o distrato com situação igual a “Iniciado” ou “Aguardando publicação”.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54" w:name="_Toc332286869"/>
      <w:r w:rsidRPr="000E3918">
        <w:t>Geração do termo de distrato</w:t>
      </w:r>
      <w:bookmarkEnd w:id="54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 xml:space="preserve">Após cadastrar um distrato, o sistema deve disponibilizar opção para geração do termo de distrato. Serão gerados dois tipos de termo, sendo um para contrato e outro para convênio. O sistema deve verificar qual o tipo do contrato/convênio para gerar o documento, os modelos do termo de distrato relativo a contrato e convênio serãoapresentados nas regras </w:t>
      </w:r>
      <w:fldSimple w:instr=" REF _Ref300908493 \r \h  \* MERGEFORMAT ">
        <w:r w:rsidRPr="00515500">
          <w:rPr>
            <w:b/>
            <w:sz w:val="20"/>
          </w:rPr>
          <w:t>RN4.6</w:t>
        </w:r>
      </w:fldSimple>
      <w:r w:rsidRPr="000E3918">
        <w:rPr>
          <w:sz w:val="20"/>
        </w:rPr>
        <w:t>e</w:t>
      </w:r>
      <w:fldSimple w:instr=" REF _Ref300908499 \r \h  \* MERGEFORMAT ">
        <w:r w:rsidRPr="00515500">
          <w:rPr>
            <w:b/>
            <w:sz w:val="20"/>
          </w:rPr>
          <w:t>RN4.7</w:t>
        </w:r>
      </w:fldSimple>
      <w:r w:rsidRPr="000E3918">
        <w:rPr>
          <w:sz w:val="20"/>
        </w:rPr>
        <w:t>.</w:t>
      </w:r>
    </w:p>
    <w:p w:rsidR="002D0D35" w:rsidRPr="000E3918" w:rsidRDefault="002D0D35" w:rsidP="002D0D35">
      <w:pPr>
        <w:pStyle w:val="Estilo2"/>
        <w:tabs>
          <w:tab w:val="left" w:pos="1985"/>
        </w:tabs>
        <w:ind w:left="1800"/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55" w:name="_Toc299118061"/>
      <w:bookmarkStart w:id="56" w:name="_Toc332286870"/>
      <w:bookmarkEnd w:id="51"/>
      <w:r w:rsidRPr="000E3918">
        <w:t>Prazos de distrato de contratos/convênios</w:t>
      </w:r>
      <w:bookmarkEnd w:id="55"/>
      <w:bookmarkEnd w:id="56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O distrato de contrato/convênio finaliza todos os prazos do contrato/convênio distratado.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Quaisquer prazos vinculados ao contrato que estejam abertos na efetivação do distrato serão automaticamente encerrados, quando da formalização do distrato, tornando o contrato/convênio efetivamente rescindido.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57" w:name="_Ref300908493"/>
      <w:bookmarkStart w:id="58" w:name="_Toc332286871"/>
      <w:r w:rsidRPr="000E3918">
        <w:t>Texto padrão do termo de distrato para contrato</w:t>
      </w:r>
      <w:bookmarkEnd w:id="57"/>
      <w:bookmarkEnd w:id="58"/>
    </w:p>
    <w:p w:rsidR="002D0D35" w:rsidRPr="000E3918" w:rsidRDefault="002D0D35" w:rsidP="002D0D35">
      <w:pPr>
        <w:pStyle w:val="RUPInstrues"/>
        <w:ind w:left="1800"/>
        <w:rPr>
          <w:b/>
          <w:i w:val="0"/>
          <w:color w:val="auto"/>
        </w:rPr>
      </w:pPr>
      <w:r w:rsidRPr="000E3918">
        <w:rPr>
          <w:b/>
          <w:i w:val="0"/>
          <w:color w:val="auto"/>
        </w:rPr>
        <w:t xml:space="preserve">[LOGO DA </w:t>
      </w:r>
      <w:r>
        <w:rPr>
          <w:b/>
          <w:i w:val="0"/>
          <w:color w:val="auto"/>
        </w:rPr>
        <w:t>TERRACAP</w:t>
      </w:r>
      <w:r w:rsidRPr="000E3918">
        <w:rPr>
          <w:b/>
          <w:i w:val="0"/>
          <w:color w:val="auto"/>
        </w:rPr>
        <w:t>]</w:t>
      </w:r>
    </w:p>
    <w:p w:rsidR="002D0D35" w:rsidRPr="000E3918" w:rsidRDefault="002D0D35" w:rsidP="002D0D35">
      <w:pPr>
        <w:pStyle w:val="Estilo2"/>
        <w:ind w:left="1800"/>
      </w:pPr>
    </w:p>
    <w:p w:rsidR="002D0D35" w:rsidRPr="000E3918" w:rsidRDefault="002D0D35" w:rsidP="002D0D35">
      <w:pPr>
        <w:spacing w:after="120"/>
        <w:ind w:right="79" w:firstLine="3402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TERMO NUTRA/PROJU N</w:t>
      </w:r>
      <w:r w:rsidRPr="000E3918">
        <w:rPr>
          <w:rFonts w:cs="Arial"/>
          <w:b/>
          <w:bCs/>
          <w:strike/>
          <w:sz w:val="18"/>
          <w:szCs w:val="18"/>
        </w:rPr>
        <w:t>º</w:t>
      </w:r>
      <w:r w:rsidRPr="000E3918">
        <w:rPr>
          <w:rFonts w:cs="Arial"/>
          <w:b/>
          <w:bCs/>
          <w:sz w:val="18"/>
          <w:szCs w:val="18"/>
        </w:rPr>
        <w:t xml:space="preserve"> [NÚMERO DO DISTRATO]</w:t>
      </w:r>
    </w:p>
    <w:p w:rsidR="002D0D35" w:rsidRPr="000E3918" w:rsidRDefault="002D0D35" w:rsidP="002D0D35">
      <w:pPr>
        <w:pStyle w:val="Textoembloco"/>
        <w:ind w:left="3402" w:firstLine="0"/>
        <w:rPr>
          <w:bCs/>
          <w:sz w:val="18"/>
          <w:szCs w:val="18"/>
        </w:rPr>
      </w:pPr>
    </w:p>
    <w:p w:rsidR="002D0D35" w:rsidRPr="000E3918" w:rsidRDefault="002D0D35" w:rsidP="002D0D35">
      <w:pPr>
        <w:pStyle w:val="Textoembloco"/>
        <w:ind w:left="3402" w:right="94" w:firstLine="0"/>
        <w:rPr>
          <w:bCs/>
          <w:sz w:val="18"/>
          <w:szCs w:val="18"/>
        </w:rPr>
      </w:pPr>
      <w:r w:rsidRPr="000E3918">
        <w:rPr>
          <w:bCs/>
          <w:sz w:val="18"/>
          <w:szCs w:val="18"/>
        </w:rPr>
        <w:t xml:space="preserve">TERMO DE DISTRATO DO CONTRATO DE PRESTAÇÃO DE SERVIÇOS Nº [NÚMERO DO CONTRATO], DATADO DE [DATA DE ASSINATURA DO CONTRATO] QUE ENTRE SI FAZEM A COMPANHIA IMOBILIÁRIA DE BRASÍLIA - </w:t>
      </w:r>
      <w:r>
        <w:rPr>
          <w:bCs/>
          <w:sz w:val="18"/>
          <w:szCs w:val="18"/>
        </w:rPr>
        <w:t>TERRACAP</w:t>
      </w:r>
      <w:r w:rsidRPr="000E3918">
        <w:rPr>
          <w:bCs/>
          <w:sz w:val="18"/>
          <w:szCs w:val="18"/>
        </w:rPr>
        <w:t xml:space="preserve"> E A (O) [NOME DO INTERESSADO], NA FORMA ABAIXO:</w:t>
      </w:r>
    </w:p>
    <w:p w:rsidR="002D0D35" w:rsidRPr="000E3918" w:rsidRDefault="002D0D35" w:rsidP="002D0D35">
      <w:pPr>
        <w:pStyle w:val="TextosemFormatao"/>
        <w:ind w:firstLine="1418"/>
        <w:jc w:val="both"/>
        <w:rPr>
          <w:rFonts w:ascii="Arial" w:hAnsi="Arial" w:cs="Arial"/>
          <w:sz w:val="18"/>
          <w:szCs w:val="18"/>
        </w:rPr>
      </w:pPr>
    </w:p>
    <w:p w:rsidR="002D0D35" w:rsidRPr="000E3918" w:rsidRDefault="002D0D35" w:rsidP="002D0D35">
      <w:pPr>
        <w:pStyle w:val="TextosemFormatao"/>
        <w:jc w:val="both"/>
        <w:rPr>
          <w:rFonts w:ascii="Arial" w:hAnsi="Arial" w:cs="Arial"/>
          <w:sz w:val="18"/>
          <w:szCs w:val="18"/>
        </w:rPr>
      </w:pPr>
    </w:p>
    <w:p w:rsidR="002D0D35" w:rsidRPr="00750BF7" w:rsidRDefault="002D0D35" w:rsidP="002D0D35">
      <w:pPr>
        <w:ind w:firstLine="2280"/>
        <w:jc w:val="both"/>
        <w:rPr>
          <w:rFonts w:cs="Arial"/>
          <w:b/>
          <w:bCs/>
          <w:sz w:val="20"/>
        </w:rPr>
      </w:pPr>
      <w:r w:rsidRPr="000E3918">
        <w:rPr>
          <w:rFonts w:cs="Arial"/>
          <w:sz w:val="18"/>
          <w:szCs w:val="18"/>
        </w:rPr>
        <w:t xml:space="preserve">Pelo presente instrumento, de um lado, a </w:t>
      </w:r>
      <w:r w:rsidRPr="000E3918">
        <w:rPr>
          <w:rFonts w:cs="Arial"/>
          <w:b/>
          <w:sz w:val="18"/>
          <w:szCs w:val="18"/>
        </w:rPr>
        <w:t xml:space="preserve">COMPANHIA IMOBILIÁRIA DE BRASÍLIA - </w:t>
      </w:r>
      <w:r>
        <w:rPr>
          <w:rFonts w:cs="Arial"/>
          <w:b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 xml:space="preserve">, Empresa Pública, com sede no Setor de Administração Municipal, Bloco "F", Edifício </w:t>
      </w:r>
      <w:r>
        <w:rPr>
          <w:rFonts w:cs="Arial"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>, nesta Capital, inscrita na Junta Comercial do Distrito Federal sob o n</w:t>
      </w:r>
      <w:r w:rsidRPr="000E3918">
        <w:rPr>
          <w:rFonts w:cs="Arial"/>
          <w:strike/>
          <w:sz w:val="18"/>
          <w:szCs w:val="18"/>
        </w:rPr>
        <w:t>º</w:t>
      </w:r>
      <w:r w:rsidRPr="000E3918">
        <w:rPr>
          <w:rFonts w:cs="Arial"/>
          <w:sz w:val="18"/>
          <w:szCs w:val="18"/>
        </w:rPr>
        <w:t xml:space="preserve"> 5350000034-8, CNPJ n</w:t>
      </w:r>
      <w:r w:rsidRPr="000E3918">
        <w:rPr>
          <w:rFonts w:cs="Arial"/>
          <w:strike/>
          <w:sz w:val="18"/>
          <w:szCs w:val="18"/>
        </w:rPr>
        <w:t>º</w:t>
      </w:r>
      <w:r w:rsidRPr="000E3918">
        <w:rPr>
          <w:rFonts w:cs="Arial"/>
          <w:sz w:val="18"/>
          <w:szCs w:val="18"/>
        </w:rPr>
        <w:t xml:space="preserve"> 00.359.877/0001-73, doravante denominada simplesmente </w:t>
      </w:r>
      <w:r>
        <w:rPr>
          <w:rFonts w:cs="Arial"/>
          <w:b/>
          <w:bCs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 xml:space="preserve">, neste ato representado por seu Presidente, </w:t>
      </w:r>
      <w:r w:rsidRPr="000E3918">
        <w:rPr>
          <w:rFonts w:cs="Arial"/>
          <w:b/>
          <w:bCs/>
          <w:sz w:val="18"/>
          <w:szCs w:val="18"/>
        </w:rPr>
        <w:t>[NOME DO PRESIDENTE]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[ESTADO CIVIL]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[PROFISSÃO]</w:t>
      </w:r>
      <w:r w:rsidRPr="000E3918">
        <w:rPr>
          <w:rFonts w:cs="Arial"/>
          <w:sz w:val="18"/>
          <w:szCs w:val="18"/>
        </w:rPr>
        <w:t xml:space="preserve"> e pelo </w:t>
      </w:r>
      <w:r w:rsidRPr="000E3918">
        <w:rPr>
          <w:rFonts w:cs="Arial"/>
          <w:b/>
          <w:sz w:val="18"/>
          <w:szCs w:val="18"/>
        </w:rPr>
        <w:t>[CARGO/FUNÇÃO DO DIRETOR],[NOME DO DIRETOR]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[ESTADO CIVIL]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[PROFISSÃO]</w:t>
      </w:r>
      <w:r w:rsidRPr="000E3918">
        <w:rPr>
          <w:rFonts w:cs="Arial"/>
          <w:sz w:val="18"/>
          <w:szCs w:val="18"/>
        </w:rPr>
        <w:t xml:space="preserve">, ambos brasileiros, residentes e domiciliados nesta Capital, assistidos pelo Chefe da Procuradoria Jurídica, </w:t>
      </w:r>
      <w:r w:rsidRPr="000E3918">
        <w:rPr>
          <w:rFonts w:cs="Arial"/>
          <w:b/>
          <w:sz w:val="18"/>
          <w:szCs w:val="18"/>
        </w:rPr>
        <w:t>[NOME DO CHEFE DA PROJU]</w:t>
      </w:r>
      <w:r w:rsidRPr="000E3918">
        <w:rPr>
          <w:rFonts w:cs="Arial"/>
          <w:sz w:val="18"/>
          <w:szCs w:val="18"/>
        </w:rPr>
        <w:t xml:space="preserve">, brasileiro, </w:t>
      </w:r>
      <w:r w:rsidRPr="000E3918">
        <w:rPr>
          <w:rFonts w:cs="Arial"/>
          <w:b/>
          <w:sz w:val="18"/>
          <w:szCs w:val="18"/>
        </w:rPr>
        <w:t>[ESTADO CIVIL]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[PROFISSÃO]</w:t>
      </w:r>
      <w:r w:rsidRPr="000E3918">
        <w:rPr>
          <w:rFonts w:cs="Arial"/>
          <w:sz w:val="18"/>
          <w:szCs w:val="18"/>
        </w:rPr>
        <w:t xml:space="preserve">, residente e domiciliado também nesta Capital, </w:t>
      </w:r>
      <w:r w:rsidRPr="000E3918">
        <w:rPr>
          <w:rFonts w:eastAsia="Arial Unicode MS" w:cs="Arial"/>
          <w:sz w:val="18"/>
          <w:szCs w:val="18"/>
        </w:rPr>
        <w:t>que examinou e conferiu todos os dados e elementos do presente TERMO sob os aspectos da forma e do conteúdo jurídico, considerando-os corretos, conforme</w:t>
      </w:r>
      <w:r>
        <w:rPr>
          <w:rFonts w:eastAsia="Arial Unicode MS" w:cs="Arial"/>
          <w:sz w:val="18"/>
          <w:szCs w:val="18"/>
        </w:rPr>
        <w:t xml:space="preserve"> embasamento legal</w:t>
      </w:r>
      <w:r>
        <w:rPr>
          <w:rFonts w:cs="Arial"/>
          <w:sz w:val="20"/>
        </w:rPr>
        <w:t xml:space="preserve"> DIRET: </w:t>
      </w:r>
      <w:r>
        <w:rPr>
          <w:rStyle w:val="Forte"/>
          <w:rFonts w:cs="Arial"/>
          <w:sz w:val="20"/>
        </w:rPr>
        <w:t>Sessão: XX Nº decisão XX Data decisão XXXXXX</w:t>
      </w:r>
      <w:r>
        <w:rPr>
          <w:rFonts w:cs="Arial"/>
          <w:sz w:val="20"/>
        </w:rPr>
        <w:t xml:space="preserve"> e </w:t>
      </w:r>
      <w:r>
        <w:rPr>
          <w:rFonts w:eastAsia="Arial Unicode MS" w:cs="Arial"/>
          <w:sz w:val="18"/>
          <w:szCs w:val="18"/>
        </w:rPr>
        <w:t>embasamento legal</w:t>
      </w:r>
      <w:r>
        <w:rPr>
          <w:rFonts w:cs="Arial"/>
          <w:sz w:val="20"/>
        </w:rPr>
        <w:t xml:space="preserve"> CONAD: </w:t>
      </w:r>
      <w:r>
        <w:rPr>
          <w:rStyle w:val="Forte"/>
          <w:rFonts w:cs="Arial"/>
          <w:sz w:val="20"/>
        </w:rPr>
        <w:t>Sessão: XXX Nº decisão XXX Data decisão XXXXXXX</w:t>
      </w:r>
      <w:r w:rsidRPr="000E3918">
        <w:rPr>
          <w:rFonts w:eastAsia="Arial Unicode MS" w:cs="Arial"/>
          <w:sz w:val="18"/>
          <w:szCs w:val="18"/>
        </w:rPr>
        <w:t xml:space="preserve">, </w:t>
      </w:r>
      <w:r w:rsidRPr="000E3918">
        <w:rPr>
          <w:rFonts w:cs="Arial"/>
          <w:sz w:val="18"/>
          <w:szCs w:val="18"/>
        </w:rPr>
        <w:t xml:space="preserve">e de outro lado, tendo em vista o constante do </w:t>
      </w:r>
      <w:r w:rsidRPr="000E3918">
        <w:rPr>
          <w:rFonts w:cs="Arial"/>
          <w:b/>
          <w:bCs/>
          <w:sz w:val="18"/>
          <w:szCs w:val="18"/>
        </w:rPr>
        <w:t>Processo Administrativo n</w:t>
      </w:r>
      <w:r w:rsidRPr="000E3918">
        <w:rPr>
          <w:rFonts w:cs="Arial"/>
          <w:b/>
          <w:bCs/>
          <w:strike/>
          <w:sz w:val="18"/>
          <w:szCs w:val="18"/>
        </w:rPr>
        <w:t>º</w:t>
      </w:r>
      <w:r w:rsidRPr="000E3918">
        <w:rPr>
          <w:rFonts w:cs="Arial"/>
          <w:b/>
          <w:bCs/>
          <w:sz w:val="18"/>
          <w:szCs w:val="18"/>
        </w:rPr>
        <w:t xml:space="preserve"> [NÚMERO DO PROCESSO] - </w:t>
      </w:r>
      <w:r>
        <w:rPr>
          <w:rFonts w:cs="Arial"/>
          <w:b/>
          <w:bCs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 xml:space="preserve">, resolvem firmar o presente </w:t>
      </w:r>
      <w:r w:rsidRPr="000E3918">
        <w:rPr>
          <w:rFonts w:cs="Arial"/>
          <w:b/>
          <w:sz w:val="18"/>
          <w:szCs w:val="18"/>
        </w:rPr>
        <w:t>TERMO DE DISTRATO</w:t>
      </w:r>
      <w:r w:rsidRPr="000E3918">
        <w:rPr>
          <w:rFonts w:cs="Arial"/>
          <w:sz w:val="18"/>
          <w:szCs w:val="18"/>
        </w:rPr>
        <w:t>, mediante as cláusulas seguintes:</w:t>
      </w:r>
    </w:p>
    <w:p w:rsidR="002D0D35" w:rsidRPr="000E3918" w:rsidRDefault="002D0D35" w:rsidP="002D0D35">
      <w:pPr>
        <w:ind w:right="-96"/>
        <w:jc w:val="both"/>
        <w:rPr>
          <w:rFonts w:cs="Arial"/>
          <w:b/>
          <w:bCs/>
          <w:sz w:val="18"/>
          <w:szCs w:val="18"/>
        </w:rPr>
      </w:pPr>
    </w:p>
    <w:p w:rsidR="002D0D35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CLÁUSULA PRIMEIRA - Do Objeto</w:t>
      </w:r>
    </w:p>
    <w:p w:rsidR="002D0D35" w:rsidRPr="000E3918" w:rsidRDefault="002D0D35" w:rsidP="002D0D35">
      <w:pPr>
        <w:pStyle w:val="Corpodetexto"/>
        <w:spacing w:line="240" w:lineRule="auto"/>
        <w:ind w:right="-96" w:firstLine="1418"/>
        <w:rPr>
          <w:rFonts w:cs="Arial"/>
          <w:sz w:val="18"/>
          <w:szCs w:val="18"/>
        </w:rPr>
      </w:pPr>
    </w:p>
    <w:p w:rsidR="002D0D35" w:rsidRPr="000E3918" w:rsidRDefault="002D0D35" w:rsidP="002D0D35">
      <w:pPr>
        <w:pStyle w:val="Corpodetexto"/>
        <w:spacing w:line="240" w:lineRule="auto"/>
        <w:ind w:left="0" w:right="-96" w:firstLine="1418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t xml:space="preserve">Acordam a </w:t>
      </w:r>
      <w:r>
        <w:rPr>
          <w:rFonts w:cs="Arial"/>
          <w:b/>
          <w:bCs/>
          <w:sz w:val="18"/>
          <w:szCs w:val="18"/>
        </w:rPr>
        <w:t xml:space="preserve">TERRACAP </w:t>
      </w:r>
      <w:r w:rsidRPr="000E3918">
        <w:rPr>
          <w:rFonts w:cs="Arial"/>
          <w:sz w:val="18"/>
          <w:szCs w:val="18"/>
        </w:rPr>
        <w:t xml:space="preserve">e a </w:t>
      </w:r>
      <w:r w:rsidRPr="000E3918">
        <w:rPr>
          <w:rFonts w:cs="Arial"/>
          <w:b/>
          <w:sz w:val="18"/>
          <w:szCs w:val="18"/>
        </w:rPr>
        <w:t>[NOME DO INTERESSADO]</w:t>
      </w:r>
      <w:r w:rsidRPr="000E3918">
        <w:rPr>
          <w:rFonts w:cs="Arial"/>
          <w:sz w:val="18"/>
          <w:szCs w:val="18"/>
        </w:rPr>
        <w:t xml:space="preserve">, por via deste instrumento, distratar, como de fato distratado fica, para todos os fins de direito, o </w:t>
      </w:r>
      <w:r w:rsidRPr="000E3918">
        <w:rPr>
          <w:rFonts w:cs="Arial"/>
          <w:b/>
          <w:bCs/>
          <w:sz w:val="18"/>
          <w:szCs w:val="18"/>
        </w:rPr>
        <w:t>CONTRATO Nº [NÚMERO DO CONTRATO], DATADO DE [DATA DE ASSINATURA DO CONTRATO]</w:t>
      </w:r>
      <w:r w:rsidRPr="000E3918">
        <w:rPr>
          <w:rFonts w:cs="Arial"/>
          <w:sz w:val="18"/>
          <w:szCs w:val="18"/>
        </w:rPr>
        <w:t xml:space="preserve">, cujo objeto é </w:t>
      </w:r>
      <w:r w:rsidRPr="000E3918">
        <w:rPr>
          <w:rFonts w:cs="Arial"/>
          <w:b/>
          <w:sz w:val="18"/>
          <w:szCs w:val="18"/>
        </w:rPr>
        <w:t>[OBJETO DO CONTRATO]</w:t>
      </w:r>
      <w:r w:rsidRPr="000E3918">
        <w:rPr>
          <w:rFonts w:cs="Arial"/>
          <w:sz w:val="18"/>
          <w:szCs w:val="18"/>
        </w:rPr>
        <w:t xml:space="preserve">. </w:t>
      </w:r>
    </w:p>
    <w:p w:rsidR="002D0D35" w:rsidRPr="000E3918" w:rsidRDefault="002D0D35" w:rsidP="002D0D35">
      <w:pPr>
        <w:ind w:right="-96" w:firstLine="1134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 xml:space="preserve">CLÁUSULA SEGUNDA – Do Distrato </w:t>
      </w:r>
    </w:p>
    <w:p w:rsidR="002D0D35" w:rsidRPr="000E3918" w:rsidRDefault="002D0D35" w:rsidP="002D0D35">
      <w:pPr>
        <w:tabs>
          <w:tab w:val="right" w:pos="8789"/>
        </w:tabs>
        <w:ind w:right="28" w:firstLine="1418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tabs>
          <w:tab w:val="right" w:pos="8789"/>
        </w:tabs>
        <w:ind w:right="28" w:firstLine="1418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tabs>
          <w:tab w:val="right" w:pos="8789"/>
        </w:tabs>
        <w:ind w:right="28" w:firstLine="1418"/>
        <w:jc w:val="both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t xml:space="preserve">A </w:t>
      </w:r>
      <w:r>
        <w:rPr>
          <w:rFonts w:cs="Arial"/>
          <w:b/>
          <w:bCs/>
          <w:sz w:val="18"/>
          <w:szCs w:val="18"/>
        </w:rPr>
        <w:t>TERRACAP</w:t>
      </w:r>
      <w:r w:rsidRPr="000E3918">
        <w:rPr>
          <w:rFonts w:cs="Arial"/>
          <w:b/>
          <w:sz w:val="18"/>
          <w:szCs w:val="18"/>
        </w:rPr>
        <w:t>e</w:t>
      </w:r>
      <w:r w:rsidRPr="000E3918">
        <w:rPr>
          <w:rFonts w:cs="Arial"/>
          <w:sz w:val="18"/>
          <w:szCs w:val="18"/>
        </w:rPr>
        <w:t xml:space="preserve">a (o) </w:t>
      </w:r>
      <w:r w:rsidRPr="000E3918">
        <w:rPr>
          <w:rFonts w:cs="Arial"/>
          <w:b/>
          <w:sz w:val="18"/>
          <w:szCs w:val="18"/>
        </w:rPr>
        <w:t>[NOME DO INTERESSADO]</w:t>
      </w:r>
      <w:r w:rsidRPr="000E3918">
        <w:rPr>
          <w:rFonts w:cs="Arial"/>
          <w:sz w:val="18"/>
          <w:szCs w:val="18"/>
        </w:rPr>
        <w:t xml:space="preserve">, por força do presente instrumento, a partir desta data, dão mútua, geral e irrevogável quitação e expressamente renunciam a qualquer direito ou obrigação que porventura tenham ou possam vir a ter, reciprocamente, considerando findo e sem nenhum efeito jurídico a partir da presente data, o </w:t>
      </w:r>
      <w:r w:rsidRPr="000E3918">
        <w:rPr>
          <w:rFonts w:cs="Arial"/>
          <w:b/>
          <w:bCs/>
          <w:sz w:val="18"/>
          <w:szCs w:val="18"/>
        </w:rPr>
        <w:t>CONTRATO Nº [NÚMERO DO CONTRATO], DATADO DE [DATA DE ASSINATURA DO CONTRATO]</w:t>
      </w:r>
      <w:r w:rsidRPr="000E3918">
        <w:rPr>
          <w:rFonts w:cs="Arial"/>
          <w:sz w:val="18"/>
          <w:szCs w:val="18"/>
        </w:rPr>
        <w:t>, ora distratado, para todos os fins de direito.</w:t>
      </w:r>
    </w:p>
    <w:p w:rsidR="002D0D35" w:rsidRPr="000E3918" w:rsidRDefault="002D0D35" w:rsidP="002D0D35">
      <w:pPr>
        <w:ind w:right="-96"/>
        <w:jc w:val="both"/>
        <w:rPr>
          <w:rFonts w:cs="Arial"/>
          <w:bCs/>
          <w:sz w:val="18"/>
          <w:szCs w:val="18"/>
        </w:rPr>
      </w:pPr>
    </w:p>
    <w:p w:rsidR="002D0D35" w:rsidRPr="000E3918" w:rsidRDefault="002D0D35" w:rsidP="002D0D35">
      <w:pPr>
        <w:pStyle w:val="TextosemFormatao"/>
        <w:spacing w:after="120"/>
        <w:ind w:right="-62" w:firstLine="1418"/>
        <w:jc w:val="both"/>
        <w:rPr>
          <w:rFonts w:ascii="Arial" w:hAnsi="Arial" w:cs="Arial"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Parágrafo único</w:t>
      </w:r>
      <w:r w:rsidRPr="000E3918">
        <w:rPr>
          <w:rFonts w:ascii="Arial" w:hAnsi="Arial" w:cs="Arial"/>
          <w:sz w:val="18"/>
          <w:szCs w:val="18"/>
        </w:rPr>
        <w:t xml:space="preserve"> – Os pagamentos porventura devidos pela </w:t>
      </w:r>
      <w:r>
        <w:rPr>
          <w:rFonts w:ascii="Arial" w:hAnsi="Arial" w:cs="Arial"/>
          <w:b/>
          <w:bCs/>
          <w:sz w:val="18"/>
          <w:szCs w:val="18"/>
        </w:rPr>
        <w:t xml:space="preserve">TERRACAP </w:t>
      </w:r>
      <w:r w:rsidRPr="000E3918">
        <w:rPr>
          <w:rFonts w:ascii="Arial" w:hAnsi="Arial" w:cs="Arial"/>
          <w:sz w:val="18"/>
          <w:szCs w:val="18"/>
        </w:rPr>
        <w:t xml:space="preserve">à ora </w:t>
      </w:r>
      <w:r w:rsidRPr="000E3918">
        <w:rPr>
          <w:rFonts w:ascii="Arial" w:hAnsi="Arial" w:cs="Arial"/>
          <w:b/>
          <w:bCs/>
          <w:sz w:val="18"/>
          <w:szCs w:val="18"/>
        </w:rPr>
        <w:t>DISTRATANTE</w:t>
      </w:r>
      <w:r w:rsidRPr="000E3918">
        <w:rPr>
          <w:rFonts w:ascii="Arial" w:hAnsi="Arial" w:cs="Arial"/>
          <w:sz w:val="18"/>
          <w:szCs w:val="18"/>
        </w:rPr>
        <w:t xml:space="preserve"> serão quitados dentro dos prazos estabelecidos no contrato original.</w:t>
      </w:r>
    </w:p>
    <w:p w:rsidR="002D0D35" w:rsidRPr="000E3918" w:rsidRDefault="002D0D35" w:rsidP="002D0D35">
      <w:pPr>
        <w:pStyle w:val="TextosemFormatao"/>
        <w:spacing w:after="120"/>
        <w:ind w:right="-62" w:firstLine="1418"/>
        <w:jc w:val="both"/>
        <w:rPr>
          <w:rFonts w:ascii="Arial" w:hAnsi="Arial" w:cs="Arial"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CLÁUSULA TERCEIRA – Da Publicação</w:t>
      </w:r>
    </w:p>
    <w:p w:rsidR="002D0D35" w:rsidRPr="000E3918" w:rsidRDefault="002D0D35" w:rsidP="002D0D35">
      <w:pPr>
        <w:ind w:right="-62" w:firstLine="1418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right="-62" w:firstLine="1418"/>
        <w:jc w:val="both"/>
        <w:rPr>
          <w:rFonts w:cs="Arial"/>
          <w:b/>
          <w:sz w:val="18"/>
          <w:szCs w:val="18"/>
        </w:rPr>
      </w:pPr>
      <w:r w:rsidRPr="000E3918">
        <w:rPr>
          <w:rFonts w:cs="Arial"/>
          <w:sz w:val="18"/>
          <w:szCs w:val="18"/>
        </w:rPr>
        <w:t xml:space="preserve">O presente TERMO será publicado no Diário Oficial do Distrito Federal, sob a responsabilidade da </w:t>
      </w:r>
      <w:r>
        <w:rPr>
          <w:rFonts w:cs="Arial"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>.</w:t>
      </w:r>
    </w:p>
    <w:p w:rsidR="002D0D35" w:rsidRPr="000E3918" w:rsidRDefault="002D0D35" w:rsidP="002D0D35">
      <w:pPr>
        <w:pStyle w:val="Estilo2"/>
        <w:ind w:left="1800"/>
        <w:rPr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CLÁUSULA QUARTA – Do Foro</w:t>
      </w: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-62" w:firstLine="1418"/>
        <w:jc w:val="both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t>É competente o foro de Brasília-DF para dirimir quaisquer dúvidas decorrentes da execução deste TERMO.</w:t>
      </w:r>
    </w:p>
    <w:p w:rsidR="002D0D35" w:rsidRPr="000E3918" w:rsidRDefault="002D0D35" w:rsidP="002D0D35">
      <w:pPr>
        <w:pStyle w:val="Recuodecorpodetexto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right="-97" w:firstLine="2280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right="-97" w:firstLine="2280"/>
        <w:jc w:val="both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t>E, por estarem assim justos e de acordo, assinam o presente em 03 (três) vias de igualteor, forma e data, na presença de 02 (duas) testemunhas abaixo nomeadas, que também assinam.</w:t>
      </w:r>
    </w:p>
    <w:p w:rsidR="002D0D35" w:rsidRPr="000E3918" w:rsidRDefault="002D0D35" w:rsidP="002D0D35">
      <w:pPr>
        <w:ind w:right="-97" w:firstLine="2280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pStyle w:val="TextosemFormatao"/>
        <w:tabs>
          <w:tab w:val="left" w:pos="9214"/>
        </w:tabs>
        <w:jc w:val="center"/>
        <w:rPr>
          <w:rFonts w:ascii="Arial" w:hAnsi="Arial" w:cs="Arial"/>
          <w:b/>
          <w:bCs/>
          <w:sz w:val="18"/>
          <w:szCs w:val="18"/>
        </w:rPr>
      </w:pPr>
    </w:p>
    <w:p w:rsidR="002D0D35" w:rsidRPr="000E3918" w:rsidRDefault="002D0D35" w:rsidP="002D0D35">
      <w:pPr>
        <w:spacing w:after="120"/>
        <w:ind w:right="-62"/>
        <w:jc w:val="center"/>
        <w:rPr>
          <w:rFonts w:cs="Arial"/>
          <w:sz w:val="18"/>
          <w:szCs w:val="18"/>
        </w:rPr>
      </w:pPr>
      <w:r w:rsidRPr="000E3918">
        <w:rPr>
          <w:rFonts w:cs="Arial"/>
          <w:b/>
          <w:sz w:val="18"/>
          <w:szCs w:val="18"/>
        </w:rPr>
        <w:t>Brasília-DF, [</w:t>
      </w:r>
      <w:r w:rsidRPr="000E3918">
        <w:rPr>
          <w:rFonts w:cs="Arial"/>
          <w:b/>
          <w:caps/>
          <w:sz w:val="18"/>
          <w:szCs w:val="18"/>
        </w:rPr>
        <w:t>dia</w:t>
      </w:r>
      <w:r w:rsidRPr="000E3918">
        <w:rPr>
          <w:rFonts w:cs="Arial"/>
          <w:b/>
          <w:sz w:val="18"/>
          <w:szCs w:val="18"/>
        </w:rPr>
        <w:t>] de [</w:t>
      </w:r>
      <w:r w:rsidRPr="000E3918">
        <w:rPr>
          <w:rFonts w:cs="Arial"/>
          <w:b/>
          <w:caps/>
          <w:sz w:val="18"/>
          <w:szCs w:val="18"/>
        </w:rPr>
        <w:t>mês</w:t>
      </w:r>
      <w:r w:rsidRPr="000E3918">
        <w:rPr>
          <w:rFonts w:cs="Arial"/>
          <w:b/>
          <w:sz w:val="18"/>
          <w:szCs w:val="18"/>
        </w:rPr>
        <w:t>] de [</w:t>
      </w:r>
      <w:r w:rsidRPr="000E3918">
        <w:rPr>
          <w:rFonts w:cs="Arial"/>
          <w:b/>
          <w:caps/>
          <w:sz w:val="18"/>
          <w:szCs w:val="18"/>
        </w:rPr>
        <w:t>ano</w:t>
      </w:r>
      <w:r w:rsidRPr="000E3918">
        <w:rPr>
          <w:rFonts w:cs="Arial"/>
          <w:b/>
          <w:sz w:val="18"/>
          <w:szCs w:val="18"/>
        </w:rPr>
        <w:t>]</w:t>
      </w:r>
      <w:r w:rsidRPr="000E3918">
        <w:rPr>
          <w:rFonts w:cs="Arial"/>
          <w:sz w:val="18"/>
          <w:szCs w:val="18"/>
        </w:rPr>
        <w:t>.</w:t>
      </w:r>
    </w:p>
    <w:p w:rsidR="002D0D35" w:rsidRPr="000E3918" w:rsidRDefault="002D0D35" w:rsidP="002D0D35">
      <w:pPr>
        <w:spacing w:after="120"/>
        <w:ind w:right="-62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 xml:space="preserve">P/ </w:t>
      </w:r>
      <w:r>
        <w:rPr>
          <w:rFonts w:cs="Arial"/>
          <w:b/>
          <w:bCs/>
          <w:sz w:val="18"/>
          <w:szCs w:val="18"/>
        </w:rPr>
        <w:t>TERRACAP</w:t>
      </w:r>
      <w:r w:rsidRPr="000E3918">
        <w:rPr>
          <w:rFonts w:cs="Arial"/>
          <w:b/>
          <w:bCs/>
          <w:sz w:val="18"/>
          <w:szCs w:val="18"/>
        </w:rPr>
        <w:t>:</w:t>
      </w:r>
    </w:p>
    <w:p w:rsidR="002D0D35" w:rsidRPr="000E3918" w:rsidRDefault="002D0D35" w:rsidP="002D0D35">
      <w:pPr>
        <w:spacing w:after="120"/>
        <w:ind w:right="-62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[NOME DO PRESIDENTE]</w:t>
      </w: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lastRenderedPageBreak/>
        <w:t>Presidente</w:t>
      </w:r>
    </w:p>
    <w:p w:rsidR="002D0D35" w:rsidRPr="000E3918" w:rsidRDefault="002D0D35" w:rsidP="002D0D35">
      <w:pPr>
        <w:ind w:right="46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[NOME DO DIRETOR]</w:t>
      </w: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[CARGO/FUNÇÃO DO DIRETOR]</w:t>
      </w: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jc w:val="center"/>
        <w:rPr>
          <w:rFonts w:cs="Arial"/>
          <w:b/>
          <w:sz w:val="18"/>
          <w:szCs w:val="18"/>
        </w:rPr>
      </w:pPr>
      <w:r w:rsidRPr="000E3918">
        <w:rPr>
          <w:rFonts w:cs="Arial"/>
          <w:b/>
          <w:sz w:val="18"/>
          <w:szCs w:val="18"/>
        </w:rPr>
        <w:t xml:space="preserve">[NOME DO CHEFE DA PROJU] </w:t>
      </w:r>
    </w:p>
    <w:p w:rsidR="002D0D35" w:rsidRPr="000E3918" w:rsidRDefault="002D0D35" w:rsidP="002D0D35">
      <w:pPr>
        <w:ind w:right="46"/>
        <w:jc w:val="center"/>
        <w:rPr>
          <w:rFonts w:cs="Arial"/>
          <w:b/>
          <w:sz w:val="18"/>
          <w:szCs w:val="18"/>
        </w:rPr>
      </w:pPr>
      <w:r w:rsidRPr="000E3918">
        <w:rPr>
          <w:rFonts w:cs="Arial"/>
          <w:b/>
          <w:sz w:val="18"/>
          <w:szCs w:val="18"/>
        </w:rPr>
        <w:t>Chefe da Procuradoria Jurídica</w:t>
      </w:r>
    </w:p>
    <w:p w:rsidR="002D0D35" w:rsidRPr="000E3918" w:rsidRDefault="002D0D35" w:rsidP="002D0D35">
      <w:pPr>
        <w:ind w:right="46"/>
        <w:jc w:val="center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spacing w:after="120"/>
        <w:ind w:right="-62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P/ [NOME DO INTERESSADO]:</w:t>
      </w:r>
    </w:p>
    <w:p w:rsidR="002D0D35" w:rsidRPr="000E3918" w:rsidRDefault="002D0D35" w:rsidP="002D0D35">
      <w:pPr>
        <w:pStyle w:val="Corpodetexto"/>
        <w:tabs>
          <w:tab w:val="left" w:pos="900"/>
        </w:tabs>
        <w:ind w:left="-70" w:hanging="28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TESTEMUNHAS:</w:t>
      </w: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jc w:val="both"/>
        <w:rPr>
          <w:rFonts w:cs="Arial"/>
          <w:b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1. [NOME TESTEMUNHA 01]</w:t>
      </w:r>
    </w:p>
    <w:p w:rsidR="002D0D35" w:rsidRPr="000E3918" w:rsidRDefault="002D0D35" w:rsidP="002D0D35">
      <w:pPr>
        <w:jc w:val="both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2. [NOME TESTEMUNHA 02]</w:t>
      </w:r>
    </w:p>
    <w:p w:rsidR="002D0D35" w:rsidRPr="000E3918" w:rsidRDefault="002D0D35" w:rsidP="002D0D35">
      <w:pPr>
        <w:pStyle w:val="Recuodecorpodetexto"/>
        <w:rPr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ab/>
      </w: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59" w:name="_Ref300908499"/>
      <w:bookmarkStart w:id="60" w:name="_Toc332286872"/>
      <w:r w:rsidRPr="000E3918">
        <w:t>Texto padrão do termo de distrato para convênio</w:t>
      </w:r>
      <w:bookmarkEnd w:id="59"/>
      <w:bookmarkEnd w:id="60"/>
    </w:p>
    <w:p w:rsidR="002D0D35" w:rsidRPr="000E3918" w:rsidRDefault="002D0D35" w:rsidP="002D0D35">
      <w:pPr>
        <w:pStyle w:val="RUPInstrues"/>
        <w:ind w:left="1800"/>
        <w:rPr>
          <w:b/>
          <w:i w:val="0"/>
          <w:color w:val="auto"/>
        </w:rPr>
      </w:pPr>
      <w:r w:rsidRPr="000E3918">
        <w:rPr>
          <w:b/>
          <w:i w:val="0"/>
          <w:color w:val="auto"/>
        </w:rPr>
        <w:t xml:space="preserve">[LOGO DA </w:t>
      </w:r>
      <w:r>
        <w:rPr>
          <w:b/>
          <w:i w:val="0"/>
          <w:color w:val="auto"/>
        </w:rPr>
        <w:t>TERRACAP</w:t>
      </w:r>
      <w:r w:rsidRPr="000E3918">
        <w:rPr>
          <w:b/>
          <w:i w:val="0"/>
          <w:color w:val="auto"/>
        </w:rPr>
        <w:t>]</w:t>
      </w:r>
    </w:p>
    <w:p w:rsidR="002D0D35" w:rsidRPr="000E3918" w:rsidRDefault="002D0D35" w:rsidP="002D0D35">
      <w:pPr>
        <w:pStyle w:val="Estilo2"/>
        <w:ind w:left="1800"/>
      </w:pPr>
    </w:p>
    <w:p w:rsidR="002D0D35" w:rsidRPr="000E3918" w:rsidRDefault="002D0D35" w:rsidP="002D0D35">
      <w:pPr>
        <w:spacing w:after="120"/>
        <w:ind w:right="79" w:firstLine="3402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TERMO NUTRA/PROJU N° [NÚMERO DO DISTRATO]</w:t>
      </w:r>
    </w:p>
    <w:p w:rsidR="002D0D35" w:rsidRPr="000E3918" w:rsidRDefault="002D0D35" w:rsidP="002D0D35">
      <w:pPr>
        <w:pStyle w:val="PargrafodaLista"/>
        <w:ind w:right="-96"/>
        <w:jc w:val="both"/>
        <w:rPr>
          <w:rFonts w:cs="Arial"/>
          <w:b/>
          <w:bCs/>
          <w:sz w:val="22"/>
          <w:szCs w:val="22"/>
        </w:rPr>
      </w:pPr>
    </w:p>
    <w:p w:rsidR="002D0D35" w:rsidRPr="000E3918" w:rsidRDefault="002D0D35" w:rsidP="002D0D35">
      <w:pPr>
        <w:pStyle w:val="PargrafodaLista"/>
        <w:ind w:right="-96"/>
        <w:jc w:val="both"/>
        <w:rPr>
          <w:rFonts w:cs="Arial"/>
          <w:b/>
          <w:bCs/>
          <w:sz w:val="22"/>
          <w:szCs w:val="22"/>
        </w:rPr>
      </w:pPr>
    </w:p>
    <w:p w:rsidR="002D0D35" w:rsidRPr="000E3918" w:rsidRDefault="002D0D35" w:rsidP="002D0D35">
      <w:pPr>
        <w:pStyle w:val="Textoembloco"/>
        <w:ind w:left="3402" w:right="94" w:firstLine="0"/>
        <w:rPr>
          <w:bCs/>
          <w:sz w:val="18"/>
          <w:szCs w:val="18"/>
        </w:rPr>
      </w:pPr>
      <w:r w:rsidRPr="000E3918">
        <w:rPr>
          <w:bCs/>
          <w:sz w:val="18"/>
          <w:szCs w:val="18"/>
        </w:rPr>
        <w:t xml:space="preserve">TERMO DE DISTRATO DO CONVÊNIO Nº [NÚMERO DO CONVÊNIO], DATADO DE [DATA DE ASSINATURA DO CONVÊNIO], QUE ENTRE SI FAZEM A COMPANHIA IMOBILIÁRIA DE BRASÍLIA - </w:t>
      </w:r>
      <w:r>
        <w:rPr>
          <w:bCs/>
          <w:sz w:val="18"/>
          <w:szCs w:val="18"/>
        </w:rPr>
        <w:t>TERRACAP</w:t>
      </w:r>
      <w:r w:rsidRPr="000E3918">
        <w:rPr>
          <w:bCs/>
          <w:sz w:val="18"/>
          <w:szCs w:val="18"/>
        </w:rPr>
        <w:t xml:space="preserve"> E A (O) [NOME DO INTERESSADO],NA FORMA ABAIXO:</w:t>
      </w:r>
    </w:p>
    <w:p w:rsidR="002D0D35" w:rsidRPr="000E3918" w:rsidRDefault="002D0D35" w:rsidP="002D0D35">
      <w:pPr>
        <w:ind w:left="360" w:right="-96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left="360" w:right="-96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firstLine="2268"/>
        <w:jc w:val="both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t xml:space="preserve">Pelo presente instrumento, de um lado, a </w:t>
      </w:r>
      <w:r w:rsidRPr="000E3918">
        <w:rPr>
          <w:rFonts w:cs="Arial"/>
          <w:b/>
          <w:sz w:val="18"/>
          <w:szCs w:val="18"/>
        </w:rPr>
        <w:t xml:space="preserve">COMPANHIA IMOBILIÁRIA DE BRASÍLIA - </w:t>
      </w:r>
      <w:r>
        <w:rPr>
          <w:rFonts w:cs="Arial"/>
          <w:b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 xml:space="preserve">, Empresa Pública, com sede no Setor de Administração Municipal, Bloco "F", Edifício </w:t>
      </w:r>
      <w:r>
        <w:rPr>
          <w:rFonts w:cs="Arial"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>, nesta Capital, inscrita na Junta Comercial do Distrito Federal sob o n</w:t>
      </w:r>
      <w:r w:rsidRPr="000E3918">
        <w:rPr>
          <w:rFonts w:cs="Arial"/>
          <w:strike/>
          <w:sz w:val="18"/>
          <w:szCs w:val="18"/>
        </w:rPr>
        <w:t>º</w:t>
      </w:r>
      <w:r w:rsidRPr="000E3918">
        <w:rPr>
          <w:rFonts w:cs="Arial"/>
          <w:sz w:val="18"/>
          <w:szCs w:val="18"/>
        </w:rPr>
        <w:t xml:space="preserve"> 5350000034-8, CNPJ n</w:t>
      </w:r>
      <w:r w:rsidRPr="000E3918">
        <w:rPr>
          <w:rFonts w:cs="Arial"/>
          <w:strike/>
          <w:sz w:val="18"/>
          <w:szCs w:val="18"/>
        </w:rPr>
        <w:t>º</w:t>
      </w:r>
      <w:r w:rsidRPr="000E3918">
        <w:rPr>
          <w:rFonts w:cs="Arial"/>
          <w:sz w:val="18"/>
          <w:szCs w:val="18"/>
        </w:rPr>
        <w:t xml:space="preserve"> 00.359.877/0001-73, doravante denominada simplesmente </w:t>
      </w:r>
      <w:r>
        <w:rPr>
          <w:rFonts w:cs="Arial"/>
          <w:b/>
          <w:bCs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 xml:space="preserve">, neste ato representado por seu Presidente, </w:t>
      </w:r>
      <w:r w:rsidRPr="000E3918">
        <w:rPr>
          <w:rFonts w:cs="Arial"/>
          <w:b/>
          <w:bCs/>
          <w:sz w:val="18"/>
          <w:szCs w:val="18"/>
        </w:rPr>
        <w:t>[NOME DO PRESIDENTE]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[ESTADO CIVIL]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[PROFISSÃO]</w:t>
      </w:r>
      <w:r w:rsidRPr="000E3918">
        <w:rPr>
          <w:rFonts w:cs="Arial"/>
          <w:sz w:val="18"/>
          <w:szCs w:val="18"/>
        </w:rPr>
        <w:t xml:space="preserve"> e pelo </w:t>
      </w:r>
      <w:r w:rsidRPr="000E3918">
        <w:rPr>
          <w:rFonts w:cs="Arial"/>
          <w:b/>
          <w:sz w:val="18"/>
          <w:szCs w:val="18"/>
        </w:rPr>
        <w:t>[CARGO/FUNÇÃO DO DIRETOR]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[NOME DO DIRETOR]</w:t>
      </w:r>
      <w:r w:rsidRPr="000E3918">
        <w:rPr>
          <w:rFonts w:cs="Arial"/>
          <w:sz w:val="18"/>
          <w:szCs w:val="18"/>
        </w:rPr>
        <w:t>,</w:t>
      </w:r>
      <w:r w:rsidRPr="000E3918">
        <w:rPr>
          <w:rFonts w:cs="Arial"/>
          <w:b/>
          <w:sz w:val="18"/>
          <w:szCs w:val="18"/>
        </w:rPr>
        <w:t xml:space="preserve"> [ESTADO CIVIL]</w:t>
      </w:r>
      <w:r w:rsidRPr="000E3918">
        <w:rPr>
          <w:rFonts w:cs="Arial"/>
          <w:sz w:val="18"/>
          <w:szCs w:val="18"/>
        </w:rPr>
        <w:t>,</w:t>
      </w:r>
      <w:r w:rsidRPr="000E3918">
        <w:rPr>
          <w:rFonts w:cs="Arial"/>
          <w:b/>
          <w:sz w:val="18"/>
          <w:szCs w:val="18"/>
        </w:rPr>
        <w:t>[PROFISSÃO]</w:t>
      </w:r>
      <w:r w:rsidRPr="000E3918">
        <w:rPr>
          <w:rFonts w:cs="Arial"/>
          <w:sz w:val="18"/>
          <w:szCs w:val="18"/>
        </w:rPr>
        <w:t xml:space="preserve">, ambos brasileiros, residentes e domiciliados nesta Capital, assistidos pelo Chefe da Procuradoria Jurídica, </w:t>
      </w:r>
      <w:r w:rsidRPr="000E3918">
        <w:rPr>
          <w:rFonts w:cs="Arial"/>
          <w:b/>
          <w:sz w:val="18"/>
          <w:szCs w:val="18"/>
        </w:rPr>
        <w:t>[NOME DO CHEFE DA PROJU]</w:t>
      </w:r>
      <w:r w:rsidRPr="000E3918">
        <w:rPr>
          <w:rFonts w:cs="Arial"/>
          <w:sz w:val="18"/>
          <w:szCs w:val="18"/>
        </w:rPr>
        <w:t xml:space="preserve">, brasileiro, </w:t>
      </w:r>
      <w:r w:rsidRPr="000E3918">
        <w:rPr>
          <w:rFonts w:cs="Arial"/>
          <w:b/>
          <w:sz w:val="18"/>
          <w:szCs w:val="18"/>
        </w:rPr>
        <w:t>[ESTADO CIVIL]</w:t>
      </w:r>
      <w:r w:rsidRPr="000E3918">
        <w:rPr>
          <w:rFonts w:cs="Arial"/>
          <w:sz w:val="18"/>
          <w:szCs w:val="18"/>
        </w:rPr>
        <w:t xml:space="preserve">, </w:t>
      </w:r>
      <w:r w:rsidRPr="000E3918">
        <w:rPr>
          <w:rFonts w:cs="Arial"/>
          <w:b/>
          <w:sz w:val="18"/>
          <w:szCs w:val="18"/>
        </w:rPr>
        <w:t>[PROFISSÃO]</w:t>
      </w:r>
      <w:r w:rsidRPr="000E3918">
        <w:rPr>
          <w:rFonts w:cs="Arial"/>
          <w:sz w:val="18"/>
          <w:szCs w:val="18"/>
        </w:rPr>
        <w:t xml:space="preserve">, residente e domiciliado também nesta Capital, </w:t>
      </w:r>
      <w:r w:rsidRPr="000E3918">
        <w:rPr>
          <w:rFonts w:eastAsia="Arial Unicode MS" w:cs="Arial"/>
          <w:sz w:val="18"/>
          <w:szCs w:val="18"/>
        </w:rPr>
        <w:t>que examinou e conferiu todos os dados e elementos do presente TERMO sob os aspectos da forma e do conteúdo jurídico, considerando-os corretos, conforme</w:t>
      </w:r>
      <w:r>
        <w:rPr>
          <w:rFonts w:eastAsia="Arial Unicode MS" w:cs="Arial"/>
          <w:sz w:val="18"/>
          <w:szCs w:val="18"/>
        </w:rPr>
        <w:t xml:space="preserve"> embasamento legal</w:t>
      </w:r>
      <w:r>
        <w:rPr>
          <w:rFonts w:cs="Arial"/>
          <w:sz w:val="20"/>
        </w:rPr>
        <w:t xml:space="preserve"> DIRET: </w:t>
      </w:r>
      <w:r>
        <w:rPr>
          <w:rStyle w:val="Forte"/>
          <w:rFonts w:cs="Arial"/>
          <w:sz w:val="20"/>
        </w:rPr>
        <w:t>Sessão: XX Nº decisão XX Data decisão XXXXXX</w:t>
      </w:r>
      <w:r>
        <w:rPr>
          <w:rFonts w:cs="Arial"/>
          <w:sz w:val="20"/>
        </w:rPr>
        <w:t xml:space="preserve"> e </w:t>
      </w:r>
      <w:r>
        <w:rPr>
          <w:rFonts w:eastAsia="Arial Unicode MS" w:cs="Arial"/>
          <w:sz w:val="18"/>
          <w:szCs w:val="18"/>
        </w:rPr>
        <w:t>embasamento legal</w:t>
      </w:r>
      <w:r>
        <w:rPr>
          <w:rFonts w:cs="Arial"/>
          <w:sz w:val="20"/>
        </w:rPr>
        <w:t xml:space="preserve"> CONAD: </w:t>
      </w:r>
      <w:r>
        <w:rPr>
          <w:rStyle w:val="Forte"/>
          <w:rFonts w:cs="Arial"/>
          <w:sz w:val="20"/>
        </w:rPr>
        <w:t>Sessão: XXX Nº decisão XXX Data decisão XXXXXXX</w:t>
      </w:r>
      <w:r w:rsidRPr="000E3918">
        <w:rPr>
          <w:rFonts w:eastAsia="Arial Unicode MS" w:cs="Arial"/>
          <w:sz w:val="18"/>
          <w:szCs w:val="18"/>
        </w:rPr>
        <w:t xml:space="preserve">, </w:t>
      </w:r>
      <w:r w:rsidRPr="000E3918">
        <w:rPr>
          <w:rFonts w:cs="Arial"/>
          <w:sz w:val="18"/>
          <w:szCs w:val="18"/>
        </w:rPr>
        <w:t xml:space="preserve">e de outro lado, tendo em vista o constante do </w:t>
      </w:r>
      <w:r w:rsidRPr="000E3918">
        <w:rPr>
          <w:rFonts w:cs="Arial"/>
          <w:b/>
          <w:bCs/>
          <w:sz w:val="18"/>
          <w:szCs w:val="18"/>
        </w:rPr>
        <w:t>Processo Administrativo n</w:t>
      </w:r>
      <w:r w:rsidRPr="000E3918">
        <w:rPr>
          <w:rFonts w:cs="Arial"/>
          <w:b/>
          <w:bCs/>
          <w:strike/>
          <w:sz w:val="18"/>
          <w:szCs w:val="18"/>
        </w:rPr>
        <w:t>º</w:t>
      </w:r>
      <w:r w:rsidRPr="000E3918">
        <w:rPr>
          <w:rFonts w:cs="Arial"/>
          <w:b/>
          <w:bCs/>
          <w:sz w:val="18"/>
          <w:szCs w:val="18"/>
        </w:rPr>
        <w:t xml:space="preserve"> [NÚMERO DO PROCESSO] - </w:t>
      </w:r>
      <w:r>
        <w:rPr>
          <w:rFonts w:cs="Arial"/>
          <w:b/>
          <w:bCs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 xml:space="preserve">, resolvemfirmar o presente </w:t>
      </w:r>
      <w:r w:rsidRPr="000E3918">
        <w:rPr>
          <w:rFonts w:cs="Arial"/>
          <w:b/>
          <w:sz w:val="18"/>
          <w:szCs w:val="18"/>
        </w:rPr>
        <w:t>TERMO DE DISTRATO</w:t>
      </w:r>
      <w:r w:rsidRPr="000E3918">
        <w:rPr>
          <w:rFonts w:cs="Arial"/>
          <w:sz w:val="18"/>
          <w:szCs w:val="18"/>
        </w:rPr>
        <w:t>, mediante as cláusulas seguintes:</w:t>
      </w:r>
    </w:p>
    <w:p w:rsidR="002D0D35" w:rsidRPr="000E3918" w:rsidRDefault="002D0D35" w:rsidP="002D0D35">
      <w:pPr>
        <w:ind w:right="-96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-96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CLÁUSULA PRIMEIRA - Do Objeto</w:t>
      </w:r>
    </w:p>
    <w:p w:rsidR="002D0D35" w:rsidRPr="000E3918" w:rsidRDefault="002D0D35" w:rsidP="002D0D35">
      <w:pPr>
        <w:pStyle w:val="Corpodetexto"/>
        <w:spacing w:line="240" w:lineRule="auto"/>
        <w:ind w:left="0" w:right="-96"/>
        <w:rPr>
          <w:rFonts w:cs="Arial"/>
          <w:sz w:val="18"/>
          <w:szCs w:val="18"/>
        </w:rPr>
      </w:pPr>
    </w:p>
    <w:p w:rsidR="002D0D35" w:rsidRPr="000E3918" w:rsidRDefault="002D0D35" w:rsidP="002D0D35">
      <w:pPr>
        <w:pStyle w:val="Corpodetexto"/>
        <w:spacing w:line="240" w:lineRule="auto"/>
        <w:ind w:left="0" w:right="-96" w:firstLine="1418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lastRenderedPageBreak/>
        <w:t xml:space="preserve">Acordam a </w:t>
      </w:r>
      <w:r>
        <w:rPr>
          <w:rFonts w:cs="Arial"/>
          <w:b/>
          <w:bCs/>
          <w:sz w:val="18"/>
          <w:szCs w:val="18"/>
        </w:rPr>
        <w:t xml:space="preserve">TERRACAP </w:t>
      </w:r>
      <w:r w:rsidRPr="000E3918">
        <w:rPr>
          <w:rFonts w:cs="Arial"/>
          <w:sz w:val="18"/>
          <w:szCs w:val="18"/>
        </w:rPr>
        <w:t xml:space="preserve">e a </w:t>
      </w:r>
      <w:r w:rsidRPr="000E3918">
        <w:rPr>
          <w:rFonts w:cs="Arial"/>
          <w:b/>
          <w:sz w:val="18"/>
          <w:szCs w:val="18"/>
        </w:rPr>
        <w:t xml:space="preserve">[NOME DA INTERESSADA] </w:t>
      </w:r>
      <w:r w:rsidRPr="000E3918">
        <w:rPr>
          <w:rFonts w:cs="Arial"/>
          <w:sz w:val="18"/>
          <w:szCs w:val="18"/>
        </w:rPr>
        <w:t xml:space="preserve">por via deste instrumento, distratar, como de fato distratado fica, para todos os fins de direito, o </w:t>
      </w:r>
      <w:r w:rsidRPr="000E3918">
        <w:rPr>
          <w:rFonts w:cs="Arial"/>
          <w:b/>
          <w:bCs/>
          <w:sz w:val="18"/>
          <w:szCs w:val="18"/>
        </w:rPr>
        <w:t>CONVÊNIO Nº [NÚMERO DO CONVÊNIO], DATADO DE [DATA DE ASSINATURA DO CONVÊNIO]</w:t>
      </w:r>
      <w:r w:rsidRPr="000E3918">
        <w:rPr>
          <w:rFonts w:cs="Arial"/>
          <w:sz w:val="18"/>
          <w:szCs w:val="18"/>
        </w:rPr>
        <w:t xml:space="preserve">, cujo objeto é </w:t>
      </w:r>
      <w:r w:rsidRPr="000E3918">
        <w:rPr>
          <w:rFonts w:cs="Arial"/>
          <w:b/>
          <w:sz w:val="18"/>
          <w:szCs w:val="18"/>
        </w:rPr>
        <w:t>[OBJETO DO CONVÊNIO]</w:t>
      </w:r>
      <w:r w:rsidRPr="000E3918">
        <w:rPr>
          <w:rFonts w:cs="Arial"/>
          <w:sz w:val="18"/>
          <w:szCs w:val="18"/>
        </w:rPr>
        <w:t xml:space="preserve">. </w:t>
      </w:r>
    </w:p>
    <w:p w:rsidR="002D0D35" w:rsidRPr="000E3918" w:rsidRDefault="002D0D35" w:rsidP="002D0D35">
      <w:pPr>
        <w:ind w:right="-96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right="-96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 xml:space="preserve">CLÁUSULA SEGUNDA – Do Distrato </w:t>
      </w:r>
    </w:p>
    <w:p w:rsidR="002D0D35" w:rsidRPr="000E3918" w:rsidRDefault="002D0D35" w:rsidP="002D0D35">
      <w:pPr>
        <w:tabs>
          <w:tab w:val="right" w:pos="8789"/>
        </w:tabs>
        <w:ind w:right="28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tabs>
          <w:tab w:val="right" w:pos="8789"/>
        </w:tabs>
        <w:ind w:right="28" w:firstLine="1418"/>
        <w:jc w:val="both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t xml:space="preserve">A </w:t>
      </w:r>
      <w:r>
        <w:rPr>
          <w:rFonts w:cs="Arial"/>
          <w:b/>
          <w:bCs/>
          <w:sz w:val="18"/>
          <w:szCs w:val="18"/>
        </w:rPr>
        <w:t xml:space="preserve">TERRACAP </w:t>
      </w:r>
      <w:r w:rsidRPr="000E3918">
        <w:rPr>
          <w:rFonts w:cs="Arial"/>
          <w:sz w:val="18"/>
          <w:szCs w:val="18"/>
        </w:rPr>
        <w:t xml:space="preserve">e o </w:t>
      </w:r>
      <w:r w:rsidRPr="000E3918">
        <w:rPr>
          <w:rFonts w:cs="Arial"/>
          <w:b/>
          <w:sz w:val="18"/>
          <w:szCs w:val="18"/>
        </w:rPr>
        <w:t>[NOME DO INTERESSADO]</w:t>
      </w:r>
      <w:r w:rsidRPr="000E3918">
        <w:rPr>
          <w:rFonts w:cs="Arial"/>
          <w:sz w:val="18"/>
          <w:szCs w:val="18"/>
        </w:rPr>
        <w:t xml:space="preserve">, por força do presente instrumento, a partir desta data, dão mútua, geral e irrevogável quitação e expressamente renunciam a qualquer direito ou obrigação que porventura tenham ou possam vir a ter, reciprocamente, considerando findo e sem nenhum efeito jurídico a partir da presente data, o </w:t>
      </w:r>
      <w:r w:rsidRPr="000E3918">
        <w:rPr>
          <w:rFonts w:cs="Arial"/>
          <w:b/>
          <w:bCs/>
          <w:sz w:val="18"/>
          <w:szCs w:val="18"/>
        </w:rPr>
        <w:t>CONVÊNIO Nº [NÚMERO DO CONVÊNIO], DATADO DE [DATA DE ASSINATURA DO CONVÊNIO]</w:t>
      </w:r>
      <w:r w:rsidRPr="000E3918">
        <w:rPr>
          <w:rFonts w:cs="Arial"/>
          <w:sz w:val="18"/>
          <w:szCs w:val="18"/>
        </w:rPr>
        <w:t>, ora distratado, para todos os fins de direito.</w:t>
      </w:r>
    </w:p>
    <w:p w:rsidR="002D0D35" w:rsidRPr="000E3918" w:rsidRDefault="002D0D35" w:rsidP="002D0D35">
      <w:pPr>
        <w:ind w:right="-96" w:firstLine="1418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CLÁUSULA TERCEIRA – Da Publicação</w:t>
      </w:r>
    </w:p>
    <w:p w:rsidR="002D0D35" w:rsidRPr="000E3918" w:rsidRDefault="002D0D35" w:rsidP="002D0D35">
      <w:pPr>
        <w:ind w:right="-62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right="-62" w:firstLine="1418"/>
        <w:jc w:val="both"/>
        <w:rPr>
          <w:rFonts w:cs="Arial"/>
          <w:b/>
          <w:sz w:val="18"/>
          <w:szCs w:val="18"/>
        </w:rPr>
      </w:pPr>
      <w:r w:rsidRPr="000E3918">
        <w:rPr>
          <w:rFonts w:cs="Arial"/>
          <w:sz w:val="18"/>
          <w:szCs w:val="18"/>
        </w:rPr>
        <w:t xml:space="preserve">O presente TERMO será publicado no Diário Oficial do Distrito Federal, sob a responsabilidade da </w:t>
      </w:r>
      <w:r>
        <w:rPr>
          <w:rFonts w:cs="Arial"/>
          <w:sz w:val="18"/>
          <w:szCs w:val="18"/>
        </w:rPr>
        <w:t>TERRACAP</w:t>
      </w:r>
      <w:r w:rsidRPr="000E3918">
        <w:rPr>
          <w:rFonts w:cs="Arial"/>
          <w:sz w:val="18"/>
          <w:szCs w:val="18"/>
        </w:rPr>
        <w:t>.</w:t>
      </w:r>
    </w:p>
    <w:p w:rsidR="002D0D35" w:rsidRPr="000E3918" w:rsidRDefault="002D0D35" w:rsidP="002D0D35">
      <w:pPr>
        <w:pStyle w:val="Recuodecorpodetexto"/>
        <w:ind w:left="0"/>
        <w:rPr>
          <w:rFonts w:cs="Arial"/>
          <w:bCs/>
          <w:sz w:val="18"/>
          <w:szCs w:val="18"/>
        </w:rPr>
      </w:pPr>
    </w:p>
    <w:p w:rsidR="002D0D35" w:rsidRPr="000E3918" w:rsidRDefault="002D0D35" w:rsidP="002D0D35">
      <w:pPr>
        <w:ind w:right="-96" w:firstLine="1418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CLÁUSULA QUARTA – Do Foro</w:t>
      </w:r>
    </w:p>
    <w:p w:rsidR="002D0D35" w:rsidRPr="000E3918" w:rsidRDefault="002D0D35" w:rsidP="002D0D35">
      <w:pPr>
        <w:ind w:right="-62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pStyle w:val="Recuodecorpodetexto"/>
        <w:ind w:left="0" w:firstLine="1418"/>
        <w:jc w:val="both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t>É competente o foro de Brasília-DF para dirimir quaisquer dúvidas decorrentes da execução deste TERMO.</w:t>
      </w:r>
    </w:p>
    <w:p w:rsidR="002D0D35" w:rsidRPr="000E3918" w:rsidRDefault="002D0D35" w:rsidP="002D0D35">
      <w:pPr>
        <w:pStyle w:val="Estilo2"/>
        <w:rPr>
          <w:rFonts w:cs="Arial"/>
          <w:sz w:val="18"/>
          <w:szCs w:val="18"/>
        </w:rPr>
      </w:pPr>
    </w:p>
    <w:p w:rsidR="002D0D35" w:rsidRPr="000E3918" w:rsidRDefault="002D0D35" w:rsidP="002D0D35">
      <w:pPr>
        <w:ind w:right="-97" w:firstLine="2280"/>
        <w:jc w:val="both"/>
        <w:rPr>
          <w:rFonts w:cs="Arial"/>
          <w:sz w:val="18"/>
          <w:szCs w:val="18"/>
        </w:rPr>
      </w:pPr>
      <w:r w:rsidRPr="000E3918">
        <w:rPr>
          <w:rFonts w:cs="Arial"/>
          <w:sz w:val="18"/>
          <w:szCs w:val="18"/>
        </w:rPr>
        <w:t>E, por estarem assim justos e de acordo, assinam o presente em 03 (três) vias de igual teor, forma e data, na presença de 02 (duas) testemunhas abaixo nomeadas, que também assinam.</w:t>
      </w:r>
    </w:p>
    <w:p w:rsidR="002D0D35" w:rsidRPr="000E3918" w:rsidRDefault="002D0D35" w:rsidP="002D0D35">
      <w:pPr>
        <w:ind w:right="-97" w:firstLine="2280"/>
        <w:jc w:val="both"/>
        <w:rPr>
          <w:rFonts w:cs="Arial"/>
          <w:sz w:val="18"/>
          <w:szCs w:val="18"/>
        </w:rPr>
      </w:pPr>
    </w:p>
    <w:p w:rsidR="002D0D35" w:rsidRPr="000E3918" w:rsidRDefault="002D0D35" w:rsidP="002D0D35">
      <w:pPr>
        <w:pStyle w:val="TextosemFormatao"/>
        <w:tabs>
          <w:tab w:val="left" w:pos="9214"/>
        </w:tabs>
        <w:jc w:val="center"/>
        <w:rPr>
          <w:rFonts w:ascii="Arial" w:hAnsi="Arial" w:cs="Arial"/>
          <w:b/>
          <w:bCs/>
          <w:sz w:val="18"/>
          <w:szCs w:val="18"/>
        </w:rPr>
      </w:pPr>
    </w:p>
    <w:p w:rsidR="002D0D35" w:rsidRPr="000E3918" w:rsidRDefault="002D0D35" w:rsidP="002D0D35">
      <w:pPr>
        <w:spacing w:after="120"/>
        <w:ind w:right="-62"/>
        <w:jc w:val="center"/>
        <w:rPr>
          <w:rFonts w:cs="Arial"/>
          <w:sz w:val="18"/>
          <w:szCs w:val="18"/>
        </w:rPr>
      </w:pPr>
      <w:r w:rsidRPr="000E3918">
        <w:rPr>
          <w:rFonts w:cs="Arial"/>
          <w:b/>
          <w:sz w:val="18"/>
          <w:szCs w:val="18"/>
        </w:rPr>
        <w:t>Brasília-DF, [</w:t>
      </w:r>
      <w:r w:rsidRPr="000E3918">
        <w:rPr>
          <w:rFonts w:cs="Arial"/>
          <w:b/>
          <w:caps/>
          <w:sz w:val="18"/>
          <w:szCs w:val="18"/>
        </w:rPr>
        <w:t>dia</w:t>
      </w:r>
      <w:r w:rsidRPr="000E3918">
        <w:rPr>
          <w:rFonts w:cs="Arial"/>
          <w:b/>
          <w:sz w:val="18"/>
          <w:szCs w:val="18"/>
        </w:rPr>
        <w:t>] de [</w:t>
      </w:r>
      <w:r w:rsidRPr="000E3918">
        <w:rPr>
          <w:rFonts w:cs="Arial"/>
          <w:b/>
          <w:caps/>
          <w:sz w:val="18"/>
          <w:szCs w:val="18"/>
        </w:rPr>
        <w:t>mês</w:t>
      </w:r>
      <w:r w:rsidRPr="000E3918">
        <w:rPr>
          <w:rFonts w:cs="Arial"/>
          <w:b/>
          <w:sz w:val="18"/>
          <w:szCs w:val="18"/>
        </w:rPr>
        <w:t>] de [</w:t>
      </w:r>
      <w:r w:rsidRPr="000E3918">
        <w:rPr>
          <w:rFonts w:cs="Arial"/>
          <w:b/>
          <w:caps/>
          <w:sz w:val="18"/>
          <w:szCs w:val="18"/>
        </w:rPr>
        <w:t>ano</w:t>
      </w:r>
      <w:r w:rsidRPr="000E3918">
        <w:rPr>
          <w:rFonts w:cs="Arial"/>
          <w:b/>
          <w:sz w:val="18"/>
          <w:szCs w:val="18"/>
        </w:rPr>
        <w:t>]</w:t>
      </w:r>
      <w:r w:rsidRPr="000E3918">
        <w:rPr>
          <w:rFonts w:cs="Arial"/>
          <w:sz w:val="18"/>
          <w:szCs w:val="18"/>
        </w:rPr>
        <w:t>.</w:t>
      </w:r>
    </w:p>
    <w:p w:rsidR="002D0D35" w:rsidRPr="000E3918" w:rsidRDefault="002D0D35" w:rsidP="002D0D35">
      <w:pPr>
        <w:spacing w:after="120"/>
        <w:ind w:right="-62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 xml:space="preserve">P/ </w:t>
      </w:r>
      <w:r>
        <w:rPr>
          <w:rFonts w:cs="Arial"/>
          <w:b/>
          <w:bCs/>
          <w:sz w:val="18"/>
          <w:szCs w:val="18"/>
        </w:rPr>
        <w:t>TERRACAP</w:t>
      </w:r>
      <w:r w:rsidRPr="000E3918">
        <w:rPr>
          <w:rFonts w:cs="Arial"/>
          <w:b/>
          <w:bCs/>
          <w:sz w:val="18"/>
          <w:szCs w:val="18"/>
        </w:rPr>
        <w:t>:</w:t>
      </w:r>
    </w:p>
    <w:p w:rsidR="002D0D35" w:rsidRPr="000E3918" w:rsidRDefault="002D0D35" w:rsidP="002D0D35">
      <w:pPr>
        <w:spacing w:after="120"/>
        <w:ind w:right="-62"/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[NOME DO PRESIDENTE]</w:t>
      </w: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Presidente</w:t>
      </w:r>
    </w:p>
    <w:p w:rsidR="002D0D35" w:rsidRPr="000E3918" w:rsidRDefault="002D0D35" w:rsidP="002D0D35">
      <w:pPr>
        <w:ind w:right="46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[NOME DO DIRETOR]</w:t>
      </w:r>
    </w:p>
    <w:p w:rsidR="002D0D35" w:rsidRPr="000E3918" w:rsidRDefault="002D0D35" w:rsidP="002D0D35">
      <w:pPr>
        <w:pStyle w:val="TextosemFormatao"/>
        <w:jc w:val="center"/>
        <w:rPr>
          <w:rFonts w:ascii="Arial" w:hAnsi="Arial" w:cs="Arial"/>
          <w:b/>
          <w:bCs/>
          <w:sz w:val="18"/>
          <w:szCs w:val="18"/>
        </w:rPr>
      </w:pPr>
      <w:r w:rsidRPr="000E3918">
        <w:rPr>
          <w:rFonts w:ascii="Arial" w:hAnsi="Arial" w:cs="Arial"/>
          <w:b/>
          <w:bCs/>
          <w:sz w:val="18"/>
          <w:szCs w:val="18"/>
        </w:rPr>
        <w:t>[CARGO/FUNÇÃO DO DIRETOR]</w:t>
      </w: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jc w:val="center"/>
        <w:rPr>
          <w:rFonts w:cs="Arial"/>
          <w:b/>
          <w:sz w:val="18"/>
          <w:szCs w:val="18"/>
        </w:rPr>
      </w:pPr>
      <w:r w:rsidRPr="000E3918">
        <w:rPr>
          <w:rFonts w:cs="Arial"/>
          <w:b/>
          <w:sz w:val="18"/>
          <w:szCs w:val="18"/>
        </w:rPr>
        <w:t xml:space="preserve">[NOME DO CHEFE DA PROJU] </w:t>
      </w:r>
    </w:p>
    <w:p w:rsidR="002D0D35" w:rsidRPr="000E3918" w:rsidRDefault="002D0D35" w:rsidP="002D0D35">
      <w:pPr>
        <w:ind w:right="46"/>
        <w:jc w:val="center"/>
        <w:rPr>
          <w:rFonts w:cs="Arial"/>
          <w:b/>
          <w:sz w:val="18"/>
          <w:szCs w:val="18"/>
        </w:rPr>
      </w:pPr>
      <w:r w:rsidRPr="000E3918">
        <w:rPr>
          <w:rFonts w:cs="Arial"/>
          <w:b/>
          <w:sz w:val="18"/>
          <w:szCs w:val="18"/>
        </w:rPr>
        <w:t>Chefe da Procuradoria Jurídica</w:t>
      </w:r>
    </w:p>
    <w:p w:rsidR="002D0D35" w:rsidRPr="000E3918" w:rsidRDefault="002D0D35" w:rsidP="002D0D35">
      <w:pPr>
        <w:ind w:right="46"/>
        <w:jc w:val="center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spacing w:after="120"/>
        <w:ind w:right="-62"/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P/ [NOME DO INTERESSADO]:</w:t>
      </w:r>
    </w:p>
    <w:p w:rsidR="002D0D35" w:rsidRPr="000E3918" w:rsidRDefault="002D0D35" w:rsidP="002D0D35">
      <w:pPr>
        <w:pStyle w:val="Corpodetexto"/>
        <w:tabs>
          <w:tab w:val="left" w:pos="900"/>
        </w:tabs>
        <w:ind w:left="-70" w:hanging="28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pStyle w:val="Corpodetexto"/>
        <w:spacing w:line="240" w:lineRule="auto"/>
        <w:jc w:val="center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pStyle w:val="Corpodetexto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TESTEMUNHAS:</w:t>
      </w: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ind w:right="46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jc w:val="both"/>
        <w:rPr>
          <w:rFonts w:cs="Arial"/>
          <w:b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1.  [NOME TESTEMUNHA 01]</w:t>
      </w:r>
    </w:p>
    <w:p w:rsidR="002D0D35" w:rsidRPr="000E3918" w:rsidRDefault="002D0D35" w:rsidP="002D0D35">
      <w:pPr>
        <w:jc w:val="both"/>
        <w:rPr>
          <w:rFonts w:cs="Arial"/>
          <w:b/>
          <w:sz w:val="18"/>
          <w:szCs w:val="18"/>
        </w:rPr>
      </w:pPr>
    </w:p>
    <w:p w:rsidR="002D0D35" w:rsidRPr="000E3918" w:rsidRDefault="002D0D35" w:rsidP="002D0D35">
      <w:pPr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jc w:val="both"/>
        <w:rPr>
          <w:rFonts w:cs="Arial"/>
          <w:b/>
          <w:bCs/>
          <w:sz w:val="18"/>
          <w:szCs w:val="18"/>
        </w:rPr>
      </w:pPr>
    </w:p>
    <w:p w:rsidR="002D0D35" w:rsidRPr="000E3918" w:rsidRDefault="002D0D35" w:rsidP="002D0D35">
      <w:pPr>
        <w:jc w:val="both"/>
        <w:rPr>
          <w:rFonts w:cs="Arial"/>
          <w:b/>
          <w:bCs/>
          <w:sz w:val="18"/>
          <w:szCs w:val="18"/>
        </w:rPr>
      </w:pPr>
      <w:r w:rsidRPr="000E3918">
        <w:rPr>
          <w:rFonts w:cs="Arial"/>
          <w:b/>
          <w:bCs/>
          <w:sz w:val="18"/>
          <w:szCs w:val="18"/>
        </w:rPr>
        <w:t>2. [NOME TESTEMUNHA 02]</w:t>
      </w:r>
    </w:p>
    <w:p w:rsidR="002D0D35" w:rsidRPr="000E3918" w:rsidRDefault="002D0D35" w:rsidP="002D0D35">
      <w:pPr>
        <w:pStyle w:val="Estilo2"/>
        <w:ind w:left="1276"/>
        <w:rPr>
          <w:rFonts w:cs="Arial"/>
          <w:sz w:val="18"/>
          <w:szCs w:val="18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61" w:name="_Toc301796548"/>
      <w:bookmarkStart w:id="62" w:name="_Toc332286873"/>
      <w:r w:rsidRPr="000E3918">
        <w:t>Modelo de extrato de distrato para publicação no DODF</w:t>
      </w:r>
      <w:bookmarkEnd w:id="61"/>
      <w:bookmarkEnd w:id="62"/>
    </w:p>
    <w:p w:rsidR="002D0D35" w:rsidRPr="000E3918" w:rsidRDefault="002D0D35" w:rsidP="002D0D35">
      <w:pPr>
        <w:jc w:val="center"/>
      </w:pPr>
    </w:p>
    <w:p w:rsidR="002D0D35" w:rsidRPr="000E3918" w:rsidRDefault="002D0D35" w:rsidP="002D0D35">
      <w:pPr>
        <w:pStyle w:val="Estilo1"/>
        <w:ind w:left="1276" w:right="94"/>
        <w:jc w:val="center"/>
        <w:rPr>
          <w:b w:val="0"/>
          <w:bCs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>SECRETARIA DE ESTADO DE DESENV. URBANO e HABITAÇÃO – SEDHAB</w:t>
      </w:r>
    </w:p>
    <w:p w:rsidR="002D0D35" w:rsidRPr="000E3918" w:rsidRDefault="002D0D35" w:rsidP="002D0D35">
      <w:pPr>
        <w:pStyle w:val="Estilo1"/>
        <w:ind w:left="1276" w:right="94"/>
        <w:jc w:val="center"/>
        <w:rPr>
          <w:b w:val="0"/>
          <w:bCs/>
          <w:i w:val="0"/>
          <w:sz w:val="18"/>
          <w:szCs w:val="18"/>
        </w:rPr>
      </w:pPr>
      <w:r w:rsidRPr="000E3918">
        <w:rPr>
          <w:b w:val="0"/>
          <w:bCs/>
          <w:i w:val="0"/>
          <w:sz w:val="18"/>
          <w:szCs w:val="18"/>
        </w:rPr>
        <w:t xml:space="preserve">COMPANHIA IMOBILIÁRIA DE BRASÍLIA – </w:t>
      </w:r>
      <w:r>
        <w:rPr>
          <w:b w:val="0"/>
          <w:bCs/>
          <w:i w:val="0"/>
          <w:sz w:val="18"/>
          <w:szCs w:val="18"/>
        </w:rPr>
        <w:t>TERRACAP</w:t>
      </w:r>
    </w:p>
    <w:p w:rsidR="002D0D35" w:rsidRPr="000E3918" w:rsidRDefault="002D0D35" w:rsidP="002D0D35">
      <w:pPr>
        <w:pStyle w:val="Estilo1"/>
        <w:ind w:left="1276" w:right="94"/>
        <w:jc w:val="center"/>
        <w:rPr>
          <w:b w:val="0"/>
          <w:bCs/>
          <w:i w:val="0"/>
          <w:sz w:val="18"/>
          <w:szCs w:val="18"/>
        </w:rPr>
      </w:pPr>
      <w:r w:rsidRPr="000E3918">
        <w:rPr>
          <w:b w:val="0"/>
          <w:bCs/>
          <w:i w:val="0"/>
          <w:sz w:val="18"/>
          <w:szCs w:val="18"/>
        </w:rPr>
        <w:t>EXTRATO DE INSTRUMENTO CONTRATUAL</w:t>
      </w:r>
    </w:p>
    <w:p w:rsidR="002D0D35" w:rsidRPr="000E3918" w:rsidRDefault="002D0D35" w:rsidP="002D0D35">
      <w:pPr>
        <w:ind w:left="1276" w:right="94"/>
        <w:jc w:val="center"/>
        <w:rPr>
          <w:sz w:val="18"/>
          <w:szCs w:val="18"/>
        </w:rPr>
      </w:pPr>
    </w:p>
    <w:p w:rsidR="002D0D35" w:rsidRPr="000E3918" w:rsidRDefault="002D0D35" w:rsidP="002D0D35">
      <w:pPr>
        <w:tabs>
          <w:tab w:val="left" w:pos="8505"/>
        </w:tabs>
        <w:ind w:left="1276" w:right="94"/>
        <w:jc w:val="both"/>
        <w:rPr>
          <w:rFonts w:cs="Arial"/>
          <w:sz w:val="18"/>
          <w:szCs w:val="18"/>
        </w:rPr>
      </w:pPr>
      <w:r w:rsidRPr="000E3918">
        <w:rPr>
          <w:sz w:val="18"/>
          <w:szCs w:val="18"/>
        </w:rPr>
        <w:t xml:space="preserve">Nº DO PROCESSO </w:t>
      </w:r>
      <w:r w:rsidRPr="000E3918">
        <w:rPr>
          <w:b/>
          <w:sz w:val="18"/>
          <w:szCs w:val="18"/>
        </w:rPr>
        <w:t>[NÚMERO DO PROCESSO]</w:t>
      </w:r>
      <w:r w:rsidRPr="000E3918">
        <w:rPr>
          <w:sz w:val="18"/>
          <w:szCs w:val="18"/>
        </w:rPr>
        <w:t xml:space="preserve">; ESPÉCIE: Termo de Distrato nº </w:t>
      </w:r>
      <w:r w:rsidRPr="000E3918">
        <w:rPr>
          <w:b/>
          <w:sz w:val="18"/>
          <w:szCs w:val="18"/>
        </w:rPr>
        <w:t>[NÚMERO DO DISTRATO]</w:t>
      </w:r>
      <w:r w:rsidRPr="000E3918">
        <w:rPr>
          <w:sz w:val="18"/>
          <w:szCs w:val="18"/>
        </w:rPr>
        <w:t xml:space="preserve">;DISTRATANTES: COMPANHIA IMOBILIÁRIA DE BRASÍLIA – </w:t>
      </w:r>
      <w:r>
        <w:rPr>
          <w:sz w:val="18"/>
          <w:szCs w:val="18"/>
        </w:rPr>
        <w:t>TERRACAP</w:t>
      </w:r>
      <w:r w:rsidRPr="000E3918">
        <w:rPr>
          <w:sz w:val="18"/>
          <w:szCs w:val="18"/>
        </w:rPr>
        <w:t xml:space="preserve"> e </w:t>
      </w:r>
      <w:r w:rsidRPr="000E3918">
        <w:rPr>
          <w:b/>
          <w:sz w:val="18"/>
          <w:szCs w:val="18"/>
        </w:rPr>
        <w:t>[NOME DA INTERESSADA]</w:t>
      </w:r>
      <w:r w:rsidRPr="000E3918">
        <w:rPr>
          <w:sz w:val="18"/>
          <w:szCs w:val="18"/>
        </w:rPr>
        <w:t xml:space="preserve">; OBJETO: </w:t>
      </w:r>
      <w:r w:rsidRPr="000E3918">
        <w:rPr>
          <w:b/>
          <w:sz w:val="18"/>
          <w:szCs w:val="18"/>
        </w:rPr>
        <w:t>[OBJETO DO DISTRATO]</w:t>
      </w:r>
      <w:r w:rsidRPr="000E3918">
        <w:rPr>
          <w:sz w:val="18"/>
          <w:szCs w:val="18"/>
        </w:rPr>
        <w:t xml:space="preserve">; VIGÊNCIA: </w:t>
      </w:r>
      <w:r w:rsidRPr="000E3918">
        <w:rPr>
          <w:b/>
          <w:sz w:val="18"/>
          <w:szCs w:val="18"/>
        </w:rPr>
        <w:t>[DATA INÍCIO DA VIGÊNCIA]</w:t>
      </w:r>
      <w:r w:rsidRPr="000E3918">
        <w:rPr>
          <w:sz w:val="18"/>
          <w:szCs w:val="18"/>
        </w:rPr>
        <w:t xml:space="preserve">; DESPESAS DE PUBLICAÇÃO: Correrão a expensas da </w:t>
      </w:r>
      <w:r>
        <w:rPr>
          <w:sz w:val="18"/>
          <w:szCs w:val="18"/>
        </w:rPr>
        <w:t>TERRACAP</w:t>
      </w:r>
      <w:r w:rsidRPr="000E3918">
        <w:rPr>
          <w:sz w:val="18"/>
          <w:szCs w:val="18"/>
        </w:rPr>
        <w:t xml:space="preserve">. DATA DE ASSINATURA: </w:t>
      </w:r>
      <w:r w:rsidRPr="000E3918">
        <w:rPr>
          <w:b/>
          <w:sz w:val="18"/>
          <w:szCs w:val="18"/>
        </w:rPr>
        <w:t>[DATA DA ASSINATURA DO DISTRATO]</w:t>
      </w:r>
      <w:r w:rsidRPr="000E3918">
        <w:rPr>
          <w:sz w:val="18"/>
          <w:szCs w:val="18"/>
        </w:rPr>
        <w:t>; P/</w:t>
      </w:r>
      <w:r>
        <w:rPr>
          <w:sz w:val="18"/>
          <w:szCs w:val="18"/>
        </w:rPr>
        <w:t>TERRACAP</w:t>
      </w:r>
      <w:r w:rsidRPr="000E3918">
        <w:rPr>
          <w:sz w:val="18"/>
          <w:szCs w:val="18"/>
        </w:rPr>
        <w:t xml:space="preserve">: </w:t>
      </w:r>
      <w:r w:rsidRPr="000E3918">
        <w:rPr>
          <w:b/>
          <w:sz w:val="18"/>
          <w:szCs w:val="18"/>
        </w:rPr>
        <w:t>[NOME(S) DO(S) RESPONSÁVEL CONTRANTE]</w:t>
      </w:r>
      <w:r w:rsidRPr="000E3918">
        <w:rPr>
          <w:sz w:val="18"/>
          <w:szCs w:val="18"/>
        </w:rPr>
        <w:t xml:space="preserve">; P/CONTRATADA: </w:t>
      </w:r>
      <w:r w:rsidRPr="000E3918">
        <w:rPr>
          <w:b/>
          <w:sz w:val="18"/>
          <w:szCs w:val="18"/>
        </w:rPr>
        <w:t>[NOME(S) DO(S) RESPONSÁVEL INTERESSADA]</w:t>
      </w:r>
      <w:r w:rsidRPr="000E3918">
        <w:rPr>
          <w:sz w:val="18"/>
          <w:szCs w:val="18"/>
        </w:rPr>
        <w:t xml:space="preserve">. TESTEMUNHAS: </w:t>
      </w:r>
      <w:r w:rsidRPr="000E3918">
        <w:rPr>
          <w:b/>
          <w:sz w:val="18"/>
          <w:szCs w:val="18"/>
        </w:rPr>
        <w:t xml:space="preserve">[NOME TESTEMUNHA 1] </w:t>
      </w:r>
      <w:r w:rsidRPr="000E3918">
        <w:rPr>
          <w:sz w:val="18"/>
          <w:szCs w:val="18"/>
        </w:rPr>
        <w:t xml:space="preserve">e </w:t>
      </w:r>
      <w:r w:rsidRPr="000E3918">
        <w:rPr>
          <w:b/>
          <w:sz w:val="18"/>
          <w:szCs w:val="18"/>
        </w:rPr>
        <w:t>[NOME TESTEMUNHA 2].</w:t>
      </w:r>
    </w:p>
    <w:p w:rsidR="002D0D35" w:rsidRPr="000E3918" w:rsidRDefault="002D0D35" w:rsidP="002D0D35">
      <w:pPr>
        <w:pStyle w:val="Estilo2"/>
        <w:ind w:left="1276"/>
        <w:rPr>
          <w:rFonts w:cs="Arial"/>
          <w:sz w:val="18"/>
          <w:szCs w:val="18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63" w:name="_Toc332286874"/>
      <w:r w:rsidRPr="000E3918">
        <w:t>Modelo de extrato para ratificação da publicação do distrato</w:t>
      </w:r>
      <w:bookmarkEnd w:id="63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Ao verificar que alguma informação foi publicada indevidamente no DODF, será possível ao usuário com permissão de acesso, realizar alteração no distrato para ajustar tal informação. Após realizar o ajuste, o sistema deve disponibilizar a opção para gerar o extrato de ratificação do distrato a partir do seguinte modelo:</w:t>
      </w:r>
    </w:p>
    <w:p w:rsidR="002D0D35" w:rsidRPr="000E3918" w:rsidRDefault="002D0D35" w:rsidP="002D0D35">
      <w:pPr>
        <w:pStyle w:val="Estilo2"/>
        <w:tabs>
          <w:tab w:val="left" w:pos="1985"/>
        </w:tabs>
        <w:ind w:left="1855"/>
        <w:jc w:val="both"/>
        <w:rPr>
          <w:sz w:val="18"/>
          <w:szCs w:val="18"/>
        </w:rPr>
      </w:pPr>
    </w:p>
    <w:p w:rsidR="002D0D35" w:rsidRPr="000E3918" w:rsidRDefault="002D0D35" w:rsidP="002D0D35">
      <w:pPr>
        <w:pStyle w:val="Estilo1"/>
        <w:ind w:left="1276" w:right="94"/>
        <w:jc w:val="center"/>
        <w:rPr>
          <w:b w:val="0"/>
          <w:i w:val="0"/>
          <w:sz w:val="18"/>
          <w:szCs w:val="18"/>
        </w:rPr>
      </w:pPr>
      <w:r w:rsidRPr="000E3918">
        <w:rPr>
          <w:b w:val="0"/>
          <w:bCs/>
          <w:i w:val="0"/>
          <w:sz w:val="18"/>
          <w:szCs w:val="18"/>
        </w:rPr>
        <w:t>SECRETARIA DE ESTADO DE DESENV. URBANO e HABITAÇÃO – SEDHAB</w:t>
      </w:r>
    </w:p>
    <w:p w:rsidR="002D0D35" w:rsidRPr="000E3918" w:rsidRDefault="002D0D35" w:rsidP="002D0D35">
      <w:pPr>
        <w:pStyle w:val="Estilo1"/>
        <w:ind w:left="1276" w:right="94"/>
        <w:jc w:val="center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 xml:space="preserve">COMPANHIA IMOBILIÁRIA DE BRASÍLIA – </w:t>
      </w:r>
      <w:r>
        <w:rPr>
          <w:b w:val="0"/>
          <w:i w:val="0"/>
          <w:sz w:val="18"/>
          <w:szCs w:val="18"/>
        </w:rPr>
        <w:t>TERRACAP</w:t>
      </w:r>
    </w:p>
    <w:p w:rsidR="002D0D35" w:rsidRPr="000E3918" w:rsidRDefault="002D0D35" w:rsidP="002D0D35">
      <w:pPr>
        <w:pStyle w:val="Estilo1"/>
        <w:ind w:left="1276" w:right="94"/>
        <w:jc w:val="center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>EXTRATO DE INSTRUMENTO CONTRATUAL</w:t>
      </w:r>
    </w:p>
    <w:p w:rsidR="002D0D35" w:rsidRPr="000E3918" w:rsidRDefault="002D0D35" w:rsidP="002D0D35">
      <w:pPr>
        <w:pStyle w:val="Estilo1"/>
        <w:ind w:left="1276" w:right="94"/>
        <w:jc w:val="center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>RE-RATIFICAÇÃO</w:t>
      </w:r>
    </w:p>
    <w:p w:rsidR="002D0D35" w:rsidRPr="000E3918" w:rsidRDefault="002D0D35" w:rsidP="002D0D35">
      <w:pPr>
        <w:pStyle w:val="Estilo1"/>
        <w:ind w:left="1276" w:right="94"/>
        <w:jc w:val="center"/>
        <w:rPr>
          <w:b w:val="0"/>
          <w:i w:val="0"/>
          <w:sz w:val="18"/>
          <w:szCs w:val="18"/>
        </w:rPr>
      </w:pPr>
    </w:p>
    <w:p w:rsidR="002D0D35" w:rsidRPr="000E3918" w:rsidRDefault="002D0D35" w:rsidP="002D0D35">
      <w:pPr>
        <w:pStyle w:val="Estilo1"/>
        <w:ind w:left="1276" w:right="94"/>
        <w:jc w:val="both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 xml:space="preserve">ESPÉCIE: Retificar a publicação referente ao extrato do DISTRATO Nº </w:t>
      </w:r>
      <w:r w:rsidRPr="000E3918">
        <w:rPr>
          <w:i w:val="0"/>
          <w:sz w:val="18"/>
          <w:szCs w:val="18"/>
        </w:rPr>
        <w:t>[NÚMERO DO DISTRATO]</w:t>
      </w:r>
      <w:r w:rsidRPr="000E3918">
        <w:rPr>
          <w:b w:val="0"/>
          <w:i w:val="0"/>
          <w:sz w:val="18"/>
          <w:szCs w:val="18"/>
        </w:rPr>
        <w:t xml:space="preserve">, publicado no DODF nº </w:t>
      </w:r>
      <w:r w:rsidRPr="000E3918">
        <w:rPr>
          <w:i w:val="0"/>
          <w:sz w:val="18"/>
          <w:szCs w:val="18"/>
        </w:rPr>
        <w:t>[NÚMERO DE PUBLICAÇÃO NO DODF]</w:t>
      </w:r>
      <w:r w:rsidRPr="000E3918">
        <w:rPr>
          <w:b w:val="0"/>
          <w:i w:val="0"/>
          <w:sz w:val="18"/>
          <w:szCs w:val="18"/>
        </w:rPr>
        <w:t xml:space="preserve">, de </w:t>
      </w:r>
      <w:r w:rsidRPr="000E3918">
        <w:rPr>
          <w:i w:val="0"/>
          <w:sz w:val="18"/>
          <w:szCs w:val="18"/>
        </w:rPr>
        <w:t>[DATA DA PUBLICAÇÃO NO DODF]</w:t>
      </w:r>
      <w:r w:rsidRPr="000E3918">
        <w:rPr>
          <w:b w:val="0"/>
          <w:i w:val="0"/>
          <w:sz w:val="18"/>
          <w:szCs w:val="18"/>
        </w:rPr>
        <w:t xml:space="preserve">, </w:t>
      </w:r>
      <w:r w:rsidRPr="000E3918">
        <w:rPr>
          <w:i w:val="0"/>
          <w:sz w:val="18"/>
          <w:szCs w:val="18"/>
        </w:rPr>
        <w:t>[NÚMERO DA PÁGINA RETIFICADA]</w:t>
      </w:r>
      <w:r w:rsidRPr="000E3918">
        <w:rPr>
          <w:b w:val="0"/>
          <w:i w:val="0"/>
          <w:sz w:val="18"/>
          <w:szCs w:val="18"/>
        </w:rPr>
        <w:t xml:space="preserve">, onde se lê </w:t>
      </w:r>
      <w:r w:rsidRPr="000E3918">
        <w:rPr>
          <w:i w:val="0"/>
          <w:sz w:val="18"/>
          <w:szCs w:val="18"/>
        </w:rPr>
        <w:t>[INFORMAÇÃO INCORRETA]</w:t>
      </w:r>
      <w:r w:rsidRPr="000E3918">
        <w:rPr>
          <w:b w:val="0"/>
          <w:i w:val="0"/>
          <w:sz w:val="18"/>
          <w:szCs w:val="18"/>
        </w:rPr>
        <w:t xml:space="preserve">, leia-se: </w:t>
      </w:r>
      <w:r w:rsidRPr="000E3918">
        <w:rPr>
          <w:i w:val="0"/>
          <w:sz w:val="18"/>
          <w:szCs w:val="18"/>
        </w:rPr>
        <w:t>[NOVA INFORMAÇÃO]</w:t>
      </w:r>
      <w:r w:rsidRPr="000E3918">
        <w:rPr>
          <w:b w:val="0"/>
          <w:i w:val="0"/>
          <w:sz w:val="18"/>
          <w:szCs w:val="18"/>
        </w:rPr>
        <w:t>.</w:t>
      </w:r>
    </w:p>
    <w:p w:rsidR="002D0D35" w:rsidRPr="000E3918" w:rsidRDefault="002D0D35" w:rsidP="002D0D35">
      <w:pPr>
        <w:pStyle w:val="Estilo2"/>
        <w:ind w:left="1276"/>
        <w:rPr>
          <w:rFonts w:cs="Arial"/>
          <w:sz w:val="18"/>
          <w:szCs w:val="18"/>
        </w:rPr>
      </w:pPr>
    </w:p>
    <w:p w:rsidR="002D0D35" w:rsidRPr="000E3918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64" w:name="_Toc332286875"/>
      <w:r w:rsidRPr="000E3918">
        <w:t>Aditivo de contratos/convênios</w:t>
      </w:r>
      <w:bookmarkEnd w:id="64"/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65" w:name="_Toc301795902"/>
      <w:bookmarkStart w:id="66" w:name="_Toc332286876"/>
      <w:r w:rsidRPr="000E3918">
        <w:t>Dados do aditivo</w:t>
      </w:r>
      <w:bookmarkEnd w:id="65"/>
      <w:bookmarkEnd w:id="66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Para realizar o cadastro de um aditivo para o contrato/convênio, algumas informações do contrato/convênio e as informações do aditivo devem ser consideradas, conforme descrito a seguir:</w:t>
      </w:r>
    </w:p>
    <w:p w:rsidR="002D0D35" w:rsidRPr="000E3918" w:rsidRDefault="002D0D35" w:rsidP="002D0D35">
      <w:pPr>
        <w:spacing w:before="40" w:after="40"/>
        <w:ind w:left="2127"/>
        <w:jc w:val="both"/>
        <w:rPr>
          <w:b/>
          <w:sz w:val="20"/>
        </w:rPr>
      </w:pPr>
      <w:r w:rsidRPr="000E3918">
        <w:rPr>
          <w:b/>
          <w:sz w:val="20"/>
        </w:rPr>
        <w:t>Contrato: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 w:rsidRPr="000E3918">
        <w:t>Nº do contrato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>
        <w:t>Classificação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Origem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>
        <w:t>Situação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Valor do contrato/convênio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 xml:space="preserve">Número do processo 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lastRenderedPageBreak/>
        <w:t>Interessado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 w:rsidRPr="000E3918">
        <w:t>Objeto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Tipo</w:t>
      </w:r>
    </w:p>
    <w:p w:rsidR="002D0D35" w:rsidRDefault="002D0D35" w:rsidP="002D0D35">
      <w:pPr>
        <w:pStyle w:val="CTMISCorpo2"/>
        <w:numPr>
          <w:ilvl w:val="0"/>
          <w:numId w:val="19"/>
        </w:numPr>
      </w:pPr>
      <w:r>
        <w:t>Data de assinatura</w:t>
      </w:r>
    </w:p>
    <w:p w:rsidR="002D0D35" w:rsidRPr="000E3918" w:rsidRDefault="002D0D35" w:rsidP="002D0D35">
      <w:pPr>
        <w:pStyle w:val="CTMISCorpo2"/>
        <w:numPr>
          <w:ilvl w:val="0"/>
          <w:numId w:val="19"/>
        </w:numPr>
      </w:pPr>
      <w:r w:rsidRPr="000E3918">
        <w:t>Período de vigência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CTMISCorpo2"/>
        <w:ind w:left="2770" w:firstLine="0"/>
      </w:pPr>
      <w:r w:rsidRPr="000E3918">
        <w:t xml:space="preserve">As informações referentes ao contrato/convênio, listadas anteriormente, devem ser recuperadas do cadastro do contrato/convênio principal, apresentadas ao usuário, não sendo possível realizar alteração nessas informações. </w:t>
      </w:r>
    </w:p>
    <w:p w:rsidR="002D0D35" w:rsidRPr="000E3918" w:rsidRDefault="002D0D35" w:rsidP="002D0D35">
      <w:pPr>
        <w:pStyle w:val="CTMISCorpo2"/>
        <w:ind w:left="2770" w:firstLine="0"/>
      </w:pPr>
    </w:p>
    <w:p w:rsidR="002D0D35" w:rsidRPr="000E3918" w:rsidRDefault="002D0D35" w:rsidP="002D0D35">
      <w:pPr>
        <w:spacing w:before="40" w:after="40"/>
        <w:ind w:left="2127"/>
        <w:jc w:val="both"/>
      </w:pPr>
      <w:r w:rsidRPr="000E3918">
        <w:rPr>
          <w:b/>
          <w:sz w:val="20"/>
        </w:rPr>
        <w:t>Aditivo:</w:t>
      </w: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>Número do aditivo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 xml:space="preserve">O sistema deverá considerar os seguintes critérios para a geração do número do aditivo: </w:t>
      </w:r>
    </w:p>
    <w:p w:rsidR="002D0D35" w:rsidRPr="000E3918" w:rsidRDefault="002D0D35" w:rsidP="002D0D35">
      <w:pPr>
        <w:pStyle w:val="CTMISCorpo2"/>
        <w:numPr>
          <w:ilvl w:val="0"/>
          <w:numId w:val="9"/>
        </w:numPr>
        <w:tabs>
          <w:tab w:val="left" w:pos="3402"/>
        </w:tabs>
        <w:ind w:left="3261" w:hanging="378"/>
      </w:pPr>
      <w:r w:rsidRPr="000E3918">
        <w:t xml:space="preserve">A numeração do aditivo deverá ser formada por quatro dígitos numéricos, separador e ano com quatro dígitos </w:t>
      </w:r>
      <w:r w:rsidRPr="000E3918">
        <w:rPr>
          <w:b/>
        </w:rPr>
        <w:t>(0000/AAAA)</w:t>
      </w:r>
      <w:r w:rsidRPr="000E3918">
        <w:t>, onde:</w:t>
      </w:r>
    </w:p>
    <w:p w:rsidR="002D0D35" w:rsidRPr="000E3918" w:rsidRDefault="002D0D35" w:rsidP="002D0D35">
      <w:pPr>
        <w:pStyle w:val="CTMISCorpo2"/>
        <w:numPr>
          <w:ilvl w:val="0"/>
          <w:numId w:val="9"/>
        </w:numPr>
        <w:tabs>
          <w:tab w:val="left" w:pos="3402"/>
        </w:tabs>
        <w:ind w:left="3261" w:hanging="378"/>
      </w:pPr>
      <w:r w:rsidRPr="000E3918">
        <w:t xml:space="preserve">A numeração </w:t>
      </w:r>
      <w:r>
        <w:t xml:space="preserve">será inserida manualmente </w:t>
      </w:r>
      <w:r w:rsidRPr="000E3918">
        <w:t>e,</w:t>
      </w:r>
    </w:p>
    <w:p w:rsidR="002D0D35" w:rsidRPr="000E3918" w:rsidRDefault="002D0D35" w:rsidP="002D0D35">
      <w:pPr>
        <w:pStyle w:val="CTMISCorpo2"/>
        <w:numPr>
          <w:ilvl w:val="0"/>
          <w:numId w:val="9"/>
        </w:numPr>
        <w:tabs>
          <w:tab w:val="left" w:pos="3402"/>
        </w:tabs>
        <w:ind w:left="3261" w:hanging="378"/>
      </w:pPr>
      <w:r w:rsidRPr="000E3918">
        <w:t>A parte final da numeração, referente ao ano (AAAA), será sempre o ano vigente, e poderá ser informada pelo usuário.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261"/>
        </w:tabs>
        <w:ind w:left="3261" w:hanging="426"/>
      </w:pPr>
      <w:r w:rsidRPr="000E3918">
        <w:t>A cada ano, o sistema deverá permitir inserir adit</w:t>
      </w:r>
      <w:r>
        <w:t>ivos referentes aos cinco anos anteriores</w:t>
      </w:r>
      <w:r w:rsidRPr="000E3918">
        <w:t>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261"/>
        </w:tabs>
        <w:ind w:left="3261" w:hanging="426"/>
      </w:pPr>
      <w:r w:rsidRPr="000E3918">
        <w:t xml:space="preserve">Após cadastro do aditivo, a numeração não poderá ser alterada. </w:t>
      </w:r>
    </w:p>
    <w:p w:rsidR="002D0D35" w:rsidRPr="000E3918" w:rsidRDefault="002D0D35" w:rsidP="002D0D35">
      <w:pPr>
        <w:pStyle w:val="CTMISCorpo2"/>
        <w:tabs>
          <w:tab w:val="left" w:pos="3686"/>
        </w:tabs>
        <w:ind w:left="3544" w:firstLine="0"/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ind w:left="3119" w:hanging="375"/>
        <w:rPr>
          <w:b/>
        </w:rPr>
      </w:pPr>
      <w:r w:rsidRPr="000E3918">
        <w:rPr>
          <w:b/>
        </w:rPr>
        <w:t>Situação do aditivo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A inclusão de um aditivo poderá ocorrer durante a vigência de um contrato/convênio, considerando as seguintes situações: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 w:rsidRPr="000E3918">
        <w:rPr>
          <w:b/>
        </w:rPr>
        <w:t>Iniciado</w:t>
      </w:r>
      <w:r w:rsidRPr="000E3918">
        <w:t xml:space="preserve"> – situação do aditivo quando realizado o cadastro, sem geração do extrato para publicação.</w:t>
      </w:r>
    </w:p>
    <w:p w:rsidR="002D0D35" w:rsidRPr="000E3918" w:rsidRDefault="002D0D35" w:rsidP="002D0D35">
      <w:pPr>
        <w:pStyle w:val="CTMISCorpo2"/>
        <w:tabs>
          <w:tab w:val="left" w:pos="-4962"/>
        </w:tabs>
        <w:ind w:left="3544" w:firstLine="0"/>
      </w:pPr>
      <w:r w:rsidRPr="000E3918">
        <w:t>Nesse momento deve ser possível realizar a edição, a exclusão, a visualização detalhada do aditivo e gerar o extrato para publicação no Diário Oficial do DF – DODF.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 w:rsidRPr="000E3918">
        <w:rPr>
          <w:b/>
        </w:rPr>
        <w:t xml:space="preserve">Aguardando publicação </w:t>
      </w:r>
      <w:r w:rsidRPr="000E3918">
        <w:t>– situação do aditivo no aguardo da publicação após ter sido gerado extrato.</w:t>
      </w:r>
    </w:p>
    <w:p w:rsidR="002D0D35" w:rsidRPr="000E3918" w:rsidRDefault="002D0D35" w:rsidP="002D0D35">
      <w:pPr>
        <w:pStyle w:val="CTMISCorpo2"/>
        <w:tabs>
          <w:tab w:val="left" w:pos="-4962"/>
        </w:tabs>
        <w:ind w:left="3544" w:firstLine="0"/>
      </w:pPr>
      <w:r w:rsidRPr="000E3918">
        <w:t>Nesse momento deve ser possível realizar a edição, a exclusão, a vi</w:t>
      </w:r>
      <w:r>
        <w:t>sualização detalhada do aditivo, inclusão da data de publicação e gerar</w:t>
      </w:r>
      <w:r w:rsidRPr="000E3918">
        <w:t xml:space="preserve"> extrato para publicação no DODF.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 w:rsidRPr="000E3918">
        <w:rPr>
          <w:b/>
        </w:rPr>
        <w:t xml:space="preserve">Publicado </w:t>
      </w:r>
      <w:r w:rsidRPr="000E3918">
        <w:t>– situação do aditivo efetivamente publicado no DODF (Diário Oficial do Distrito Federal), ou seja, quando identificado à data de publicação.</w:t>
      </w:r>
    </w:p>
    <w:p w:rsidR="002D0D35" w:rsidRPr="000E3918" w:rsidRDefault="002D0D35" w:rsidP="002D0D35">
      <w:pPr>
        <w:pStyle w:val="CTMISCorpo2"/>
        <w:tabs>
          <w:tab w:val="left" w:pos="-4962"/>
        </w:tabs>
        <w:ind w:left="3544" w:firstLine="0"/>
      </w:pPr>
      <w:r w:rsidRPr="000E3918">
        <w:t>Nesse momento será possível visualizar os detalhes do aditivo</w:t>
      </w:r>
      <w:r>
        <w:t xml:space="preserve"> e gerar uma rerratificação do aditivo</w:t>
      </w:r>
      <w:r w:rsidRPr="000E3918">
        <w:t>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 w:rsidRPr="000E3918">
        <w:rPr>
          <w:b/>
        </w:rPr>
        <w:lastRenderedPageBreak/>
        <w:t xml:space="preserve">Em execução </w:t>
      </w:r>
      <w:r w:rsidRPr="000E3918">
        <w:t>– situação do aditivo após nomeação de executores.</w:t>
      </w:r>
    </w:p>
    <w:p w:rsidR="002D0D35" w:rsidRPr="000E3918" w:rsidRDefault="002D0D35" w:rsidP="002D0D35">
      <w:pPr>
        <w:pStyle w:val="CTMISCorpo2"/>
        <w:tabs>
          <w:tab w:val="left" w:pos="-4962"/>
        </w:tabs>
        <w:ind w:left="3544" w:firstLine="0"/>
      </w:pPr>
      <w:r>
        <w:tab/>
      </w:r>
      <w:r w:rsidRPr="000E3918">
        <w:t>Nesse momento será possível visualizar os detalhes do aditivo</w:t>
      </w:r>
      <w:r>
        <w:t xml:space="preserve"> e gerar uma rerratificação do aditivo</w:t>
      </w:r>
      <w:r w:rsidRPr="000E3918">
        <w:t>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 w:rsidRPr="000E3918">
        <w:rPr>
          <w:b/>
        </w:rPr>
        <w:t xml:space="preserve">Encerrado </w:t>
      </w:r>
      <w:r w:rsidRPr="000E3918">
        <w:t>– situação do aditivo após o término de vigência ou quando do Distrato.</w:t>
      </w:r>
    </w:p>
    <w:p w:rsidR="002D0D35" w:rsidRPr="000E3918" w:rsidRDefault="002D0D35" w:rsidP="002D0D35">
      <w:pPr>
        <w:pStyle w:val="CTMISCorpo2"/>
        <w:tabs>
          <w:tab w:val="left" w:pos="-4962"/>
        </w:tabs>
        <w:ind w:left="3544" w:firstLine="0"/>
      </w:pPr>
      <w:r w:rsidRPr="000E3918">
        <w:t>Nesse momento somente será possível visualizar os detalhes do aditivo.</w:t>
      </w:r>
    </w:p>
    <w:p w:rsidR="002D0D35" w:rsidRDefault="002D0D35" w:rsidP="002D0D35">
      <w:pPr>
        <w:pStyle w:val="CTMISCorpo2"/>
        <w:ind w:left="3130" w:firstLine="0"/>
      </w:pPr>
      <w:r w:rsidRPr="000E3918">
        <w:t xml:space="preserve">As situações descritas anteriormente deverão ser atribuídas automaticamente pelo sistema, sendo apresentada a partir da edição do aditivo. 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bookmarkStart w:id="67" w:name="_Ref301773419"/>
      <w:r w:rsidRPr="000E3918">
        <w:rPr>
          <w:b/>
        </w:rPr>
        <w:t>Tipos de aditivo</w:t>
      </w:r>
      <w:bookmarkEnd w:id="67"/>
    </w:p>
    <w:p w:rsidR="002D0D35" w:rsidRPr="000E3918" w:rsidRDefault="002D0D35" w:rsidP="002D0D35">
      <w:pPr>
        <w:pStyle w:val="CTMISCorpo2"/>
        <w:ind w:left="3130" w:firstLine="0"/>
      </w:pPr>
      <w:r w:rsidRPr="000E3918">
        <w:t>O sistema deverá considerar os seguintes tipos de aditivo: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 w:rsidRPr="000E3918">
        <w:rPr>
          <w:b/>
        </w:rPr>
        <w:t xml:space="preserve">Prorrogação </w:t>
      </w:r>
      <w:r w:rsidR="00CA74D6">
        <w:rPr>
          <w:b/>
        </w:rPr>
        <w:t>–</w:t>
      </w:r>
      <w:r w:rsidRPr="000E3918">
        <w:rPr>
          <w:b/>
        </w:rPr>
        <w:t xml:space="preserve"> </w:t>
      </w:r>
      <w:r w:rsidR="006919E8" w:rsidRPr="006919E8">
        <w:t>a</w:t>
      </w:r>
      <w:r w:rsidR="00CA74D6" w:rsidRPr="006919E8">
        <w:t>ditivo</w:t>
      </w:r>
      <w:r w:rsidR="00CA74D6" w:rsidRPr="00CA74D6">
        <w:t xml:space="preserve"> com</w:t>
      </w:r>
      <w:r w:rsidR="00CA74D6">
        <w:rPr>
          <w:b/>
        </w:rPr>
        <w:t xml:space="preserve"> </w:t>
      </w:r>
      <w:r w:rsidR="00CA74D6" w:rsidRPr="00CA74D6">
        <w:t xml:space="preserve">a finalidade de </w:t>
      </w:r>
      <w:r w:rsidRPr="000E3918">
        <w:t>estender o período de vi</w:t>
      </w:r>
      <w:r w:rsidR="00CA74D6">
        <w:t>gência de um contrato/convênio firmado</w:t>
      </w:r>
      <w:r w:rsidRPr="000E3918">
        <w:t>.</w:t>
      </w:r>
    </w:p>
    <w:p w:rsidR="002D0D35" w:rsidRDefault="002D0D35" w:rsidP="002D0D35">
      <w:pPr>
        <w:pStyle w:val="CTMISCorpo2"/>
        <w:tabs>
          <w:tab w:val="left" w:pos="-4962"/>
        </w:tabs>
        <w:ind w:left="3544" w:firstLine="0"/>
      </w:pPr>
      <w:r w:rsidRPr="000E3918">
        <w:t xml:space="preserve">Ao selecionar esse tipo de aditivo, a vigência do </w:t>
      </w:r>
      <w:r w:rsidR="004F36BD">
        <w:t>mesmo</w:t>
      </w:r>
      <w:r w:rsidRPr="000E3918">
        <w:t xml:space="preserve"> deverá ser informada.</w:t>
      </w:r>
    </w:p>
    <w:p w:rsidR="00CA74D6" w:rsidRDefault="004F36BD" w:rsidP="002D0D35">
      <w:pPr>
        <w:pStyle w:val="CTMISCorpo2"/>
        <w:tabs>
          <w:tab w:val="left" w:pos="-4962"/>
        </w:tabs>
        <w:ind w:left="3544" w:firstLine="0"/>
      </w:pPr>
      <w:r>
        <w:t>O sistema deve considerar exatamente o dia posterior ao término do contrato principal como</w:t>
      </w:r>
      <w:r w:rsidR="00CA74D6">
        <w:t xml:space="preserve"> início de vigência do aditivo.</w:t>
      </w:r>
    </w:p>
    <w:p w:rsidR="00CA74D6" w:rsidRDefault="00CA74D6" w:rsidP="002D0D35">
      <w:pPr>
        <w:pStyle w:val="CTMISCorpo2"/>
        <w:tabs>
          <w:tab w:val="left" w:pos="-4962"/>
        </w:tabs>
        <w:ind w:left="3544" w:firstLine="0"/>
      </w:pPr>
      <w:r>
        <w:t xml:space="preserve">Ao publicar o aditivo o prazo de vigência </w:t>
      </w:r>
      <w:r w:rsidR="006919E8">
        <w:t>do contrato deve ser alterado conforme período informado no aditivo.</w:t>
      </w:r>
    </w:p>
    <w:p w:rsidR="006E1006" w:rsidRPr="000E3918" w:rsidRDefault="006E1006" w:rsidP="002D0D35">
      <w:pPr>
        <w:pStyle w:val="CTMISCorpo2"/>
        <w:tabs>
          <w:tab w:val="left" w:pos="-4962"/>
        </w:tabs>
        <w:ind w:left="3544" w:firstLine="0"/>
      </w:pP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 w:rsidRPr="000E3918">
        <w:rPr>
          <w:b/>
        </w:rPr>
        <w:t xml:space="preserve">Suplementação </w:t>
      </w:r>
      <w:r w:rsidR="006919E8">
        <w:rPr>
          <w:b/>
        </w:rPr>
        <w:t>–</w:t>
      </w:r>
      <w:r w:rsidRPr="000E3918">
        <w:rPr>
          <w:b/>
        </w:rPr>
        <w:t xml:space="preserve"> </w:t>
      </w:r>
      <w:r w:rsidR="006919E8" w:rsidRPr="006919E8">
        <w:t xml:space="preserve">aditivo com a finalidade de </w:t>
      </w:r>
      <w:r w:rsidRPr="000E3918">
        <w:t>aumentar o valor de um contrato/convênio</w:t>
      </w:r>
      <w:r w:rsidR="006919E8">
        <w:t xml:space="preserve"> firmado</w:t>
      </w:r>
      <w:r w:rsidRPr="000E3918">
        <w:t>.</w:t>
      </w:r>
    </w:p>
    <w:p w:rsidR="002D0D35" w:rsidRDefault="002D0D35" w:rsidP="002D0D35">
      <w:pPr>
        <w:pStyle w:val="CTMISCorpo2"/>
        <w:tabs>
          <w:tab w:val="left" w:pos="-4962"/>
        </w:tabs>
        <w:ind w:left="3544" w:firstLine="0"/>
      </w:pPr>
      <w:r w:rsidRPr="000E3918">
        <w:t>Ao selecionar esse tipo de aditivo, o valor</w:t>
      </w:r>
      <w:r w:rsidR="006919E8">
        <w:t xml:space="preserve"> </w:t>
      </w:r>
      <w:r w:rsidR="004F36BD">
        <w:t>a ser suplementado</w:t>
      </w:r>
      <w:r w:rsidR="004F36BD" w:rsidRPr="000E3918">
        <w:t xml:space="preserve"> </w:t>
      </w:r>
      <w:r w:rsidR="004F36BD">
        <w:t>e início da validade do aditivo deverão</w:t>
      </w:r>
      <w:r w:rsidRPr="000E3918">
        <w:t xml:space="preserve"> se</w:t>
      </w:r>
      <w:r w:rsidR="006919E8">
        <w:t>r informado</w:t>
      </w:r>
      <w:r w:rsidR="004F36BD">
        <w:t>s</w:t>
      </w:r>
      <w:r>
        <w:t>.</w:t>
      </w:r>
    </w:p>
    <w:p w:rsidR="006919E8" w:rsidRDefault="004F36BD" w:rsidP="002D0D35">
      <w:pPr>
        <w:pStyle w:val="CTMISCorpo2"/>
        <w:tabs>
          <w:tab w:val="left" w:pos="-4962"/>
        </w:tabs>
        <w:ind w:left="3544" w:firstLine="0"/>
      </w:pPr>
      <w:r>
        <w:t>O</w:t>
      </w:r>
      <w:r w:rsidR="006919E8">
        <w:t xml:space="preserve"> início da validade do aditivo</w:t>
      </w:r>
      <w:r>
        <w:t xml:space="preserve"> deve ser inferior ou igual a data término do contrato. </w:t>
      </w:r>
    </w:p>
    <w:p w:rsidR="006E1006" w:rsidRPr="000E3918" w:rsidRDefault="006E1006" w:rsidP="006E1006">
      <w:pPr>
        <w:pStyle w:val="CTMISCorpo2"/>
        <w:tabs>
          <w:tab w:val="left" w:pos="-4962"/>
        </w:tabs>
        <w:ind w:left="3544" w:firstLine="0"/>
      </w:pPr>
      <w:r>
        <w:t>Ao publicar o aditivo o valor do contrato deve ser suplementado conforme valor informado no aditivo.</w:t>
      </w:r>
    </w:p>
    <w:p w:rsidR="002D0D35" w:rsidRPr="000E3918" w:rsidRDefault="002D0D35" w:rsidP="002D0D35">
      <w:pPr>
        <w:pStyle w:val="CTMISCorpo2"/>
        <w:tabs>
          <w:tab w:val="left" w:pos="-4962"/>
        </w:tabs>
        <w:ind w:left="3544" w:firstLine="0"/>
      </w:pP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 w:rsidRPr="000E3918">
        <w:rPr>
          <w:b/>
        </w:rPr>
        <w:t xml:space="preserve">Prorrogação/Suplementação </w:t>
      </w:r>
      <w:r w:rsidR="006E1006">
        <w:rPr>
          <w:b/>
        </w:rPr>
        <w:t>–</w:t>
      </w:r>
      <w:r w:rsidRPr="000E3918">
        <w:rPr>
          <w:b/>
        </w:rPr>
        <w:t xml:space="preserve"> </w:t>
      </w:r>
      <w:r w:rsidR="006E1006">
        <w:t>E</w:t>
      </w:r>
      <w:r w:rsidR="006E1006" w:rsidRPr="006E1006">
        <w:t>s</w:t>
      </w:r>
      <w:r w:rsidR="006E1006">
        <w:t>te aditivo é uma junção de dois aditivos distintos cadastrados ao mesmo tempo</w:t>
      </w:r>
      <w:r w:rsidR="00D702E0">
        <w:t xml:space="preserve">, este </w:t>
      </w:r>
      <w:r w:rsidR="006E1006" w:rsidRPr="006E1006">
        <w:t xml:space="preserve">aditivo </w:t>
      </w:r>
      <w:r w:rsidR="00D702E0">
        <w:t>tem como</w:t>
      </w:r>
      <w:r w:rsidR="006E1006" w:rsidRPr="006E1006">
        <w:t xml:space="preserve"> finalidade</w:t>
      </w:r>
      <w:r w:rsidR="006E1006">
        <w:t xml:space="preserve"> aumentar</w:t>
      </w:r>
      <w:r w:rsidRPr="000E3918">
        <w:t xml:space="preserve"> o período de vigência e os valores de um contrato/convênio</w:t>
      </w:r>
      <w:r w:rsidR="006E1006">
        <w:t xml:space="preserve"> firmado</w:t>
      </w:r>
      <w:r w:rsidRPr="000E3918">
        <w:t>.</w:t>
      </w:r>
    </w:p>
    <w:p w:rsidR="00D702E0" w:rsidRDefault="00D702E0" w:rsidP="00D702E0">
      <w:pPr>
        <w:pStyle w:val="CTMISCorpo2"/>
        <w:tabs>
          <w:tab w:val="left" w:pos="-4962"/>
        </w:tabs>
        <w:ind w:left="3544" w:firstLine="0"/>
      </w:pPr>
      <w:r>
        <w:t xml:space="preserve">O início da validade do aditivo refere-se somente a suplementação informada, </w:t>
      </w:r>
      <w:r w:rsidR="00CE3E6A">
        <w:t xml:space="preserve">que </w:t>
      </w:r>
      <w:r>
        <w:t xml:space="preserve">deve ser inferior ou igual a data término do contrato e deve considerar a prorrogação que será cadastrada ao mesmo tempo. </w:t>
      </w:r>
    </w:p>
    <w:p w:rsidR="00CE3E6A" w:rsidRDefault="00CE3E6A" w:rsidP="00D702E0">
      <w:pPr>
        <w:pStyle w:val="CTMISCorpo2"/>
        <w:tabs>
          <w:tab w:val="left" w:pos="-4962"/>
        </w:tabs>
        <w:ind w:left="3544" w:firstLine="0"/>
      </w:pPr>
      <w:r>
        <w:t xml:space="preserve">O prazo de vigência informada no aditivo refere-se apenas à prorrogação definida, que deve ser contada exatamente a </w:t>
      </w:r>
      <w:r>
        <w:lastRenderedPageBreak/>
        <w:t>partir do dia posterior ao término do contrato principal como início de vigência do aditivo.</w:t>
      </w:r>
    </w:p>
    <w:p w:rsidR="00CE3E6A" w:rsidRDefault="00CE3E6A" w:rsidP="00CE3E6A">
      <w:pPr>
        <w:pStyle w:val="CTMISCorpo2"/>
        <w:tabs>
          <w:tab w:val="left" w:pos="-4962"/>
        </w:tabs>
        <w:ind w:left="3544" w:firstLine="0"/>
      </w:pPr>
      <w:r>
        <w:t>Ao publicar o aditivo o prazo de vigência e o valor do contrato devem ser alterados conforme informado no aditivo.</w:t>
      </w:r>
    </w:p>
    <w:p w:rsidR="006E1006" w:rsidRDefault="006E1006" w:rsidP="006E1006">
      <w:pPr>
        <w:pStyle w:val="CTMISCorpo2"/>
        <w:tabs>
          <w:tab w:val="left" w:pos="3686"/>
        </w:tabs>
      </w:pPr>
    </w:p>
    <w:p w:rsidR="002D0D35" w:rsidRDefault="009B5DA5" w:rsidP="002D0D35">
      <w:pPr>
        <w:pStyle w:val="CTMISCorpo2"/>
        <w:numPr>
          <w:ilvl w:val="1"/>
          <w:numId w:val="9"/>
        </w:numPr>
        <w:tabs>
          <w:tab w:val="left" w:pos="3686"/>
        </w:tabs>
        <w:ind w:left="3544" w:hanging="283"/>
      </w:pPr>
      <w:r>
        <w:rPr>
          <w:b/>
        </w:rPr>
        <w:t>Rer</w:t>
      </w:r>
      <w:r w:rsidR="002D0D35" w:rsidRPr="000E3918">
        <w:rPr>
          <w:b/>
        </w:rPr>
        <w:t xml:space="preserve">ratificação </w:t>
      </w:r>
      <w:r w:rsidR="00CE3E6A">
        <w:rPr>
          <w:b/>
        </w:rPr>
        <w:t>–</w:t>
      </w:r>
      <w:r w:rsidR="002D0D35" w:rsidRPr="000E3918">
        <w:rPr>
          <w:b/>
        </w:rPr>
        <w:t xml:space="preserve"> </w:t>
      </w:r>
      <w:r w:rsidR="00CE3E6A" w:rsidRPr="00CE3E6A">
        <w:t xml:space="preserve">aditivo com a finalidade de corrigir </w:t>
      </w:r>
      <w:r>
        <w:t>o objeto e/ou o valor</w:t>
      </w:r>
      <w:r w:rsidR="00CE3E6A" w:rsidRPr="00CE3E6A">
        <w:t xml:space="preserve"> do contrato</w:t>
      </w:r>
      <w:r w:rsidR="00CE3E6A">
        <w:t>/convênio</w:t>
      </w:r>
      <w:r>
        <w:t>, podendo ser utilizado para prorrogar o prazo do contrato ou suplementar/reduzir o valor do contrato</w:t>
      </w:r>
      <w:r w:rsidR="00CE3E6A">
        <w:t>.</w:t>
      </w:r>
    </w:p>
    <w:p w:rsidR="002131E9" w:rsidRDefault="009B5DA5" w:rsidP="009B5DA5">
      <w:pPr>
        <w:pStyle w:val="CTMISCorpo2"/>
        <w:tabs>
          <w:tab w:val="left" w:pos="-4962"/>
        </w:tabs>
        <w:ind w:left="3544" w:firstLine="0"/>
      </w:pPr>
      <w:r w:rsidRPr="009B5DA5">
        <w:t>Ao</w:t>
      </w:r>
      <w:r w:rsidR="002131E9">
        <w:t xml:space="preserve"> selecionar este tipo de aditivo deve-se informar o inicio da validade do mesmo, esta validade refere-se somente a rerratificação do contrato.</w:t>
      </w:r>
    </w:p>
    <w:p w:rsidR="009B5DA5" w:rsidRDefault="009B5DA5" w:rsidP="009B5DA5">
      <w:pPr>
        <w:pStyle w:val="CTMISCorpo2"/>
        <w:tabs>
          <w:tab w:val="left" w:pos="-4962"/>
        </w:tabs>
        <w:ind w:left="3544" w:firstLine="0"/>
      </w:pPr>
      <w:r w:rsidRPr="009B5DA5">
        <w:t xml:space="preserve"> </w:t>
      </w:r>
      <w:r w:rsidR="002131E9">
        <w:t>Ao informar o valor suplementar deve-se definir o início da validade, esta validade refere-se somente a suplementação do valor do contrato.</w:t>
      </w:r>
    </w:p>
    <w:p w:rsidR="002131E9" w:rsidRDefault="002131E9" w:rsidP="002131E9">
      <w:pPr>
        <w:pStyle w:val="CTMISCorpo2"/>
        <w:tabs>
          <w:tab w:val="left" w:pos="-4962"/>
        </w:tabs>
        <w:ind w:left="3544" w:firstLine="0"/>
      </w:pPr>
      <w:r>
        <w:t xml:space="preserve">Ao informar prazo de vigência no aditivo, este </w:t>
      </w:r>
      <w:r w:rsidR="00B43FEA">
        <w:t>se refere</w:t>
      </w:r>
      <w:r>
        <w:t xml:space="preserve"> à prorrogação do contrato, que deve ser contada exatamente a partir do dia posterior ao término do contrato principal como início de vigência do aditivo.</w:t>
      </w:r>
    </w:p>
    <w:p w:rsidR="002131E9" w:rsidRDefault="002131E9" w:rsidP="002131E9">
      <w:pPr>
        <w:pStyle w:val="CTMISCorpo2"/>
        <w:tabs>
          <w:tab w:val="left" w:pos="-4962"/>
        </w:tabs>
        <w:ind w:left="3544" w:firstLine="0"/>
      </w:pPr>
      <w:r>
        <w:t>Ao publicar o aditivo o prazo de vigência e o valor do contrato devem ser alterados se tiverem sido informados no aditivo.</w:t>
      </w:r>
    </w:p>
    <w:p w:rsidR="002D0D35" w:rsidRPr="000E3918" w:rsidRDefault="002D0D35" w:rsidP="002D0D35">
      <w:pPr>
        <w:pStyle w:val="CTMISCorpo2"/>
        <w:tabs>
          <w:tab w:val="left" w:pos="-4962"/>
        </w:tabs>
        <w:ind w:left="3544" w:firstLine="0"/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</w:pPr>
      <w:r w:rsidRPr="000E3918">
        <w:rPr>
          <w:b/>
        </w:rPr>
        <w:t>Data de registro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A data de realização do cadastro do aditivo (data atual) deve ser considerada como sendo a data do registro do aditivo no sistema.</w:t>
      </w:r>
    </w:p>
    <w:p w:rsidR="002D0D35" w:rsidRPr="000E3918" w:rsidRDefault="002D0D35" w:rsidP="002D0D35">
      <w:pPr>
        <w:pStyle w:val="CTMISCorpo2"/>
        <w:ind w:left="3130" w:firstLine="0"/>
        <w:rPr>
          <w:u w:val="single"/>
        </w:rPr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>Data da assinatura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A data da assinatura do aditivo deve ser obrigatoriamente informada no momento do cadastro.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>Data de publicação no DODF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 xml:space="preserve">Após publicação no DODF, a data de publicação do aditivo deverá ser informada no sistema para que a situação do aditivo seja alterada para as demais situações, ver item </w:t>
      </w:r>
      <w:fldSimple w:instr=" REF _Ref301773419 \r \h  \* MERGEFORMAT ">
        <w:r>
          <w:t>3</w:t>
        </w:r>
      </w:fldSimple>
      <w:r w:rsidRPr="000E3918">
        <w:t>.</w:t>
      </w:r>
    </w:p>
    <w:p w:rsidR="002D0D35" w:rsidRPr="000E3918" w:rsidRDefault="002D0D35" w:rsidP="002D0D35">
      <w:pPr>
        <w:pStyle w:val="CTMISCorpo2"/>
        <w:ind w:left="3130" w:firstLine="0"/>
        <w:rPr>
          <w:b/>
        </w:rPr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>Valor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A soma dos aditivos deverá estar limitada a 25% (superior ou inferior) ao valor do contrato/convênio.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 xml:space="preserve">O valor do aditivo deve ser obrigatoriamente informado para os aditivos do tipo suplementação, prorrogação/suplementação e re-ratificação/redução. </w:t>
      </w:r>
    </w:p>
    <w:p w:rsidR="002D0D35" w:rsidRPr="000E3918" w:rsidRDefault="002D0D35" w:rsidP="002D0D35">
      <w:pPr>
        <w:pStyle w:val="CTMISCorpo2"/>
        <w:ind w:left="3130" w:firstLine="0"/>
        <w:rPr>
          <w:b/>
        </w:rPr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>Vigência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lastRenderedPageBreak/>
        <w:t>A vigência do aditivo poderá ser informada em dias, meses</w:t>
      </w:r>
      <w:r w:rsidR="006919E8">
        <w:t xml:space="preserve">, </w:t>
      </w:r>
      <w:r w:rsidRPr="000E3918">
        <w:t xml:space="preserve">anos </w:t>
      </w:r>
      <w:r w:rsidR="006919E8">
        <w:t xml:space="preserve">ou por meio de data pré definida, </w:t>
      </w:r>
      <w:r w:rsidRPr="000E3918">
        <w:t>para posterior conversão, devendo, entretanto ser obrigatoriamente informada para os aditivos do tipo prorrogação/suplementação</w:t>
      </w:r>
      <w:r w:rsidR="006919E8">
        <w:t>, suplementação e rerratificação</w:t>
      </w:r>
      <w:r w:rsidRPr="000E3918">
        <w:t xml:space="preserve">l, ver </w:t>
      </w:r>
      <w:fldSimple w:instr=" REF _Ref302475978 \r \h  \* MERGEFORMAT ">
        <w:r>
          <w:t>RN1.6</w:t>
        </w:r>
      </w:fldSimple>
    </w:p>
    <w:p w:rsidR="002D0D35" w:rsidRPr="000E3918" w:rsidRDefault="002D0D35" w:rsidP="002D0D35">
      <w:pPr>
        <w:pStyle w:val="CTMISCorpo2"/>
        <w:ind w:left="3130" w:firstLine="0"/>
        <w:rPr>
          <w:b/>
        </w:rPr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>Objeto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O objeto do aditivo refere-se à finalidade do aditivo que está sendo cadastrado, justificando a extensão de prazo, valor e/ou ajustes no texto do contrato/convênio.</w:t>
      </w:r>
    </w:p>
    <w:p w:rsidR="002D0D35" w:rsidRPr="000E3918" w:rsidRDefault="002D0D35" w:rsidP="002D0D35">
      <w:pPr>
        <w:pStyle w:val="CTMISCorpo2"/>
        <w:ind w:left="3130" w:firstLine="0"/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>
        <w:rPr>
          <w:b/>
        </w:rPr>
        <w:t xml:space="preserve">Responsável </w:t>
      </w:r>
      <w:r w:rsidRPr="000E3918">
        <w:rPr>
          <w:b/>
        </w:rPr>
        <w:t>Embasamento legal</w:t>
      </w:r>
    </w:p>
    <w:p w:rsidR="002D0D35" w:rsidRPr="000E3918" w:rsidRDefault="002D0D35" w:rsidP="002D0D35">
      <w:pPr>
        <w:spacing w:before="40" w:after="40"/>
        <w:ind w:left="2880" w:firstLine="328"/>
        <w:jc w:val="both"/>
        <w:rPr>
          <w:sz w:val="20"/>
        </w:rPr>
      </w:pPr>
      <w:r>
        <w:rPr>
          <w:sz w:val="20"/>
        </w:rPr>
        <w:t>O sistema d</w:t>
      </w:r>
      <w:r w:rsidRPr="000E3918">
        <w:rPr>
          <w:sz w:val="20"/>
        </w:rPr>
        <w:t xml:space="preserve">eve </w:t>
      </w:r>
      <w:r>
        <w:rPr>
          <w:sz w:val="20"/>
        </w:rPr>
        <w:t>apresentar opção para que o usuário selecione o responsável pelo embasamento (DIRET/CONAD), podendo ser selecionadas as duas opções, e para cada opção selecionada o sistema deverá habilitar os seguintes campos:</w:t>
      </w:r>
    </w:p>
    <w:p w:rsidR="002D0D35" w:rsidRPr="000E3918" w:rsidRDefault="002D0D35" w:rsidP="002D0D35">
      <w:pPr>
        <w:pStyle w:val="CTMISCorpo2"/>
        <w:numPr>
          <w:ilvl w:val="0"/>
          <w:numId w:val="14"/>
        </w:numPr>
      </w:pPr>
      <w:r w:rsidRPr="000E3918">
        <w:t>Número da decisão</w:t>
      </w:r>
    </w:p>
    <w:p w:rsidR="002D0D35" w:rsidRPr="000E3918" w:rsidRDefault="002D0D35" w:rsidP="002D0D35">
      <w:pPr>
        <w:pStyle w:val="CTMISCorpo2"/>
        <w:numPr>
          <w:ilvl w:val="0"/>
          <w:numId w:val="14"/>
        </w:numPr>
      </w:pPr>
      <w:r w:rsidRPr="000E3918">
        <w:t>Número da sessão</w:t>
      </w:r>
    </w:p>
    <w:p w:rsidR="002D0D35" w:rsidRPr="000E3918" w:rsidRDefault="002D0D35" w:rsidP="002D0D35">
      <w:pPr>
        <w:pStyle w:val="CTMISCorpo2"/>
        <w:numPr>
          <w:ilvl w:val="0"/>
          <w:numId w:val="14"/>
        </w:numPr>
      </w:pPr>
      <w:r w:rsidRPr="000E3918">
        <w:t>Data da decisão</w:t>
      </w:r>
    </w:p>
    <w:p w:rsidR="002D0D35" w:rsidRPr="000E3918" w:rsidRDefault="002D0D35" w:rsidP="002D0D35">
      <w:pPr>
        <w:pStyle w:val="CTMISCorpo2"/>
        <w:ind w:left="3261" w:firstLine="0"/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>Dotação orçamentária</w:t>
      </w:r>
    </w:p>
    <w:p w:rsidR="002D0D35" w:rsidRDefault="002D0D35" w:rsidP="002D0D35">
      <w:pPr>
        <w:pStyle w:val="CTMISCorpo2"/>
        <w:ind w:left="3130" w:firstLine="720"/>
      </w:pPr>
      <w:r w:rsidRPr="000E3918">
        <w:t>A dotação orçamentária refere-se ao orçamento aprovado para atender o contrato/convênio e deve obrigatoriamente ser informada no momento de cadastro do contrato/convênio. Ao informar o número da dotação orçamentária, o sistema deverá validar o número informado e, caso este seja válido, a</w:t>
      </w:r>
      <w:r>
        <w:t xml:space="preserve">s informações </w:t>
      </w:r>
      <w:r w:rsidRPr="000E3918">
        <w:t>sobre o programa de trabalho</w:t>
      </w:r>
      <w:r>
        <w:t>, nota de empenho e elemento de despesa</w:t>
      </w:r>
      <w:r w:rsidRPr="000E3918">
        <w:t xml:space="preserve"> deve</w:t>
      </w:r>
      <w:r>
        <w:t>rão ser recuperados</w:t>
      </w:r>
      <w:r w:rsidRPr="000E3918">
        <w:t xml:space="preserve"> do sistema GFO.</w:t>
      </w:r>
    </w:p>
    <w:p w:rsidR="002D0D35" w:rsidRPr="000E3918" w:rsidRDefault="002D0D35" w:rsidP="002D0D35">
      <w:pPr>
        <w:pStyle w:val="CTMISCorpo2"/>
        <w:ind w:left="3130" w:firstLine="0"/>
        <w:rPr>
          <w:b/>
        </w:rPr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 xml:space="preserve">Representantes 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 xml:space="preserve">O sistema deve permitir o cadastro de três representantes da empresa </w:t>
      </w:r>
      <w:r>
        <w:t>TERRACAP</w:t>
      </w:r>
      <w:r w:rsidRPr="000E3918">
        <w:t>, responsáveis diretos pelo aditivo do contrato/convênio:</w:t>
      </w:r>
    </w:p>
    <w:p w:rsidR="002D0D35" w:rsidRPr="000E3918" w:rsidRDefault="002D0D35" w:rsidP="002D0D35">
      <w:pPr>
        <w:pStyle w:val="CTMISCorpo2"/>
        <w:numPr>
          <w:ilvl w:val="0"/>
          <w:numId w:val="15"/>
        </w:numPr>
        <w:ind w:left="4712"/>
      </w:pPr>
      <w:r w:rsidRPr="000E3918">
        <w:t>Presidente</w:t>
      </w:r>
    </w:p>
    <w:p w:rsidR="002D0D35" w:rsidRPr="000E3918" w:rsidRDefault="002D0D35" w:rsidP="002D0D35">
      <w:pPr>
        <w:pStyle w:val="CTMISCorpo2"/>
        <w:numPr>
          <w:ilvl w:val="0"/>
          <w:numId w:val="15"/>
        </w:numPr>
        <w:ind w:left="4712"/>
      </w:pPr>
      <w:r w:rsidRPr="000E3918">
        <w:t>Diretor (podendo ser mais de 01 diretor)</w:t>
      </w:r>
    </w:p>
    <w:p w:rsidR="002D0D35" w:rsidRPr="000E3918" w:rsidRDefault="002D0D35" w:rsidP="002D0D35">
      <w:pPr>
        <w:pStyle w:val="CTMISCorpo2"/>
        <w:numPr>
          <w:ilvl w:val="0"/>
          <w:numId w:val="15"/>
        </w:numPr>
        <w:ind w:left="4712"/>
      </w:pPr>
      <w:r w:rsidRPr="000E3918">
        <w:t>Chefe da PROJU</w:t>
      </w:r>
    </w:p>
    <w:p w:rsidR="002D0D35" w:rsidRPr="000E3918" w:rsidRDefault="002D0D35" w:rsidP="002D0D35">
      <w:pPr>
        <w:pStyle w:val="CTMISCorpo2"/>
        <w:ind w:left="3130" w:firstLine="0"/>
      </w:pPr>
      <w:r w:rsidRPr="000E3918">
        <w:t>O cadastro dos representantes do aditivo será realizado a partir da consulta realizada no GAP, onde somente o presidente, os diretores e chefe da PROJU deverão ser recuperados junto às seguintes informações: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Cargo/função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Nome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Estado civil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lastRenderedPageBreak/>
        <w:t>Profissão</w:t>
      </w:r>
    </w:p>
    <w:p w:rsidR="002D0D35" w:rsidRPr="000E3918" w:rsidRDefault="002D0D35" w:rsidP="002D0D35">
      <w:pPr>
        <w:pStyle w:val="CTMISCorpo2"/>
        <w:numPr>
          <w:ilvl w:val="0"/>
          <w:numId w:val="16"/>
        </w:numPr>
        <w:ind w:left="4712"/>
      </w:pPr>
      <w:r w:rsidRPr="000E3918">
        <w:t>RG/CPF</w:t>
      </w:r>
    </w:p>
    <w:p w:rsidR="002D0D35" w:rsidRPr="000E3918" w:rsidRDefault="002D0D35" w:rsidP="002D0D35">
      <w:pPr>
        <w:pStyle w:val="CTMISCorpo2"/>
        <w:ind w:left="3850" w:firstLine="0"/>
      </w:pPr>
    </w:p>
    <w:p w:rsidR="002D0D35" w:rsidRPr="000E3918" w:rsidRDefault="002D0D35" w:rsidP="002D0D35">
      <w:pPr>
        <w:pStyle w:val="CTMISCorpo2"/>
        <w:numPr>
          <w:ilvl w:val="0"/>
          <w:numId w:val="17"/>
        </w:numPr>
        <w:rPr>
          <w:b/>
        </w:rPr>
      </w:pPr>
      <w:r w:rsidRPr="000E3918">
        <w:rPr>
          <w:b/>
        </w:rPr>
        <w:t xml:space="preserve">Testemunhas </w:t>
      </w:r>
    </w:p>
    <w:p w:rsidR="002D0D35" w:rsidRPr="000E3918" w:rsidRDefault="002D0D35" w:rsidP="002D0D35">
      <w:pPr>
        <w:pStyle w:val="CTMISCorpo2"/>
        <w:ind w:left="3119" w:firstLine="0"/>
      </w:pPr>
      <w:r w:rsidRPr="000E3918">
        <w:t>O sistema deve permitir o cadastro de duas testemunhas para a efetivação do aditivo.</w:t>
      </w:r>
    </w:p>
    <w:p w:rsidR="002D0D35" w:rsidRPr="000E3918" w:rsidRDefault="002D0D35" w:rsidP="002D0D35">
      <w:pPr>
        <w:pStyle w:val="CTMISCorpo2"/>
        <w:ind w:left="3119" w:firstLine="0"/>
      </w:pPr>
      <w:r w:rsidRPr="000E3918">
        <w:t>O cadastro das testemunhas do aditivo será realizado a parti</w:t>
      </w:r>
      <w:r>
        <w:t>r da consulta realizada no GAP.</w:t>
      </w:r>
    </w:p>
    <w:p w:rsidR="002D0D35" w:rsidRPr="000E3918" w:rsidRDefault="002D0D35" w:rsidP="002D0D35">
      <w:pPr>
        <w:pStyle w:val="CTMISCorpo2"/>
        <w:ind w:left="3130" w:firstLine="0"/>
        <w:rPr>
          <w:b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68" w:name="_Toc301795903"/>
      <w:bookmarkStart w:id="69" w:name="_Toc332286877"/>
      <w:r w:rsidRPr="000E3918">
        <w:t>Período de vigência do aditivo</w:t>
      </w:r>
      <w:bookmarkEnd w:id="68"/>
      <w:bookmarkEnd w:id="69"/>
    </w:p>
    <w:p w:rsidR="002D0D35" w:rsidRPr="000E3918" w:rsidRDefault="002D0D35" w:rsidP="002D0D35">
      <w:pPr>
        <w:spacing w:before="40" w:after="40"/>
        <w:ind w:left="2127"/>
        <w:jc w:val="both"/>
      </w:pPr>
      <w:r w:rsidRPr="000E3918">
        <w:rPr>
          <w:sz w:val="20"/>
        </w:rPr>
        <w:t>O período de vigência do aditivo deve levar em consideração a alteração no valor e/ou no período de vigência do contrato/convênio, conforme descrito a seguir: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2835" w:hanging="283"/>
      </w:pPr>
      <w:r w:rsidRPr="000E3918">
        <w:t>Quando o aditivo cadastrado impactar somente no valor do contrato/convênio, a vigência final do aditivo deverá ser igual à vigência final do contrato/convênio.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2835" w:hanging="283"/>
      </w:pPr>
      <w:r w:rsidRPr="000E3918">
        <w:t>Quando o aditivo cadastrado impactar no período de vigência do contrato/convênio, a vigência inicial do aditivo deverá ser igual à vigência final do contrato/convênio.</w:t>
      </w:r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70" w:name="_Toc301795904"/>
      <w:bookmarkStart w:id="71" w:name="_Toc332286878"/>
      <w:r w:rsidRPr="000E3918">
        <w:t>Conversão da vigência do aditivo</w:t>
      </w:r>
      <w:bookmarkEnd w:id="70"/>
      <w:bookmarkEnd w:id="71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  <w:u w:val="single"/>
        </w:rPr>
      </w:pPr>
      <w:r w:rsidRPr="000E3918">
        <w:rPr>
          <w:sz w:val="20"/>
        </w:rPr>
        <w:t xml:space="preserve">A vigência do aditivo deverá ser convertida e apresentada no momento que o aditivo tiver sua situação alterada para “Publicado”, ver </w:t>
      </w:r>
      <w:fldSimple w:instr=" REF _Ref302477585 \r \h  \* MERGEFORMAT ">
        <w:r w:rsidRPr="00515500">
          <w:rPr>
            <w:sz w:val="20"/>
          </w:rPr>
          <w:t>RN1.6</w:t>
        </w:r>
      </w:fldSimple>
      <w:r w:rsidRPr="000E3918">
        <w:rPr>
          <w:sz w:val="20"/>
        </w:rPr>
        <w:t>.</w:t>
      </w:r>
    </w:p>
    <w:p w:rsidR="002D0D35" w:rsidRPr="000E3918" w:rsidRDefault="002D0D35" w:rsidP="002D0D35">
      <w:pPr>
        <w:pStyle w:val="Estilo2"/>
        <w:ind w:left="1800"/>
        <w:rPr>
          <w:b w:val="0"/>
          <w:i w:val="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72" w:name="_Toc301795905"/>
      <w:bookmarkStart w:id="73" w:name="_Toc332286879"/>
      <w:r w:rsidRPr="000E3918">
        <w:t>Limite de aditivos em relação à vigência do contrato/convênio</w:t>
      </w:r>
      <w:bookmarkEnd w:id="72"/>
      <w:bookmarkEnd w:id="73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Um contrato/convênio só poderá estar vigente por um prazo limite de 60 meses. Sendo assim, para realizar o cadastro de um aditivo, o sistema deve considerar a vigência do contrato e as seguintes condições: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2835" w:hanging="283"/>
      </w:pPr>
      <w:r w:rsidRPr="000E3918">
        <w:t>Caso a vigência do contrato seja inferior a 60 meses, o sistema deverá permitir a inclusão de um ou mais aditivos para prorrogação de prazo, desde que estes não ultrapassem o limite de 60 meses.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2835" w:hanging="283"/>
      </w:pPr>
      <w:r w:rsidRPr="000E3918">
        <w:t>Os aditivos para suplementação de valor não devem exceder o limite de 25% sobre o valor do contrato (superior).</w:t>
      </w:r>
    </w:p>
    <w:p w:rsidR="002D0D35" w:rsidRPr="000E3918" w:rsidRDefault="002D0D35" w:rsidP="002D0D35">
      <w:pPr>
        <w:pStyle w:val="CTMISCorpo2"/>
        <w:numPr>
          <w:ilvl w:val="1"/>
          <w:numId w:val="9"/>
        </w:numPr>
        <w:tabs>
          <w:tab w:val="left" w:pos="3686"/>
        </w:tabs>
        <w:ind w:left="2835" w:hanging="283"/>
      </w:pPr>
      <w:r w:rsidRPr="000E3918">
        <w:t xml:space="preserve">Os aditivos de re-ratificação/redução não devem permitir que o valor do contrato tenha uma redução </w:t>
      </w:r>
      <w:r>
        <w:t xml:space="preserve">inferir a </w:t>
      </w:r>
      <w:r w:rsidRPr="000E3918">
        <w:t>25%</w:t>
      </w:r>
      <w:r>
        <w:t xml:space="preserve"> do valor contratado</w:t>
      </w:r>
    </w:p>
    <w:p w:rsidR="002D0D35" w:rsidRPr="000E3918" w:rsidRDefault="002D0D35" w:rsidP="002D0D35">
      <w:pPr>
        <w:pStyle w:val="CTMISCorpo2"/>
        <w:tabs>
          <w:tab w:val="left" w:pos="3686"/>
        </w:tabs>
        <w:ind w:left="2835" w:firstLine="0"/>
      </w:pPr>
    </w:p>
    <w:p w:rsidR="002D0D35" w:rsidRPr="00196283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  <w:rPr>
          <w:i w:val="0"/>
        </w:rPr>
      </w:pPr>
      <w:bookmarkStart w:id="74" w:name="_Toc332286880"/>
      <w:r w:rsidRPr="00196283">
        <w:rPr>
          <w:i w:val="0"/>
        </w:rPr>
        <w:t>Modelo de extrato para ratificação da publicação do aditivo</w:t>
      </w:r>
      <w:bookmarkEnd w:id="74"/>
    </w:p>
    <w:p w:rsidR="002D0D35" w:rsidRDefault="002D0D35" w:rsidP="002D0D35">
      <w:pPr>
        <w:pStyle w:val="CTMISCorpo2"/>
        <w:ind w:left="2552" w:firstLine="0"/>
        <w:rPr>
          <w:b/>
        </w:rPr>
      </w:pPr>
      <w:r>
        <w:t>O</w:t>
      </w:r>
      <w:r w:rsidRPr="000E3918">
        <w:t xml:space="preserve"> sistema deve disponibilizar a opção para gerar o extrato </w:t>
      </w:r>
      <w:r>
        <w:t>contratual</w:t>
      </w:r>
      <w:r w:rsidRPr="000E3918">
        <w:t xml:space="preserve"> a partir do seguinte modelo:</w:t>
      </w:r>
    </w:p>
    <w:p w:rsidR="002D0D35" w:rsidRDefault="002D0D35" w:rsidP="002D0D35">
      <w:pPr>
        <w:pStyle w:val="CTMISCorpo2"/>
        <w:ind w:left="2552" w:firstLine="0"/>
        <w:rPr>
          <w:b/>
        </w:rPr>
      </w:pPr>
    </w:p>
    <w:p w:rsidR="002D0D35" w:rsidRPr="00515E71" w:rsidRDefault="002D0D35" w:rsidP="002D0D35">
      <w:pPr>
        <w:pStyle w:val="Estilo1"/>
        <w:tabs>
          <w:tab w:val="left" w:pos="8931"/>
        </w:tabs>
        <w:ind w:left="1276" w:right="94"/>
        <w:jc w:val="center"/>
        <w:rPr>
          <w:b w:val="0"/>
          <w:bCs/>
          <w:i w:val="0"/>
          <w:sz w:val="18"/>
          <w:szCs w:val="18"/>
        </w:rPr>
      </w:pPr>
      <w:r w:rsidRPr="00515E71">
        <w:rPr>
          <w:b w:val="0"/>
          <w:bCs/>
          <w:i w:val="0"/>
          <w:sz w:val="18"/>
          <w:szCs w:val="18"/>
        </w:rPr>
        <w:t>GOVERNO DO DISTRITO FEDERAL</w:t>
      </w:r>
      <w:r w:rsidRPr="00515E71">
        <w:rPr>
          <w:b w:val="0"/>
          <w:bCs/>
          <w:i w:val="0"/>
          <w:sz w:val="18"/>
          <w:szCs w:val="18"/>
        </w:rPr>
        <w:br/>
        <w:t>GOVERNADORIA DO DISTRITO FEDERAL</w:t>
      </w:r>
      <w:r w:rsidRPr="00515E71">
        <w:rPr>
          <w:b w:val="0"/>
          <w:bCs/>
          <w:i w:val="0"/>
          <w:sz w:val="18"/>
          <w:szCs w:val="18"/>
        </w:rPr>
        <w:br/>
        <w:t>COMPANHIA IMOBILIÁRIA DE BRASÍLIA - TERRACAP</w:t>
      </w:r>
      <w:r w:rsidRPr="00515E71">
        <w:rPr>
          <w:b w:val="0"/>
          <w:bCs/>
          <w:i w:val="0"/>
          <w:sz w:val="18"/>
          <w:szCs w:val="18"/>
        </w:rPr>
        <w:br/>
        <w:t>EXTRATO DE INSTRUMENTO CONTRATUAL</w:t>
      </w:r>
    </w:p>
    <w:p w:rsidR="002D0D35" w:rsidRPr="00515E71" w:rsidRDefault="002D0D35" w:rsidP="002D0D35">
      <w:pPr>
        <w:pStyle w:val="Estilo1"/>
        <w:tabs>
          <w:tab w:val="left" w:pos="8931"/>
        </w:tabs>
        <w:ind w:left="1276" w:right="94"/>
        <w:jc w:val="both"/>
        <w:rPr>
          <w:b w:val="0"/>
          <w:bCs/>
          <w:i w:val="0"/>
          <w:sz w:val="18"/>
          <w:szCs w:val="18"/>
        </w:rPr>
      </w:pPr>
      <w:r w:rsidRPr="00515E71">
        <w:rPr>
          <w:b w:val="0"/>
          <w:bCs/>
          <w:i w:val="0"/>
          <w:sz w:val="18"/>
          <w:szCs w:val="18"/>
        </w:rPr>
        <w:lastRenderedPageBreak/>
        <w:t xml:space="preserve">Nº DO PROCESSO </w:t>
      </w:r>
      <w:r>
        <w:rPr>
          <w:i w:val="0"/>
          <w:sz w:val="18"/>
          <w:szCs w:val="18"/>
        </w:rPr>
        <w:t>[nº do processo]</w:t>
      </w:r>
      <w:r w:rsidRPr="00515E71">
        <w:rPr>
          <w:b w:val="0"/>
          <w:bCs/>
          <w:i w:val="0"/>
          <w:sz w:val="18"/>
          <w:szCs w:val="18"/>
        </w:rPr>
        <w:t xml:space="preserve">; ESPÉCIE: </w:t>
      </w:r>
      <w:r w:rsidRPr="00515E71">
        <w:rPr>
          <w:bCs/>
          <w:i w:val="0"/>
          <w:sz w:val="18"/>
          <w:szCs w:val="18"/>
        </w:rPr>
        <w:t xml:space="preserve">[Nº </w:t>
      </w:r>
      <w:r w:rsidRPr="00515E71">
        <w:rPr>
          <w:i w:val="0"/>
          <w:sz w:val="18"/>
          <w:szCs w:val="18"/>
        </w:rPr>
        <w:t>Contrato]</w:t>
      </w:r>
      <w:r w:rsidRPr="00515E71">
        <w:rPr>
          <w:b w:val="0"/>
          <w:bCs/>
          <w:i w:val="0"/>
          <w:sz w:val="18"/>
          <w:szCs w:val="18"/>
        </w:rPr>
        <w:t xml:space="preserve">; CONTRATANTES: COMPANHIA IMOBILIÁRIA DE BRASÍLIA - TERRACAP e </w:t>
      </w:r>
      <w:r>
        <w:rPr>
          <w:i w:val="0"/>
          <w:sz w:val="18"/>
          <w:szCs w:val="18"/>
        </w:rPr>
        <w:t>[Interessada]</w:t>
      </w:r>
      <w:r w:rsidRPr="00515E71">
        <w:rPr>
          <w:b w:val="0"/>
          <w:bCs/>
          <w:i w:val="0"/>
          <w:sz w:val="18"/>
          <w:szCs w:val="18"/>
        </w:rPr>
        <w:t xml:space="preserve">; OBJETO: </w:t>
      </w:r>
      <w:r>
        <w:rPr>
          <w:i w:val="0"/>
          <w:sz w:val="18"/>
          <w:szCs w:val="18"/>
        </w:rPr>
        <w:t>[Objeto]</w:t>
      </w:r>
      <w:r w:rsidRPr="00515E71">
        <w:rPr>
          <w:b w:val="0"/>
          <w:bCs/>
          <w:i w:val="0"/>
          <w:sz w:val="18"/>
          <w:szCs w:val="18"/>
        </w:rPr>
        <w:t xml:space="preserve">; EMBASAMENTO LEGAL </w:t>
      </w:r>
      <w:r w:rsidRPr="00515E71">
        <w:rPr>
          <w:bCs/>
          <w:i w:val="0"/>
          <w:sz w:val="18"/>
          <w:szCs w:val="18"/>
        </w:rPr>
        <w:t>[Embasamento legal DIRET/CONAD]</w:t>
      </w:r>
      <w:r w:rsidRPr="00515E71">
        <w:rPr>
          <w:b w:val="0"/>
          <w:bCs/>
          <w:i w:val="0"/>
          <w:sz w:val="18"/>
          <w:szCs w:val="18"/>
        </w:rPr>
        <w:t xml:space="preserve">; VALOR: </w:t>
      </w:r>
      <w:r w:rsidRPr="00515E71">
        <w:rPr>
          <w:bCs/>
          <w:i w:val="0"/>
          <w:sz w:val="18"/>
          <w:szCs w:val="18"/>
        </w:rPr>
        <w:t>[Valor]</w:t>
      </w:r>
      <w:r w:rsidRPr="00515E71">
        <w:rPr>
          <w:b w:val="0"/>
          <w:bCs/>
          <w:i w:val="0"/>
          <w:sz w:val="18"/>
          <w:szCs w:val="18"/>
        </w:rPr>
        <w:t xml:space="preserve">; VIGÊNCIA: </w:t>
      </w:r>
      <w:r>
        <w:rPr>
          <w:b w:val="0"/>
          <w:bCs/>
          <w:i w:val="0"/>
          <w:sz w:val="18"/>
          <w:szCs w:val="18"/>
        </w:rPr>
        <w:t xml:space="preserve">[Vigência] </w:t>
      </w:r>
      <w:r w:rsidRPr="00515E71">
        <w:rPr>
          <w:b w:val="0"/>
          <w:bCs/>
          <w:i w:val="0"/>
          <w:sz w:val="18"/>
          <w:szCs w:val="18"/>
        </w:rPr>
        <w:t>DOTAÇÃO ORÇAMENTÁRIA:</w:t>
      </w:r>
      <w:r>
        <w:rPr>
          <w:i w:val="0"/>
          <w:sz w:val="18"/>
          <w:szCs w:val="18"/>
        </w:rPr>
        <w:t xml:space="preserve"> [Programa de trabalho]</w:t>
      </w:r>
      <w:r w:rsidRPr="00515E71">
        <w:rPr>
          <w:b w:val="0"/>
          <w:bCs/>
          <w:i w:val="0"/>
          <w:sz w:val="18"/>
          <w:szCs w:val="18"/>
        </w:rPr>
        <w:t xml:space="preserve">; DESPESAS DE PUBLICAÇÃO: Correrão sob a responsabilidade da TERRACAP. DATA DE ASSINATURA: </w:t>
      </w:r>
      <w:r w:rsidRPr="00515E71">
        <w:rPr>
          <w:bCs/>
          <w:i w:val="0"/>
          <w:sz w:val="18"/>
          <w:szCs w:val="18"/>
        </w:rPr>
        <w:t>[Assinatura do contrato</w:t>
      </w:r>
      <w:r>
        <w:rPr>
          <w:b w:val="0"/>
          <w:bCs/>
          <w:i w:val="0"/>
          <w:sz w:val="18"/>
          <w:szCs w:val="18"/>
        </w:rPr>
        <w:t>]</w:t>
      </w:r>
      <w:r w:rsidRPr="00515E71">
        <w:rPr>
          <w:b w:val="0"/>
          <w:bCs/>
          <w:i w:val="0"/>
          <w:sz w:val="18"/>
          <w:szCs w:val="18"/>
        </w:rPr>
        <w:t>; P/CONTRATANTE:</w:t>
      </w:r>
      <w:r>
        <w:rPr>
          <w:i w:val="0"/>
          <w:sz w:val="18"/>
          <w:szCs w:val="18"/>
        </w:rPr>
        <w:t>[Representantes TERRACAP]</w:t>
      </w:r>
      <w:r w:rsidRPr="00515E71">
        <w:rPr>
          <w:b w:val="0"/>
          <w:bCs/>
          <w:i w:val="0"/>
          <w:sz w:val="18"/>
          <w:szCs w:val="18"/>
        </w:rPr>
        <w:t xml:space="preserve">; P/CONTRATADA: </w:t>
      </w:r>
      <w:r>
        <w:rPr>
          <w:i w:val="0"/>
          <w:sz w:val="18"/>
          <w:szCs w:val="18"/>
        </w:rPr>
        <w:t>[Representante Legal]</w:t>
      </w:r>
      <w:r w:rsidRPr="00515E71">
        <w:rPr>
          <w:b w:val="0"/>
          <w:bCs/>
          <w:i w:val="0"/>
          <w:sz w:val="18"/>
          <w:szCs w:val="18"/>
        </w:rPr>
        <w:t xml:space="preserve">. TESTEMUNHAS: </w:t>
      </w:r>
      <w:r>
        <w:rPr>
          <w:i w:val="0"/>
          <w:sz w:val="18"/>
          <w:szCs w:val="18"/>
        </w:rPr>
        <w:t>[Testemunhas].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196283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75" w:name="_Toc301795907"/>
      <w:bookmarkStart w:id="76" w:name="_Toc332286881"/>
      <w:r w:rsidRPr="00196283">
        <w:t>Geração do extrato do aditivo para publicação</w:t>
      </w:r>
      <w:bookmarkEnd w:id="75"/>
      <w:bookmarkEnd w:id="76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O extrato para publicação do aditivo quando gerado pelo sistema, deve apresentar os seguintes campos: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N° do processo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Espécie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Nº do aditivo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Contratante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Interessada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Objeto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>
        <w:t>Responsável pelo e</w:t>
      </w:r>
      <w:r w:rsidRPr="000E3918">
        <w:t>mbasamento legal</w:t>
      </w:r>
    </w:p>
    <w:p w:rsidR="002D0D35" w:rsidRPr="000E3918" w:rsidRDefault="002D0D35" w:rsidP="002D0D35">
      <w:pPr>
        <w:pStyle w:val="CTMISCorpo2"/>
        <w:numPr>
          <w:ilvl w:val="1"/>
          <w:numId w:val="11"/>
        </w:numPr>
        <w:tabs>
          <w:tab w:val="left" w:pos="3261"/>
        </w:tabs>
        <w:ind w:left="3261"/>
      </w:pPr>
      <w:r w:rsidRPr="000E3918">
        <w:t>Nº da decisão</w:t>
      </w:r>
    </w:p>
    <w:p w:rsidR="002D0D35" w:rsidRPr="000E3918" w:rsidRDefault="002D0D35" w:rsidP="002D0D35">
      <w:pPr>
        <w:pStyle w:val="CTMISCorpo2"/>
        <w:numPr>
          <w:ilvl w:val="1"/>
          <w:numId w:val="11"/>
        </w:numPr>
        <w:tabs>
          <w:tab w:val="left" w:pos="3261"/>
        </w:tabs>
        <w:ind w:left="3261"/>
      </w:pPr>
      <w:r w:rsidRPr="000E3918">
        <w:t>Sessão</w:t>
      </w:r>
    </w:p>
    <w:p w:rsidR="002D0D35" w:rsidRPr="000E3918" w:rsidRDefault="002D0D35" w:rsidP="002D0D35">
      <w:pPr>
        <w:pStyle w:val="CTMISCorpo2"/>
        <w:numPr>
          <w:ilvl w:val="1"/>
          <w:numId w:val="11"/>
        </w:numPr>
        <w:tabs>
          <w:tab w:val="left" w:pos="3261"/>
        </w:tabs>
        <w:ind w:left="3261"/>
      </w:pPr>
      <w:r w:rsidRPr="000E3918">
        <w:t>Data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Valor (apresentado quando o aditivo for para suplementação de recursos)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Vigência (referente à data inicial de vigência)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Dotação orçamentária(apresentado quando o aditivo for para suplementação de recursos)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Despesas de publicação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Data da assinatura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Responsável contratante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Responsável interessada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1° Testemunha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2° Testemunha</w:t>
      </w:r>
    </w:p>
    <w:p w:rsidR="002D0D35" w:rsidRPr="000E3918" w:rsidRDefault="002D0D35" w:rsidP="002D0D35">
      <w:pPr>
        <w:pStyle w:val="CTMISCorpo2"/>
        <w:tabs>
          <w:tab w:val="left" w:pos="2410"/>
        </w:tabs>
        <w:ind w:left="2835" w:firstLine="0"/>
      </w:pP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O extrato do aditivo quando gerado pelo sistema deve ser disponibilizado para visualização e armazenamento nos seguintes formatos: (.txt) e (.doc).</w:t>
      </w:r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Deve ser possível gerar extrato apenas para o aditivo com situação igual a “Iniciado” ou “Aguardando publicação”.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77" w:name="_Toc301795908"/>
      <w:bookmarkStart w:id="78" w:name="_Toc332286882"/>
      <w:r w:rsidRPr="000E3918">
        <w:t>Modelo de extrato de aditivo para publicação</w:t>
      </w:r>
      <w:bookmarkEnd w:id="77"/>
      <w:bookmarkEnd w:id="78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Para a geração do extrato do aditivo, as seguintes informações devem ser consideradas: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lastRenderedPageBreak/>
        <w:t>Quando o tipo de aditivo for igual à prorrogação, o extrato deverá apresentar obrigatoriamente a informação sobre o período de vigência do contrato;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Quando o tipo de aditivo for igual à suplementação, o extrato deverá apresentar obrigatoriamente as informações referentes ao valor e a dotação orçamentária;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Quando o tipo de aditivo for igual à prorrogação/suplementação, o extrato deverá apresentar obrigatoriamente a informação sobre o período de vigência do contrato, o valor e a dotação orçamentária;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Quando o tipo de aditivo for igual à re-ratificação, o extrato deverá apresentar obrigatoriamente a informação que está sendo substituída e a nova informação do contrato;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835"/>
      </w:pPr>
      <w:r w:rsidRPr="000E3918">
        <w:t>Quando o tipo de aditivo for igual à re-ratificação/redução, o extrato deverá apresentar obrigatoriamente a informação que está sendo substituída, a nova informação do contrato e o valor.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A seguir é apresentado o modelo de extrato para aditivo, considerando o tipo de aditivo igual à suplementação:</w:t>
      </w:r>
    </w:p>
    <w:p w:rsidR="002D0D35" w:rsidRPr="000E3918" w:rsidRDefault="002D0D35" w:rsidP="002D0D35">
      <w:pPr>
        <w:jc w:val="center"/>
      </w:pPr>
    </w:p>
    <w:p w:rsidR="002D0D35" w:rsidRPr="000E3918" w:rsidRDefault="002D0D35" w:rsidP="002D0D35">
      <w:pPr>
        <w:pStyle w:val="Estilo1"/>
        <w:spacing w:before="120" w:line="360" w:lineRule="auto"/>
        <w:ind w:left="1276" w:right="96"/>
        <w:jc w:val="center"/>
        <w:rPr>
          <w:b w:val="0"/>
          <w:bCs/>
          <w:i w:val="0"/>
          <w:sz w:val="18"/>
          <w:szCs w:val="18"/>
        </w:rPr>
      </w:pPr>
      <w:r w:rsidRPr="000E3918">
        <w:rPr>
          <w:b w:val="0"/>
          <w:bCs/>
          <w:i w:val="0"/>
          <w:sz w:val="18"/>
          <w:szCs w:val="18"/>
        </w:rPr>
        <w:t xml:space="preserve">SECRETARIA DE ESTADO DE DESENV. URBANO e HABITAÇÃO – SEDHAB COMPANHIA IMOBILIÁRIA DE BRASÍLIA – </w:t>
      </w:r>
      <w:r>
        <w:rPr>
          <w:b w:val="0"/>
          <w:bCs/>
          <w:i w:val="0"/>
          <w:sz w:val="18"/>
          <w:szCs w:val="18"/>
        </w:rPr>
        <w:t>TERRACAP</w:t>
      </w:r>
    </w:p>
    <w:p w:rsidR="002D0D35" w:rsidRPr="000E3918" w:rsidRDefault="002D0D35" w:rsidP="002D0D35">
      <w:pPr>
        <w:pStyle w:val="Estilo1"/>
        <w:spacing w:before="120" w:line="360" w:lineRule="auto"/>
        <w:ind w:left="1276" w:right="96"/>
        <w:jc w:val="center"/>
        <w:rPr>
          <w:b w:val="0"/>
          <w:bCs/>
          <w:i w:val="0"/>
          <w:sz w:val="18"/>
          <w:szCs w:val="18"/>
        </w:rPr>
      </w:pPr>
      <w:r w:rsidRPr="000E3918">
        <w:rPr>
          <w:b w:val="0"/>
          <w:bCs/>
          <w:i w:val="0"/>
          <w:sz w:val="18"/>
          <w:szCs w:val="18"/>
        </w:rPr>
        <w:t>EXTRATO DE INSTRUMENTO CONTRATUAL</w:t>
      </w:r>
    </w:p>
    <w:p w:rsidR="002D0D35" w:rsidRPr="000E3918" w:rsidRDefault="002D0D35" w:rsidP="002D0D35">
      <w:pPr>
        <w:jc w:val="both"/>
        <w:rPr>
          <w:sz w:val="18"/>
          <w:szCs w:val="18"/>
        </w:rPr>
      </w:pPr>
    </w:p>
    <w:p w:rsidR="002D0D35" w:rsidRPr="000E3918" w:rsidRDefault="002D0D35" w:rsidP="002D0D35">
      <w:pPr>
        <w:ind w:left="1276" w:right="94"/>
        <w:jc w:val="both"/>
        <w:rPr>
          <w:sz w:val="18"/>
          <w:szCs w:val="18"/>
        </w:rPr>
      </w:pPr>
      <w:r w:rsidRPr="000E3918">
        <w:rPr>
          <w:sz w:val="18"/>
          <w:szCs w:val="18"/>
        </w:rPr>
        <w:t xml:space="preserve">Nº DO PROCESSO </w:t>
      </w:r>
      <w:r w:rsidRPr="000E3918">
        <w:rPr>
          <w:b/>
          <w:sz w:val="18"/>
          <w:szCs w:val="18"/>
        </w:rPr>
        <w:t>[NÚMERO DO PROCESSO]</w:t>
      </w:r>
      <w:r w:rsidRPr="000E3918">
        <w:rPr>
          <w:sz w:val="18"/>
          <w:szCs w:val="18"/>
        </w:rPr>
        <w:t xml:space="preserve">; ESPÉCIE: </w:t>
      </w:r>
      <w:r w:rsidRPr="000E3918">
        <w:rPr>
          <w:b/>
          <w:sz w:val="18"/>
          <w:szCs w:val="18"/>
        </w:rPr>
        <w:t>[NÚMERO SEQUENCIAL DO ADITIVO]</w:t>
      </w:r>
      <w:r w:rsidRPr="000E3918">
        <w:rPr>
          <w:sz w:val="18"/>
          <w:szCs w:val="18"/>
        </w:rPr>
        <w:t xml:space="preserve">º Termo Aditivo Nº </w:t>
      </w:r>
      <w:r w:rsidRPr="000E3918">
        <w:rPr>
          <w:b/>
          <w:sz w:val="18"/>
          <w:szCs w:val="18"/>
        </w:rPr>
        <w:t>[NÚMERO DO ADITIVO]</w:t>
      </w:r>
      <w:r w:rsidRPr="000E3918">
        <w:rPr>
          <w:sz w:val="18"/>
          <w:szCs w:val="18"/>
        </w:rPr>
        <w:t xml:space="preserve">; CONTRATANTES: COMPANHIA IMOBILIÁRIA DE BRASÍLIA – </w:t>
      </w:r>
      <w:r>
        <w:rPr>
          <w:sz w:val="18"/>
          <w:szCs w:val="18"/>
        </w:rPr>
        <w:t>TERRACAP</w:t>
      </w:r>
      <w:r w:rsidRPr="000E3918">
        <w:rPr>
          <w:sz w:val="18"/>
          <w:szCs w:val="18"/>
        </w:rPr>
        <w:t xml:space="preserve"> e </w:t>
      </w:r>
      <w:r w:rsidRPr="000E3918">
        <w:rPr>
          <w:b/>
          <w:sz w:val="18"/>
          <w:szCs w:val="18"/>
        </w:rPr>
        <w:t>[NOME DA INTERESSADA]</w:t>
      </w:r>
      <w:r w:rsidRPr="000E3918">
        <w:rPr>
          <w:sz w:val="18"/>
          <w:szCs w:val="18"/>
        </w:rPr>
        <w:t xml:space="preserve">; OBJETO: </w:t>
      </w:r>
      <w:r w:rsidRPr="000E3918">
        <w:rPr>
          <w:b/>
          <w:sz w:val="18"/>
          <w:szCs w:val="18"/>
        </w:rPr>
        <w:t>[OBJETO DO ADITIVO]</w:t>
      </w:r>
      <w:r w:rsidRPr="000E3918">
        <w:rPr>
          <w:sz w:val="18"/>
          <w:szCs w:val="18"/>
        </w:rPr>
        <w:t xml:space="preserve">; EMBASAMENTO LEGAL: Decisão </w:t>
      </w:r>
      <w:r w:rsidRPr="000E3918">
        <w:rPr>
          <w:b/>
          <w:sz w:val="18"/>
          <w:szCs w:val="18"/>
        </w:rPr>
        <w:t>[NÚMERO DA DECISÃO]</w:t>
      </w:r>
      <w:r w:rsidRPr="000E3918">
        <w:rPr>
          <w:sz w:val="18"/>
          <w:szCs w:val="18"/>
        </w:rPr>
        <w:t xml:space="preserve">, Sessão </w:t>
      </w:r>
      <w:r w:rsidRPr="000E3918">
        <w:rPr>
          <w:b/>
          <w:sz w:val="18"/>
          <w:szCs w:val="18"/>
        </w:rPr>
        <w:t>[NÚMERO DA SESSÃO]</w:t>
      </w:r>
      <w:r w:rsidRPr="000E3918">
        <w:rPr>
          <w:sz w:val="18"/>
          <w:szCs w:val="18"/>
        </w:rPr>
        <w:t>, datada de</w:t>
      </w:r>
      <w:r w:rsidRPr="000E3918">
        <w:rPr>
          <w:b/>
          <w:sz w:val="18"/>
          <w:szCs w:val="18"/>
        </w:rPr>
        <w:t xml:space="preserve"> [DATA DA DECISÃO]</w:t>
      </w:r>
      <w:r w:rsidRPr="000E3918">
        <w:rPr>
          <w:sz w:val="18"/>
          <w:szCs w:val="18"/>
        </w:rPr>
        <w:t>; VALOR: R$</w:t>
      </w:r>
      <w:r w:rsidRPr="000E3918">
        <w:rPr>
          <w:b/>
          <w:sz w:val="18"/>
          <w:szCs w:val="18"/>
        </w:rPr>
        <w:t xml:space="preserve"> [VALOR DO ADITIVO NOMINAL e POR EXTENSO]</w:t>
      </w:r>
      <w:r w:rsidRPr="000E3918">
        <w:rPr>
          <w:sz w:val="18"/>
          <w:szCs w:val="18"/>
        </w:rPr>
        <w:t xml:space="preserve">; VIGÊNCIA: </w:t>
      </w:r>
      <w:r w:rsidRPr="000E3918">
        <w:rPr>
          <w:b/>
          <w:sz w:val="18"/>
          <w:szCs w:val="18"/>
        </w:rPr>
        <w:t>[DATA INÍCIO DA VIGÊNCIA]</w:t>
      </w:r>
      <w:r w:rsidRPr="000E3918">
        <w:rPr>
          <w:sz w:val="18"/>
          <w:szCs w:val="18"/>
        </w:rPr>
        <w:t xml:space="preserve">; DOTAÇÃO ORÇAMENTÁRIA: </w:t>
      </w:r>
      <w:r w:rsidRPr="000E3918">
        <w:rPr>
          <w:b/>
          <w:sz w:val="18"/>
          <w:szCs w:val="18"/>
        </w:rPr>
        <w:t>[DESCRIÇÃO DA DOTAÇÃO ORÇAMENTÁRIA]</w:t>
      </w:r>
      <w:r w:rsidRPr="000E3918">
        <w:rPr>
          <w:sz w:val="18"/>
          <w:szCs w:val="18"/>
        </w:rPr>
        <w:t xml:space="preserve">; DESPESAS DE PUBLICAÇÃO: Correrão a expensas da </w:t>
      </w:r>
      <w:r>
        <w:rPr>
          <w:sz w:val="18"/>
          <w:szCs w:val="18"/>
        </w:rPr>
        <w:t>TERRACAP</w:t>
      </w:r>
      <w:r w:rsidRPr="000E3918">
        <w:rPr>
          <w:sz w:val="18"/>
          <w:szCs w:val="18"/>
        </w:rPr>
        <w:t xml:space="preserve">. DATA DE ASSINATURA: </w:t>
      </w:r>
      <w:r w:rsidRPr="000E3918">
        <w:rPr>
          <w:b/>
          <w:sz w:val="18"/>
          <w:szCs w:val="18"/>
        </w:rPr>
        <w:t xml:space="preserve">[DATA DA ASSINATURA DO ADITIVO]; </w:t>
      </w:r>
      <w:r w:rsidRPr="000E3918">
        <w:rPr>
          <w:sz w:val="18"/>
          <w:szCs w:val="18"/>
        </w:rPr>
        <w:t xml:space="preserve">P/CONTRATANTE: </w:t>
      </w:r>
      <w:r w:rsidRPr="000E3918">
        <w:rPr>
          <w:b/>
          <w:sz w:val="18"/>
          <w:szCs w:val="18"/>
        </w:rPr>
        <w:t>[NOME(S) DO(S) RESPONSÁVEL CONTRANTE]</w:t>
      </w:r>
      <w:r w:rsidRPr="000E3918">
        <w:rPr>
          <w:sz w:val="18"/>
          <w:szCs w:val="18"/>
        </w:rPr>
        <w:t>;P/CONTRATADA:</w:t>
      </w:r>
      <w:r w:rsidRPr="000E3918">
        <w:rPr>
          <w:b/>
          <w:sz w:val="18"/>
          <w:szCs w:val="18"/>
        </w:rPr>
        <w:t xml:space="preserve"> [NOME(S) DO(S) RESPONSÁVEL INTERESSADA]</w:t>
      </w:r>
      <w:r w:rsidRPr="000E3918">
        <w:rPr>
          <w:sz w:val="18"/>
          <w:szCs w:val="18"/>
        </w:rPr>
        <w:t xml:space="preserve">. TESTEMUNHAS: </w:t>
      </w:r>
      <w:r w:rsidRPr="000E3918">
        <w:rPr>
          <w:b/>
          <w:sz w:val="18"/>
          <w:szCs w:val="18"/>
        </w:rPr>
        <w:t xml:space="preserve">[NOME TESTEMUNHA 1] </w:t>
      </w:r>
      <w:r w:rsidRPr="000E3918">
        <w:rPr>
          <w:sz w:val="18"/>
          <w:szCs w:val="18"/>
        </w:rPr>
        <w:t xml:space="preserve">e </w:t>
      </w:r>
      <w:r w:rsidRPr="000E3918">
        <w:rPr>
          <w:b/>
          <w:sz w:val="18"/>
          <w:szCs w:val="18"/>
        </w:rPr>
        <w:t>[NOME TESTEMUNHA 2]</w:t>
      </w:r>
      <w:r w:rsidRPr="000E3918">
        <w:rPr>
          <w:sz w:val="18"/>
          <w:szCs w:val="18"/>
        </w:rPr>
        <w:t>.</w:t>
      </w:r>
    </w:p>
    <w:p w:rsidR="002D0D35" w:rsidRPr="000E3918" w:rsidRDefault="002D0D35" w:rsidP="002D0D35">
      <w:pPr>
        <w:pStyle w:val="CTMISCorpo2"/>
        <w:rPr>
          <w:b/>
        </w:rPr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79" w:name="_Toc332286883"/>
      <w:r w:rsidRPr="000E3918">
        <w:t>Vinculação do aditivo ao contrato/convênio principal</w:t>
      </w:r>
      <w:bookmarkEnd w:id="79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Na inclusão/alteração de um aditivo, o sistema deverá vincular o aditivo ao contrato/convênio principal.</w:t>
      </w:r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left" w:pos="1985"/>
        </w:tabs>
        <w:ind w:hanging="524"/>
      </w:pPr>
      <w:bookmarkStart w:id="80" w:name="_Toc332286884"/>
      <w:r w:rsidRPr="000E3918">
        <w:t>Cancelada</w:t>
      </w:r>
      <w:bookmarkEnd w:id="80"/>
    </w:p>
    <w:p w:rsidR="002D0D35" w:rsidRPr="000E3918" w:rsidRDefault="002D0D35" w:rsidP="002D0D35">
      <w:pPr>
        <w:pStyle w:val="Estilo2"/>
        <w:tabs>
          <w:tab w:val="left" w:pos="1985"/>
        </w:tabs>
        <w:ind w:left="1855"/>
      </w:pPr>
    </w:p>
    <w:p w:rsidR="002D0D35" w:rsidRPr="000E3918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81" w:name="_Toc332286885"/>
      <w:r w:rsidRPr="000E3918">
        <w:t>Modelo de extrato para ratificação da publicação do aditivo</w:t>
      </w:r>
      <w:bookmarkEnd w:id="81"/>
    </w:p>
    <w:p w:rsidR="002D0D35" w:rsidRPr="000E3918" w:rsidRDefault="002D0D35" w:rsidP="002D0D35">
      <w:pPr>
        <w:spacing w:before="40" w:after="40"/>
        <w:ind w:left="2127"/>
        <w:jc w:val="both"/>
        <w:rPr>
          <w:sz w:val="20"/>
        </w:rPr>
      </w:pPr>
      <w:r w:rsidRPr="000E3918">
        <w:rPr>
          <w:sz w:val="20"/>
        </w:rPr>
        <w:t>Ao verificar que alguma informação foi publicada indevidamente no DODF, será possível ao usuário com permissão de acesso, realizar alteração no aditivo para ajustar tal informação. Após realizar o ajuste, o sistema deve disponibilizar a opção para gerar o extrato de ratificação do aditivo a partir do seguinte modelo:</w:t>
      </w:r>
    </w:p>
    <w:p w:rsidR="002D0D35" w:rsidRPr="000E3918" w:rsidRDefault="002D0D35" w:rsidP="002D0D35">
      <w:pPr>
        <w:pStyle w:val="Estilo2"/>
        <w:tabs>
          <w:tab w:val="left" w:pos="1985"/>
        </w:tabs>
        <w:ind w:left="1855"/>
        <w:jc w:val="both"/>
      </w:pPr>
    </w:p>
    <w:p w:rsidR="002D0D35" w:rsidRPr="000E3918" w:rsidRDefault="002D0D35" w:rsidP="002D0D35">
      <w:pPr>
        <w:pStyle w:val="Estilo1"/>
        <w:tabs>
          <w:tab w:val="left" w:pos="8931"/>
        </w:tabs>
        <w:spacing w:before="120" w:line="360" w:lineRule="auto"/>
        <w:ind w:left="1418" w:right="94"/>
        <w:jc w:val="center"/>
        <w:rPr>
          <w:b w:val="0"/>
          <w:bCs/>
          <w:i w:val="0"/>
          <w:sz w:val="18"/>
          <w:szCs w:val="18"/>
        </w:rPr>
      </w:pPr>
      <w:r w:rsidRPr="000E3918">
        <w:rPr>
          <w:b w:val="0"/>
          <w:bCs/>
          <w:i w:val="0"/>
          <w:sz w:val="18"/>
          <w:szCs w:val="18"/>
        </w:rPr>
        <w:lastRenderedPageBreak/>
        <w:t xml:space="preserve">SECRETARIA DE ESTADO DE DESENV. URBANO e HABITAÇÃO – SEDHAB COMPANHIA IMOBILIÁRIA DE BRASÍLIA – </w:t>
      </w:r>
      <w:r>
        <w:rPr>
          <w:b w:val="0"/>
          <w:bCs/>
          <w:i w:val="0"/>
          <w:sz w:val="18"/>
          <w:szCs w:val="18"/>
        </w:rPr>
        <w:t>TERRACAP</w:t>
      </w:r>
    </w:p>
    <w:p w:rsidR="002D0D35" w:rsidRPr="000E3918" w:rsidRDefault="002D0D35" w:rsidP="002D0D35">
      <w:pPr>
        <w:pStyle w:val="Estilo1"/>
        <w:tabs>
          <w:tab w:val="left" w:pos="8931"/>
        </w:tabs>
        <w:ind w:left="1418" w:right="94"/>
        <w:jc w:val="center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>EXTRATO DE INSTRUMENTO CONTRATUAL</w:t>
      </w:r>
    </w:p>
    <w:p w:rsidR="002D0D35" w:rsidRPr="000E3918" w:rsidRDefault="002D0D35" w:rsidP="002D0D35">
      <w:pPr>
        <w:pStyle w:val="Estilo1"/>
        <w:tabs>
          <w:tab w:val="left" w:pos="8931"/>
        </w:tabs>
        <w:ind w:left="1418" w:right="94"/>
        <w:jc w:val="center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>RE-RATIFICAÇÃO</w:t>
      </w:r>
    </w:p>
    <w:p w:rsidR="002D0D35" w:rsidRPr="000E3918" w:rsidRDefault="002D0D35" w:rsidP="002D0D35">
      <w:pPr>
        <w:pStyle w:val="Estilo1"/>
        <w:tabs>
          <w:tab w:val="left" w:pos="8931"/>
        </w:tabs>
        <w:ind w:left="1418" w:right="94"/>
        <w:jc w:val="center"/>
        <w:rPr>
          <w:b w:val="0"/>
          <w:i w:val="0"/>
          <w:sz w:val="18"/>
          <w:szCs w:val="18"/>
        </w:rPr>
      </w:pPr>
    </w:p>
    <w:p w:rsidR="002D0D35" w:rsidRDefault="002D0D35" w:rsidP="002D0D35">
      <w:pPr>
        <w:pStyle w:val="Estilo1"/>
        <w:tabs>
          <w:tab w:val="left" w:pos="8931"/>
        </w:tabs>
        <w:ind w:left="1418" w:right="94"/>
        <w:jc w:val="both"/>
        <w:rPr>
          <w:b w:val="0"/>
          <w:i w:val="0"/>
          <w:sz w:val="18"/>
          <w:szCs w:val="18"/>
        </w:rPr>
      </w:pPr>
      <w:r w:rsidRPr="000E3918">
        <w:rPr>
          <w:b w:val="0"/>
          <w:i w:val="0"/>
          <w:sz w:val="18"/>
          <w:szCs w:val="18"/>
        </w:rPr>
        <w:t xml:space="preserve">ESPÉCIE: Retificar a publicação referente ao extrato do ADITIVO Nº </w:t>
      </w:r>
      <w:r w:rsidRPr="000E3918">
        <w:rPr>
          <w:i w:val="0"/>
          <w:sz w:val="18"/>
          <w:szCs w:val="18"/>
        </w:rPr>
        <w:t>[NÚMERO DO ADITIVO]</w:t>
      </w:r>
      <w:r w:rsidRPr="000E3918">
        <w:rPr>
          <w:b w:val="0"/>
          <w:i w:val="0"/>
          <w:sz w:val="18"/>
          <w:szCs w:val="18"/>
        </w:rPr>
        <w:t xml:space="preserve">, publicado no DODF nº </w:t>
      </w:r>
      <w:r w:rsidRPr="000E3918">
        <w:rPr>
          <w:i w:val="0"/>
          <w:sz w:val="18"/>
          <w:szCs w:val="18"/>
        </w:rPr>
        <w:t>[NÚMERO DE PUBLICAÇÃO NO DODF]</w:t>
      </w:r>
      <w:r w:rsidRPr="000E3918">
        <w:rPr>
          <w:b w:val="0"/>
          <w:i w:val="0"/>
          <w:sz w:val="18"/>
          <w:szCs w:val="18"/>
        </w:rPr>
        <w:t xml:space="preserve">, de </w:t>
      </w:r>
      <w:r w:rsidRPr="000E3918">
        <w:rPr>
          <w:i w:val="0"/>
          <w:sz w:val="18"/>
          <w:szCs w:val="18"/>
        </w:rPr>
        <w:t>[DATA DA PUBLICAÇÃO NO DODF]</w:t>
      </w:r>
      <w:r w:rsidRPr="000E3918">
        <w:rPr>
          <w:b w:val="0"/>
          <w:i w:val="0"/>
          <w:sz w:val="18"/>
          <w:szCs w:val="18"/>
        </w:rPr>
        <w:t xml:space="preserve">, </w:t>
      </w:r>
      <w:r w:rsidRPr="000E3918">
        <w:rPr>
          <w:i w:val="0"/>
          <w:sz w:val="18"/>
          <w:szCs w:val="18"/>
        </w:rPr>
        <w:t>[NÚMERO DA PÁGINA RETIFICADA]</w:t>
      </w:r>
      <w:r w:rsidRPr="000E3918">
        <w:rPr>
          <w:b w:val="0"/>
          <w:i w:val="0"/>
          <w:sz w:val="18"/>
          <w:szCs w:val="18"/>
        </w:rPr>
        <w:t xml:space="preserve">, onde se lê </w:t>
      </w:r>
      <w:r w:rsidRPr="000E3918">
        <w:rPr>
          <w:i w:val="0"/>
          <w:sz w:val="18"/>
          <w:szCs w:val="18"/>
        </w:rPr>
        <w:t>[INFORMAÇÃO INCORRETA]</w:t>
      </w:r>
      <w:r w:rsidRPr="000E3918">
        <w:rPr>
          <w:b w:val="0"/>
          <w:i w:val="0"/>
          <w:sz w:val="18"/>
          <w:szCs w:val="18"/>
        </w:rPr>
        <w:t xml:space="preserve">, leia-se: </w:t>
      </w:r>
      <w:r w:rsidRPr="000E3918">
        <w:rPr>
          <w:i w:val="0"/>
          <w:sz w:val="18"/>
          <w:szCs w:val="18"/>
        </w:rPr>
        <w:t>[NOVA INFORMAÇÃO]</w:t>
      </w:r>
      <w:r w:rsidRPr="000E3918">
        <w:rPr>
          <w:b w:val="0"/>
          <w:i w:val="0"/>
          <w:sz w:val="18"/>
          <w:szCs w:val="18"/>
        </w:rPr>
        <w:t>.</w:t>
      </w:r>
    </w:p>
    <w:p w:rsidR="002D0D35" w:rsidRDefault="002D0D35" w:rsidP="002D0D35">
      <w:pPr>
        <w:pStyle w:val="Estilo1"/>
        <w:tabs>
          <w:tab w:val="left" w:pos="8931"/>
        </w:tabs>
        <w:ind w:left="1418" w:right="94"/>
        <w:jc w:val="both"/>
        <w:rPr>
          <w:b w:val="0"/>
          <w:i w:val="0"/>
          <w:sz w:val="18"/>
          <w:szCs w:val="18"/>
        </w:rPr>
      </w:pPr>
    </w:p>
    <w:p w:rsidR="00405104" w:rsidRDefault="00405104" w:rsidP="00405104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82" w:name="_Toc332286886"/>
      <w:r>
        <w:t xml:space="preserve">Campos </w:t>
      </w:r>
      <w:r w:rsidR="000D2522">
        <w:t>por</w:t>
      </w:r>
      <w:r>
        <w:t xml:space="preserve"> tipo de aditivo</w:t>
      </w:r>
      <w:bookmarkEnd w:id="82"/>
    </w:p>
    <w:p w:rsidR="00405104" w:rsidRPr="006D0019" w:rsidRDefault="00405104" w:rsidP="006D0019">
      <w:pPr>
        <w:pStyle w:val="CTMISCorpo2"/>
        <w:numPr>
          <w:ilvl w:val="3"/>
          <w:numId w:val="5"/>
        </w:numPr>
        <w:rPr>
          <w:b/>
        </w:rPr>
      </w:pPr>
      <w:r w:rsidRPr="006D0019">
        <w:rPr>
          <w:b/>
        </w:rPr>
        <w:t>Prorrogação</w:t>
      </w:r>
    </w:p>
    <w:p w:rsidR="00405104" w:rsidRPr="00070B48" w:rsidRDefault="00405104" w:rsidP="00405104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os seguintes campos:</w:t>
      </w:r>
    </w:p>
    <w:p w:rsidR="00405104" w:rsidRPr="00405104" w:rsidRDefault="00405104" w:rsidP="00405104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 w:rsidRPr="00405104">
        <w:rPr>
          <w:color w:val="auto"/>
          <w:sz w:val="20"/>
        </w:rPr>
        <w:t>Prazo de vigência</w:t>
      </w:r>
      <w:r>
        <w:rPr>
          <w:color w:val="auto"/>
          <w:sz w:val="20"/>
        </w:rPr>
        <w:t xml:space="preserve"> </w:t>
      </w:r>
      <w:r w:rsidRPr="00405104">
        <w:rPr>
          <w:b/>
          <w:color w:val="auto"/>
          <w:sz w:val="20"/>
        </w:rPr>
        <w:t>[RN1.6]</w:t>
      </w:r>
      <w:r>
        <w:rPr>
          <w:b/>
          <w:color w:val="auto"/>
          <w:sz w:val="20"/>
        </w:rPr>
        <w:t>;</w:t>
      </w:r>
    </w:p>
    <w:p w:rsidR="00405104" w:rsidRDefault="00405104" w:rsidP="00405104">
      <w:pPr>
        <w:pStyle w:val="Estilo2"/>
        <w:ind w:left="2520"/>
      </w:pPr>
    </w:p>
    <w:p w:rsidR="00405104" w:rsidRPr="002F1578" w:rsidRDefault="00405104" w:rsidP="002F1578">
      <w:pPr>
        <w:pStyle w:val="CTMISCorpo2"/>
        <w:numPr>
          <w:ilvl w:val="3"/>
          <w:numId w:val="5"/>
        </w:numPr>
        <w:rPr>
          <w:b/>
        </w:rPr>
      </w:pPr>
      <w:r w:rsidRPr="002F1578">
        <w:rPr>
          <w:b/>
        </w:rPr>
        <w:t>Prorrogação/Suplementação</w:t>
      </w:r>
    </w:p>
    <w:p w:rsidR="00405104" w:rsidRPr="00070B48" w:rsidRDefault="00405104" w:rsidP="00405104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os seguintes campos:</w:t>
      </w:r>
    </w:p>
    <w:p w:rsidR="00863954" w:rsidRPr="00983277" w:rsidRDefault="00863954" w:rsidP="00863954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 w:rsidRPr="00983277">
        <w:rPr>
          <w:color w:val="auto"/>
          <w:sz w:val="20"/>
        </w:rPr>
        <w:t xml:space="preserve">Considerar a </w:t>
      </w:r>
      <w:r w:rsidR="006919E8">
        <w:rPr>
          <w:color w:val="auto"/>
          <w:sz w:val="20"/>
        </w:rPr>
        <w:t xml:space="preserve">validade da suplementação a partir </w:t>
      </w:r>
      <w:r w:rsidRPr="00983277">
        <w:rPr>
          <w:color w:val="auto"/>
          <w:sz w:val="20"/>
        </w:rPr>
        <w:t>de:</w:t>
      </w:r>
      <w:r>
        <w:rPr>
          <w:color w:val="auto"/>
          <w:sz w:val="20"/>
        </w:rPr>
        <w:t xml:space="preserve"> </w:t>
      </w:r>
      <w:r w:rsidRPr="00983277">
        <w:rPr>
          <w:b/>
          <w:color w:val="auto"/>
          <w:sz w:val="20"/>
        </w:rPr>
        <w:t>[RN1.6];</w:t>
      </w:r>
    </w:p>
    <w:p w:rsidR="00405104" w:rsidRPr="00405104" w:rsidRDefault="00405104" w:rsidP="00405104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 w:rsidRPr="00405104">
        <w:rPr>
          <w:color w:val="auto"/>
          <w:sz w:val="20"/>
        </w:rPr>
        <w:t>Prazo de vigência</w:t>
      </w:r>
      <w:r>
        <w:rPr>
          <w:color w:val="auto"/>
          <w:sz w:val="20"/>
        </w:rPr>
        <w:t xml:space="preserve"> </w:t>
      </w:r>
      <w:r w:rsidRPr="00405104">
        <w:rPr>
          <w:b/>
          <w:color w:val="auto"/>
          <w:sz w:val="20"/>
        </w:rPr>
        <w:t>[RN1.6]</w:t>
      </w:r>
      <w:r>
        <w:rPr>
          <w:b/>
          <w:color w:val="auto"/>
          <w:sz w:val="20"/>
        </w:rPr>
        <w:t>;</w:t>
      </w:r>
    </w:p>
    <w:p w:rsidR="00405104" w:rsidRDefault="00405104" w:rsidP="00405104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 w:rsidRPr="00405104">
        <w:rPr>
          <w:color w:val="auto"/>
          <w:sz w:val="20"/>
        </w:rPr>
        <w:t>Valor</w:t>
      </w:r>
      <w:r>
        <w:rPr>
          <w:color w:val="auto"/>
          <w:sz w:val="20"/>
        </w:rPr>
        <w:t>;</w:t>
      </w:r>
    </w:p>
    <w:p w:rsidR="00405104" w:rsidRPr="00405104" w:rsidRDefault="00405104" w:rsidP="00405104">
      <w:pPr>
        <w:spacing w:before="40" w:after="40"/>
        <w:jc w:val="both"/>
        <w:rPr>
          <w:color w:val="auto"/>
          <w:sz w:val="20"/>
        </w:rPr>
      </w:pPr>
    </w:p>
    <w:p w:rsidR="00405104" w:rsidRPr="002F1578" w:rsidRDefault="00405104" w:rsidP="002F1578">
      <w:pPr>
        <w:pStyle w:val="CTMISCorpo2"/>
        <w:numPr>
          <w:ilvl w:val="3"/>
          <w:numId w:val="5"/>
        </w:numPr>
        <w:rPr>
          <w:b/>
        </w:rPr>
      </w:pPr>
      <w:r w:rsidRPr="002F1578">
        <w:rPr>
          <w:b/>
        </w:rPr>
        <w:t>Rerratificação</w:t>
      </w:r>
    </w:p>
    <w:p w:rsidR="00405104" w:rsidRPr="00070B48" w:rsidRDefault="00405104" w:rsidP="00405104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</w:t>
      </w:r>
      <w:r w:rsidR="00B046A9">
        <w:rPr>
          <w:color w:val="auto"/>
          <w:sz w:val="20"/>
        </w:rPr>
        <w:t>á apresentar os seguintes campos</w:t>
      </w:r>
      <w:r>
        <w:rPr>
          <w:color w:val="auto"/>
          <w:sz w:val="20"/>
        </w:rPr>
        <w:t>:</w:t>
      </w:r>
    </w:p>
    <w:p w:rsidR="002D3079" w:rsidRDefault="002D3079" w:rsidP="00405104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 w:rsidRPr="002D3079">
        <w:rPr>
          <w:color w:val="auto"/>
          <w:sz w:val="20"/>
        </w:rPr>
        <w:t xml:space="preserve">Considerar a </w:t>
      </w:r>
      <w:r w:rsidR="00A74ECB">
        <w:rPr>
          <w:color w:val="auto"/>
          <w:sz w:val="20"/>
        </w:rPr>
        <w:t xml:space="preserve">validade da rerratificação </w:t>
      </w:r>
      <w:r w:rsidRPr="002D3079">
        <w:rPr>
          <w:color w:val="auto"/>
          <w:sz w:val="20"/>
        </w:rPr>
        <w:t>a partir de:</w:t>
      </w:r>
      <w:r>
        <w:rPr>
          <w:color w:val="auto"/>
          <w:sz w:val="20"/>
        </w:rPr>
        <w:t xml:space="preserve"> </w:t>
      </w:r>
      <w:r w:rsidRPr="002D3079">
        <w:rPr>
          <w:b/>
          <w:color w:val="auto"/>
          <w:sz w:val="20"/>
        </w:rPr>
        <w:t>[RN1.6];</w:t>
      </w:r>
    </w:p>
    <w:p w:rsidR="00405104" w:rsidRPr="00405104" w:rsidRDefault="00405104" w:rsidP="00405104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 w:rsidRPr="00405104">
        <w:rPr>
          <w:color w:val="auto"/>
          <w:sz w:val="20"/>
        </w:rPr>
        <w:t>Prazo de vigência</w:t>
      </w:r>
      <w:r>
        <w:rPr>
          <w:color w:val="auto"/>
          <w:sz w:val="20"/>
        </w:rPr>
        <w:t xml:space="preserve"> </w:t>
      </w:r>
      <w:r w:rsidRPr="00405104">
        <w:rPr>
          <w:b/>
          <w:color w:val="auto"/>
          <w:sz w:val="20"/>
        </w:rPr>
        <w:t>[RN1.6];</w:t>
      </w:r>
    </w:p>
    <w:p w:rsidR="00405104" w:rsidRDefault="00405104" w:rsidP="00405104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 w:rsidRPr="00405104">
        <w:rPr>
          <w:color w:val="auto"/>
          <w:sz w:val="20"/>
        </w:rPr>
        <w:t>Valor</w:t>
      </w:r>
    </w:p>
    <w:p w:rsidR="00A74ECB" w:rsidRDefault="00A74ECB" w:rsidP="00A74ECB">
      <w:pPr>
        <w:numPr>
          <w:ilvl w:val="1"/>
          <w:numId w:val="7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Correção</w:t>
      </w:r>
    </w:p>
    <w:p w:rsidR="00A74ECB" w:rsidRDefault="00A74ECB" w:rsidP="00A74ECB">
      <w:pPr>
        <w:numPr>
          <w:ilvl w:val="1"/>
          <w:numId w:val="7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Redução</w:t>
      </w:r>
    </w:p>
    <w:p w:rsidR="00A74ECB" w:rsidRDefault="00A74ECB" w:rsidP="00A74ECB">
      <w:pPr>
        <w:numPr>
          <w:ilvl w:val="1"/>
          <w:numId w:val="7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Suplementação</w:t>
      </w:r>
    </w:p>
    <w:p w:rsidR="00A74ECB" w:rsidRDefault="00A74ECB" w:rsidP="00A74ECB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Caso a opção Suplementação </w:t>
      </w:r>
      <w:r w:rsidR="004F36BD">
        <w:rPr>
          <w:color w:val="auto"/>
          <w:sz w:val="20"/>
        </w:rPr>
        <w:t>seja selecionada</w:t>
      </w:r>
      <w:r>
        <w:rPr>
          <w:color w:val="auto"/>
          <w:sz w:val="20"/>
        </w:rPr>
        <w:t>, o sistema deverá habilitar o seguinte campo:</w:t>
      </w:r>
    </w:p>
    <w:p w:rsidR="00A74ECB" w:rsidRDefault="00A74ECB" w:rsidP="00A74ECB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>
        <w:rPr>
          <w:color w:val="auto"/>
          <w:sz w:val="20"/>
        </w:rPr>
        <w:t>Considerar a validade da suplementação a partir da:</w:t>
      </w:r>
      <w:r w:rsidR="004F36BD" w:rsidRPr="004F36BD">
        <w:rPr>
          <w:b/>
          <w:color w:val="auto"/>
          <w:sz w:val="20"/>
        </w:rPr>
        <w:t xml:space="preserve"> </w:t>
      </w:r>
      <w:r w:rsidR="004F36BD" w:rsidRPr="002D3079">
        <w:rPr>
          <w:b/>
          <w:color w:val="auto"/>
          <w:sz w:val="20"/>
        </w:rPr>
        <w:t>[RN1.6];</w:t>
      </w:r>
    </w:p>
    <w:p w:rsidR="00405104" w:rsidRDefault="00405104" w:rsidP="002D3079">
      <w:pPr>
        <w:pStyle w:val="Estilo2"/>
      </w:pPr>
    </w:p>
    <w:p w:rsidR="00405104" w:rsidRPr="002F1578" w:rsidRDefault="00405104" w:rsidP="002F1578">
      <w:pPr>
        <w:pStyle w:val="CTMISCorpo2"/>
        <w:numPr>
          <w:ilvl w:val="3"/>
          <w:numId w:val="5"/>
        </w:numPr>
        <w:rPr>
          <w:b/>
        </w:rPr>
      </w:pPr>
      <w:r w:rsidRPr="002F1578">
        <w:rPr>
          <w:b/>
        </w:rPr>
        <w:t>Suplementação</w:t>
      </w:r>
    </w:p>
    <w:p w:rsidR="002D3079" w:rsidRPr="00070B48" w:rsidRDefault="002D3079" w:rsidP="002D3079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</w:t>
      </w:r>
      <w:r w:rsidR="00B046A9">
        <w:rPr>
          <w:color w:val="auto"/>
          <w:sz w:val="20"/>
        </w:rPr>
        <w:t>ntar os seguintes campos</w:t>
      </w:r>
      <w:r>
        <w:rPr>
          <w:color w:val="auto"/>
          <w:sz w:val="20"/>
        </w:rPr>
        <w:t>:</w:t>
      </w:r>
    </w:p>
    <w:p w:rsidR="00A74ECB" w:rsidRPr="002D3079" w:rsidRDefault="002D3079" w:rsidP="00A74ECB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 w:rsidRPr="002D3079">
        <w:rPr>
          <w:color w:val="auto"/>
          <w:sz w:val="20"/>
        </w:rPr>
        <w:t xml:space="preserve">Considerar a validade </w:t>
      </w:r>
      <w:r w:rsidR="006919E8">
        <w:rPr>
          <w:color w:val="auto"/>
          <w:sz w:val="20"/>
        </w:rPr>
        <w:t>do</w:t>
      </w:r>
      <w:r w:rsidR="00A74ECB">
        <w:rPr>
          <w:color w:val="auto"/>
          <w:sz w:val="20"/>
        </w:rPr>
        <w:t xml:space="preserve"> aditivo a partir de; </w:t>
      </w:r>
      <w:r w:rsidR="004F36BD">
        <w:rPr>
          <w:color w:val="auto"/>
          <w:sz w:val="20"/>
        </w:rPr>
        <w:t>o</w:t>
      </w:r>
      <w:r w:rsidR="00A74ECB" w:rsidRPr="006919E8">
        <w:rPr>
          <w:color w:val="auto"/>
          <w:sz w:val="20"/>
        </w:rPr>
        <w:t xml:space="preserve"> sistema deverá </w:t>
      </w:r>
      <w:r w:rsidR="00A74ECB">
        <w:rPr>
          <w:color w:val="auto"/>
          <w:sz w:val="20"/>
        </w:rPr>
        <w:t>manter a opção “Data de assinatura”</w:t>
      </w:r>
      <w:r w:rsidR="00A74ECB" w:rsidRPr="006919E8">
        <w:rPr>
          <w:color w:val="auto"/>
          <w:sz w:val="20"/>
        </w:rPr>
        <w:t xml:space="preserve"> </w:t>
      </w:r>
      <w:r w:rsidR="00A74ECB">
        <w:rPr>
          <w:color w:val="auto"/>
          <w:sz w:val="20"/>
        </w:rPr>
        <w:t>marcada</w:t>
      </w:r>
      <w:r w:rsidR="00A74ECB" w:rsidRPr="002D3079">
        <w:rPr>
          <w:color w:val="auto"/>
          <w:sz w:val="20"/>
        </w:rPr>
        <w:t xml:space="preserve"> </w:t>
      </w:r>
      <w:r w:rsidR="00A74ECB" w:rsidRPr="002D3079">
        <w:rPr>
          <w:b/>
          <w:color w:val="auto"/>
          <w:sz w:val="20"/>
        </w:rPr>
        <w:t>[RN1.6];</w:t>
      </w:r>
    </w:p>
    <w:p w:rsidR="00A74ECB" w:rsidRPr="00A74ECB" w:rsidRDefault="002D3079" w:rsidP="00A74ECB">
      <w:pPr>
        <w:numPr>
          <w:ilvl w:val="0"/>
          <w:numId w:val="7"/>
        </w:numPr>
        <w:spacing w:before="40" w:after="40"/>
        <w:ind w:left="2694" w:hanging="283"/>
        <w:jc w:val="both"/>
        <w:rPr>
          <w:b/>
          <w:i/>
          <w:sz w:val="18"/>
          <w:szCs w:val="18"/>
        </w:rPr>
      </w:pPr>
      <w:r w:rsidRPr="00405104">
        <w:rPr>
          <w:color w:val="auto"/>
          <w:sz w:val="20"/>
        </w:rPr>
        <w:t>Valor</w:t>
      </w:r>
      <w:r>
        <w:rPr>
          <w:color w:val="auto"/>
          <w:sz w:val="20"/>
        </w:rPr>
        <w:t>;</w:t>
      </w:r>
    </w:p>
    <w:p w:rsidR="002D3079" w:rsidRDefault="00A74ECB" w:rsidP="00A74ECB">
      <w:pPr>
        <w:spacing w:before="40" w:after="40"/>
        <w:jc w:val="both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 </w:t>
      </w:r>
    </w:p>
    <w:p w:rsidR="002D0D35" w:rsidRDefault="002D0D35" w:rsidP="002D0D35">
      <w:pPr>
        <w:pStyle w:val="RupNvel21"/>
        <w:numPr>
          <w:ilvl w:val="1"/>
          <w:numId w:val="5"/>
        </w:numPr>
        <w:tabs>
          <w:tab w:val="clear" w:pos="1506"/>
          <w:tab w:val="num" w:pos="1418"/>
        </w:tabs>
        <w:spacing w:before="40" w:after="120"/>
        <w:ind w:left="1418" w:hanging="567"/>
      </w:pPr>
      <w:bookmarkStart w:id="83" w:name="_Toc299960299"/>
      <w:bookmarkStart w:id="84" w:name="_Toc303236583"/>
      <w:bookmarkStart w:id="85" w:name="_Toc306026554"/>
      <w:bookmarkStart w:id="86" w:name="_Toc306614734"/>
      <w:bookmarkStart w:id="87" w:name="_Toc332286887"/>
      <w:bookmarkStart w:id="88" w:name="_Toc297793567"/>
      <w:bookmarkStart w:id="89" w:name="_Toc297793759"/>
      <w:r>
        <w:t>Nomeação de executores e substitutos</w:t>
      </w:r>
      <w:bookmarkEnd w:id="83"/>
      <w:bookmarkEnd w:id="84"/>
      <w:bookmarkEnd w:id="85"/>
      <w:bookmarkEnd w:id="86"/>
      <w:bookmarkEnd w:id="87"/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90" w:name="_Toc306026555"/>
      <w:bookmarkStart w:id="91" w:name="_Toc306614735"/>
      <w:bookmarkStart w:id="92" w:name="_Toc332286888"/>
      <w:bookmarkStart w:id="93" w:name="_Toc303236584"/>
      <w:bookmarkStart w:id="94" w:name="_Toc300062345"/>
      <w:r w:rsidRPr="00FA591D">
        <w:t>Tipo</w:t>
      </w:r>
      <w:bookmarkEnd w:id="90"/>
      <w:bookmarkEnd w:id="91"/>
      <w:bookmarkEnd w:id="92"/>
    </w:p>
    <w:p w:rsidR="002D0D35" w:rsidRPr="00070B4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70B48">
        <w:rPr>
          <w:color w:val="auto"/>
          <w:sz w:val="20"/>
        </w:rPr>
        <w:t xml:space="preserve">A </w:t>
      </w:r>
      <w:r>
        <w:rPr>
          <w:color w:val="auto"/>
          <w:sz w:val="20"/>
        </w:rPr>
        <w:t>nomeação</w:t>
      </w:r>
      <w:r w:rsidRPr="00070B48">
        <w:rPr>
          <w:color w:val="auto"/>
          <w:sz w:val="20"/>
        </w:rPr>
        <w:t xml:space="preserve"> poderá ser classificada nos seguintes tipos:</w:t>
      </w:r>
    </w:p>
    <w:p w:rsidR="002D0D35" w:rsidRDefault="002D0D35" w:rsidP="002D0D35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>
        <w:rPr>
          <w:color w:val="auto"/>
          <w:sz w:val="20"/>
        </w:rPr>
        <w:t>Portaria</w:t>
      </w:r>
    </w:p>
    <w:p w:rsidR="002D0D35" w:rsidRDefault="002D0D35" w:rsidP="002D0D35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>
        <w:rPr>
          <w:color w:val="auto"/>
          <w:sz w:val="20"/>
        </w:rPr>
        <w:t>OS</w:t>
      </w:r>
    </w:p>
    <w:p w:rsidR="002D0D35" w:rsidRPr="00FA591D" w:rsidRDefault="002D0D35" w:rsidP="002D0D35">
      <w:pPr>
        <w:pStyle w:val="Estilo2"/>
        <w:tabs>
          <w:tab w:val="num" w:pos="1985"/>
        </w:tabs>
        <w:ind w:left="1855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95" w:name="_Toc306026556"/>
      <w:bookmarkStart w:id="96" w:name="_Toc306614736"/>
      <w:bookmarkStart w:id="97" w:name="_Toc332286889"/>
      <w:r w:rsidRPr="00FA591D">
        <w:t>Número da nomeação</w:t>
      </w:r>
      <w:bookmarkEnd w:id="95"/>
      <w:bookmarkEnd w:id="96"/>
      <w:bookmarkEnd w:id="9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 permitir que o número seja informado pelo usuário para cada nomeação cadastrada, considerando os seguintes critérios:</w:t>
      </w:r>
    </w:p>
    <w:p w:rsidR="002D0D35" w:rsidRDefault="002D0D35" w:rsidP="002D0D35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>
        <w:rPr>
          <w:color w:val="auto"/>
          <w:sz w:val="20"/>
        </w:rPr>
        <w:t>A numeração seqüencial define a primeira parte do número.</w:t>
      </w:r>
    </w:p>
    <w:p w:rsidR="002D0D35" w:rsidRDefault="002D0D35" w:rsidP="002D0D35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>
        <w:rPr>
          <w:color w:val="auto"/>
          <w:sz w:val="20"/>
        </w:rPr>
        <w:t>O ano atual define a segunda parte do número.</w:t>
      </w:r>
    </w:p>
    <w:p w:rsidR="002D0D35" w:rsidRDefault="002D0D35" w:rsidP="002D0D35">
      <w:pPr>
        <w:numPr>
          <w:ilvl w:val="0"/>
          <w:numId w:val="7"/>
        </w:numPr>
        <w:spacing w:before="40" w:after="40"/>
        <w:ind w:left="2694" w:hanging="283"/>
        <w:jc w:val="both"/>
        <w:rPr>
          <w:color w:val="auto"/>
          <w:sz w:val="20"/>
        </w:rPr>
      </w:pPr>
      <w:r>
        <w:rPr>
          <w:color w:val="auto"/>
          <w:sz w:val="20"/>
        </w:rPr>
        <w:t>O número deve ser apresentado no formato: XXXX/AAAA.</w:t>
      </w:r>
    </w:p>
    <w:p w:rsidR="002D0D35" w:rsidRDefault="002D0D35" w:rsidP="002D0D35">
      <w:pPr>
        <w:spacing w:before="40" w:after="40"/>
        <w:ind w:left="2552"/>
        <w:jc w:val="both"/>
        <w:rPr>
          <w:color w:val="auto"/>
          <w:sz w:val="20"/>
        </w:rPr>
      </w:pPr>
    </w:p>
    <w:p w:rsidR="002D0D35" w:rsidRPr="007611B6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No momento de aprovação da OS, o </w:t>
      </w:r>
      <w:r w:rsidRPr="00D760A7">
        <w:rPr>
          <w:color w:val="auto"/>
          <w:sz w:val="20"/>
        </w:rPr>
        <w:t>número deve ser considerado como um campo de preenchimento obrigatório.</w:t>
      </w:r>
    </w:p>
    <w:p w:rsidR="002D0D35" w:rsidRDefault="002D0D35" w:rsidP="002D0D35">
      <w:pPr>
        <w:pStyle w:val="Itemdaregra"/>
        <w:numPr>
          <w:ilvl w:val="0"/>
          <w:numId w:val="0"/>
        </w:numPr>
        <w:ind w:left="2552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98" w:name="_Toc306026558"/>
      <w:bookmarkStart w:id="99" w:name="_Toc306614737"/>
      <w:bookmarkStart w:id="100" w:name="_Toc332286890"/>
      <w:r w:rsidRPr="00FA591D">
        <w:t>Forma de nomeação</w:t>
      </w:r>
      <w:bookmarkEnd w:id="98"/>
      <w:bookmarkEnd w:id="99"/>
      <w:bookmarkEnd w:id="100"/>
    </w:p>
    <w:p w:rsidR="002D0D35" w:rsidRPr="00070B4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70B48">
        <w:rPr>
          <w:color w:val="auto"/>
          <w:sz w:val="20"/>
        </w:rPr>
        <w:t xml:space="preserve">O sistema deve disponibilizar duas </w:t>
      </w:r>
      <w:r>
        <w:rPr>
          <w:color w:val="auto"/>
          <w:sz w:val="20"/>
        </w:rPr>
        <w:t>formas de nomeação</w:t>
      </w:r>
      <w:r w:rsidRPr="00070B48">
        <w:rPr>
          <w:color w:val="auto"/>
          <w:sz w:val="20"/>
        </w:rPr>
        <w:t>:</w:t>
      </w:r>
    </w:p>
    <w:p w:rsidR="002D0D35" w:rsidRPr="00751E2E" w:rsidRDefault="002D0D35" w:rsidP="002D0D35">
      <w:pPr>
        <w:numPr>
          <w:ilvl w:val="0"/>
          <w:numId w:val="7"/>
        </w:numPr>
        <w:tabs>
          <w:tab w:val="left" w:pos="3119"/>
        </w:tabs>
        <w:spacing w:before="40" w:after="40"/>
        <w:ind w:left="2835" w:firstLine="0"/>
        <w:jc w:val="both"/>
        <w:rPr>
          <w:b/>
          <w:color w:val="auto"/>
          <w:sz w:val="20"/>
        </w:rPr>
      </w:pPr>
      <w:r w:rsidRPr="00751E2E">
        <w:rPr>
          <w:b/>
          <w:color w:val="auto"/>
          <w:sz w:val="20"/>
        </w:rPr>
        <w:t>Executores e substitutos</w:t>
      </w:r>
    </w:p>
    <w:p w:rsidR="002D0D35" w:rsidRPr="007611B6" w:rsidRDefault="002D0D35" w:rsidP="002D0D35">
      <w:pPr>
        <w:pStyle w:val="CTMISCorpo2"/>
        <w:ind w:left="3119" w:firstLine="0"/>
      </w:pPr>
      <w:r>
        <w:t>Ao selecionar essa opção, o sistema deve possibilitar a</w:t>
      </w:r>
      <w:r w:rsidRPr="00737253">
        <w:t xml:space="preserve"> vincula</w:t>
      </w:r>
      <w:r>
        <w:t xml:space="preserve">ção de somente </w:t>
      </w:r>
      <w:r w:rsidRPr="00737253">
        <w:t xml:space="preserve">um </w:t>
      </w:r>
      <w:r>
        <w:t>executor e um substituto ao contrato/convênio. Ao realizar consulta por executor, o</w:t>
      </w:r>
      <w:r w:rsidRPr="007611B6">
        <w:t xml:space="preserve"> sistema deve recuperar uma lista de executores, conforme filtro informado pelo usuário, apresentado a matrícula, o nome, o cargo/função e a unidade de lotação. Essa informação deve ser recuperada do sistema GAP.</w:t>
      </w:r>
    </w:p>
    <w:p w:rsidR="002D0D35" w:rsidRDefault="002D0D35" w:rsidP="002D0D35">
      <w:pPr>
        <w:pStyle w:val="CTMISCorpo2"/>
        <w:ind w:left="3119" w:firstLine="0"/>
      </w:pPr>
    </w:p>
    <w:p w:rsidR="002D0D35" w:rsidRPr="00751E2E" w:rsidRDefault="002D0D35" w:rsidP="002D0D35">
      <w:pPr>
        <w:numPr>
          <w:ilvl w:val="0"/>
          <w:numId w:val="7"/>
        </w:numPr>
        <w:tabs>
          <w:tab w:val="left" w:pos="3119"/>
        </w:tabs>
        <w:spacing w:before="40" w:after="40"/>
        <w:ind w:left="2835" w:firstLine="0"/>
        <w:jc w:val="both"/>
        <w:rPr>
          <w:b/>
          <w:color w:val="auto"/>
          <w:sz w:val="20"/>
        </w:rPr>
      </w:pPr>
      <w:r w:rsidRPr="00751E2E">
        <w:rPr>
          <w:b/>
          <w:color w:val="auto"/>
          <w:sz w:val="20"/>
        </w:rPr>
        <w:t>Comissão de executores</w:t>
      </w:r>
    </w:p>
    <w:p w:rsidR="002D0D35" w:rsidRDefault="002D0D35" w:rsidP="002D0D35">
      <w:pPr>
        <w:pStyle w:val="CTMISCorpo2"/>
        <w:ind w:left="3119" w:firstLine="0"/>
      </w:pPr>
      <w:r>
        <w:t>Ao selecionar essa opção, o sistema deve possibilitar a</w:t>
      </w:r>
      <w:r w:rsidRPr="00737253">
        <w:t xml:space="preserve"> vincula</w:t>
      </w:r>
      <w:r>
        <w:t xml:space="preserve">ção de no mínimo dois executores ao contrato/convênio. </w:t>
      </w:r>
    </w:p>
    <w:p w:rsidR="002D0D35" w:rsidRDefault="002D0D35" w:rsidP="002D0D35">
      <w:pPr>
        <w:pStyle w:val="CTMISCorpo2"/>
        <w:ind w:left="3119" w:firstLine="0"/>
      </w:pPr>
    </w:p>
    <w:p w:rsidR="002D0D35" w:rsidRPr="003320F7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permitida a consulta de executor, recuperando os dados do sistema GAP</w:t>
      </w:r>
      <w:r w:rsidRPr="003320F7">
        <w:rPr>
          <w:color w:val="auto"/>
          <w:sz w:val="20"/>
        </w:rPr>
        <w:t xml:space="preserve">: matrícula, </w:t>
      </w:r>
      <w:r>
        <w:rPr>
          <w:color w:val="auto"/>
          <w:sz w:val="20"/>
        </w:rPr>
        <w:t xml:space="preserve">nome, </w:t>
      </w:r>
      <w:r w:rsidRPr="003320F7">
        <w:rPr>
          <w:color w:val="auto"/>
          <w:sz w:val="20"/>
        </w:rPr>
        <w:t>cargo</w:t>
      </w:r>
      <w:r>
        <w:rPr>
          <w:color w:val="auto"/>
          <w:sz w:val="20"/>
        </w:rPr>
        <w:t>/</w:t>
      </w:r>
      <w:r w:rsidRPr="003320F7">
        <w:rPr>
          <w:color w:val="auto"/>
          <w:sz w:val="20"/>
        </w:rPr>
        <w:t>função e a unidade de lotação.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3320F7">
        <w:rPr>
          <w:color w:val="auto"/>
          <w:sz w:val="20"/>
        </w:rPr>
        <w:t>Deve ser permitido nomear como executor/substituto somente os funcionário</w:t>
      </w:r>
      <w:r>
        <w:rPr>
          <w:color w:val="auto"/>
          <w:sz w:val="20"/>
        </w:rPr>
        <w:t>s da TERRACAP, sendo os funcionários comissionados vinculados a uma função e os funcionários permanentes vinculados a um cargo.</w:t>
      </w:r>
    </w:p>
    <w:p w:rsidR="002D0D35" w:rsidRDefault="002D0D35" w:rsidP="002D0D35">
      <w:pPr>
        <w:spacing w:before="40" w:after="40"/>
        <w:ind w:left="2552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101" w:name="_Toc306026559"/>
      <w:bookmarkStart w:id="102" w:name="_Toc306614738"/>
      <w:bookmarkStart w:id="103" w:name="_Toc332286891"/>
      <w:r w:rsidRPr="00FA591D">
        <w:t>Validade da designação</w:t>
      </w:r>
      <w:bookmarkEnd w:id="101"/>
      <w:bookmarkEnd w:id="102"/>
      <w:bookmarkEnd w:id="10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 validade da designação de executores, n</w:t>
      </w:r>
      <w:r w:rsidRPr="007611B6">
        <w:rPr>
          <w:color w:val="auto"/>
          <w:sz w:val="20"/>
        </w:rPr>
        <w:t xml:space="preserve">ão deverá ser superior à vigência do contrato/convênio.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ocorra a substituição de uma nomeação de executores aprovada, o sistema deverá verificar se o contrato/convênio possui aditivos de prorrogação e, se possuir, a validade da designação deverá considerar esse novo prazo.</w:t>
      </w:r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4A2D7C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104" w:name="_Toc306026560"/>
      <w:bookmarkStart w:id="105" w:name="_Toc306614739"/>
      <w:bookmarkStart w:id="106" w:name="_Toc332286892"/>
      <w:r w:rsidRPr="004A2D7C">
        <w:t>Substituto do responsável</w:t>
      </w:r>
      <w:bookmarkEnd w:id="104"/>
      <w:r w:rsidRPr="004A2D7C">
        <w:t xml:space="preserve"> pela assinatura da OS</w:t>
      </w:r>
      <w:bookmarkEnd w:id="105"/>
      <w:bookmarkEnd w:id="10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611B6">
        <w:rPr>
          <w:color w:val="auto"/>
          <w:sz w:val="20"/>
        </w:rPr>
        <w:t xml:space="preserve">O sistema deve possibilitar que outro responsável, designado como substituto, seja o responsável pela aprovação da nomeação. Ao selecionar a opção que permite designar um substituto, o sistema deve recuperar a lista de diretores/presidente, apresentado </w:t>
      </w:r>
      <w:r>
        <w:rPr>
          <w:color w:val="auto"/>
          <w:sz w:val="20"/>
        </w:rPr>
        <w:t xml:space="preserve">as informações: </w:t>
      </w:r>
    </w:p>
    <w:p w:rsidR="002D0D35" w:rsidRDefault="002D0D35" w:rsidP="002D0D35">
      <w:pPr>
        <w:pStyle w:val="PargrafodaLista"/>
        <w:numPr>
          <w:ilvl w:val="0"/>
          <w:numId w:val="2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U</w:t>
      </w:r>
      <w:r w:rsidRPr="00F51FEE">
        <w:rPr>
          <w:color w:val="auto"/>
          <w:sz w:val="20"/>
        </w:rPr>
        <w:t>nidade</w:t>
      </w:r>
      <w:r>
        <w:rPr>
          <w:color w:val="auto"/>
          <w:sz w:val="20"/>
        </w:rPr>
        <w:t>;</w:t>
      </w:r>
    </w:p>
    <w:p w:rsidR="002D0D35" w:rsidRDefault="002D0D35" w:rsidP="002D0D35">
      <w:pPr>
        <w:pStyle w:val="PargrafodaLista"/>
        <w:numPr>
          <w:ilvl w:val="0"/>
          <w:numId w:val="2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lastRenderedPageBreak/>
        <w:t>N</w:t>
      </w:r>
      <w:r w:rsidRPr="00F51FEE">
        <w:rPr>
          <w:color w:val="auto"/>
          <w:sz w:val="20"/>
        </w:rPr>
        <w:t>ome</w:t>
      </w:r>
      <w:r>
        <w:rPr>
          <w:color w:val="auto"/>
          <w:sz w:val="20"/>
        </w:rPr>
        <w:t>;</w:t>
      </w:r>
    </w:p>
    <w:p w:rsidR="002D0D35" w:rsidRDefault="002D0D35" w:rsidP="002D0D35">
      <w:pPr>
        <w:pStyle w:val="PargrafodaLista"/>
        <w:numPr>
          <w:ilvl w:val="0"/>
          <w:numId w:val="2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</w:t>
      </w:r>
      <w:r w:rsidRPr="00F51FEE">
        <w:rPr>
          <w:color w:val="auto"/>
          <w:sz w:val="20"/>
        </w:rPr>
        <w:t xml:space="preserve">argo/função. </w:t>
      </w:r>
    </w:p>
    <w:p w:rsidR="002D0D35" w:rsidRPr="007920D2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51FEE">
        <w:rPr>
          <w:color w:val="auto"/>
          <w:sz w:val="20"/>
        </w:rPr>
        <w:t>Essa informação dev</w:t>
      </w:r>
      <w:r>
        <w:rPr>
          <w:color w:val="auto"/>
          <w:sz w:val="20"/>
        </w:rPr>
        <w:t>e ser recuperada do sistema GAP e deveser apresentada somente ao gerar o documento, conforme modelo abaixo:</w:t>
      </w:r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AD48ED" w:rsidRDefault="002D0D35" w:rsidP="002D0D35">
      <w:pPr>
        <w:pStyle w:val="RUPInstrues"/>
        <w:tabs>
          <w:tab w:val="left" w:pos="3969"/>
        </w:tabs>
        <w:ind w:left="1418"/>
        <w:jc w:val="center"/>
        <w:rPr>
          <w:b/>
          <w:i w:val="0"/>
          <w:color w:val="auto"/>
        </w:rPr>
      </w:pPr>
      <w:r w:rsidRPr="00AD48ED">
        <w:rPr>
          <w:b/>
          <w:i w:val="0"/>
          <w:color w:val="auto"/>
        </w:rPr>
        <w:t>[NOME DO RESPONSÁVEL]</w:t>
      </w:r>
    </w:p>
    <w:p w:rsidR="002D0D35" w:rsidRPr="00AD48ED" w:rsidRDefault="002D0D35" w:rsidP="002D0D35">
      <w:pPr>
        <w:pStyle w:val="RUPInstrues"/>
        <w:tabs>
          <w:tab w:val="left" w:pos="4536"/>
        </w:tabs>
        <w:ind w:left="1418"/>
        <w:jc w:val="center"/>
        <w:rPr>
          <w:b/>
          <w:i w:val="0"/>
          <w:color w:val="auto"/>
        </w:rPr>
      </w:pPr>
      <w:r w:rsidRPr="00AD48ED">
        <w:rPr>
          <w:b/>
          <w:i w:val="0"/>
          <w:color w:val="auto"/>
        </w:rPr>
        <w:t>[CARGO/FUNÇÃO]</w:t>
      </w:r>
      <w:r>
        <w:rPr>
          <w:b/>
          <w:i w:val="0"/>
          <w:color w:val="auto"/>
        </w:rPr>
        <w:t xml:space="preserve"> - </w:t>
      </w:r>
      <w:r w:rsidRPr="001C19ED">
        <w:rPr>
          <w:i w:val="0"/>
          <w:color w:val="auto"/>
        </w:rPr>
        <w:t>Substituto</w:t>
      </w:r>
    </w:p>
    <w:p w:rsidR="002D0D35" w:rsidRDefault="002D0D35" w:rsidP="002D0D35">
      <w:pPr>
        <w:pStyle w:val="RUPInstrues"/>
        <w:tabs>
          <w:tab w:val="left" w:pos="4536"/>
        </w:tabs>
        <w:ind w:left="1418"/>
        <w:jc w:val="center"/>
        <w:rPr>
          <w:i w:val="0"/>
          <w:color w:val="auto"/>
        </w:rPr>
      </w:pPr>
      <w:r w:rsidRPr="00AD48ED">
        <w:rPr>
          <w:b/>
          <w:i w:val="0"/>
          <w:color w:val="auto"/>
        </w:rPr>
        <w:t>[UNIDADE]</w:t>
      </w:r>
      <w:r w:rsidRPr="007920D2">
        <w:rPr>
          <w:i w:val="0"/>
          <w:color w:val="auto"/>
        </w:rPr>
        <w:t>/</w:t>
      </w:r>
      <w:r>
        <w:rPr>
          <w:i w:val="0"/>
          <w:color w:val="auto"/>
        </w:rPr>
        <w:t>TERRACAP</w:t>
      </w:r>
    </w:p>
    <w:p w:rsidR="002D0D35" w:rsidRPr="007920D2" w:rsidRDefault="002D0D35" w:rsidP="002D0D35">
      <w:pPr>
        <w:pStyle w:val="RUPInstrues"/>
        <w:tabs>
          <w:tab w:val="left" w:pos="4536"/>
        </w:tabs>
        <w:ind w:left="1418"/>
        <w:jc w:val="center"/>
        <w:rPr>
          <w:b/>
          <w:i w:val="0"/>
          <w:color w:val="auto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107" w:name="_Toc300062357"/>
      <w:bookmarkStart w:id="108" w:name="_Toc306026561"/>
      <w:bookmarkStart w:id="109" w:name="_Toc306614740"/>
      <w:bookmarkStart w:id="110" w:name="_Toc332286893"/>
      <w:bookmarkStart w:id="111" w:name="_Toc300062356"/>
      <w:r w:rsidRPr="00FA591D">
        <w:t>Gerar arquivo de nomeação</w:t>
      </w:r>
      <w:bookmarkEnd w:id="107"/>
      <w:bookmarkEnd w:id="108"/>
      <w:bookmarkEnd w:id="109"/>
      <w:bookmarkEnd w:id="110"/>
    </w:p>
    <w:p w:rsidR="002D0D35" w:rsidRPr="007611B6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611B6">
        <w:rPr>
          <w:color w:val="auto"/>
          <w:sz w:val="20"/>
        </w:rPr>
        <w:t xml:space="preserve">Ao selecionar a opção de geração de arquivo, o sistema deve disponibilizar a opção para abrir </w:t>
      </w:r>
      <w:r>
        <w:rPr>
          <w:color w:val="auto"/>
          <w:sz w:val="20"/>
        </w:rPr>
        <w:t>arquivo</w:t>
      </w:r>
      <w:r w:rsidRPr="007611B6">
        <w:rPr>
          <w:color w:val="auto"/>
          <w:sz w:val="20"/>
        </w:rPr>
        <w:t xml:space="preserve"> ou salvar e no formato Word (compatível a partir da versão 2003). </w:t>
      </w:r>
    </w:p>
    <w:p w:rsidR="002D0D35" w:rsidRDefault="002D0D35" w:rsidP="002D0D35">
      <w:pPr>
        <w:pStyle w:val="Itemdaregra"/>
        <w:numPr>
          <w:ilvl w:val="0"/>
          <w:numId w:val="0"/>
        </w:numPr>
        <w:ind w:left="2552"/>
        <w:rPr>
          <w:highlight w:val="yellow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112" w:name="_Toc306026562"/>
      <w:bookmarkStart w:id="113" w:name="_Toc306614741"/>
      <w:bookmarkStart w:id="114" w:name="_Toc332286894"/>
      <w:r w:rsidRPr="00FA591D">
        <w:t>Nº da nomeação anterior</w:t>
      </w:r>
      <w:bookmarkEnd w:id="112"/>
      <w:bookmarkEnd w:id="113"/>
      <w:bookmarkEnd w:id="114"/>
    </w:p>
    <w:p w:rsidR="002D0D35" w:rsidRPr="007611B6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Ao realizar a substituição de uma nomeação, o número da nomeação anterior deve ser apresentado desabilitado para alteração.</w:t>
      </w:r>
    </w:p>
    <w:p w:rsidR="002D0D35" w:rsidRPr="00FA591D" w:rsidRDefault="002D0D35" w:rsidP="002D0D35">
      <w:pPr>
        <w:pStyle w:val="Itemdaregra"/>
        <w:numPr>
          <w:ilvl w:val="0"/>
          <w:numId w:val="0"/>
        </w:numPr>
        <w:ind w:left="2552"/>
        <w:rPr>
          <w:highlight w:val="yellow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115" w:name="_Toc306026563"/>
      <w:bookmarkStart w:id="116" w:name="_Toc306614742"/>
      <w:bookmarkStart w:id="117" w:name="_Toc332286895"/>
      <w:r w:rsidRPr="00FA591D">
        <w:t>Data de aprovação</w:t>
      </w:r>
      <w:bookmarkEnd w:id="115"/>
      <w:bookmarkEnd w:id="116"/>
      <w:bookmarkEnd w:id="11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611B6">
        <w:rPr>
          <w:color w:val="auto"/>
          <w:sz w:val="20"/>
        </w:rPr>
        <w:t xml:space="preserve">O sistema deve disponibilizar a data </w:t>
      </w:r>
      <w:r>
        <w:rPr>
          <w:color w:val="auto"/>
          <w:sz w:val="20"/>
        </w:rPr>
        <w:t>para</w:t>
      </w:r>
      <w:r w:rsidRPr="007611B6">
        <w:rPr>
          <w:color w:val="auto"/>
          <w:sz w:val="20"/>
        </w:rPr>
        <w:t xml:space="preserve"> aprovação somente </w:t>
      </w:r>
      <w:r>
        <w:rPr>
          <w:color w:val="auto"/>
          <w:sz w:val="20"/>
        </w:rPr>
        <w:t>para nomeação com situação “Aguardando aprovação”</w:t>
      </w:r>
      <w:r w:rsidRPr="007611B6">
        <w:rPr>
          <w:color w:val="auto"/>
          <w:sz w:val="20"/>
        </w:rPr>
        <w:t>.</w:t>
      </w:r>
    </w:p>
    <w:p w:rsidR="002D0D35" w:rsidRDefault="002D0D35" w:rsidP="002D0D35">
      <w:pPr>
        <w:pStyle w:val="Itemdaregra"/>
        <w:numPr>
          <w:ilvl w:val="0"/>
          <w:numId w:val="0"/>
        </w:numPr>
        <w:ind w:left="2552"/>
        <w:rPr>
          <w:highlight w:val="yellow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437"/>
      </w:pPr>
      <w:bookmarkStart w:id="118" w:name="_Toc306026564"/>
      <w:bookmarkStart w:id="119" w:name="_Toc306614743"/>
      <w:bookmarkStart w:id="120" w:name="_Toc332286896"/>
      <w:r w:rsidRPr="00FA591D">
        <w:t xml:space="preserve">Situação da </w:t>
      </w:r>
      <w:bookmarkEnd w:id="111"/>
      <w:r w:rsidRPr="00FA591D">
        <w:t>nomeação</w:t>
      </w:r>
      <w:bookmarkEnd w:id="118"/>
      <w:bookmarkEnd w:id="119"/>
      <w:bookmarkEnd w:id="120"/>
    </w:p>
    <w:p w:rsidR="002D0D35" w:rsidRPr="007611B6" w:rsidRDefault="002D0D35" w:rsidP="002D0D35">
      <w:pPr>
        <w:spacing w:before="40" w:after="40"/>
        <w:ind w:left="2160"/>
        <w:jc w:val="both"/>
        <w:rPr>
          <w:color w:val="auto"/>
          <w:sz w:val="20"/>
        </w:rPr>
      </w:pPr>
      <w:r w:rsidRPr="007611B6">
        <w:rPr>
          <w:color w:val="auto"/>
          <w:sz w:val="20"/>
        </w:rPr>
        <w:t>O sistema deve apresentar três situações para nomeação, conforme descrito a seguir:</w:t>
      </w:r>
    </w:p>
    <w:p w:rsidR="002D0D35" w:rsidRPr="00751E2E" w:rsidRDefault="002D0D35" w:rsidP="002D0D35">
      <w:pPr>
        <w:numPr>
          <w:ilvl w:val="0"/>
          <w:numId w:val="7"/>
        </w:numPr>
        <w:tabs>
          <w:tab w:val="left" w:pos="2694"/>
        </w:tabs>
        <w:spacing w:before="40" w:after="40"/>
        <w:ind w:left="2410" w:firstLine="0"/>
        <w:jc w:val="both"/>
        <w:rPr>
          <w:b/>
          <w:color w:val="auto"/>
          <w:sz w:val="20"/>
        </w:rPr>
      </w:pPr>
      <w:r w:rsidRPr="00751E2E">
        <w:rPr>
          <w:b/>
          <w:color w:val="auto"/>
          <w:sz w:val="20"/>
        </w:rPr>
        <w:t>Aguardando aprovação</w:t>
      </w:r>
    </w:p>
    <w:p w:rsidR="002D0D35" w:rsidRDefault="002D0D35" w:rsidP="002D0D35">
      <w:pPr>
        <w:pStyle w:val="CTMISCorpo2"/>
        <w:tabs>
          <w:tab w:val="left" w:pos="2694"/>
        </w:tabs>
        <w:ind w:left="2410" w:firstLine="0"/>
      </w:pPr>
      <w:r w:rsidRPr="00407897">
        <w:t>Situação apresentada no momento de cadastro da nomeação</w:t>
      </w:r>
      <w:r>
        <w:t>. Nesse momento, o sistema deve permitir a alteração, a exclusão e a geração de documento para impressão.</w:t>
      </w:r>
    </w:p>
    <w:p w:rsidR="002D0D35" w:rsidRDefault="002D0D35" w:rsidP="002D0D35">
      <w:pPr>
        <w:tabs>
          <w:tab w:val="left" w:pos="2694"/>
        </w:tabs>
        <w:spacing w:before="40" w:after="40"/>
        <w:ind w:left="2410"/>
        <w:jc w:val="both"/>
        <w:rPr>
          <w:sz w:val="20"/>
        </w:rPr>
      </w:pPr>
    </w:p>
    <w:p w:rsidR="002D0D35" w:rsidRPr="00751E2E" w:rsidRDefault="002D0D35" w:rsidP="002D0D35">
      <w:pPr>
        <w:numPr>
          <w:ilvl w:val="0"/>
          <w:numId w:val="7"/>
        </w:numPr>
        <w:tabs>
          <w:tab w:val="left" w:pos="2694"/>
        </w:tabs>
        <w:spacing w:before="40" w:after="40"/>
        <w:ind w:left="2410" w:firstLine="0"/>
        <w:jc w:val="both"/>
        <w:rPr>
          <w:b/>
          <w:color w:val="auto"/>
          <w:sz w:val="20"/>
        </w:rPr>
      </w:pPr>
      <w:r w:rsidRPr="00751E2E">
        <w:rPr>
          <w:b/>
          <w:color w:val="auto"/>
          <w:sz w:val="20"/>
        </w:rPr>
        <w:t>Aprovada</w:t>
      </w:r>
    </w:p>
    <w:p w:rsidR="002D0D35" w:rsidRPr="00751E2E" w:rsidRDefault="002D0D35" w:rsidP="002D0D35">
      <w:pPr>
        <w:pStyle w:val="CTMISCorpo2"/>
        <w:tabs>
          <w:tab w:val="left" w:pos="2694"/>
        </w:tabs>
        <w:ind w:left="2410" w:firstLine="0"/>
      </w:pPr>
      <w:r w:rsidRPr="00407897">
        <w:t xml:space="preserve">Situação apresentada </w:t>
      </w:r>
      <w:r>
        <w:t xml:space="preserve">somente </w:t>
      </w:r>
      <w:r w:rsidRPr="00407897">
        <w:t xml:space="preserve">após </w:t>
      </w:r>
      <w:r>
        <w:t xml:space="preserve">a inclusão da data de aprovação. </w:t>
      </w:r>
      <w:r w:rsidRPr="00407897">
        <w:t xml:space="preserve">A partir desse momento, o sistema </w:t>
      </w:r>
      <w:r>
        <w:t xml:space="preserve">deve permitir </w:t>
      </w:r>
      <w:r w:rsidRPr="000F2299">
        <w:t>substituir nomeação e geração de documento para impressão</w:t>
      </w:r>
      <w:r w:rsidRPr="00407897">
        <w:t>.</w:t>
      </w:r>
    </w:p>
    <w:p w:rsidR="002D0D35" w:rsidRDefault="002D0D35" w:rsidP="002D0D35">
      <w:pPr>
        <w:tabs>
          <w:tab w:val="left" w:pos="2694"/>
        </w:tabs>
        <w:spacing w:before="40" w:after="40"/>
        <w:ind w:left="2410"/>
        <w:jc w:val="both"/>
        <w:rPr>
          <w:sz w:val="20"/>
        </w:rPr>
      </w:pPr>
    </w:p>
    <w:p w:rsidR="002D0D35" w:rsidRPr="00751E2E" w:rsidRDefault="002D0D35" w:rsidP="002D0D35">
      <w:pPr>
        <w:numPr>
          <w:ilvl w:val="0"/>
          <w:numId w:val="7"/>
        </w:numPr>
        <w:tabs>
          <w:tab w:val="left" w:pos="2694"/>
        </w:tabs>
        <w:spacing w:before="40" w:after="40"/>
        <w:ind w:left="2410" w:firstLine="0"/>
        <w:jc w:val="both"/>
        <w:rPr>
          <w:b/>
          <w:color w:val="auto"/>
          <w:sz w:val="20"/>
        </w:rPr>
      </w:pPr>
      <w:r w:rsidRPr="00751E2E">
        <w:rPr>
          <w:b/>
          <w:color w:val="auto"/>
          <w:sz w:val="20"/>
        </w:rPr>
        <w:t>Substituída</w:t>
      </w:r>
    </w:p>
    <w:p w:rsidR="002D0D35" w:rsidRPr="002C015A" w:rsidRDefault="002D0D35" w:rsidP="002D0D35">
      <w:pPr>
        <w:pStyle w:val="CTMISCorpo2"/>
        <w:tabs>
          <w:tab w:val="left" w:pos="2694"/>
        </w:tabs>
        <w:ind w:left="2410" w:firstLine="0"/>
        <w:rPr>
          <w:color w:val="FF0000"/>
        </w:rPr>
      </w:pPr>
      <w:r w:rsidRPr="008E7CB5">
        <w:t xml:space="preserve">Situação apresentada na </w:t>
      </w:r>
      <w:r>
        <w:t xml:space="preserve">nomeação </w:t>
      </w:r>
      <w:r w:rsidRPr="008E7CB5">
        <w:t>que foi substituída.</w:t>
      </w:r>
      <w:r w:rsidRPr="00407897">
        <w:t xml:space="preserve">A partir desse momento, o sistema </w:t>
      </w:r>
      <w:r>
        <w:t>deve permitir apenas a geração de</w:t>
      </w:r>
      <w:r w:rsidRPr="00407897">
        <w:t xml:space="preserve"> documento para impressão.</w:t>
      </w:r>
    </w:p>
    <w:p w:rsidR="002D0D35" w:rsidRPr="00E83620" w:rsidRDefault="002D0D35" w:rsidP="002D0D35">
      <w:pPr>
        <w:spacing w:before="40" w:after="40"/>
        <w:ind w:left="2127"/>
        <w:jc w:val="both"/>
        <w:rPr>
          <w:b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21" w:name="_Toc300062359"/>
      <w:bookmarkStart w:id="122" w:name="_Toc303236586"/>
      <w:bookmarkStart w:id="123" w:name="_Toc306026565"/>
      <w:bookmarkStart w:id="124" w:name="_Toc306614744"/>
      <w:bookmarkStart w:id="125" w:name="_Toc332286897"/>
      <w:r w:rsidRPr="00FA591D">
        <w:t xml:space="preserve">Histórico de </w:t>
      </w:r>
      <w:bookmarkEnd w:id="121"/>
      <w:r w:rsidRPr="00FA591D">
        <w:t>substituição de nomeação</w:t>
      </w:r>
      <w:bookmarkEnd w:id="122"/>
      <w:bookmarkEnd w:id="123"/>
      <w:bookmarkEnd w:id="124"/>
      <w:bookmarkEnd w:id="125"/>
    </w:p>
    <w:p w:rsidR="002D0D35" w:rsidRPr="00B01206" w:rsidRDefault="002D0D35" w:rsidP="002D0D35">
      <w:pPr>
        <w:spacing w:before="40" w:after="40"/>
        <w:ind w:left="2127"/>
        <w:jc w:val="both"/>
        <w:rPr>
          <w:sz w:val="20"/>
        </w:rPr>
      </w:pPr>
      <w:r w:rsidRPr="00B01206">
        <w:rPr>
          <w:sz w:val="20"/>
        </w:rPr>
        <w:t xml:space="preserve">Ao cadastrar </w:t>
      </w:r>
      <w:r>
        <w:rPr>
          <w:sz w:val="20"/>
        </w:rPr>
        <w:t>nomeação</w:t>
      </w:r>
      <w:r w:rsidRPr="00B01206">
        <w:rPr>
          <w:sz w:val="20"/>
        </w:rPr>
        <w:t xml:space="preserve"> de substituição, o sistema deve vincular as informações da </w:t>
      </w:r>
      <w:r>
        <w:rPr>
          <w:sz w:val="20"/>
        </w:rPr>
        <w:t>nomeação substituída à nomeação principal</w:t>
      </w:r>
      <w:r w:rsidRPr="00B01206">
        <w:rPr>
          <w:sz w:val="20"/>
        </w:rPr>
        <w:t>.</w:t>
      </w:r>
    </w:p>
    <w:p w:rsidR="002D0D35" w:rsidRPr="00FA591D" w:rsidRDefault="002D0D35" w:rsidP="002D0D35">
      <w:pPr>
        <w:spacing w:before="40" w:after="40"/>
        <w:ind w:left="2127"/>
        <w:jc w:val="both"/>
        <w:rPr>
          <w:b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26" w:name="_Toc299437995"/>
      <w:bookmarkStart w:id="127" w:name="_Toc300062360"/>
      <w:bookmarkStart w:id="128" w:name="_Toc303236587"/>
      <w:bookmarkStart w:id="129" w:name="_Toc306026566"/>
      <w:bookmarkStart w:id="130" w:name="_Toc306614745"/>
      <w:bookmarkStart w:id="131" w:name="_Toc332286898"/>
      <w:r w:rsidRPr="00FA591D">
        <w:t xml:space="preserve">Texto padrão da OS de nomeação </w:t>
      </w:r>
      <w:bookmarkEnd w:id="126"/>
      <w:r w:rsidRPr="00FA591D">
        <w:t>para executor/substituto</w:t>
      </w:r>
      <w:bookmarkEnd w:id="127"/>
      <w:bookmarkEnd w:id="128"/>
      <w:bookmarkEnd w:id="129"/>
      <w:bookmarkEnd w:id="130"/>
      <w:bookmarkEnd w:id="131"/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  <w:r>
        <w:rPr>
          <w:sz w:val="20"/>
        </w:rPr>
        <w:lastRenderedPageBreak/>
        <w:t>O sistema deve considerar as seguintes informações para impressão do texto da OS para nomeação de executores e substitutos</w:t>
      </w:r>
    </w:p>
    <w:p w:rsidR="002D0D35" w:rsidRPr="00993F60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Default="002D0D35" w:rsidP="002D0D35">
      <w:pPr>
        <w:pStyle w:val="RUPInstrues"/>
        <w:ind w:left="1800"/>
        <w:rPr>
          <w:b/>
          <w:i w:val="0"/>
          <w:color w:val="auto"/>
        </w:rPr>
      </w:pPr>
      <w:r w:rsidRPr="00243574">
        <w:rPr>
          <w:b/>
          <w:i w:val="0"/>
          <w:color w:val="auto"/>
        </w:rPr>
        <w:t>[</w:t>
      </w:r>
      <w:r>
        <w:rPr>
          <w:b/>
          <w:i w:val="0"/>
          <w:color w:val="auto"/>
        </w:rPr>
        <w:t>LOGO DA TERRACAP</w:t>
      </w:r>
      <w:r w:rsidRPr="00243574">
        <w:rPr>
          <w:b/>
          <w:i w:val="0"/>
          <w:color w:val="auto"/>
        </w:rPr>
        <w:t>]</w:t>
      </w:r>
    </w:p>
    <w:p w:rsidR="002D0D35" w:rsidRDefault="002D0D35" w:rsidP="002D0D35">
      <w:pPr>
        <w:pStyle w:val="RUPInstrues"/>
        <w:ind w:left="1800"/>
        <w:rPr>
          <w:i w:val="0"/>
          <w:color w:val="auto"/>
        </w:rPr>
      </w:pPr>
    </w:p>
    <w:p w:rsidR="002D0D35" w:rsidRDefault="002D0D35" w:rsidP="002D0D35">
      <w:pPr>
        <w:pStyle w:val="RUPInstrues"/>
        <w:ind w:left="2694"/>
        <w:rPr>
          <w:i w:val="0"/>
          <w:color w:val="auto"/>
        </w:rPr>
      </w:pPr>
      <w:r w:rsidRPr="00A618D8">
        <w:rPr>
          <w:b/>
          <w:i w:val="0"/>
          <w:color w:val="auto"/>
        </w:rPr>
        <w:t>[TIPO]</w:t>
      </w:r>
      <w:r>
        <w:rPr>
          <w:i w:val="0"/>
          <w:color w:val="auto"/>
        </w:rPr>
        <w:t xml:space="preserve"> Nº ______ </w:t>
      </w:r>
      <w:r w:rsidRPr="006A6685">
        <w:rPr>
          <w:b/>
          <w:i w:val="0"/>
          <w:color w:val="auto"/>
        </w:rPr>
        <w:t>[/ANO VIGENTE]</w:t>
      </w:r>
      <w:r>
        <w:rPr>
          <w:i w:val="0"/>
          <w:color w:val="auto"/>
        </w:rPr>
        <w:t xml:space="preserve"> – </w:t>
      </w:r>
      <w:r w:rsidRPr="006A6685">
        <w:rPr>
          <w:b/>
          <w:i w:val="0"/>
          <w:color w:val="auto"/>
        </w:rPr>
        <w:t>[UNIDADE</w:t>
      </w:r>
      <w:r>
        <w:rPr>
          <w:b/>
          <w:i w:val="0"/>
          <w:color w:val="auto"/>
        </w:rPr>
        <w:t xml:space="preserve"> DO RESPONSÁVEL</w:t>
      </w:r>
      <w:r w:rsidRPr="006A6685">
        <w:rPr>
          <w:b/>
          <w:i w:val="0"/>
          <w:color w:val="auto"/>
        </w:rPr>
        <w:t>]</w:t>
      </w:r>
    </w:p>
    <w:p w:rsidR="002D0D35" w:rsidRDefault="002D0D35" w:rsidP="002D0D35">
      <w:pPr>
        <w:pStyle w:val="RUPInstrues"/>
        <w:ind w:left="2694"/>
        <w:rPr>
          <w:i w:val="0"/>
          <w:color w:val="auto"/>
        </w:rPr>
      </w:pPr>
    </w:p>
    <w:p w:rsidR="002D0D35" w:rsidRDefault="002D0D35" w:rsidP="002D0D35">
      <w:pPr>
        <w:pStyle w:val="RUPInstrues"/>
        <w:ind w:left="1800"/>
        <w:rPr>
          <w:i w:val="0"/>
          <w:color w:val="auto"/>
        </w:rPr>
      </w:pPr>
    </w:p>
    <w:p w:rsidR="002D0D35" w:rsidRDefault="002D0D35" w:rsidP="002D0D35">
      <w:pPr>
        <w:pStyle w:val="RUPInstrues"/>
        <w:ind w:left="5040"/>
        <w:rPr>
          <w:i w:val="0"/>
          <w:color w:val="auto"/>
        </w:rPr>
      </w:pPr>
      <w:r>
        <w:rPr>
          <w:i w:val="0"/>
          <w:color w:val="auto"/>
        </w:rPr>
        <w:t xml:space="preserve">O </w:t>
      </w:r>
      <w:r w:rsidRPr="00A618D8">
        <w:rPr>
          <w:b/>
          <w:i w:val="0"/>
          <w:color w:val="auto"/>
        </w:rPr>
        <w:t>[CARGO/FUNÇÃO</w:t>
      </w:r>
      <w:r>
        <w:rPr>
          <w:b/>
          <w:i w:val="0"/>
          <w:color w:val="auto"/>
        </w:rPr>
        <w:t xml:space="preserve"> DO RESPONSÁVEL</w:t>
      </w:r>
      <w:r w:rsidRPr="00A618D8">
        <w:rPr>
          <w:b/>
          <w:i w:val="0"/>
          <w:color w:val="auto"/>
        </w:rPr>
        <w:t>]</w:t>
      </w:r>
      <w:r>
        <w:rPr>
          <w:i w:val="0"/>
          <w:color w:val="auto"/>
        </w:rPr>
        <w:t xml:space="preserve"> no uso das atribuições que lhe confere o Regimento Interno da TERRACAP.</w:t>
      </w:r>
    </w:p>
    <w:p w:rsidR="002D0D35" w:rsidRDefault="002D0D35" w:rsidP="002D0D35">
      <w:pPr>
        <w:pStyle w:val="RUPInstrues"/>
        <w:jc w:val="center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jc w:val="center"/>
        <w:rPr>
          <w:b/>
          <w:i w:val="0"/>
          <w:color w:val="auto"/>
        </w:rPr>
      </w:pPr>
      <w:r w:rsidRPr="00EE2D0C">
        <w:rPr>
          <w:b/>
          <w:i w:val="0"/>
          <w:color w:val="auto"/>
        </w:rPr>
        <w:t>R E S O L V E</w:t>
      </w:r>
      <w:r>
        <w:rPr>
          <w:b/>
          <w:i w:val="0"/>
          <w:color w:val="auto"/>
        </w:rPr>
        <w:t>:</w:t>
      </w:r>
    </w:p>
    <w:p w:rsidR="002D0D35" w:rsidRDefault="002D0D35" w:rsidP="002D0D35">
      <w:pPr>
        <w:pStyle w:val="RUPInstrues"/>
        <w:jc w:val="left"/>
        <w:rPr>
          <w:b/>
          <w:i w:val="0"/>
          <w:color w:val="auto"/>
        </w:rPr>
      </w:pP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</w:p>
    <w:p w:rsidR="002D0D35" w:rsidRDefault="002D0D35" w:rsidP="002D0D35">
      <w:pPr>
        <w:pStyle w:val="RUPInstrues"/>
        <w:jc w:val="left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tabs>
          <w:tab w:val="left" w:pos="2694"/>
        </w:tabs>
        <w:spacing w:line="360" w:lineRule="auto"/>
        <w:ind w:left="1440"/>
        <w:rPr>
          <w:i w:val="0"/>
          <w:color w:val="auto"/>
        </w:rPr>
      </w:pPr>
      <w:r>
        <w:rPr>
          <w:b/>
          <w:i w:val="0"/>
          <w:color w:val="auto"/>
        </w:rPr>
        <w:tab/>
      </w:r>
      <w:r>
        <w:rPr>
          <w:i w:val="0"/>
          <w:color w:val="auto"/>
        </w:rPr>
        <w:t xml:space="preserve">Designar, </w:t>
      </w:r>
      <w:r w:rsidRPr="003446F7">
        <w:rPr>
          <w:b/>
          <w:i w:val="0"/>
          <w:color w:val="auto"/>
        </w:rPr>
        <w:t>[CARGO/FUNÇÃO][NOME DO EXECUTOR]</w:t>
      </w:r>
      <w:r>
        <w:rPr>
          <w:i w:val="0"/>
          <w:color w:val="auto"/>
        </w:rPr>
        <w:t xml:space="preserve">, matrícula </w:t>
      </w:r>
      <w:r w:rsidRPr="003446F7">
        <w:rPr>
          <w:b/>
          <w:i w:val="0"/>
          <w:color w:val="auto"/>
        </w:rPr>
        <w:t>[MATRÍCULA DO EXECUTOR]</w:t>
      </w:r>
      <w:r>
        <w:rPr>
          <w:i w:val="0"/>
          <w:color w:val="auto"/>
        </w:rPr>
        <w:t xml:space="preserve">, lotado no </w:t>
      </w:r>
      <w:r w:rsidRPr="003446F7">
        <w:rPr>
          <w:b/>
          <w:i w:val="0"/>
          <w:color w:val="auto"/>
        </w:rPr>
        <w:t>[UNIDADE</w:t>
      </w:r>
      <w:r>
        <w:rPr>
          <w:b/>
          <w:i w:val="0"/>
          <w:color w:val="auto"/>
        </w:rPr>
        <w:t xml:space="preserve"> DO EXECUTOR</w:t>
      </w:r>
      <w:r w:rsidRPr="003446F7">
        <w:rPr>
          <w:b/>
          <w:i w:val="0"/>
          <w:color w:val="auto"/>
        </w:rPr>
        <w:t>]</w:t>
      </w:r>
      <w:r>
        <w:rPr>
          <w:i w:val="0"/>
          <w:color w:val="auto"/>
        </w:rPr>
        <w:t>, para, como Executor, supervisionar, fiscalizar e acompanhar a execução do Contrato NUTRA/PROJU</w:t>
      </w:r>
      <w:r w:rsidRPr="003446F7">
        <w:rPr>
          <w:b/>
          <w:i w:val="0"/>
          <w:color w:val="auto"/>
        </w:rPr>
        <w:t xml:space="preserve"> [NÚMERO DO CONTRATO]</w:t>
      </w:r>
      <w:r>
        <w:rPr>
          <w:i w:val="0"/>
          <w:color w:val="auto"/>
        </w:rPr>
        <w:t xml:space="preserve">, no valor de </w:t>
      </w:r>
      <w:r w:rsidRPr="003446F7">
        <w:rPr>
          <w:b/>
          <w:i w:val="0"/>
          <w:color w:val="auto"/>
        </w:rPr>
        <w:t xml:space="preserve">[VALOR DO CONTRATO </w:t>
      </w:r>
      <w:r>
        <w:rPr>
          <w:b/>
          <w:i w:val="0"/>
          <w:color w:val="auto"/>
        </w:rPr>
        <w:t xml:space="preserve">e </w:t>
      </w:r>
      <w:r w:rsidRPr="003446F7">
        <w:rPr>
          <w:b/>
          <w:i w:val="0"/>
          <w:color w:val="auto"/>
        </w:rPr>
        <w:t>(valor por extenso)]</w:t>
      </w:r>
      <w:r>
        <w:rPr>
          <w:i w:val="0"/>
          <w:color w:val="auto"/>
        </w:rPr>
        <w:t xml:space="preserve">, celebrado em </w:t>
      </w:r>
      <w:r w:rsidRPr="003446F7">
        <w:rPr>
          <w:b/>
          <w:i w:val="0"/>
          <w:color w:val="auto"/>
        </w:rPr>
        <w:t>[DATA DO CONTRATO]</w:t>
      </w:r>
      <w:r>
        <w:rPr>
          <w:i w:val="0"/>
          <w:color w:val="auto"/>
        </w:rPr>
        <w:t xml:space="preserve"> entre a Companhia Imobiliária de Brasília - TERRACAP e a </w:t>
      </w:r>
      <w:r w:rsidRPr="003446F7">
        <w:rPr>
          <w:b/>
          <w:i w:val="0"/>
          <w:color w:val="auto"/>
        </w:rPr>
        <w:t>[</w:t>
      </w:r>
      <w:r>
        <w:rPr>
          <w:b/>
          <w:i w:val="0"/>
          <w:color w:val="auto"/>
        </w:rPr>
        <w:t xml:space="preserve">NOME DA </w:t>
      </w:r>
      <w:r w:rsidRPr="003446F7">
        <w:rPr>
          <w:b/>
          <w:i w:val="0"/>
          <w:color w:val="auto"/>
        </w:rPr>
        <w:t xml:space="preserve">INTERESSADA] </w:t>
      </w:r>
      <w:r>
        <w:rPr>
          <w:i w:val="0"/>
          <w:color w:val="auto"/>
        </w:rPr>
        <w:t xml:space="preserve"> e que tem por objetivo </w:t>
      </w:r>
      <w:r w:rsidRPr="003446F7">
        <w:rPr>
          <w:b/>
          <w:i w:val="0"/>
          <w:color w:val="auto"/>
        </w:rPr>
        <w:t>[OBJETO DO CONTRATO]</w:t>
      </w:r>
      <w:r>
        <w:rPr>
          <w:i w:val="0"/>
          <w:color w:val="auto"/>
        </w:rPr>
        <w:t xml:space="preserve">, tudo em estrita observância ao que dispõe o processo administrativo </w:t>
      </w:r>
      <w:r w:rsidRPr="003446F7">
        <w:rPr>
          <w:b/>
          <w:i w:val="0"/>
          <w:color w:val="auto"/>
        </w:rPr>
        <w:t>[NÚMERO DO PROCESSO]</w:t>
      </w:r>
      <w:r>
        <w:rPr>
          <w:i w:val="0"/>
          <w:iCs/>
          <w:szCs w:val="18"/>
        </w:rPr>
        <w:t xml:space="preserve">, </w:t>
      </w:r>
      <w:r w:rsidRPr="006818CB">
        <w:rPr>
          <w:i w:val="0"/>
          <w:color w:val="auto"/>
        </w:rPr>
        <w:t>bem como procedimentos e atribuições contidas na legislação vigente quanto ao Executor de Contrato.</w:t>
      </w:r>
    </w:p>
    <w:p w:rsidR="002D0D35" w:rsidRDefault="002D0D35" w:rsidP="002D0D35">
      <w:pPr>
        <w:pStyle w:val="RUPInstrues"/>
        <w:tabs>
          <w:tab w:val="left" w:pos="2694"/>
        </w:tabs>
        <w:spacing w:line="360" w:lineRule="auto"/>
        <w:ind w:left="1440"/>
        <w:rPr>
          <w:i w:val="0"/>
          <w:color w:val="auto"/>
        </w:rPr>
      </w:pPr>
      <w:r>
        <w:rPr>
          <w:i w:val="0"/>
          <w:color w:val="auto"/>
        </w:rPr>
        <w:tab/>
      </w:r>
    </w:p>
    <w:p w:rsidR="002D0D35" w:rsidRDefault="002D0D35" w:rsidP="002D0D35">
      <w:pPr>
        <w:pStyle w:val="RUPInstrues"/>
        <w:tabs>
          <w:tab w:val="left" w:pos="2694"/>
        </w:tabs>
        <w:spacing w:line="360" w:lineRule="auto"/>
        <w:ind w:left="1440"/>
        <w:rPr>
          <w:i w:val="0"/>
          <w:color w:val="auto"/>
        </w:rPr>
      </w:pPr>
      <w:r>
        <w:rPr>
          <w:i w:val="0"/>
          <w:color w:val="auto"/>
        </w:rPr>
        <w:tab/>
        <w:t xml:space="preserve">Em seus eventuais impedimentos, o executor ora designado será substituído por </w:t>
      </w:r>
      <w:r w:rsidRPr="003446F7">
        <w:rPr>
          <w:b/>
          <w:i w:val="0"/>
          <w:color w:val="auto"/>
        </w:rPr>
        <w:t xml:space="preserve">[CARGO/FUNÇÃO][NOME DO </w:t>
      </w:r>
      <w:r>
        <w:rPr>
          <w:b/>
          <w:i w:val="0"/>
          <w:color w:val="auto"/>
        </w:rPr>
        <w:t>SUBSTITUTO</w:t>
      </w:r>
      <w:r w:rsidRPr="003446F7">
        <w:rPr>
          <w:b/>
          <w:i w:val="0"/>
          <w:color w:val="auto"/>
        </w:rPr>
        <w:t>]</w:t>
      </w:r>
      <w:r>
        <w:rPr>
          <w:i w:val="0"/>
          <w:color w:val="auto"/>
        </w:rPr>
        <w:t xml:space="preserve">, matrícula </w:t>
      </w:r>
      <w:r w:rsidRPr="003446F7">
        <w:rPr>
          <w:b/>
          <w:i w:val="0"/>
          <w:color w:val="auto"/>
        </w:rPr>
        <w:t xml:space="preserve">[MATRÍCULA DO </w:t>
      </w:r>
      <w:r>
        <w:rPr>
          <w:b/>
          <w:i w:val="0"/>
          <w:color w:val="auto"/>
        </w:rPr>
        <w:t>SUBSTITUTO</w:t>
      </w:r>
      <w:r w:rsidRPr="003446F7">
        <w:rPr>
          <w:b/>
          <w:i w:val="0"/>
          <w:color w:val="auto"/>
        </w:rPr>
        <w:t>]</w:t>
      </w:r>
      <w:r>
        <w:rPr>
          <w:i w:val="0"/>
          <w:color w:val="auto"/>
        </w:rPr>
        <w:t xml:space="preserve">, lotado no </w:t>
      </w:r>
      <w:r w:rsidRPr="003446F7">
        <w:rPr>
          <w:b/>
          <w:i w:val="0"/>
          <w:color w:val="auto"/>
        </w:rPr>
        <w:t>[UNIDADE</w:t>
      </w:r>
      <w:r>
        <w:rPr>
          <w:b/>
          <w:i w:val="0"/>
          <w:color w:val="auto"/>
        </w:rPr>
        <w:t xml:space="preserve"> DO SUBSTITUTO</w:t>
      </w:r>
      <w:r w:rsidRPr="003446F7">
        <w:rPr>
          <w:b/>
          <w:i w:val="0"/>
          <w:color w:val="auto"/>
        </w:rPr>
        <w:t>]</w:t>
      </w:r>
      <w:r>
        <w:rPr>
          <w:i w:val="0"/>
          <w:color w:val="auto"/>
        </w:rPr>
        <w:t>.</w:t>
      </w:r>
    </w:p>
    <w:p w:rsidR="002D0D35" w:rsidRDefault="002D0D35" w:rsidP="002D0D35">
      <w:pPr>
        <w:pStyle w:val="RUPInstrues"/>
        <w:tabs>
          <w:tab w:val="left" w:pos="3969"/>
        </w:tabs>
        <w:ind w:left="1440"/>
        <w:jc w:val="left"/>
        <w:rPr>
          <w:i w:val="0"/>
          <w:color w:val="auto"/>
        </w:rPr>
      </w:pPr>
      <w:r>
        <w:rPr>
          <w:i w:val="0"/>
          <w:color w:val="auto"/>
        </w:rPr>
        <w:tab/>
      </w:r>
    </w:p>
    <w:p w:rsidR="002D0D35" w:rsidRDefault="002D0D35" w:rsidP="002D0D35">
      <w:pPr>
        <w:pStyle w:val="RUPInstrues"/>
        <w:tabs>
          <w:tab w:val="left" w:pos="3969"/>
        </w:tabs>
        <w:ind w:left="1440"/>
        <w:jc w:val="left"/>
        <w:rPr>
          <w:b/>
          <w:i w:val="0"/>
          <w:color w:val="auto"/>
        </w:rPr>
      </w:pPr>
      <w:r>
        <w:rPr>
          <w:i w:val="0"/>
          <w:color w:val="auto"/>
        </w:rPr>
        <w:tab/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  <w:r w:rsidRPr="0009519C">
        <w:rPr>
          <w:b/>
          <w:i w:val="0"/>
          <w:color w:val="auto"/>
        </w:rPr>
        <w:t>[CIDADE]</w:t>
      </w:r>
      <w:r>
        <w:rPr>
          <w:i w:val="0"/>
          <w:color w:val="auto"/>
        </w:rPr>
        <w:t xml:space="preserve">, </w:t>
      </w:r>
      <w:r>
        <w:rPr>
          <w:b/>
          <w:i w:val="0"/>
          <w:color w:val="auto"/>
        </w:rPr>
        <w:t>___</w:t>
      </w:r>
      <w:r>
        <w:rPr>
          <w:i w:val="0"/>
          <w:color w:val="auto"/>
        </w:rPr>
        <w:t xml:space="preserve">de </w:t>
      </w:r>
      <w:r>
        <w:rPr>
          <w:b/>
          <w:i w:val="0"/>
          <w:color w:val="auto"/>
        </w:rPr>
        <w:t>________</w:t>
      </w:r>
      <w:r>
        <w:rPr>
          <w:i w:val="0"/>
          <w:color w:val="auto"/>
        </w:rPr>
        <w:t>de</w:t>
      </w:r>
      <w:r>
        <w:rPr>
          <w:b/>
          <w:i w:val="0"/>
          <w:color w:val="auto"/>
        </w:rPr>
        <w:t>______</w:t>
      </w:r>
      <w:r>
        <w:rPr>
          <w:i w:val="0"/>
          <w:color w:val="auto"/>
        </w:rPr>
        <w:t>.</w:t>
      </w:r>
    </w:p>
    <w:p w:rsidR="002D0D35" w:rsidRPr="00AD48ED" w:rsidRDefault="002D0D35" w:rsidP="002D0D35">
      <w:pPr>
        <w:pStyle w:val="RUPInstrues"/>
        <w:tabs>
          <w:tab w:val="left" w:pos="3969"/>
        </w:tabs>
        <w:jc w:val="center"/>
        <w:rPr>
          <w:b/>
          <w:i w:val="0"/>
          <w:color w:val="auto"/>
        </w:rPr>
      </w:pPr>
      <w:r w:rsidRPr="00AD48ED">
        <w:rPr>
          <w:b/>
          <w:i w:val="0"/>
          <w:color w:val="auto"/>
        </w:rPr>
        <w:t>[NOME DO RESPONSÁVEL]</w:t>
      </w:r>
    </w:p>
    <w:p w:rsidR="002D0D35" w:rsidRPr="00AD48ED" w:rsidRDefault="002D0D35" w:rsidP="002D0D35">
      <w:pPr>
        <w:pStyle w:val="RUPInstrues"/>
        <w:tabs>
          <w:tab w:val="left" w:pos="3969"/>
        </w:tabs>
        <w:jc w:val="center"/>
        <w:rPr>
          <w:b/>
          <w:i w:val="0"/>
          <w:color w:val="auto"/>
        </w:rPr>
      </w:pPr>
      <w:r w:rsidRPr="00AD48ED">
        <w:rPr>
          <w:b/>
          <w:i w:val="0"/>
          <w:color w:val="auto"/>
        </w:rPr>
        <w:t>[CARGO/FUNÇÃO</w:t>
      </w:r>
      <w:r>
        <w:rPr>
          <w:b/>
          <w:i w:val="0"/>
          <w:color w:val="auto"/>
        </w:rPr>
        <w:t xml:space="preserve"> DO RESPONSÁVEL</w:t>
      </w:r>
      <w:r w:rsidRPr="00AD48ED">
        <w:rPr>
          <w:b/>
          <w:i w:val="0"/>
          <w:color w:val="auto"/>
        </w:rPr>
        <w:t>]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  <w:r w:rsidRPr="00AD48ED">
        <w:rPr>
          <w:b/>
          <w:i w:val="0"/>
          <w:color w:val="auto"/>
        </w:rPr>
        <w:t>[UNIDADE</w:t>
      </w:r>
      <w:r>
        <w:rPr>
          <w:b/>
          <w:i w:val="0"/>
          <w:color w:val="auto"/>
        </w:rPr>
        <w:t xml:space="preserve"> DO RESPONSÁVEL</w:t>
      </w:r>
      <w:r w:rsidRPr="00AD48ED">
        <w:rPr>
          <w:b/>
          <w:i w:val="0"/>
          <w:color w:val="auto"/>
        </w:rPr>
        <w:t>]</w:t>
      </w:r>
      <w:r>
        <w:rPr>
          <w:i w:val="0"/>
          <w:color w:val="auto"/>
        </w:rPr>
        <w:t>/TERRACAP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</w:p>
    <w:p w:rsidR="002D0D35" w:rsidRPr="00D07EBE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32" w:name="_Toc300062361"/>
      <w:bookmarkStart w:id="133" w:name="_Ref302138560"/>
      <w:bookmarkStart w:id="134" w:name="_Toc303236588"/>
      <w:bookmarkStart w:id="135" w:name="_Toc306026567"/>
      <w:bookmarkStart w:id="136" w:name="_Toc306614746"/>
      <w:bookmarkStart w:id="137" w:name="_Toc332286899"/>
      <w:r w:rsidRPr="00D07EBE">
        <w:t>Texto padrão de nomeação para comissão de executores</w:t>
      </w:r>
      <w:bookmarkEnd w:id="132"/>
      <w:bookmarkEnd w:id="133"/>
      <w:bookmarkEnd w:id="134"/>
      <w:bookmarkEnd w:id="135"/>
      <w:bookmarkEnd w:id="136"/>
      <w:bookmarkEnd w:id="137"/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  <w:r>
        <w:rPr>
          <w:sz w:val="20"/>
        </w:rPr>
        <w:t>O sistema deve considerar as seguintes informações para impressão do texto de nomeação de comissão de executores:</w:t>
      </w:r>
    </w:p>
    <w:p w:rsidR="002D0D35" w:rsidRPr="00993F60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Pr="00EF08E9" w:rsidRDefault="002D0D35" w:rsidP="002D0D35">
      <w:pPr>
        <w:pStyle w:val="RUPInstrues"/>
        <w:ind w:left="1800"/>
        <w:rPr>
          <w:b/>
          <w:i w:val="0"/>
          <w:color w:val="auto"/>
          <w:szCs w:val="18"/>
        </w:rPr>
      </w:pPr>
      <w:r w:rsidRPr="00EF08E9">
        <w:rPr>
          <w:b/>
          <w:i w:val="0"/>
          <w:color w:val="auto"/>
          <w:szCs w:val="18"/>
        </w:rPr>
        <w:t xml:space="preserve">[LOGO DA </w:t>
      </w:r>
      <w:r>
        <w:rPr>
          <w:b/>
          <w:i w:val="0"/>
          <w:color w:val="auto"/>
          <w:szCs w:val="18"/>
        </w:rPr>
        <w:t>TERRACAP</w:t>
      </w:r>
      <w:r w:rsidRPr="00EF08E9">
        <w:rPr>
          <w:b/>
          <w:i w:val="0"/>
          <w:color w:val="auto"/>
          <w:szCs w:val="18"/>
        </w:rPr>
        <w:t>]</w:t>
      </w:r>
    </w:p>
    <w:p w:rsidR="002D0D35" w:rsidRPr="00EF08E9" w:rsidRDefault="002D0D35" w:rsidP="002D0D35">
      <w:pPr>
        <w:pStyle w:val="RUPInstrues"/>
        <w:ind w:left="1800"/>
        <w:rPr>
          <w:b/>
          <w:i w:val="0"/>
          <w:color w:val="auto"/>
          <w:szCs w:val="18"/>
        </w:rPr>
      </w:pPr>
    </w:p>
    <w:p w:rsidR="002D0D35" w:rsidRPr="00EF08E9" w:rsidRDefault="002D0D35" w:rsidP="002D0D35">
      <w:pPr>
        <w:pStyle w:val="RUPInstrues"/>
        <w:ind w:left="2694"/>
        <w:rPr>
          <w:i w:val="0"/>
          <w:color w:val="auto"/>
          <w:szCs w:val="18"/>
        </w:rPr>
      </w:pPr>
      <w:r w:rsidRPr="00EF08E9">
        <w:rPr>
          <w:b/>
          <w:i w:val="0"/>
          <w:color w:val="auto"/>
          <w:szCs w:val="18"/>
        </w:rPr>
        <w:t>[TIPO]</w:t>
      </w:r>
      <w:r w:rsidRPr="00EF08E9">
        <w:rPr>
          <w:i w:val="0"/>
          <w:color w:val="auto"/>
          <w:szCs w:val="18"/>
        </w:rPr>
        <w:t xml:space="preserve"> Nº</w:t>
      </w:r>
      <w:r>
        <w:rPr>
          <w:i w:val="0"/>
          <w:color w:val="auto"/>
          <w:szCs w:val="18"/>
        </w:rPr>
        <w:t xml:space="preserve"> ____</w:t>
      </w:r>
      <w:r w:rsidRPr="005E6E55">
        <w:rPr>
          <w:b/>
          <w:i w:val="0"/>
          <w:color w:val="auto"/>
          <w:szCs w:val="18"/>
        </w:rPr>
        <w:t>[/</w:t>
      </w:r>
      <w:r w:rsidRPr="00EF08E9">
        <w:rPr>
          <w:b/>
          <w:i w:val="0"/>
          <w:color w:val="auto"/>
          <w:szCs w:val="18"/>
        </w:rPr>
        <w:t>ANO VIGENTE]</w:t>
      </w:r>
      <w:r w:rsidRPr="00EF08E9">
        <w:rPr>
          <w:i w:val="0"/>
          <w:color w:val="auto"/>
          <w:szCs w:val="18"/>
        </w:rPr>
        <w:t xml:space="preserve"> – </w:t>
      </w:r>
      <w:r w:rsidRPr="00EF08E9">
        <w:rPr>
          <w:b/>
          <w:i w:val="0"/>
          <w:color w:val="auto"/>
          <w:szCs w:val="18"/>
        </w:rPr>
        <w:t>[UNIDADE</w:t>
      </w:r>
      <w:r>
        <w:rPr>
          <w:b/>
          <w:i w:val="0"/>
          <w:color w:val="auto"/>
          <w:szCs w:val="18"/>
        </w:rPr>
        <w:t xml:space="preserve"> DO RESPONSÁVEL</w:t>
      </w:r>
      <w:r w:rsidRPr="00EF08E9">
        <w:rPr>
          <w:b/>
          <w:i w:val="0"/>
          <w:color w:val="auto"/>
          <w:szCs w:val="18"/>
        </w:rPr>
        <w:t>]</w:t>
      </w:r>
    </w:p>
    <w:p w:rsidR="002D0D35" w:rsidRPr="00EF08E9" w:rsidRDefault="002D0D35" w:rsidP="002D0D35">
      <w:pPr>
        <w:pStyle w:val="RUPInstrues"/>
        <w:ind w:left="2694"/>
        <w:rPr>
          <w:i w:val="0"/>
          <w:color w:val="auto"/>
          <w:szCs w:val="18"/>
        </w:rPr>
      </w:pPr>
    </w:p>
    <w:p w:rsidR="002D0D35" w:rsidRPr="00EF08E9" w:rsidRDefault="002D0D35" w:rsidP="002D0D35">
      <w:pPr>
        <w:pStyle w:val="RUPInstrues"/>
        <w:ind w:left="1800"/>
        <w:rPr>
          <w:i w:val="0"/>
          <w:color w:val="auto"/>
          <w:szCs w:val="18"/>
        </w:rPr>
      </w:pPr>
    </w:p>
    <w:p w:rsidR="002D0D35" w:rsidRPr="00EF08E9" w:rsidRDefault="002D0D35" w:rsidP="002D0D35">
      <w:pPr>
        <w:pStyle w:val="RUPInstrues"/>
        <w:ind w:left="5040"/>
        <w:rPr>
          <w:i w:val="0"/>
          <w:color w:val="auto"/>
          <w:szCs w:val="18"/>
        </w:rPr>
      </w:pPr>
      <w:r w:rsidRPr="00EF08E9">
        <w:rPr>
          <w:i w:val="0"/>
          <w:color w:val="auto"/>
          <w:szCs w:val="18"/>
        </w:rPr>
        <w:t xml:space="preserve">O </w:t>
      </w:r>
      <w:r w:rsidRPr="00EF08E9">
        <w:rPr>
          <w:b/>
          <w:i w:val="0"/>
          <w:color w:val="auto"/>
          <w:szCs w:val="18"/>
        </w:rPr>
        <w:t>[CARGO/FUNÇÃO</w:t>
      </w:r>
      <w:r>
        <w:rPr>
          <w:b/>
          <w:i w:val="0"/>
          <w:color w:val="auto"/>
          <w:szCs w:val="18"/>
        </w:rPr>
        <w:t xml:space="preserve"> DO RESPONSÁVEL</w:t>
      </w:r>
      <w:r w:rsidRPr="00EF08E9">
        <w:rPr>
          <w:b/>
          <w:i w:val="0"/>
          <w:color w:val="auto"/>
          <w:szCs w:val="18"/>
        </w:rPr>
        <w:t>]</w:t>
      </w:r>
      <w:r w:rsidRPr="00EF08E9">
        <w:rPr>
          <w:i w:val="0"/>
          <w:color w:val="auto"/>
          <w:szCs w:val="18"/>
        </w:rPr>
        <w:t xml:space="preserve"> no uso das atribuições que lhe confere o Regimento Interno da </w:t>
      </w:r>
      <w:r>
        <w:rPr>
          <w:i w:val="0"/>
          <w:color w:val="auto"/>
          <w:szCs w:val="18"/>
        </w:rPr>
        <w:t>TERRACAP</w:t>
      </w:r>
      <w:r w:rsidRPr="00EF08E9">
        <w:rPr>
          <w:i w:val="0"/>
          <w:color w:val="auto"/>
          <w:szCs w:val="18"/>
        </w:rPr>
        <w:t>.</w:t>
      </w:r>
    </w:p>
    <w:p w:rsidR="002D0D35" w:rsidRPr="00EF08E9" w:rsidRDefault="002D0D35" w:rsidP="002D0D35">
      <w:pPr>
        <w:pStyle w:val="RUPInstrues"/>
        <w:jc w:val="center"/>
        <w:rPr>
          <w:b/>
          <w:i w:val="0"/>
          <w:color w:val="auto"/>
          <w:szCs w:val="18"/>
        </w:rPr>
      </w:pPr>
    </w:p>
    <w:p w:rsidR="002D0D35" w:rsidRPr="00EF08E9" w:rsidRDefault="002D0D35" w:rsidP="002D0D35">
      <w:pPr>
        <w:pStyle w:val="RUPInstrues"/>
        <w:rPr>
          <w:b/>
          <w:i w:val="0"/>
          <w:color w:val="auto"/>
          <w:szCs w:val="18"/>
        </w:rPr>
      </w:pPr>
    </w:p>
    <w:p w:rsidR="002D0D35" w:rsidRDefault="002D0D35" w:rsidP="002D0D35">
      <w:pPr>
        <w:pStyle w:val="RUPInstrues"/>
        <w:jc w:val="center"/>
        <w:rPr>
          <w:b/>
          <w:i w:val="0"/>
          <w:color w:val="auto"/>
          <w:szCs w:val="18"/>
        </w:rPr>
      </w:pPr>
      <w:r w:rsidRPr="00EF08E9">
        <w:rPr>
          <w:b/>
          <w:i w:val="0"/>
          <w:color w:val="auto"/>
          <w:szCs w:val="18"/>
        </w:rPr>
        <w:t>R E S O L V E:</w:t>
      </w:r>
    </w:p>
    <w:p w:rsidR="002D0D35" w:rsidRPr="00EF08E9" w:rsidRDefault="002D0D35" w:rsidP="002D0D35">
      <w:pPr>
        <w:pStyle w:val="RUPInstrues"/>
        <w:jc w:val="center"/>
        <w:rPr>
          <w:b/>
          <w:i w:val="0"/>
          <w:color w:val="auto"/>
          <w:szCs w:val="18"/>
        </w:rPr>
      </w:pPr>
    </w:p>
    <w:p w:rsidR="002D0D35" w:rsidRDefault="002D0D35" w:rsidP="002D0D35">
      <w:pPr>
        <w:spacing w:before="60" w:after="60" w:line="360" w:lineRule="auto"/>
        <w:ind w:left="1418" w:firstLine="1276"/>
        <w:jc w:val="both"/>
        <w:rPr>
          <w:sz w:val="18"/>
          <w:szCs w:val="18"/>
        </w:rPr>
      </w:pPr>
      <w:r w:rsidRPr="00EF08E9">
        <w:rPr>
          <w:sz w:val="18"/>
          <w:szCs w:val="18"/>
        </w:rPr>
        <w:t>Designar os técnicos abaixo relacionados para supervisionar, fiscalizar e acompanhar a execução</w:t>
      </w:r>
      <w:r>
        <w:rPr>
          <w:sz w:val="18"/>
          <w:szCs w:val="18"/>
        </w:rPr>
        <w:t xml:space="preserve"> do contrato </w:t>
      </w:r>
      <w:r w:rsidRPr="00EF08E9">
        <w:rPr>
          <w:b/>
          <w:sz w:val="18"/>
          <w:szCs w:val="18"/>
        </w:rPr>
        <w:t xml:space="preserve">[TIPO DE CONTRATO] </w:t>
      </w:r>
      <w:r w:rsidRPr="00EF08E9">
        <w:rPr>
          <w:sz w:val="18"/>
          <w:szCs w:val="18"/>
        </w:rPr>
        <w:t>nº</w:t>
      </w:r>
      <w:r w:rsidRPr="00EF08E9">
        <w:rPr>
          <w:b/>
          <w:sz w:val="18"/>
          <w:szCs w:val="18"/>
        </w:rPr>
        <w:t xml:space="preserve"> [NÚMERO DO CONTRATO]</w:t>
      </w:r>
      <w:r w:rsidRPr="00EF08E9">
        <w:rPr>
          <w:sz w:val="18"/>
          <w:szCs w:val="18"/>
        </w:rPr>
        <w:t xml:space="preserve">, celebrado em </w:t>
      </w:r>
      <w:r w:rsidRPr="00EF08E9">
        <w:rPr>
          <w:b/>
          <w:sz w:val="18"/>
          <w:szCs w:val="18"/>
        </w:rPr>
        <w:t>[DATA DO CONTRATO]</w:t>
      </w:r>
      <w:r>
        <w:rPr>
          <w:sz w:val="18"/>
          <w:szCs w:val="18"/>
        </w:rPr>
        <w:t xml:space="preserve"> entre a TERRACAP e a </w:t>
      </w:r>
      <w:r>
        <w:rPr>
          <w:b/>
          <w:sz w:val="18"/>
          <w:szCs w:val="18"/>
        </w:rPr>
        <w:t>[NOME DA INTERESSADA]</w:t>
      </w:r>
      <w:r>
        <w:rPr>
          <w:sz w:val="18"/>
          <w:szCs w:val="18"/>
        </w:rPr>
        <w:t xml:space="preserve">, tendo por objeto </w:t>
      </w:r>
      <w:r>
        <w:rPr>
          <w:b/>
          <w:sz w:val="18"/>
          <w:szCs w:val="18"/>
        </w:rPr>
        <w:t>[OBJETO DO CONTRATO]</w:t>
      </w:r>
      <w:r>
        <w:rPr>
          <w:sz w:val="18"/>
          <w:szCs w:val="18"/>
        </w:rPr>
        <w:t xml:space="preserve">, processo administrativo nº </w:t>
      </w:r>
      <w:r w:rsidRPr="00991F9B">
        <w:rPr>
          <w:b/>
          <w:sz w:val="18"/>
          <w:szCs w:val="18"/>
        </w:rPr>
        <w:t>[</w:t>
      </w:r>
      <w:r>
        <w:rPr>
          <w:b/>
          <w:sz w:val="18"/>
          <w:szCs w:val="18"/>
        </w:rPr>
        <w:t>NÚMERO DO PROCESSO</w:t>
      </w:r>
      <w:r w:rsidRPr="00991F9B">
        <w:rPr>
          <w:b/>
          <w:sz w:val="18"/>
          <w:szCs w:val="18"/>
        </w:rPr>
        <w:t>]</w:t>
      </w:r>
      <w:r>
        <w:rPr>
          <w:sz w:val="18"/>
          <w:szCs w:val="18"/>
        </w:rPr>
        <w:t xml:space="preserve">, </w:t>
      </w:r>
      <w:r w:rsidRPr="006818CB">
        <w:rPr>
          <w:rFonts w:cs="Arial"/>
          <w:color w:val="auto"/>
          <w:sz w:val="18"/>
        </w:rPr>
        <w:t>bem como procedimentos e atribuições contidas na legislação vigente quanto ao Executor de Contrato.</w:t>
      </w:r>
    </w:p>
    <w:p w:rsidR="002D0D35" w:rsidRDefault="002D0D35" w:rsidP="002D0D35">
      <w:pPr>
        <w:spacing w:before="60" w:after="60" w:line="360" w:lineRule="auto"/>
        <w:ind w:left="2127"/>
        <w:jc w:val="both"/>
        <w:rPr>
          <w:sz w:val="18"/>
          <w:szCs w:val="18"/>
        </w:rPr>
      </w:pPr>
    </w:p>
    <w:p w:rsidR="002D0D35" w:rsidRPr="00D07EBE" w:rsidRDefault="002D0D35" w:rsidP="002D0D35">
      <w:pPr>
        <w:spacing w:before="60" w:after="60" w:line="360" w:lineRule="auto"/>
        <w:ind w:left="1418" w:firstLine="1276"/>
        <w:jc w:val="both"/>
        <w:rPr>
          <w:sz w:val="18"/>
          <w:szCs w:val="18"/>
        </w:rPr>
      </w:pPr>
      <w:r w:rsidRPr="00D07EBE">
        <w:rPr>
          <w:sz w:val="18"/>
          <w:szCs w:val="18"/>
        </w:rPr>
        <w:t xml:space="preserve">O valor atribuído ao </w:t>
      </w:r>
      <w:r w:rsidRPr="00D07EBE">
        <w:rPr>
          <w:b/>
          <w:sz w:val="18"/>
          <w:szCs w:val="18"/>
        </w:rPr>
        <w:t>[TIPO DE CONTRATO]</w:t>
      </w:r>
      <w:r w:rsidRPr="00D07EBE">
        <w:rPr>
          <w:sz w:val="18"/>
          <w:szCs w:val="18"/>
        </w:rPr>
        <w:t xml:space="preserve"> é de </w:t>
      </w:r>
      <w:r w:rsidRPr="00D07EBE">
        <w:rPr>
          <w:b/>
          <w:sz w:val="18"/>
          <w:szCs w:val="18"/>
        </w:rPr>
        <w:t>[VALOR DO CONTRATO (valor por extenso)]</w:t>
      </w:r>
      <w:r w:rsidRPr="00D07EBE">
        <w:rPr>
          <w:sz w:val="18"/>
          <w:szCs w:val="18"/>
        </w:rPr>
        <w:t xml:space="preserve">, com um prazo de vigência de </w:t>
      </w:r>
      <w:r w:rsidRPr="00D07EBE">
        <w:rPr>
          <w:b/>
          <w:sz w:val="18"/>
          <w:szCs w:val="18"/>
        </w:rPr>
        <w:t>[PRAZO DE EXECUÇÃO]</w:t>
      </w:r>
      <w:r w:rsidRPr="00D07EBE">
        <w:rPr>
          <w:sz w:val="18"/>
          <w:szCs w:val="18"/>
        </w:rPr>
        <w:t>.</w:t>
      </w:r>
    </w:p>
    <w:p w:rsidR="002D0D35" w:rsidRPr="00D07EBE" w:rsidRDefault="002D0D35" w:rsidP="002D0D35">
      <w:pPr>
        <w:spacing w:before="60" w:after="60" w:line="360" w:lineRule="auto"/>
        <w:ind w:left="2127"/>
        <w:jc w:val="both"/>
        <w:rPr>
          <w:sz w:val="18"/>
          <w:szCs w:val="18"/>
        </w:rPr>
      </w:pPr>
    </w:p>
    <w:p w:rsidR="002D0D35" w:rsidRDefault="002D0D35" w:rsidP="002D0D35">
      <w:pPr>
        <w:spacing w:before="60" w:after="60" w:line="360" w:lineRule="auto"/>
        <w:ind w:left="1418" w:firstLine="1276"/>
        <w:jc w:val="both"/>
        <w:rPr>
          <w:sz w:val="18"/>
          <w:szCs w:val="18"/>
        </w:rPr>
      </w:pPr>
      <w:r w:rsidRPr="00D07EBE">
        <w:rPr>
          <w:sz w:val="18"/>
          <w:szCs w:val="18"/>
        </w:rPr>
        <w:t xml:space="preserve">Cada uma das etapas do objeto do </w:t>
      </w:r>
      <w:r w:rsidRPr="00D07EBE">
        <w:rPr>
          <w:b/>
          <w:sz w:val="18"/>
          <w:szCs w:val="18"/>
        </w:rPr>
        <w:t>[TIPO DE CONTRATO]</w:t>
      </w:r>
      <w:r w:rsidRPr="00D07EBE">
        <w:rPr>
          <w:sz w:val="18"/>
          <w:szCs w:val="18"/>
        </w:rPr>
        <w:t xml:space="preserve"> deverá ser acompanhada por pelo menos dois técnicos daqueles ora designados.</w:t>
      </w:r>
    </w:p>
    <w:p w:rsidR="002D0D35" w:rsidRDefault="002D0D35" w:rsidP="002D0D35">
      <w:pPr>
        <w:spacing w:before="60" w:after="60" w:line="360" w:lineRule="auto"/>
        <w:ind w:left="1418" w:firstLine="1276"/>
        <w:jc w:val="both"/>
        <w:rPr>
          <w:sz w:val="18"/>
          <w:szCs w:val="18"/>
        </w:rPr>
      </w:pPr>
    </w:p>
    <w:p w:rsidR="002D0D35" w:rsidRDefault="002D0D35" w:rsidP="002D0D35">
      <w:pPr>
        <w:spacing w:before="40" w:after="40"/>
        <w:ind w:left="2454" w:firstLine="393"/>
        <w:jc w:val="both"/>
        <w:rPr>
          <w:sz w:val="18"/>
          <w:szCs w:val="18"/>
        </w:rPr>
      </w:pPr>
      <w:r w:rsidRPr="00991F9B">
        <w:rPr>
          <w:sz w:val="18"/>
          <w:szCs w:val="18"/>
        </w:rPr>
        <w:t>[APRESENTAR A LISTA DE EXECUTORES CADASTRADOS NA NOMEAÇÃO COM OS SEGUINTES DADOS</w:t>
      </w:r>
      <w:r>
        <w:rPr>
          <w:sz w:val="18"/>
          <w:szCs w:val="18"/>
        </w:rPr>
        <w:t>:</w:t>
      </w:r>
      <w:r w:rsidRPr="00991F9B">
        <w:rPr>
          <w:sz w:val="18"/>
          <w:szCs w:val="18"/>
        </w:rPr>
        <w:t>]</w:t>
      </w:r>
    </w:p>
    <w:p w:rsidR="002D0D35" w:rsidRPr="00991F9B" w:rsidRDefault="002D0D35" w:rsidP="002D0D35">
      <w:pPr>
        <w:spacing w:before="40" w:after="40"/>
        <w:ind w:left="2454" w:firstLine="393"/>
        <w:jc w:val="both"/>
        <w:rPr>
          <w:sz w:val="18"/>
          <w:szCs w:val="18"/>
        </w:rPr>
      </w:pPr>
    </w:p>
    <w:p w:rsidR="002D0D35" w:rsidRPr="00991F9B" w:rsidRDefault="002D0D35" w:rsidP="002D0D35">
      <w:pPr>
        <w:pStyle w:val="PargrafodaLista"/>
        <w:numPr>
          <w:ilvl w:val="0"/>
          <w:numId w:val="8"/>
        </w:numPr>
        <w:spacing w:before="40" w:after="40"/>
        <w:ind w:left="3544"/>
        <w:jc w:val="both"/>
        <w:rPr>
          <w:b/>
          <w:sz w:val="18"/>
          <w:szCs w:val="18"/>
        </w:rPr>
      </w:pPr>
      <w:r w:rsidRPr="00991F9B">
        <w:rPr>
          <w:b/>
          <w:sz w:val="18"/>
          <w:szCs w:val="18"/>
        </w:rPr>
        <w:t>[</w:t>
      </w:r>
      <w:r>
        <w:rPr>
          <w:b/>
          <w:sz w:val="18"/>
          <w:szCs w:val="18"/>
        </w:rPr>
        <w:t>CARGO/FUNÇÃO DO EXECUTOR</w:t>
      </w:r>
      <w:r w:rsidRPr="00991F9B">
        <w:rPr>
          <w:b/>
          <w:sz w:val="18"/>
          <w:szCs w:val="18"/>
        </w:rPr>
        <w:t>]</w:t>
      </w:r>
      <w:r>
        <w:rPr>
          <w:b/>
          <w:sz w:val="18"/>
          <w:szCs w:val="18"/>
        </w:rPr>
        <w:t xml:space="preserve">, [NOME DO EXECUTOR], </w:t>
      </w:r>
      <w:r>
        <w:rPr>
          <w:sz w:val="18"/>
          <w:szCs w:val="18"/>
        </w:rPr>
        <w:t xml:space="preserve">matrícula nº </w:t>
      </w:r>
      <w:r>
        <w:rPr>
          <w:b/>
          <w:sz w:val="18"/>
          <w:szCs w:val="18"/>
        </w:rPr>
        <w:t xml:space="preserve">[MATRÍCULA DO EXECUTOR], </w:t>
      </w:r>
      <w:r>
        <w:rPr>
          <w:sz w:val="18"/>
          <w:szCs w:val="18"/>
        </w:rPr>
        <w:t xml:space="preserve">em exercício no </w:t>
      </w:r>
      <w:r>
        <w:rPr>
          <w:b/>
          <w:sz w:val="18"/>
          <w:szCs w:val="18"/>
        </w:rPr>
        <w:t>[UNIDADE DO EXECUTOR];</w:t>
      </w:r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  <w:r w:rsidRPr="0009519C">
        <w:rPr>
          <w:b/>
          <w:i w:val="0"/>
          <w:color w:val="auto"/>
        </w:rPr>
        <w:t>[CIDADE]</w:t>
      </w:r>
      <w:r>
        <w:rPr>
          <w:i w:val="0"/>
          <w:color w:val="auto"/>
        </w:rPr>
        <w:t xml:space="preserve">, </w:t>
      </w:r>
      <w:r>
        <w:rPr>
          <w:b/>
          <w:i w:val="0"/>
          <w:color w:val="auto"/>
        </w:rPr>
        <w:t>___</w:t>
      </w:r>
      <w:r>
        <w:rPr>
          <w:i w:val="0"/>
          <w:color w:val="auto"/>
        </w:rPr>
        <w:t xml:space="preserve">de </w:t>
      </w:r>
      <w:r>
        <w:rPr>
          <w:b/>
          <w:i w:val="0"/>
          <w:color w:val="auto"/>
        </w:rPr>
        <w:t>________</w:t>
      </w:r>
      <w:r>
        <w:rPr>
          <w:i w:val="0"/>
          <w:color w:val="auto"/>
        </w:rPr>
        <w:t>de</w:t>
      </w:r>
      <w:r>
        <w:rPr>
          <w:b/>
          <w:i w:val="0"/>
          <w:color w:val="auto"/>
        </w:rPr>
        <w:t>______</w:t>
      </w:r>
      <w:r>
        <w:rPr>
          <w:i w:val="0"/>
          <w:color w:val="auto"/>
        </w:rPr>
        <w:t>.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</w:p>
    <w:p w:rsidR="002D0D35" w:rsidRPr="00AD48ED" w:rsidRDefault="002D0D35" w:rsidP="002D0D35">
      <w:pPr>
        <w:pStyle w:val="RUPInstrues"/>
        <w:tabs>
          <w:tab w:val="left" w:pos="3969"/>
        </w:tabs>
        <w:jc w:val="center"/>
        <w:rPr>
          <w:b/>
          <w:i w:val="0"/>
          <w:color w:val="auto"/>
        </w:rPr>
      </w:pPr>
      <w:r w:rsidRPr="00AD48ED">
        <w:rPr>
          <w:b/>
          <w:i w:val="0"/>
          <w:color w:val="auto"/>
        </w:rPr>
        <w:t>[NOME DO RESPONSÁVEL]</w:t>
      </w:r>
    </w:p>
    <w:p w:rsidR="002D0D35" w:rsidRPr="00AD48ED" w:rsidRDefault="002D0D35" w:rsidP="002D0D35">
      <w:pPr>
        <w:pStyle w:val="RUPInstrues"/>
        <w:tabs>
          <w:tab w:val="left" w:pos="3969"/>
        </w:tabs>
        <w:jc w:val="center"/>
        <w:rPr>
          <w:b/>
          <w:i w:val="0"/>
          <w:color w:val="auto"/>
        </w:rPr>
      </w:pPr>
      <w:r w:rsidRPr="00AD48ED">
        <w:rPr>
          <w:b/>
          <w:i w:val="0"/>
          <w:color w:val="auto"/>
        </w:rPr>
        <w:t>[CARGO/FUNÇÃO</w:t>
      </w:r>
      <w:r>
        <w:rPr>
          <w:b/>
          <w:i w:val="0"/>
          <w:color w:val="auto"/>
        </w:rPr>
        <w:t xml:space="preserve"> DO RESPONSÁVEL</w:t>
      </w:r>
      <w:r w:rsidRPr="00AD48ED">
        <w:rPr>
          <w:b/>
          <w:i w:val="0"/>
          <w:color w:val="auto"/>
        </w:rPr>
        <w:t>]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  <w:r w:rsidRPr="00AD48ED">
        <w:rPr>
          <w:b/>
          <w:i w:val="0"/>
          <w:color w:val="auto"/>
        </w:rPr>
        <w:t>[UNIDADE</w:t>
      </w:r>
      <w:r>
        <w:rPr>
          <w:b/>
          <w:i w:val="0"/>
          <w:color w:val="auto"/>
        </w:rPr>
        <w:t xml:space="preserve"> DO RESPONSÁVEL</w:t>
      </w:r>
      <w:r w:rsidRPr="00AD48ED">
        <w:rPr>
          <w:b/>
          <w:i w:val="0"/>
          <w:color w:val="auto"/>
        </w:rPr>
        <w:t>]</w:t>
      </w:r>
      <w:r>
        <w:rPr>
          <w:i w:val="0"/>
          <w:color w:val="auto"/>
        </w:rPr>
        <w:t>/TERRACAP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38" w:name="_Toc300062362"/>
      <w:bookmarkStart w:id="139" w:name="_Toc303236589"/>
      <w:bookmarkStart w:id="140" w:name="_Toc306026568"/>
      <w:bookmarkStart w:id="141" w:name="_Toc306614747"/>
      <w:bookmarkStart w:id="142" w:name="_Toc332286900"/>
      <w:r w:rsidRPr="00FA591D">
        <w:t>Texto padrão da nomeação de substituição de executores</w:t>
      </w:r>
      <w:bookmarkEnd w:id="138"/>
      <w:bookmarkEnd w:id="139"/>
      <w:bookmarkEnd w:id="140"/>
      <w:bookmarkEnd w:id="141"/>
      <w:bookmarkEnd w:id="142"/>
    </w:p>
    <w:p w:rsidR="002D0D35" w:rsidRDefault="002D0D35" w:rsidP="002D0D35">
      <w:pPr>
        <w:pStyle w:val="RUPInstrues"/>
        <w:tabs>
          <w:tab w:val="left" w:pos="2694"/>
        </w:tabs>
        <w:spacing w:line="360" w:lineRule="auto"/>
        <w:ind w:left="1440"/>
        <w:rPr>
          <w:i w:val="0"/>
          <w:color w:val="auto"/>
        </w:rPr>
      </w:pPr>
      <w:r w:rsidRPr="00584B48">
        <w:rPr>
          <w:i w:val="0"/>
          <w:color w:val="auto"/>
        </w:rPr>
        <w:t>O sistema deve considerar as seguintes informações para impressão do texto da OS de substituição de executores:</w:t>
      </w:r>
    </w:p>
    <w:p w:rsidR="002D0D35" w:rsidRDefault="002D0D35" w:rsidP="002D0D35">
      <w:pPr>
        <w:pStyle w:val="RUPInstrues"/>
        <w:ind w:left="1800"/>
        <w:rPr>
          <w:b/>
          <w:i w:val="0"/>
          <w:color w:val="auto"/>
        </w:rPr>
      </w:pPr>
      <w:r w:rsidRPr="00243574">
        <w:rPr>
          <w:b/>
          <w:i w:val="0"/>
          <w:color w:val="auto"/>
        </w:rPr>
        <w:t>[</w:t>
      </w:r>
      <w:r>
        <w:rPr>
          <w:b/>
          <w:i w:val="0"/>
          <w:color w:val="auto"/>
        </w:rPr>
        <w:t>LOGO DA TERRACAP</w:t>
      </w:r>
      <w:r w:rsidRPr="00243574">
        <w:rPr>
          <w:b/>
          <w:i w:val="0"/>
          <w:color w:val="auto"/>
        </w:rPr>
        <w:t>]</w:t>
      </w:r>
    </w:p>
    <w:p w:rsidR="002D0D35" w:rsidRPr="00243574" w:rsidRDefault="002D0D35" w:rsidP="002D0D35">
      <w:pPr>
        <w:pStyle w:val="RUPInstrues"/>
        <w:ind w:left="1800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ind w:left="2694"/>
        <w:rPr>
          <w:i w:val="0"/>
          <w:color w:val="auto"/>
        </w:rPr>
      </w:pPr>
      <w:r w:rsidRPr="00A618D8">
        <w:rPr>
          <w:b/>
          <w:i w:val="0"/>
          <w:color w:val="auto"/>
        </w:rPr>
        <w:t>[TIPO]</w:t>
      </w:r>
      <w:r>
        <w:rPr>
          <w:i w:val="0"/>
          <w:color w:val="auto"/>
        </w:rPr>
        <w:t xml:space="preserve"> Nº ____</w:t>
      </w:r>
      <w:r w:rsidRPr="00EF08E9">
        <w:rPr>
          <w:b/>
          <w:i w:val="0"/>
          <w:color w:val="auto"/>
        </w:rPr>
        <w:t>[/ANO VIGENTE]</w:t>
      </w:r>
      <w:r>
        <w:rPr>
          <w:i w:val="0"/>
          <w:color w:val="auto"/>
        </w:rPr>
        <w:t xml:space="preserve"> – </w:t>
      </w:r>
      <w:r w:rsidRPr="00EF08E9">
        <w:rPr>
          <w:b/>
          <w:i w:val="0"/>
          <w:color w:val="auto"/>
        </w:rPr>
        <w:t>[UNIDADE</w:t>
      </w:r>
      <w:r>
        <w:rPr>
          <w:b/>
          <w:i w:val="0"/>
          <w:color w:val="auto"/>
        </w:rPr>
        <w:t xml:space="preserve"> DO RESPONSÁVEL</w:t>
      </w:r>
      <w:r w:rsidRPr="00EF08E9">
        <w:rPr>
          <w:b/>
          <w:i w:val="0"/>
          <w:color w:val="auto"/>
        </w:rPr>
        <w:t>]</w:t>
      </w:r>
    </w:p>
    <w:p w:rsidR="002D0D35" w:rsidRDefault="002D0D35" w:rsidP="002D0D35">
      <w:pPr>
        <w:pStyle w:val="RUPInstrues"/>
        <w:ind w:left="2694"/>
        <w:rPr>
          <w:i w:val="0"/>
          <w:color w:val="auto"/>
        </w:rPr>
      </w:pPr>
    </w:p>
    <w:p w:rsidR="002D0D35" w:rsidRDefault="002D0D35" w:rsidP="002D0D35">
      <w:pPr>
        <w:pStyle w:val="RUPInstrues"/>
        <w:ind w:left="1800"/>
        <w:rPr>
          <w:i w:val="0"/>
          <w:color w:val="auto"/>
        </w:rPr>
      </w:pPr>
    </w:p>
    <w:p w:rsidR="002D0D35" w:rsidRDefault="002D0D35" w:rsidP="002D0D35">
      <w:pPr>
        <w:pStyle w:val="RUPInstrues"/>
        <w:ind w:left="5040"/>
        <w:rPr>
          <w:i w:val="0"/>
          <w:color w:val="auto"/>
        </w:rPr>
      </w:pPr>
      <w:r>
        <w:rPr>
          <w:i w:val="0"/>
          <w:color w:val="auto"/>
        </w:rPr>
        <w:lastRenderedPageBreak/>
        <w:t xml:space="preserve">O </w:t>
      </w:r>
      <w:r w:rsidRPr="00A618D8">
        <w:rPr>
          <w:b/>
          <w:i w:val="0"/>
          <w:color w:val="auto"/>
        </w:rPr>
        <w:t>[CARGO/FUNÇÃO</w:t>
      </w:r>
      <w:r>
        <w:rPr>
          <w:b/>
          <w:i w:val="0"/>
          <w:color w:val="auto"/>
        </w:rPr>
        <w:t xml:space="preserve"> DO RESPONSÁVEL</w:t>
      </w:r>
      <w:r w:rsidRPr="00A618D8">
        <w:rPr>
          <w:b/>
          <w:i w:val="0"/>
          <w:color w:val="auto"/>
        </w:rPr>
        <w:t>]</w:t>
      </w:r>
      <w:r>
        <w:rPr>
          <w:i w:val="0"/>
          <w:color w:val="auto"/>
        </w:rPr>
        <w:t xml:space="preserve"> no uso das atribuições que lhe confere o Regimento Interno da TERRACAP.</w:t>
      </w:r>
    </w:p>
    <w:p w:rsidR="002D0D35" w:rsidRDefault="002D0D35" w:rsidP="002D0D35">
      <w:pPr>
        <w:pStyle w:val="RUPInstrues"/>
        <w:jc w:val="center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jc w:val="center"/>
        <w:rPr>
          <w:b/>
          <w:i w:val="0"/>
          <w:color w:val="auto"/>
        </w:rPr>
      </w:pPr>
      <w:r w:rsidRPr="00EE2D0C">
        <w:rPr>
          <w:b/>
          <w:i w:val="0"/>
          <w:color w:val="auto"/>
        </w:rPr>
        <w:t>R E S O L V E</w:t>
      </w:r>
      <w:r>
        <w:rPr>
          <w:b/>
          <w:i w:val="0"/>
          <w:color w:val="auto"/>
        </w:rPr>
        <w:t>:</w:t>
      </w:r>
    </w:p>
    <w:p w:rsidR="002D0D35" w:rsidRDefault="002D0D35" w:rsidP="002D0D35">
      <w:pPr>
        <w:pStyle w:val="RUPInstrues"/>
        <w:jc w:val="left"/>
        <w:rPr>
          <w:b/>
          <w:i w:val="0"/>
          <w:color w:val="auto"/>
        </w:rPr>
      </w:pP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</w:p>
    <w:p w:rsidR="002D0D35" w:rsidRDefault="002D0D35" w:rsidP="002D0D35">
      <w:pPr>
        <w:pStyle w:val="RUPInstrues"/>
        <w:tabs>
          <w:tab w:val="left" w:pos="2694"/>
        </w:tabs>
        <w:spacing w:line="360" w:lineRule="auto"/>
        <w:ind w:left="1440"/>
        <w:rPr>
          <w:i w:val="0"/>
          <w:color w:val="auto"/>
        </w:rPr>
      </w:pPr>
      <w:r>
        <w:rPr>
          <w:b/>
          <w:i w:val="0"/>
          <w:color w:val="auto"/>
        </w:rPr>
        <w:tab/>
      </w:r>
      <w:r>
        <w:rPr>
          <w:i w:val="0"/>
          <w:color w:val="auto"/>
        </w:rPr>
        <w:t xml:space="preserve">Designar, </w:t>
      </w:r>
      <w:r w:rsidRPr="003446F7">
        <w:rPr>
          <w:b/>
          <w:i w:val="0"/>
          <w:color w:val="auto"/>
        </w:rPr>
        <w:t>[CARGO/FUNÇÃO</w:t>
      </w:r>
      <w:r>
        <w:rPr>
          <w:b/>
          <w:i w:val="0"/>
          <w:color w:val="auto"/>
        </w:rPr>
        <w:t xml:space="preserve"> DO EXECUTOR</w:t>
      </w:r>
      <w:r w:rsidRPr="003446F7">
        <w:rPr>
          <w:b/>
          <w:i w:val="0"/>
          <w:color w:val="auto"/>
        </w:rPr>
        <w:t>][NOME DO EXECUTOR]</w:t>
      </w:r>
      <w:r>
        <w:rPr>
          <w:i w:val="0"/>
          <w:color w:val="auto"/>
        </w:rPr>
        <w:t xml:space="preserve">, matrícula </w:t>
      </w:r>
      <w:r w:rsidRPr="003446F7">
        <w:rPr>
          <w:b/>
          <w:i w:val="0"/>
          <w:color w:val="auto"/>
        </w:rPr>
        <w:t>[MATRÍCULA DO EXECUTOR]</w:t>
      </w:r>
      <w:r>
        <w:rPr>
          <w:i w:val="0"/>
          <w:color w:val="auto"/>
        </w:rPr>
        <w:t xml:space="preserve">, lotado no </w:t>
      </w:r>
      <w:r w:rsidRPr="003446F7">
        <w:rPr>
          <w:b/>
          <w:i w:val="0"/>
          <w:color w:val="auto"/>
        </w:rPr>
        <w:t>[UNIDADE</w:t>
      </w:r>
      <w:r>
        <w:rPr>
          <w:b/>
          <w:i w:val="0"/>
          <w:color w:val="auto"/>
        </w:rPr>
        <w:t xml:space="preserve"> DO EXECUTOR</w:t>
      </w:r>
      <w:r w:rsidRPr="003446F7">
        <w:rPr>
          <w:b/>
          <w:i w:val="0"/>
          <w:color w:val="auto"/>
        </w:rPr>
        <w:t>]</w:t>
      </w:r>
      <w:r>
        <w:rPr>
          <w:i w:val="0"/>
          <w:color w:val="auto"/>
        </w:rPr>
        <w:t xml:space="preserve">, para, como Executor, supervisionar, fiscalizar e acompanhar a execução do Contrato </w:t>
      </w:r>
      <w:r w:rsidRPr="003446F7">
        <w:rPr>
          <w:b/>
          <w:i w:val="0"/>
          <w:color w:val="auto"/>
        </w:rPr>
        <w:t>[NÚMERO DO CONTRATO]</w:t>
      </w:r>
      <w:r>
        <w:rPr>
          <w:i w:val="0"/>
          <w:color w:val="auto"/>
        </w:rPr>
        <w:t xml:space="preserve">, no valor de </w:t>
      </w:r>
      <w:r>
        <w:rPr>
          <w:b/>
          <w:i w:val="0"/>
          <w:color w:val="auto"/>
        </w:rPr>
        <w:t xml:space="preserve">[VALOR DO CONTRATO </w:t>
      </w:r>
      <w:r w:rsidRPr="003446F7">
        <w:rPr>
          <w:b/>
          <w:i w:val="0"/>
          <w:color w:val="auto"/>
        </w:rPr>
        <w:t>(valor por extenso)]</w:t>
      </w:r>
      <w:r>
        <w:rPr>
          <w:i w:val="0"/>
          <w:color w:val="auto"/>
        </w:rPr>
        <w:t xml:space="preserve">, celebrado em </w:t>
      </w:r>
      <w:r w:rsidRPr="003446F7">
        <w:rPr>
          <w:b/>
          <w:i w:val="0"/>
          <w:color w:val="auto"/>
        </w:rPr>
        <w:t>[DATA DO CONTRATO]</w:t>
      </w:r>
      <w:r>
        <w:rPr>
          <w:i w:val="0"/>
          <w:color w:val="auto"/>
        </w:rPr>
        <w:t xml:space="preserve"> entre a Companhia Imobiliária de Brasília - TERRACAP e a </w:t>
      </w:r>
      <w:r w:rsidRPr="003446F7">
        <w:rPr>
          <w:b/>
          <w:i w:val="0"/>
          <w:color w:val="auto"/>
        </w:rPr>
        <w:t>[</w:t>
      </w:r>
      <w:r>
        <w:rPr>
          <w:b/>
          <w:i w:val="0"/>
          <w:color w:val="auto"/>
        </w:rPr>
        <w:t xml:space="preserve">NOME DA </w:t>
      </w:r>
      <w:r w:rsidRPr="003446F7">
        <w:rPr>
          <w:b/>
          <w:i w:val="0"/>
          <w:color w:val="auto"/>
        </w:rPr>
        <w:t xml:space="preserve">INTERESSADA] </w:t>
      </w:r>
      <w:r>
        <w:rPr>
          <w:i w:val="0"/>
          <w:color w:val="auto"/>
        </w:rPr>
        <w:t xml:space="preserve"> e que tem por objetivo </w:t>
      </w:r>
      <w:r w:rsidRPr="003446F7">
        <w:rPr>
          <w:b/>
          <w:i w:val="0"/>
          <w:color w:val="auto"/>
        </w:rPr>
        <w:t>[OBJETO DO CONTRATO]</w:t>
      </w:r>
      <w:r>
        <w:rPr>
          <w:i w:val="0"/>
          <w:color w:val="auto"/>
        </w:rPr>
        <w:t xml:space="preserve">, tudo em estrita observância ao que dispõe o processo administrativo </w:t>
      </w:r>
      <w:r w:rsidRPr="003446F7">
        <w:rPr>
          <w:b/>
          <w:i w:val="0"/>
          <w:color w:val="auto"/>
        </w:rPr>
        <w:t>[NÚMERO DO PROCESSO]</w:t>
      </w:r>
      <w:r>
        <w:rPr>
          <w:i w:val="0"/>
          <w:color w:val="auto"/>
        </w:rPr>
        <w:t xml:space="preserve">, </w:t>
      </w:r>
      <w:r w:rsidRPr="006818CB">
        <w:rPr>
          <w:i w:val="0"/>
          <w:color w:val="auto"/>
        </w:rPr>
        <w:t>bem como procedimentos e atribuições contidas na legislação vigente quanto ao Executor de Contrato.</w:t>
      </w:r>
    </w:p>
    <w:p w:rsidR="002D0D35" w:rsidRDefault="002D0D35" w:rsidP="002D0D35">
      <w:pPr>
        <w:pStyle w:val="RUPInstrues"/>
        <w:tabs>
          <w:tab w:val="left" w:pos="2694"/>
        </w:tabs>
        <w:spacing w:line="360" w:lineRule="auto"/>
        <w:ind w:left="1440"/>
        <w:rPr>
          <w:i w:val="0"/>
          <w:color w:val="auto"/>
        </w:rPr>
      </w:pPr>
      <w:r>
        <w:rPr>
          <w:i w:val="0"/>
          <w:color w:val="auto"/>
        </w:rPr>
        <w:tab/>
      </w:r>
    </w:p>
    <w:p w:rsidR="002D0D35" w:rsidRDefault="002D0D35" w:rsidP="002D0D35">
      <w:pPr>
        <w:pStyle w:val="RUPInstrues"/>
        <w:tabs>
          <w:tab w:val="left" w:pos="2694"/>
        </w:tabs>
        <w:spacing w:line="360" w:lineRule="auto"/>
        <w:ind w:left="1440"/>
        <w:rPr>
          <w:i w:val="0"/>
          <w:color w:val="auto"/>
        </w:rPr>
      </w:pPr>
      <w:r>
        <w:rPr>
          <w:i w:val="0"/>
          <w:color w:val="auto"/>
        </w:rPr>
        <w:tab/>
        <w:t xml:space="preserve">Em seus eventuais impedimentos, o executor ora designado será substituído por </w:t>
      </w:r>
      <w:r w:rsidRPr="003446F7">
        <w:rPr>
          <w:b/>
          <w:i w:val="0"/>
          <w:color w:val="auto"/>
        </w:rPr>
        <w:t>[CARGO/FUNÇÃO] [NOME DO EXECUTOR]</w:t>
      </w:r>
      <w:r>
        <w:rPr>
          <w:i w:val="0"/>
          <w:color w:val="auto"/>
        </w:rPr>
        <w:t xml:space="preserve">, matrícula </w:t>
      </w:r>
      <w:r w:rsidRPr="003446F7">
        <w:rPr>
          <w:b/>
          <w:i w:val="0"/>
          <w:color w:val="auto"/>
        </w:rPr>
        <w:t>[MATRÍCULA DO EXECUTOR]</w:t>
      </w:r>
      <w:r>
        <w:rPr>
          <w:i w:val="0"/>
          <w:color w:val="auto"/>
        </w:rPr>
        <w:t xml:space="preserve">, lotado no </w:t>
      </w:r>
      <w:r w:rsidRPr="003446F7">
        <w:rPr>
          <w:b/>
          <w:i w:val="0"/>
          <w:color w:val="auto"/>
        </w:rPr>
        <w:t>[UNIDADE]</w:t>
      </w:r>
      <w:r>
        <w:rPr>
          <w:i w:val="0"/>
          <w:color w:val="auto"/>
        </w:rPr>
        <w:t>.</w:t>
      </w:r>
    </w:p>
    <w:p w:rsidR="002D0D35" w:rsidRDefault="002D0D35" w:rsidP="002D0D35">
      <w:pPr>
        <w:pStyle w:val="RUPInstrues"/>
        <w:tabs>
          <w:tab w:val="left" w:pos="3969"/>
        </w:tabs>
        <w:ind w:left="1440"/>
        <w:jc w:val="left"/>
        <w:rPr>
          <w:i w:val="0"/>
          <w:color w:val="auto"/>
        </w:rPr>
      </w:pPr>
      <w:r>
        <w:rPr>
          <w:i w:val="0"/>
          <w:color w:val="auto"/>
        </w:rPr>
        <w:tab/>
      </w:r>
    </w:p>
    <w:p w:rsidR="002D0D35" w:rsidRPr="00E530E0" w:rsidRDefault="002D0D35" w:rsidP="002D0D35">
      <w:pPr>
        <w:pStyle w:val="RUPInstrues"/>
        <w:tabs>
          <w:tab w:val="left" w:pos="2694"/>
        </w:tabs>
        <w:ind w:left="1440"/>
        <w:rPr>
          <w:i w:val="0"/>
          <w:color w:val="auto"/>
        </w:rPr>
      </w:pPr>
      <w:r>
        <w:rPr>
          <w:i w:val="0"/>
          <w:color w:val="auto"/>
        </w:rPr>
        <w:tab/>
        <w:t xml:space="preserve">Esta Ordem de Serviço substitui a OS de </w:t>
      </w:r>
      <w:r w:rsidRPr="00E530E0">
        <w:rPr>
          <w:b/>
          <w:i w:val="0"/>
          <w:color w:val="auto"/>
        </w:rPr>
        <w:t>[</w:t>
      </w:r>
      <w:r>
        <w:rPr>
          <w:b/>
          <w:i w:val="0"/>
          <w:color w:val="auto"/>
        </w:rPr>
        <w:t>NÚMERO DA OS ANTERIOR</w:t>
      </w:r>
      <w:r w:rsidRPr="00E530E0">
        <w:rPr>
          <w:b/>
          <w:i w:val="0"/>
          <w:color w:val="auto"/>
        </w:rPr>
        <w:t>]</w:t>
      </w:r>
      <w:r>
        <w:rPr>
          <w:i w:val="0"/>
          <w:color w:val="auto"/>
        </w:rPr>
        <w:t>-</w:t>
      </w:r>
      <w:r>
        <w:rPr>
          <w:b/>
          <w:i w:val="0"/>
          <w:color w:val="auto"/>
        </w:rPr>
        <w:t>[UNIDADE DA OS ANTERIOR]</w:t>
      </w:r>
      <w:r>
        <w:rPr>
          <w:i w:val="0"/>
          <w:color w:val="auto"/>
        </w:rPr>
        <w:t xml:space="preserve">, </w:t>
      </w:r>
      <w:r w:rsidRPr="00E530E0">
        <w:rPr>
          <w:b/>
          <w:i w:val="0"/>
          <w:color w:val="auto"/>
        </w:rPr>
        <w:t>[</w:t>
      </w:r>
      <w:r>
        <w:rPr>
          <w:b/>
          <w:i w:val="0"/>
          <w:color w:val="auto"/>
        </w:rPr>
        <w:t>DATA DE APROVAÇÃO DA OS ANTERIOR</w:t>
      </w:r>
      <w:r w:rsidRPr="00E530E0">
        <w:rPr>
          <w:b/>
          <w:i w:val="0"/>
          <w:color w:val="auto"/>
        </w:rPr>
        <w:t>]</w:t>
      </w:r>
      <w:r>
        <w:rPr>
          <w:i w:val="0"/>
          <w:color w:val="auto"/>
        </w:rPr>
        <w:t>.</w:t>
      </w:r>
    </w:p>
    <w:p w:rsidR="002D0D35" w:rsidRDefault="002D0D35" w:rsidP="002D0D35">
      <w:pPr>
        <w:pStyle w:val="RUPInstrues"/>
        <w:tabs>
          <w:tab w:val="left" w:pos="3969"/>
        </w:tabs>
        <w:jc w:val="left"/>
        <w:rPr>
          <w:i w:val="0"/>
          <w:color w:val="auto"/>
        </w:rPr>
      </w:pP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  <w:r w:rsidRPr="0009519C">
        <w:rPr>
          <w:b/>
          <w:i w:val="0"/>
          <w:color w:val="auto"/>
        </w:rPr>
        <w:t>[CIDADE]</w:t>
      </w:r>
      <w:r>
        <w:rPr>
          <w:i w:val="0"/>
          <w:color w:val="auto"/>
        </w:rPr>
        <w:t xml:space="preserve">, </w:t>
      </w:r>
      <w:r>
        <w:rPr>
          <w:b/>
          <w:i w:val="0"/>
          <w:color w:val="auto"/>
        </w:rPr>
        <w:t>___</w:t>
      </w:r>
      <w:r>
        <w:rPr>
          <w:i w:val="0"/>
          <w:color w:val="auto"/>
        </w:rPr>
        <w:t xml:space="preserve">de </w:t>
      </w:r>
      <w:r>
        <w:rPr>
          <w:b/>
          <w:i w:val="0"/>
          <w:color w:val="auto"/>
        </w:rPr>
        <w:t>________</w:t>
      </w:r>
      <w:r>
        <w:rPr>
          <w:i w:val="0"/>
          <w:color w:val="auto"/>
        </w:rPr>
        <w:t>de</w:t>
      </w:r>
      <w:r>
        <w:rPr>
          <w:b/>
          <w:i w:val="0"/>
          <w:color w:val="auto"/>
        </w:rPr>
        <w:t>______</w:t>
      </w:r>
      <w:r>
        <w:rPr>
          <w:i w:val="0"/>
          <w:color w:val="auto"/>
        </w:rPr>
        <w:t>.</w:t>
      </w:r>
    </w:p>
    <w:p w:rsidR="002D0D35" w:rsidRPr="00AD48ED" w:rsidRDefault="002D0D35" w:rsidP="002D0D35">
      <w:pPr>
        <w:pStyle w:val="RUPInstrues"/>
        <w:tabs>
          <w:tab w:val="left" w:pos="3969"/>
        </w:tabs>
        <w:jc w:val="center"/>
        <w:rPr>
          <w:b/>
          <w:i w:val="0"/>
          <w:color w:val="auto"/>
        </w:rPr>
      </w:pPr>
      <w:r w:rsidRPr="00AD48ED">
        <w:rPr>
          <w:b/>
          <w:i w:val="0"/>
          <w:color w:val="auto"/>
        </w:rPr>
        <w:t>[NOME DO RESPONSÁVEL]</w:t>
      </w:r>
    </w:p>
    <w:p w:rsidR="002D0D35" w:rsidRPr="00AD48ED" w:rsidRDefault="002D0D35" w:rsidP="002D0D35">
      <w:pPr>
        <w:pStyle w:val="RUPInstrues"/>
        <w:tabs>
          <w:tab w:val="left" w:pos="3969"/>
        </w:tabs>
        <w:jc w:val="center"/>
        <w:rPr>
          <w:b/>
          <w:i w:val="0"/>
          <w:color w:val="auto"/>
        </w:rPr>
      </w:pPr>
      <w:r w:rsidRPr="00AD48ED">
        <w:rPr>
          <w:b/>
          <w:i w:val="0"/>
          <w:color w:val="auto"/>
        </w:rPr>
        <w:t>[CARGO/FUNÇÃO</w:t>
      </w:r>
      <w:r>
        <w:rPr>
          <w:b/>
          <w:i w:val="0"/>
          <w:color w:val="auto"/>
        </w:rPr>
        <w:t xml:space="preserve"> DO RESPONSÁVEL</w:t>
      </w:r>
      <w:r w:rsidRPr="00AD48ED">
        <w:rPr>
          <w:b/>
          <w:i w:val="0"/>
          <w:color w:val="auto"/>
        </w:rPr>
        <w:t>]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  <w:r w:rsidRPr="00AD48ED">
        <w:rPr>
          <w:b/>
          <w:i w:val="0"/>
          <w:color w:val="auto"/>
        </w:rPr>
        <w:t>[UNIDADE</w:t>
      </w:r>
      <w:r>
        <w:rPr>
          <w:b/>
          <w:i w:val="0"/>
          <w:color w:val="auto"/>
        </w:rPr>
        <w:t xml:space="preserve"> DO RESPONSÁVEL</w:t>
      </w:r>
      <w:r w:rsidRPr="00AD48ED">
        <w:rPr>
          <w:b/>
          <w:i w:val="0"/>
          <w:color w:val="auto"/>
        </w:rPr>
        <w:t>]</w:t>
      </w:r>
      <w:r>
        <w:rPr>
          <w:i w:val="0"/>
          <w:color w:val="auto"/>
        </w:rPr>
        <w:t>/TERRACAP</w:t>
      </w:r>
    </w:p>
    <w:p w:rsidR="002D0D35" w:rsidRPr="005342C5" w:rsidRDefault="002D0D35" w:rsidP="002D0D35">
      <w:pPr>
        <w:spacing w:before="40" w:after="40"/>
        <w:ind w:left="142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43" w:name="_Toc303236590"/>
      <w:bookmarkStart w:id="144" w:name="_Toc306026569"/>
      <w:bookmarkStart w:id="145" w:name="_Toc306614748"/>
      <w:bookmarkStart w:id="146" w:name="_Toc332286901"/>
      <w:r w:rsidRPr="00FA591D">
        <w:t>Nomeação do Presidente</w:t>
      </w:r>
      <w:r>
        <w:t>/Suplente</w:t>
      </w:r>
      <w:r w:rsidRPr="00FA591D">
        <w:t xml:space="preserve"> da comissão de executores</w:t>
      </w:r>
      <w:bookmarkEnd w:id="143"/>
      <w:bookmarkEnd w:id="144"/>
      <w:bookmarkEnd w:id="145"/>
      <w:bookmarkEnd w:id="146"/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  <w:r w:rsidRPr="00D92FD0">
        <w:rPr>
          <w:sz w:val="20"/>
        </w:rPr>
        <w:t xml:space="preserve">Após selecionar a comissão de executores, o sistema deve permitir que um dos executores seja nomeado presidente da comissão e outro </w:t>
      </w:r>
      <w:r>
        <w:rPr>
          <w:sz w:val="20"/>
        </w:rPr>
        <w:t xml:space="preserve">como </w:t>
      </w:r>
      <w:r w:rsidRPr="00D92FD0">
        <w:rPr>
          <w:sz w:val="20"/>
        </w:rPr>
        <w:t>suplente</w:t>
      </w:r>
      <w:r>
        <w:rPr>
          <w:sz w:val="20"/>
        </w:rPr>
        <w:t xml:space="preserve"> do presidente</w:t>
      </w:r>
      <w:r w:rsidRPr="00D92FD0">
        <w:rPr>
          <w:sz w:val="20"/>
        </w:rPr>
        <w:t>. Ao realizar essa ação, o texto padrão de nomeação da comissão de executores deve apresentar a lista de executores, considerando como presidente da comissão, o primeiro executor da lista, e o segundo como seu suplente. O texto deve ser apresentado, conforme descrito a seguir:</w:t>
      </w:r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</w:p>
    <w:p w:rsidR="002D0D35" w:rsidRDefault="002D0D35" w:rsidP="002D0D35">
      <w:pPr>
        <w:pStyle w:val="PargrafodaLista"/>
        <w:numPr>
          <w:ilvl w:val="0"/>
          <w:numId w:val="8"/>
        </w:numPr>
        <w:spacing w:before="40" w:after="40"/>
        <w:ind w:left="3544"/>
        <w:jc w:val="both"/>
        <w:rPr>
          <w:b/>
          <w:sz w:val="18"/>
          <w:szCs w:val="18"/>
        </w:rPr>
      </w:pPr>
      <w:r w:rsidRPr="00991F9B">
        <w:rPr>
          <w:b/>
          <w:sz w:val="18"/>
          <w:szCs w:val="18"/>
        </w:rPr>
        <w:t>[</w:t>
      </w:r>
      <w:r>
        <w:rPr>
          <w:b/>
          <w:sz w:val="18"/>
          <w:szCs w:val="18"/>
        </w:rPr>
        <w:t>CARGO/FUNÇÃO DO EXECUTOR</w:t>
      </w:r>
      <w:r w:rsidRPr="00991F9B">
        <w:rPr>
          <w:b/>
          <w:sz w:val="18"/>
          <w:szCs w:val="18"/>
        </w:rPr>
        <w:t>]</w:t>
      </w:r>
      <w:r>
        <w:rPr>
          <w:b/>
          <w:sz w:val="18"/>
          <w:szCs w:val="18"/>
        </w:rPr>
        <w:t xml:space="preserve">, [NOME DO EXECUTOR], </w:t>
      </w:r>
      <w:r>
        <w:rPr>
          <w:sz w:val="18"/>
          <w:szCs w:val="18"/>
        </w:rPr>
        <w:t xml:space="preserve">matrícula nº </w:t>
      </w:r>
      <w:r>
        <w:rPr>
          <w:b/>
          <w:sz w:val="18"/>
          <w:szCs w:val="18"/>
        </w:rPr>
        <w:t xml:space="preserve">[MATRÍCULA DO EXECUTOR], </w:t>
      </w:r>
      <w:r>
        <w:rPr>
          <w:sz w:val="18"/>
          <w:szCs w:val="18"/>
        </w:rPr>
        <w:t xml:space="preserve">em exercício no </w:t>
      </w:r>
      <w:r>
        <w:rPr>
          <w:b/>
          <w:sz w:val="18"/>
          <w:szCs w:val="18"/>
        </w:rPr>
        <w:t>[UNIDADE DO EXECUTOR] (Presidente);</w:t>
      </w:r>
    </w:p>
    <w:p w:rsidR="002D0D35" w:rsidRPr="00D92FD0" w:rsidRDefault="002D0D35" w:rsidP="002D0D35">
      <w:pPr>
        <w:pStyle w:val="PargrafodaLista"/>
        <w:numPr>
          <w:ilvl w:val="0"/>
          <w:numId w:val="8"/>
        </w:numPr>
        <w:spacing w:before="40" w:after="40"/>
        <w:ind w:left="3544"/>
        <w:jc w:val="both"/>
        <w:rPr>
          <w:b/>
          <w:sz w:val="18"/>
          <w:szCs w:val="18"/>
        </w:rPr>
      </w:pPr>
      <w:r w:rsidRPr="00D92FD0">
        <w:rPr>
          <w:b/>
          <w:sz w:val="18"/>
          <w:szCs w:val="18"/>
        </w:rPr>
        <w:t xml:space="preserve">[CARGO/FUNÇÃO DO EXECUTOR], [NOME DO EXECUTOR], </w:t>
      </w:r>
      <w:r w:rsidRPr="00D92FD0">
        <w:rPr>
          <w:sz w:val="18"/>
          <w:szCs w:val="18"/>
        </w:rPr>
        <w:t xml:space="preserve">matrícula nº </w:t>
      </w:r>
      <w:r w:rsidRPr="00D92FD0">
        <w:rPr>
          <w:b/>
          <w:sz w:val="18"/>
          <w:szCs w:val="18"/>
        </w:rPr>
        <w:t xml:space="preserve">[MATRÍCULA DO EXECUTOR], </w:t>
      </w:r>
      <w:r w:rsidRPr="00D92FD0">
        <w:rPr>
          <w:sz w:val="18"/>
          <w:szCs w:val="18"/>
        </w:rPr>
        <w:t xml:space="preserve">em exercício no </w:t>
      </w:r>
      <w:r w:rsidRPr="00D92FD0">
        <w:rPr>
          <w:b/>
          <w:sz w:val="18"/>
          <w:szCs w:val="18"/>
        </w:rPr>
        <w:t>[UNIDADE DO EXECUTOR] (Suplente do Presidente);</w:t>
      </w:r>
    </w:p>
    <w:p w:rsidR="002D0D35" w:rsidRPr="003D07F0" w:rsidRDefault="002D0D35" w:rsidP="002D0D35">
      <w:pPr>
        <w:spacing w:before="40" w:after="40"/>
        <w:ind w:left="142"/>
        <w:jc w:val="right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47" w:name="_Toc332286902"/>
      <w:r>
        <w:t>Cancelada</w:t>
      </w:r>
      <w:bookmarkEnd w:id="147"/>
    </w:p>
    <w:p w:rsidR="002D0D35" w:rsidRDefault="002D0D35" w:rsidP="002D0D35">
      <w:pPr>
        <w:pStyle w:val="RUPInstrues"/>
        <w:jc w:val="left"/>
      </w:pP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bookmarkStart w:id="148" w:name="_Toc300062355"/>
      <w:bookmarkEnd w:id="93"/>
      <w:bookmarkEnd w:id="94"/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49" w:name="_Toc306026571"/>
      <w:bookmarkStart w:id="150" w:name="_Toc306614750"/>
      <w:bookmarkStart w:id="151" w:name="_Toc332286903"/>
      <w:r w:rsidRPr="00FA591D">
        <w:lastRenderedPageBreak/>
        <w:t>Tipo de contrato/convênio</w:t>
      </w:r>
      <w:bookmarkEnd w:id="149"/>
      <w:bookmarkEnd w:id="150"/>
      <w:bookmarkEnd w:id="151"/>
    </w:p>
    <w:p w:rsidR="002D0D35" w:rsidRDefault="002D0D35" w:rsidP="002D0D35">
      <w:pPr>
        <w:spacing w:before="40" w:after="40"/>
        <w:ind w:left="1855"/>
        <w:jc w:val="both"/>
        <w:rPr>
          <w:sz w:val="20"/>
        </w:rPr>
      </w:pPr>
      <w:r>
        <w:rPr>
          <w:sz w:val="20"/>
        </w:rPr>
        <w:t>O sistema deve apresentar o tipo de contrato/convênio conforme selecionado no cadastro do contrato/convênio. No momento da nomeação de executores, o sistema deve permitir que o tipo de contrato/convênio seja alterado por um dos tipos listados a seguir: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770"/>
      </w:pPr>
      <w:r w:rsidRPr="000E3918">
        <w:t>Obras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770"/>
      </w:pPr>
      <w:r w:rsidRPr="000E3918">
        <w:t>Prestação de serviços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770"/>
      </w:pPr>
      <w:r w:rsidRPr="000E3918">
        <w:t>Aquisição/Produtos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770"/>
      </w:pPr>
      <w:r w:rsidRPr="000E3918">
        <w:t xml:space="preserve">Publicidade </w:t>
      </w:r>
    </w:p>
    <w:p w:rsidR="002D0D35" w:rsidRPr="000E3918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770"/>
      </w:pPr>
      <w:r w:rsidRPr="000E3918">
        <w:t>Eventos</w:t>
      </w:r>
    </w:p>
    <w:p w:rsidR="002D0D35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770"/>
      </w:pPr>
      <w:r w:rsidRPr="000E3918">
        <w:t>Diversos</w:t>
      </w:r>
    </w:p>
    <w:p w:rsidR="002D0D35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770"/>
      </w:pPr>
      <w:r>
        <w:t>Projetos</w:t>
      </w:r>
    </w:p>
    <w:p w:rsidR="002D0D35" w:rsidRPr="00D92FD0" w:rsidRDefault="002D0D35" w:rsidP="002D0D35">
      <w:pPr>
        <w:pStyle w:val="CTMISCorpo2"/>
        <w:numPr>
          <w:ilvl w:val="0"/>
          <w:numId w:val="11"/>
        </w:numPr>
        <w:tabs>
          <w:tab w:val="left" w:pos="2410"/>
        </w:tabs>
        <w:ind w:left="2770"/>
      </w:pPr>
      <w:r w:rsidRPr="00D92FD0">
        <w:t>Serviços</w:t>
      </w:r>
    </w:p>
    <w:p w:rsidR="002D0D35" w:rsidRPr="00F17E75" w:rsidRDefault="002D0D35" w:rsidP="002D0D35">
      <w:pPr>
        <w:spacing w:before="40" w:after="40"/>
        <w:ind w:left="1855"/>
        <w:jc w:val="both"/>
        <w:rPr>
          <w:sz w:val="20"/>
        </w:rPr>
      </w:pPr>
      <w:r w:rsidRPr="00F17E75">
        <w:rPr>
          <w:sz w:val="20"/>
        </w:rPr>
        <w:t>Ao realizar alteração no tipo do contrato/convênio, o sistema deverá atualizar essa alteração no contrato/convênio.</w:t>
      </w:r>
    </w:p>
    <w:p w:rsidR="002D0D35" w:rsidRDefault="002D0D35" w:rsidP="002D0D35">
      <w:pPr>
        <w:pStyle w:val="CTMISCorpo2"/>
        <w:tabs>
          <w:tab w:val="left" w:pos="2410"/>
        </w:tabs>
        <w:ind w:left="2543" w:firstLine="0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52" w:name="_Toc306026572"/>
      <w:bookmarkStart w:id="153" w:name="_Toc306614751"/>
      <w:bookmarkStart w:id="154" w:name="_Toc332286904"/>
      <w:bookmarkEnd w:id="148"/>
      <w:r w:rsidRPr="00FA591D">
        <w:t>Unidade executora</w:t>
      </w:r>
      <w:bookmarkEnd w:id="152"/>
      <w:bookmarkEnd w:id="153"/>
      <w:bookmarkEnd w:id="154"/>
    </w:p>
    <w:p w:rsidR="002D0D35" w:rsidRDefault="002D0D35" w:rsidP="002D0D35">
      <w:pPr>
        <w:spacing w:before="40" w:after="40"/>
        <w:ind w:left="1855"/>
        <w:jc w:val="both"/>
        <w:rPr>
          <w:sz w:val="20"/>
        </w:rPr>
      </w:pPr>
      <w:r>
        <w:rPr>
          <w:sz w:val="20"/>
        </w:rPr>
        <w:t xml:space="preserve">O sistema deve apresentar a unidade executora selecionada no cadastro do contrato/convênio. No momento da nomeação de executores, o sistema deve permitir que a unidade seja alterada, conforme diretoria que fará a execução do contrato/convênio. </w:t>
      </w:r>
    </w:p>
    <w:p w:rsidR="002D0D35" w:rsidRDefault="002D0D35" w:rsidP="002D0D35">
      <w:pPr>
        <w:spacing w:before="40" w:after="40"/>
        <w:ind w:left="1855"/>
        <w:jc w:val="both"/>
        <w:rPr>
          <w:sz w:val="20"/>
        </w:rPr>
      </w:pPr>
      <w:r>
        <w:rPr>
          <w:sz w:val="20"/>
        </w:rPr>
        <w:t xml:space="preserve">Ao realizar alteração na unidade executora, o sistema deverá atualizar essa alteração no contrato/convênio. </w:t>
      </w:r>
    </w:p>
    <w:p w:rsidR="002D0D35" w:rsidRDefault="002D0D35" w:rsidP="002D0D35">
      <w:pPr>
        <w:spacing w:before="40" w:after="40"/>
        <w:ind w:left="1855"/>
        <w:jc w:val="both"/>
        <w:rPr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55" w:name="_Toc306614752"/>
      <w:bookmarkStart w:id="156" w:name="_Toc332286905"/>
      <w:r w:rsidRPr="00FA591D">
        <w:t>Incluir Nomeação</w:t>
      </w:r>
      <w:bookmarkEnd w:id="155"/>
      <w:bookmarkEnd w:id="156"/>
    </w:p>
    <w:p w:rsidR="002D0D35" w:rsidRDefault="002D0D35" w:rsidP="002D0D35">
      <w:pPr>
        <w:spacing w:before="40" w:after="40"/>
        <w:ind w:left="1855"/>
        <w:jc w:val="both"/>
        <w:rPr>
          <w:sz w:val="20"/>
        </w:rPr>
      </w:pPr>
      <w:r>
        <w:rPr>
          <w:sz w:val="20"/>
        </w:rPr>
        <w:t>O sistema deve habilitar a opção para inclusão de nomeação somente para os contratos com a situação igual a publicado.</w:t>
      </w:r>
    </w:p>
    <w:p w:rsidR="002D0D35" w:rsidRDefault="002D0D35" w:rsidP="002D0D35">
      <w:pPr>
        <w:pStyle w:val="RUPCorpo1"/>
        <w:rPr>
          <w:i/>
          <w:iCs/>
          <w:spacing w:val="-5"/>
        </w:rPr>
      </w:pPr>
    </w:p>
    <w:p w:rsidR="002D0D35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157" w:name="_Toc304368391"/>
      <w:bookmarkStart w:id="158" w:name="_Toc306614753"/>
      <w:bookmarkStart w:id="159" w:name="_Toc332286906"/>
      <w:r>
        <w:t>Detalhamento da Execução</w:t>
      </w:r>
      <w:bookmarkEnd w:id="157"/>
      <w:bookmarkEnd w:id="158"/>
      <w:bookmarkEnd w:id="159"/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60" w:name="_Toc299632252"/>
      <w:bookmarkStart w:id="161" w:name="_Toc304368392"/>
      <w:bookmarkStart w:id="162" w:name="_Toc306614754"/>
      <w:bookmarkStart w:id="163" w:name="_Toc332286907"/>
      <w:r w:rsidRPr="00FA591D">
        <w:t xml:space="preserve">Dados da </w:t>
      </w:r>
      <w:bookmarkEnd w:id="160"/>
      <w:r w:rsidRPr="00FA591D">
        <w:t>Contratada</w:t>
      </w:r>
      <w:bookmarkEnd w:id="161"/>
      <w:bookmarkEnd w:id="162"/>
      <w:bookmarkEnd w:id="163"/>
    </w:p>
    <w:p w:rsidR="002D0D35" w:rsidRPr="0073030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30308">
        <w:rPr>
          <w:color w:val="auto"/>
          <w:sz w:val="20"/>
        </w:rPr>
        <w:t xml:space="preserve">As informações da </w:t>
      </w:r>
      <w:r>
        <w:rPr>
          <w:color w:val="auto"/>
          <w:sz w:val="20"/>
        </w:rPr>
        <w:t>contratada</w:t>
      </w:r>
      <w:r w:rsidRPr="00730308">
        <w:rPr>
          <w:color w:val="auto"/>
          <w:sz w:val="20"/>
        </w:rPr>
        <w:t xml:space="preserve"> deverão ser recu</w:t>
      </w:r>
      <w:r>
        <w:rPr>
          <w:color w:val="auto"/>
          <w:sz w:val="20"/>
        </w:rPr>
        <w:t>peradas da integração com o GAP</w:t>
      </w:r>
      <w:r w:rsidRPr="00730308">
        <w:rPr>
          <w:color w:val="auto"/>
          <w:sz w:val="20"/>
        </w:rPr>
        <w:t xml:space="preserve"> no qual deve recuperar o nome e o endereço, não sendo permitida a alteração dessas informações.</w:t>
      </w:r>
    </w:p>
    <w:p w:rsidR="002D0D35" w:rsidRDefault="002D0D35" w:rsidP="002D0D35">
      <w:pPr>
        <w:pStyle w:val="RUPInstrues"/>
        <w:ind w:left="1800"/>
        <w:rPr>
          <w:i w:val="0"/>
          <w:color w:val="auto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64" w:name="_Toc299632253"/>
      <w:bookmarkStart w:id="165" w:name="_Toc304368393"/>
      <w:bookmarkStart w:id="166" w:name="_Toc306614755"/>
      <w:bookmarkStart w:id="167" w:name="_Toc332286908"/>
      <w:r w:rsidRPr="00FA591D">
        <w:t xml:space="preserve">Dados do </w:t>
      </w:r>
      <w:bookmarkEnd w:id="164"/>
      <w:r w:rsidRPr="00FA591D">
        <w:t>Contrato</w:t>
      </w:r>
      <w:bookmarkEnd w:id="165"/>
      <w:bookmarkEnd w:id="166"/>
      <w:bookmarkEnd w:id="16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30308">
        <w:rPr>
          <w:color w:val="auto"/>
          <w:sz w:val="20"/>
        </w:rPr>
        <w:t xml:space="preserve">As informações do </w:t>
      </w:r>
      <w:r>
        <w:rPr>
          <w:color w:val="auto"/>
          <w:sz w:val="20"/>
        </w:rPr>
        <w:t>contrato</w:t>
      </w:r>
      <w:r w:rsidRPr="00730308">
        <w:rPr>
          <w:color w:val="auto"/>
          <w:sz w:val="20"/>
        </w:rPr>
        <w:t xml:space="preserve"> deverão ser recuperadas </w:t>
      </w:r>
      <w:r>
        <w:rPr>
          <w:color w:val="auto"/>
          <w:sz w:val="20"/>
        </w:rPr>
        <w:t xml:space="preserve">do sistema, </w:t>
      </w:r>
      <w:r w:rsidRPr="00730308">
        <w:rPr>
          <w:color w:val="auto"/>
          <w:sz w:val="20"/>
        </w:rPr>
        <w:t>não sendo permitida a alteração dessas informações.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68" w:name="_Toc304368394"/>
      <w:bookmarkStart w:id="169" w:name="_Toc306614756"/>
      <w:bookmarkStart w:id="170" w:name="_Toc332286909"/>
      <w:r w:rsidRPr="00FA591D">
        <w:t>Dados do Empenho</w:t>
      </w:r>
      <w:bookmarkEnd w:id="168"/>
      <w:bookmarkEnd w:id="169"/>
      <w:bookmarkEnd w:id="17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As informações financeiras do empenho</w:t>
      </w:r>
      <w:r w:rsidRPr="00730308">
        <w:rPr>
          <w:color w:val="auto"/>
          <w:sz w:val="20"/>
        </w:rPr>
        <w:t xml:space="preserve"> deverão ser recu</w:t>
      </w:r>
      <w:r>
        <w:rPr>
          <w:color w:val="auto"/>
          <w:sz w:val="20"/>
        </w:rPr>
        <w:t xml:space="preserve">peradas a partir da integração com o sistema GFO e será recuperado através do número do processo, </w:t>
      </w:r>
      <w:r w:rsidRPr="00730308">
        <w:rPr>
          <w:color w:val="auto"/>
          <w:sz w:val="20"/>
        </w:rPr>
        <w:t>não sendo permitida a alteração dessas informações.</w:t>
      </w:r>
      <w:r>
        <w:rPr>
          <w:color w:val="auto"/>
          <w:sz w:val="20"/>
        </w:rPr>
        <w:t xml:space="preserve"> E deverão ser atualizadas quando houver uma data de pagamento cadastrada na base de dados</w:t>
      </w:r>
    </w:p>
    <w:p w:rsidR="002D0D35" w:rsidRDefault="002D0D35" w:rsidP="002D0D35">
      <w:pPr>
        <w:pStyle w:val="PargrafodaLista"/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71" w:name="_Toc304368395"/>
      <w:bookmarkStart w:id="172" w:name="_Toc306614757"/>
      <w:bookmarkStart w:id="173" w:name="_Toc332286910"/>
      <w:r w:rsidRPr="00FA591D">
        <w:t xml:space="preserve">Campos para </w:t>
      </w:r>
      <w:r>
        <w:t>convênios</w:t>
      </w:r>
      <w:r w:rsidRPr="00FA591D">
        <w:t xml:space="preserve"> tipo externos</w:t>
      </w:r>
      <w:bookmarkEnd w:id="171"/>
      <w:bookmarkEnd w:id="172"/>
      <w:bookmarkEnd w:id="173"/>
    </w:p>
    <w:p w:rsidR="002D0D35" w:rsidRPr="00BB148E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BB148E">
        <w:rPr>
          <w:color w:val="auto"/>
          <w:sz w:val="20"/>
        </w:rPr>
        <w:t>Ao detalhar um contrato do tipo externo, o sistema deve apresentar o seguinte campo:</w:t>
      </w:r>
    </w:p>
    <w:p w:rsidR="002D0D35" w:rsidRDefault="002D0D35" w:rsidP="002D0D35">
      <w:pPr>
        <w:pStyle w:val="CTMISCorpo2"/>
        <w:numPr>
          <w:ilvl w:val="1"/>
          <w:numId w:val="21"/>
        </w:numPr>
      </w:pPr>
      <w:r>
        <w:t>Valor repassado – será composto pela soma dos valores repassados para a empresa, ou seja, valores pagos - integração GFO.</w:t>
      </w:r>
    </w:p>
    <w:p w:rsidR="002D0D35" w:rsidRDefault="002D0D35" w:rsidP="002D0D35">
      <w:pPr>
        <w:pStyle w:val="PargrafodaLista"/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74" w:name="_Toc304368396"/>
      <w:bookmarkStart w:id="175" w:name="_Toc306614758"/>
      <w:bookmarkStart w:id="176" w:name="_Toc332286911"/>
      <w:r w:rsidRPr="00FA591D">
        <w:t>Campos descrição da etapa/subetapa</w:t>
      </w:r>
      <w:bookmarkEnd w:id="174"/>
      <w:bookmarkEnd w:id="175"/>
      <w:bookmarkEnd w:id="176"/>
    </w:p>
    <w:p w:rsidR="002D0D35" w:rsidRPr="00BB148E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BB148E">
        <w:rPr>
          <w:color w:val="auto"/>
          <w:sz w:val="20"/>
        </w:rPr>
        <w:t>Deve ser composta pelos 40 primeiros caracteres informados no campo descrição da etapa na tela de inclusão.</w:t>
      </w:r>
    </w:p>
    <w:p w:rsidR="002D0D35" w:rsidRPr="00FA591D" w:rsidRDefault="002D0D35" w:rsidP="002D0D35">
      <w:pPr>
        <w:pStyle w:val="PargrafodaLista"/>
        <w:spacing w:before="40" w:after="40"/>
        <w:ind w:left="1440" w:firstLine="720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77" w:name="_Toc304368397"/>
      <w:bookmarkStart w:id="178" w:name="_Toc306614759"/>
      <w:bookmarkStart w:id="179" w:name="_Toc332286912"/>
      <w:r w:rsidRPr="00FA591D">
        <w:t>Campo valor autorizado</w:t>
      </w:r>
      <w:bookmarkEnd w:id="177"/>
      <w:bookmarkEnd w:id="178"/>
      <w:bookmarkEnd w:id="179"/>
    </w:p>
    <w:p w:rsidR="002D0D35" w:rsidRPr="00BB148E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BB148E">
        <w:rPr>
          <w:color w:val="auto"/>
          <w:sz w:val="20"/>
        </w:rPr>
        <w:t>Deve ser composto pela soma de todas as</w:t>
      </w:r>
      <w:r>
        <w:rPr>
          <w:color w:val="auto"/>
          <w:sz w:val="20"/>
        </w:rPr>
        <w:t xml:space="preserve"> Ordens de Serviços autorizadas menos às canceladas.</w:t>
      </w:r>
    </w:p>
    <w:p w:rsidR="002D0D35" w:rsidRDefault="002D0D35" w:rsidP="002D0D35">
      <w:pPr>
        <w:pStyle w:val="CTMISCorpo2"/>
        <w:ind w:left="1440" w:firstLine="720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80" w:name="_Toc304368398"/>
      <w:bookmarkStart w:id="181" w:name="_Toc306614760"/>
      <w:bookmarkStart w:id="182" w:name="_Toc332286913"/>
      <w:r w:rsidRPr="00FA591D">
        <w:t>Campo saldo a autorizar</w:t>
      </w:r>
      <w:bookmarkEnd w:id="180"/>
      <w:bookmarkEnd w:id="181"/>
      <w:bookmarkEnd w:id="182"/>
    </w:p>
    <w:p w:rsidR="002D0D35" w:rsidRPr="00BB148E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BB148E">
        <w:rPr>
          <w:color w:val="auto"/>
          <w:sz w:val="20"/>
        </w:rPr>
        <w:t xml:space="preserve">Deve ser composto </w:t>
      </w:r>
      <w:r>
        <w:rPr>
          <w:color w:val="auto"/>
          <w:sz w:val="20"/>
        </w:rPr>
        <w:t xml:space="preserve">pelo </w:t>
      </w:r>
      <w:r w:rsidRPr="00BB148E">
        <w:rPr>
          <w:color w:val="auto"/>
          <w:sz w:val="20"/>
        </w:rPr>
        <w:t>do valor total do contrato menos a soma das Ordens de</w:t>
      </w:r>
      <w:r>
        <w:rPr>
          <w:color w:val="auto"/>
          <w:sz w:val="20"/>
        </w:rPr>
        <w:t xml:space="preserve"> Serviço autorizadas/canceladas.</w:t>
      </w:r>
    </w:p>
    <w:p w:rsidR="002D0D35" w:rsidRDefault="002D0D35" w:rsidP="002D0D35">
      <w:pPr>
        <w:pStyle w:val="CTMISCorpo2"/>
        <w:ind w:left="1440" w:firstLine="720"/>
      </w:pPr>
    </w:p>
    <w:p w:rsidR="002D0D35" w:rsidRPr="00BB148E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83" w:name="_Toc304368399"/>
      <w:bookmarkStart w:id="184" w:name="_Toc306614761"/>
      <w:bookmarkStart w:id="185" w:name="_Toc332286914"/>
      <w:r w:rsidRPr="00FA591D">
        <w:t xml:space="preserve">Detalhar termos </w:t>
      </w:r>
      <w:r w:rsidRPr="0014766F">
        <w:t>aditivos</w:t>
      </w:r>
      <w:bookmarkEnd w:id="183"/>
      <w:bookmarkEnd w:id="184"/>
      <w:bookmarkEnd w:id="185"/>
    </w:p>
    <w:p w:rsidR="002D0D35" w:rsidRPr="00BB148E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bookmarkStart w:id="186" w:name="_Toc306614762"/>
      <w:r w:rsidRPr="00BB148E">
        <w:rPr>
          <w:color w:val="auto"/>
          <w:sz w:val="20"/>
        </w:rPr>
        <w:t>Caso o contrato/convênio possua aditivos, o sistema deverá recuperar suas informações não sendo permitida a alteração das informações.</w:t>
      </w:r>
      <w:bookmarkEnd w:id="186"/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3D07F0" w:rsidRDefault="002D0D35" w:rsidP="002D0D35">
      <w:pPr>
        <w:spacing w:before="40" w:after="40"/>
        <w:ind w:left="1440" w:firstLine="720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87" w:name="_Toc304368400"/>
      <w:bookmarkStart w:id="188" w:name="_Toc306614763"/>
      <w:bookmarkStart w:id="189" w:name="_Toc332286915"/>
      <w:r>
        <w:t>Ações</w:t>
      </w:r>
      <w:r w:rsidRPr="00FA591D">
        <w:t xml:space="preserve"> Etapas e Subetapas</w:t>
      </w:r>
      <w:bookmarkEnd w:id="187"/>
      <w:bookmarkEnd w:id="188"/>
      <w:bookmarkEnd w:id="18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14766F">
        <w:rPr>
          <w:color w:val="auto"/>
          <w:sz w:val="20"/>
        </w:rPr>
        <w:t>O sistema deve conter as ações de alterar, excluir e detalhar cada etapa e subetapa, porém a funcionalidade de alteração e exclusão só estará disponível para o usuário executor do contrato.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90" w:name="_Toc306614764"/>
      <w:bookmarkStart w:id="191" w:name="_Toc332286916"/>
      <w:r w:rsidRPr="00FA591D">
        <w:t>Atualização das informações financeiras</w:t>
      </w:r>
      <w:bookmarkEnd w:id="190"/>
      <w:bookmarkEnd w:id="19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As informações financeiras do contrato</w:t>
      </w:r>
      <w:r w:rsidRPr="00730308">
        <w:rPr>
          <w:color w:val="auto"/>
          <w:sz w:val="20"/>
        </w:rPr>
        <w:t xml:space="preserve"> deverão ser recu</w:t>
      </w:r>
      <w:r>
        <w:rPr>
          <w:color w:val="auto"/>
          <w:sz w:val="20"/>
        </w:rPr>
        <w:t xml:space="preserve">peradas a partir da integração com o sistema GFO sendo recuperadas através do número do processo, </w:t>
      </w:r>
      <w:r w:rsidRPr="00730308">
        <w:rPr>
          <w:color w:val="auto"/>
          <w:sz w:val="20"/>
        </w:rPr>
        <w:t>não sendo permitida a alteração dessas informações.</w:t>
      </w:r>
      <w:r>
        <w:rPr>
          <w:color w:val="auto"/>
          <w:sz w:val="20"/>
        </w:rPr>
        <w:t xml:space="preserve"> E deverão ser atualizadas quando houver uma autorização de pagamento cadastrada na base de dados. </w:t>
      </w:r>
    </w:p>
    <w:p w:rsidR="002D0D35" w:rsidRDefault="002D0D35" w:rsidP="002D0D35">
      <w:pPr>
        <w:pStyle w:val="PargrafodaLista"/>
        <w:spacing w:before="40" w:after="4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92" w:name="_Toc306614765"/>
      <w:bookmarkStart w:id="193" w:name="_Toc332286917"/>
      <w:r w:rsidRPr="00FA591D">
        <w:t>Situação do aditivo</w:t>
      </w:r>
      <w:bookmarkEnd w:id="192"/>
      <w:bookmarkEnd w:id="19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apresentar para </w:t>
      </w:r>
      <w:r w:rsidRPr="00550C6E">
        <w:rPr>
          <w:color w:val="auto"/>
          <w:sz w:val="20"/>
        </w:rPr>
        <w:t>execução apenas os termos aditivos com a situação igual a publicado.</w:t>
      </w:r>
    </w:p>
    <w:p w:rsidR="002D0D35" w:rsidRDefault="002D0D35" w:rsidP="002D0D35">
      <w:pPr>
        <w:pStyle w:val="PargrafodaLista"/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94" w:name="_Toc306614766"/>
      <w:bookmarkStart w:id="195" w:name="_Toc332286918"/>
      <w:r w:rsidRPr="00FA591D">
        <w:t>Campo executor responsável</w:t>
      </w:r>
      <w:bookmarkEnd w:id="194"/>
      <w:bookmarkEnd w:id="19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possua, o sistema deverá apresentar apenas uma listagem com os executores nomeados para o contrato.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96" w:name="_Toc332286919"/>
      <w:r w:rsidRPr="00FA591D">
        <w:t xml:space="preserve">Campo </w:t>
      </w:r>
      <w:r>
        <w:t>valor contratual</w:t>
      </w:r>
      <w:bookmarkEnd w:id="196"/>
    </w:p>
    <w:p w:rsidR="002D0D35" w:rsidRDefault="002D0D35" w:rsidP="002D0D35">
      <w:pPr>
        <w:spacing w:before="40" w:after="40"/>
        <w:ind w:left="2127"/>
        <w:jc w:val="both"/>
      </w:pPr>
      <w:r w:rsidRPr="00A16CC3">
        <w:rPr>
          <w:color w:val="auto"/>
          <w:sz w:val="20"/>
        </w:rPr>
        <w:lastRenderedPageBreak/>
        <w:t>O sistema deverá apresen</w:t>
      </w:r>
      <w:r>
        <w:rPr>
          <w:color w:val="auto"/>
          <w:sz w:val="20"/>
        </w:rPr>
        <w:t>tar o valor contratual, informado no momento do</w:t>
      </w:r>
      <w:r w:rsidRPr="00A16CC3">
        <w:rPr>
          <w:color w:val="auto"/>
          <w:sz w:val="20"/>
        </w:rPr>
        <w:t xml:space="preserve"> cadastro</w:t>
      </w:r>
      <w:r>
        <w:rPr>
          <w:color w:val="auto"/>
          <w:sz w:val="20"/>
        </w:rPr>
        <w:t xml:space="preserve"> do contrato/convênio</w:t>
      </w:r>
      <w:r w:rsidRPr="00A16CC3">
        <w:rPr>
          <w:color w:val="auto"/>
          <w:sz w:val="20"/>
        </w:rPr>
        <w:t>.</w:t>
      </w:r>
    </w:p>
    <w:p w:rsidR="002D0D35" w:rsidRDefault="002D0D35" w:rsidP="002D0D35">
      <w:pPr>
        <w:pStyle w:val="Estilo2"/>
        <w:tabs>
          <w:tab w:val="num" w:pos="1985"/>
        </w:tabs>
        <w:ind w:left="1855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97" w:name="_Toc332286920"/>
      <w:r>
        <w:t>Campo valor contratual aditado</w:t>
      </w:r>
      <w:bookmarkEnd w:id="19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o valor original do contrato/convênio somado aos aditivos de suplementação e com situação igual a “Publicado”, caso existam.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existam aditivos para redução do valor do contrato, estes deverão subtrair o valor original.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98" w:name="_Toc332286921"/>
      <w:r>
        <w:t>Informações das Ordens de Serviço</w:t>
      </w:r>
      <w:bookmarkEnd w:id="19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listagem com todas as Ordens de serviço de autorização e cancelamento emitidos para o contrato.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199" w:name="_Toc332286922"/>
      <w:r>
        <w:t>Caixa de informações</w:t>
      </w:r>
      <w:bookmarkEnd w:id="19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Ao acessar a tela de detalhamento do contrato sistema deverá apresentar opção para informações sobre o contrato. São elas: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numPr>
          <w:ilvl w:val="1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Pagamentos realizados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Numero 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</w:t>
      </w:r>
    </w:p>
    <w:p w:rsidR="002D0D35" w:rsidRDefault="002D0D35" w:rsidP="002D0D35">
      <w:pPr>
        <w:pStyle w:val="PargrafodaLista"/>
        <w:spacing w:before="40" w:after="40"/>
        <w:ind w:left="3240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numPr>
          <w:ilvl w:val="1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Pagamentos cancelados 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Numero 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</w:t>
      </w:r>
    </w:p>
    <w:p w:rsidR="002D0D35" w:rsidRDefault="002D0D35" w:rsidP="002D0D35">
      <w:pPr>
        <w:pStyle w:val="PargrafodaLista"/>
        <w:spacing w:before="40" w:after="40"/>
        <w:ind w:left="2640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numPr>
          <w:ilvl w:val="1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Documentos de pagamentos devolvidos.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Numero 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</w:t>
      </w:r>
    </w:p>
    <w:p w:rsidR="002D0D35" w:rsidRDefault="002D0D35" w:rsidP="002D0D35">
      <w:pPr>
        <w:pStyle w:val="PargrafodaLista"/>
        <w:spacing w:before="40" w:after="40"/>
        <w:ind w:left="3240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numPr>
          <w:ilvl w:val="1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Pagamentos que extrapolaram o valor médio mensal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Numero 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</w:t>
      </w:r>
    </w:p>
    <w:p w:rsidR="002D0D35" w:rsidRDefault="002D0D35" w:rsidP="002D0D35">
      <w:pPr>
        <w:pStyle w:val="PargrafodaLista"/>
        <w:numPr>
          <w:ilvl w:val="2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</w:t>
      </w:r>
    </w:p>
    <w:p w:rsidR="002D0D35" w:rsidRDefault="002D0D35" w:rsidP="002D0D35">
      <w:pPr>
        <w:pStyle w:val="PargrafodaLista"/>
        <w:spacing w:before="40" w:after="40"/>
        <w:ind w:left="2640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spacing w:before="40" w:after="40"/>
        <w:ind w:left="264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00" w:name="_Toc332286923"/>
      <w:r>
        <w:t>Termos de Recebimento</w:t>
      </w:r>
      <w:bookmarkEnd w:id="20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habilitar opção para emissão de três tipos de termos de recebimento. São eles:</w:t>
      </w:r>
    </w:p>
    <w:p w:rsidR="002D0D35" w:rsidRDefault="002D0D35" w:rsidP="002D0D35">
      <w:pPr>
        <w:pStyle w:val="PargrafodaLista"/>
        <w:numPr>
          <w:ilvl w:val="0"/>
          <w:numId w:val="38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Termo de Recebimento provisório</w:t>
      </w:r>
    </w:p>
    <w:p w:rsidR="002D0D35" w:rsidRDefault="002D0D35" w:rsidP="002D0D35">
      <w:pPr>
        <w:pStyle w:val="PargrafodaLista"/>
        <w:numPr>
          <w:ilvl w:val="0"/>
          <w:numId w:val="38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Termo de Recebimento definitivo</w:t>
      </w:r>
    </w:p>
    <w:p w:rsidR="002D0D35" w:rsidRDefault="002D0D35" w:rsidP="002D0D35">
      <w:pPr>
        <w:pStyle w:val="PargrafodaLista"/>
        <w:numPr>
          <w:ilvl w:val="0"/>
          <w:numId w:val="38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Relatório Final</w:t>
      </w:r>
    </w:p>
    <w:p w:rsidR="002D0D35" w:rsidRDefault="002D0D35" w:rsidP="002D0D35">
      <w:pPr>
        <w:pStyle w:val="PargrafodaLista"/>
        <w:spacing w:before="40" w:after="40"/>
        <w:ind w:left="2847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spacing w:before="40" w:after="40"/>
        <w:ind w:left="284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01" w:name="_Toc332286924"/>
      <w:r>
        <w:t>Opção para emissão</w:t>
      </w:r>
      <w:bookmarkEnd w:id="20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habilitado somente ao final da execução do contrato.</w:t>
      </w:r>
    </w:p>
    <w:p w:rsidR="002D0D35" w:rsidRDefault="002D0D35" w:rsidP="002D0D35">
      <w:pPr>
        <w:pStyle w:val="PargrafodaLista"/>
        <w:spacing w:before="40" w:after="40"/>
        <w:ind w:left="264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02" w:name="_Toc332286925"/>
      <w:r>
        <w:lastRenderedPageBreak/>
        <w:t>Modelo do Termo de Recebimento Provisório</w:t>
      </w:r>
      <w:bookmarkEnd w:id="20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seguir o modelo abaixo:</w:t>
      </w:r>
    </w:p>
    <w:p w:rsidR="002D0D35" w:rsidRDefault="002D0D35" w:rsidP="002D0D35">
      <w:pPr>
        <w:spacing w:before="40" w:after="40"/>
        <w:rPr>
          <w:color w:val="auto"/>
          <w:sz w:val="20"/>
        </w:rPr>
      </w:pPr>
      <w:r>
        <w:rPr>
          <w:noProof/>
          <w:color w:val="auto"/>
          <w:sz w:val="20"/>
          <w:lang w:eastAsia="pt-BR"/>
        </w:rPr>
        <w:drawing>
          <wp:inline distT="0" distB="0" distL="0" distR="0">
            <wp:extent cx="5572125" cy="7583647"/>
            <wp:effectExtent l="0" t="0" r="0" b="0"/>
            <wp:docPr id="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o de Recebimento Provisóri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58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03" w:name="_Toc332286926"/>
      <w:r>
        <w:t>Modelo do Termo de Recebimento Definitivo</w:t>
      </w:r>
      <w:bookmarkEnd w:id="20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seguir o modelo abaixo: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  <w:r>
        <w:rPr>
          <w:noProof/>
          <w:color w:val="auto"/>
          <w:sz w:val="20"/>
          <w:lang w:eastAsia="pt-BR"/>
        </w:rPr>
        <w:lastRenderedPageBreak/>
        <w:drawing>
          <wp:inline distT="0" distB="0" distL="0" distR="0">
            <wp:extent cx="5572125" cy="7586116"/>
            <wp:effectExtent l="0" t="0" r="0" b="0"/>
            <wp:docPr id="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o de Recebimento Definitiv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40" cy="7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04" w:name="_Toc332286927"/>
      <w:r>
        <w:t>Modelo do Relatório Final</w:t>
      </w:r>
      <w:bookmarkEnd w:id="20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seguir o modelo abaixo: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  <w:r>
        <w:rPr>
          <w:noProof/>
          <w:color w:val="auto"/>
          <w:sz w:val="20"/>
          <w:lang w:eastAsia="pt-BR"/>
        </w:rPr>
        <w:lastRenderedPageBreak/>
        <w:drawing>
          <wp:inline distT="0" distB="0" distL="0" distR="0">
            <wp:extent cx="5730875" cy="7632700"/>
            <wp:effectExtent l="0" t="0" r="0" b="0"/>
            <wp:docPr id="1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ório Final_parte 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  <w:r>
        <w:rPr>
          <w:noProof/>
          <w:color w:val="auto"/>
          <w:sz w:val="20"/>
          <w:lang w:eastAsia="pt-BR"/>
        </w:rPr>
        <w:lastRenderedPageBreak/>
        <w:drawing>
          <wp:inline distT="0" distB="0" distL="0" distR="0">
            <wp:extent cx="5730875" cy="7577455"/>
            <wp:effectExtent l="0" t="0" r="0" b="0"/>
            <wp:docPr id="1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ório Final_parte 0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75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05" w:name="_Toc332286928"/>
      <w:r>
        <w:lastRenderedPageBreak/>
        <w:t>Consultar detalhamento para perfil executor</w:t>
      </w:r>
      <w:bookmarkEnd w:id="20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Para o perfil executor somente será possível realizar a consulta dos contratos no qual ele esteja nomeado.</w:t>
      </w:r>
    </w:p>
    <w:p w:rsidR="008F2305" w:rsidRDefault="008F230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8F2305" w:rsidRDefault="008F2305" w:rsidP="008F230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06" w:name="_Toc332286929"/>
      <w:r>
        <w:t>Visualizar objeto do contrato</w:t>
      </w:r>
      <w:bookmarkEnd w:id="206"/>
    </w:p>
    <w:p w:rsidR="008F2305" w:rsidRDefault="008F2305" w:rsidP="008F230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caixa de texto com as informações abaixo:</w:t>
      </w:r>
    </w:p>
    <w:p w:rsidR="008F2305" w:rsidRPr="008F2305" w:rsidRDefault="008F2305" w:rsidP="008F2305">
      <w:pPr>
        <w:pStyle w:val="PargrafodaLista"/>
        <w:numPr>
          <w:ilvl w:val="0"/>
          <w:numId w:val="43"/>
        </w:numPr>
        <w:spacing w:before="40" w:after="40"/>
        <w:jc w:val="both"/>
        <w:rPr>
          <w:color w:val="auto"/>
          <w:sz w:val="20"/>
        </w:rPr>
      </w:pPr>
      <w:r w:rsidRPr="008F2305">
        <w:rPr>
          <w:color w:val="auto"/>
          <w:sz w:val="20"/>
        </w:rPr>
        <w:t>Contrato/convênio</w:t>
      </w:r>
    </w:p>
    <w:p w:rsidR="008F2305" w:rsidRPr="008F2305" w:rsidRDefault="008F2305" w:rsidP="008F2305">
      <w:pPr>
        <w:pStyle w:val="PargrafodaLista"/>
        <w:numPr>
          <w:ilvl w:val="0"/>
          <w:numId w:val="43"/>
        </w:numPr>
        <w:spacing w:before="40" w:after="40"/>
        <w:jc w:val="both"/>
        <w:rPr>
          <w:color w:val="auto"/>
          <w:sz w:val="20"/>
        </w:rPr>
      </w:pPr>
      <w:r w:rsidRPr="008F2305">
        <w:rPr>
          <w:color w:val="auto"/>
          <w:sz w:val="20"/>
        </w:rPr>
        <w:t>Classificação</w:t>
      </w:r>
    </w:p>
    <w:p w:rsidR="008F2305" w:rsidRPr="008F2305" w:rsidRDefault="008F2305" w:rsidP="008F2305">
      <w:pPr>
        <w:pStyle w:val="PargrafodaLista"/>
        <w:numPr>
          <w:ilvl w:val="0"/>
          <w:numId w:val="4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Origem</w:t>
      </w:r>
    </w:p>
    <w:p w:rsidR="008F2305" w:rsidRPr="008F2305" w:rsidRDefault="008F2305" w:rsidP="008F2305">
      <w:pPr>
        <w:pStyle w:val="PargrafodaLista"/>
        <w:numPr>
          <w:ilvl w:val="0"/>
          <w:numId w:val="4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Objeto</w:t>
      </w:r>
    </w:p>
    <w:p w:rsidR="008F2305" w:rsidRDefault="008F230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207" w:name="_Toc304368401"/>
      <w:bookmarkStart w:id="208" w:name="_Toc306614767"/>
      <w:bookmarkStart w:id="209" w:name="_Toc332286930"/>
      <w:r>
        <w:t>Manter Etapas e Subetapas</w:t>
      </w:r>
      <w:bookmarkEnd w:id="207"/>
      <w:bookmarkEnd w:id="208"/>
      <w:bookmarkEnd w:id="209"/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10" w:name="_Toc299632247"/>
      <w:bookmarkStart w:id="211" w:name="_Toc304368402"/>
      <w:bookmarkStart w:id="212" w:name="_Toc306614768"/>
      <w:bookmarkStart w:id="213" w:name="_Toc332286931"/>
      <w:r w:rsidRPr="00FA591D">
        <w:t xml:space="preserve">Prazo de execução </w:t>
      </w:r>
      <w:bookmarkEnd w:id="210"/>
      <w:r w:rsidRPr="00FA591D">
        <w:t>da etapa</w:t>
      </w:r>
      <w:bookmarkEnd w:id="211"/>
      <w:bookmarkEnd w:id="212"/>
      <w:bookmarkEnd w:id="21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30308">
        <w:rPr>
          <w:color w:val="auto"/>
          <w:sz w:val="20"/>
        </w:rPr>
        <w:t>O prazo d</w:t>
      </w:r>
      <w:r>
        <w:rPr>
          <w:color w:val="auto"/>
          <w:sz w:val="20"/>
        </w:rPr>
        <w:t xml:space="preserve">e execução de uma etapa nunca poderá exceder o prazo de vigência do contrato/convênio. </w:t>
      </w:r>
    </w:p>
    <w:p w:rsidR="002D0D35" w:rsidRPr="00E83620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14" w:name="_Toc304368403"/>
      <w:bookmarkStart w:id="215" w:name="_Toc306614769"/>
      <w:bookmarkStart w:id="216" w:name="_Toc332286932"/>
      <w:r w:rsidRPr="00FA591D">
        <w:t>Prazo de execução da subetapa</w:t>
      </w:r>
      <w:bookmarkEnd w:id="214"/>
      <w:bookmarkEnd w:id="215"/>
      <w:bookmarkEnd w:id="21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30308">
        <w:rPr>
          <w:color w:val="auto"/>
          <w:sz w:val="20"/>
        </w:rPr>
        <w:t>O prazo d</w:t>
      </w:r>
      <w:r>
        <w:rPr>
          <w:color w:val="auto"/>
          <w:sz w:val="20"/>
        </w:rPr>
        <w:t xml:space="preserve">e execução de uma nunca poderá exceder o prazo de execução da etapa.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17" w:name="_Toc306614770"/>
      <w:bookmarkStart w:id="218" w:name="_Toc332286933"/>
      <w:r w:rsidRPr="00FA591D">
        <w:t>Campo prazos</w:t>
      </w:r>
      <w:bookmarkEnd w:id="217"/>
      <w:bookmarkEnd w:id="21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 conter as opções para que usuário possa informar os prazos em dias, mês e período.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seja selecionado a opção em dias o sistema deverá apresentar as opções dias úteis ou dias corridos.</w:t>
      </w:r>
    </w:p>
    <w:p w:rsidR="002D0D35" w:rsidRDefault="002D0D35" w:rsidP="002D0D35">
      <w:pPr>
        <w:pStyle w:val="PargrafodaLista"/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19" w:name="_Toc299632255"/>
      <w:bookmarkStart w:id="220" w:name="_Toc304368405"/>
      <w:bookmarkStart w:id="221" w:name="_Toc306614771"/>
      <w:bookmarkStart w:id="222" w:name="_Toc332286934"/>
      <w:r w:rsidRPr="00FA591D">
        <w:t xml:space="preserve">Quantidade </w:t>
      </w:r>
      <w:bookmarkEnd w:id="219"/>
      <w:r w:rsidRPr="00FA591D">
        <w:t>de etapas</w:t>
      </w:r>
      <w:bookmarkEnd w:id="220"/>
      <w:bookmarkEnd w:id="221"/>
      <w:bookmarkEnd w:id="22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30308">
        <w:rPr>
          <w:color w:val="auto"/>
          <w:sz w:val="20"/>
        </w:rPr>
        <w:t>Um contrato/convênio pode ter uma ou mais</w:t>
      </w:r>
      <w:r>
        <w:rPr>
          <w:color w:val="auto"/>
          <w:sz w:val="20"/>
        </w:rPr>
        <w:t xml:space="preserve"> etapas.</w:t>
      </w:r>
    </w:p>
    <w:p w:rsidR="002D0D35" w:rsidRPr="00E83620" w:rsidRDefault="002D0D35" w:rsidP="002D0D35">
      <w:pPr>
        <w:spacing w:before="40" w:after="40"/>
        <w:ind w:left="2127"/>
        <w:jc w:val="both"/>
        <w:rPr>
          <w:b/>
          <w:color w:val="auto"/>
          <w:sz w:val="20"/>
          <w:u w:val="single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23" w:name="_Toc304368406"/>
      <w:bookmarkStart w:id="224" w:name="_Toc306614772"/>
      <w:bookmarkStart w:id="225" w:name="_Toc332286935"/>
      <w:r w:rsidRPr="00FA591D">
        <w:t>Quantidade de Subetapa</w:t>
      </w:r>
      <w:bookmarkEnd w:id="223"/>
      <w:bookmarkEnd w:id="224"/>
      <w:bookmarkEnd w:id="22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Uma etapa</w:t>
      </w:r>
      <w:r w:rsidRPr="00730308">
        <w:rPr>
          <w:color w:val="auto"/>
          <w:sz w:val="20"/>
        </w:rPr>
        <w:t xml:space="preserve"> pode ter uma ou mais</w:t>
      </w:r>
      <w:r>
        <w:rPr>
          <w:color w:val="auto"/>
          <w:sz w:val="20"/>
        </w:rPr>
        <w:t>subetapas.</w:t>
      </w:r>
    </w:p>
    <w:p w:rsidR="002D0D35" w:rsidRPr="003D07F0" w:rsidRDefault="002D0D35" w:rsidP="002D0D35">
      <w:pPr>
        <w:spacing w:before="40" w:after="40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26" w:name="_Toc304368407"/>
      <w:bookmarkStart w:id="227" w:name="_Toc306614773"/>
      <w:bookmarkStart w:id="228" w:name="_Toc332286936"/>
      <w:r w:rsidRPr="00FA591D">
        <w:t>Campo Executor Responsável</w:t>
      </w:r>
      <w:bookmarkEnd w:id="226"/>
      <w:bookmarkEnd w:id="227"/>
      <w:bookmarkEnd w:id="22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campo </w:t>
      </w:r>
      <w:r w:rsidRPr="00B12B4A">
        <w:rPr>
          <w:color w:val="auto"/>
          <w:sz w:val="20"/>
        </w:rPr>
        <w:t>Executor Responsável</w:t>
      </w:r>
      <w:r>
        <w:rPr>
          <w:color w:val="auto"/>
          <w:sz w:val="20"/>
        </w:rPr>
        <w:t xml:space="preserve"> deverá disponibilizar os nomes dos executores nomeados para o contrato/convênio.</w:t>
      </w:r>
    </w:p>
    <w:p w:rsidR="002D0D35" w:rsidRDefault="002D0D35" w:rsidP="002D0D35">
      <w:pPr>
        <w:pStyle w:val="PargrafodaLista"/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29" w:name="_Toc304368408"/>
      <w:bookmarkStart w:id="230" w:name="_Toc306614774"/>
      <w:bookmarkStart w:id="231" w:name="_Toc332286937"/>
      <w:r w:rsidRPr="00FA591D">
        <w:t>Campo Valor da etapa</w:t>
      </w:r>
      <w:bookmarkEnd w:id="229"/>
      <w:bookmarkEnd w:id="230"/>
      <w:bookmarkEnd w:id="23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valor da etapa e a soma dos valores da etapa não poderão exceder o valor do </w:t>
      </w:r>
      <w:r w:rsidRPr="00730308">
        <w:rPr>
          <w:color w:val="auto"/>
          <w:sz w:val="20"/>
        </w:rPr>
        <w:t>contrato/convênio</w:t>
      </w:r>
      <w:r>
        <w:rPr>
          <w:color w:val="auto"/>
          <w:sz w:val="20"/>
        </w:rPr>
        <w:t>.</w:t>
      </w:r>
    </w:p>
    <w:p w:rsidR="002D0D35" w:rsidRPr="00C376EF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32" w:name="_Toc304368409"/>
      <w:bookmarkStart w:id="233" w:name="_Toc306614775"/>
      <w:bookmarkStart w:id="234" w:name="_Toc332286938"/>
      <w:r w:rsidRPr="00FA591D">
        <w:t>Campo Valor da Subetapa</w:t>
      </w:r>
      <w:bookmarkEnd w:id="232"/>
      <w:bookmarkEnd w:id="233"/>
      <w:bookmarkEnd w:id="23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valor da subetapa e a soma dos valores da subetapa não poderão exceder o valor informado na etapa correspondente.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35" w:name="_Toc306614776"/>
      <w:bookmarkStart w:id="236" w:name="_Toc332286939"/>
      <w:r w:rsidRPr="00FA591D">
        <w:t xml:space="preserve">Campo </w:t>
      </w:r>
      <w:r>
        <w:t>prazo</w:t>
      </w:r>
      <w:r w:rsidRPr="00FA591D">
        <w:t xml:space="preserve"> para analise</w:t>
      </w:r>
      <w:bookmarkEnd w:id="235"/>
      <w:bookmarkEnd w:id="23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41C7B">
        <w:rPr>
          <w:color w:val="auto"/>
          <w:sz w:val="20"/>
        </w:rPr>
        <w:lastRenderedPageBreak/>
        <w:t>O sistema deverá contar</w:t>
      </w:r>
      <w:r>
        <w:rPr>
          <w:color w:val="auto"/>
          <w:sz w:val="20"/>
        </w:rPr>
        <w:t xml:space="preserve"> o período informado no campo período para analise </w:t>
      </w:r>
      <w:r w:rsidRPr="00841C7B">
        <w:rPr>
          <w:color w:val="auto"/>
          <w:sz w:val="20"/>
        </w:rPr>
        <w:t>após o termino do prazo de execução da etapa/subetapa.</w:t>
      </w:r>
    </w:p>
    <w:p w:rsidR="002D0D35" w:rsidRPr="00841C7B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37" w:name="_Toc306614777"/>
      <w:bookmarkStart w:id="238" w:name="_Toc332286940"/>
      <w:r w:rsidRPr="00FA591D">
        <w:t>Campo prazo para Correção</w:t>
      </w:r>
      <w:bookmarkEnd w:id="237"/>
      <w:bookmarkEnd w:id="23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 xml:space="preserve">O sistema deverá contar </w:t>
      </w:r>
      <w:r>
        <w:rPr>
          <w:color w:val="auto"/>
          <w:sz w:val="20"/>
        </w:rPr>
        <w:t xml:space="preserve">o período informado no campo período para correção </w:t>
      </w:r>
      <w:r w:rsidRPr="00FA591D">
        <w:rPr>
          <w:color w:val="auto"/>
          <w:sz w:val="20"/>
        </w:rPr>
        <w:t xml:space="preserve">após o termino do </w:t>
      </w:r>
      <w:r>
        <w:rPr>
          <w:color w:val="auto"/>
          <w:sz w:val="20"/>
        </w:rPr>
        <w:t>prazo</w:t>
      </w:r>
      <w:r w:rsidRPr="00FA591D">
        <w:rPr>
          <w:color w:val="auto"/>
          <w:sz w:val="20"/>
        </w:rPr>
        <w:t xml:space="preserve"> de an</w:t>
      </w:r>
      <w:r>
        <w:rPr>
          <w:color w:val="auto"/>
          <w:sz w:val="20"/>
        </w:rPr>
        <w:t>á</w:t>
      </w:r>
      <w:r w:rsidRPr="00FA591D">
        <w:rPr>
          <w:color w:val="auto"/>
          <w:sz w:val="20"/>
        </w:rPr>
        <w:t>lise.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2E4DA2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39" w:name="_Toc306614778"/>
      <w:bookmarkStart w:id="240" w:name="_Toc332286941"/>
      <w:r w:rsidRPr="002E4DA2">
        <w:t>Opção para inclusão de diversos registros</w:t>
      </w:r>
      <w:bookmarkEnd w:id="239"/>
      <w:bookmarkEnd w:id="24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 conter uma opção de inclusão de vários registros, para os seguintes campos:</w:t>
      </w:r>
    </w:p>
    <w:p w:rsidR="002D0D35" w:rsidRPr="002E4DA2" w:rsidRDefault="002D0D35" w:rsidP="002D0D35">
      <w:pPr>
        <w:pStyle w:val="PargrafodaLista"/>
        <w:numPr>
          <w:ilvl w:val="0"/>
          <w:numId w:val="29"/>
        </w:numPr>
        <w:spacing w:before="40" w:after="40"/>
        <w:jc w:val="both"/>
        <w:rPr>
          <w:color w:val="auto"/>
          <w:sz w:val="20"/>
        </w:rPr>
      </w:pPr>
      <w:r w:rsidRPr="002E4DA2">
        <w:rPr>
          <w:color w:val="auto"/>
          <w:sz w:val="20"/>
        </w:rPr>
        <w:t>Processo de acompanhamento</w:t>
      </w:r>
      <w:r>
        <w:rPr>
          <w:color w:val="auto"/>
          <w:sz w:val="20"/>
        </w:rPr>
        <w:t>;</w:t>
      </w:r>
    </w:p>
    <w:p w:rsidR="002D0D35" w:rsidRDefault="002D0D35" w:rsidP="002D0D35">
      <w:pPr>
        <w:pStyle w:val="CTMISCorpo2"/>
        <w:numPr>
          <w:ilvl w:val="0"/>
          <w:numId w:val="29"/>
        </w:numPr>
        <w:rPr>
          <w:rFonts w:cs="Times New Roman"/>
        </w:rPr>
      </w:pPr>
      <w:r w:rsidRPr="002E4DA2">
        <w:rPr>
          <w:rFonts w:cs="Times New Roman"/>
        </w:rPr>
        <w:t xml:space="preserve">Empreendimento; </w:t>
      </w:r>
    </w:p>
    <w:p w:rsidR="002D0D35" w:rsidRPr="002E4DA2" w:rsidRDefault="002D0D35" w:rsidP="002D0D35">
      <w:pPr>
        <w:pStyle w:val="CTMISCorpo2"/>
        <w:numPr>
          <w:ilvl w:val="0"/>
          <w:numId w:val="29"/>
        </w:numPr>
        <w:rPr>
          <w:rFonts w:cs="Times New Roman"/>
        </w:rPr>
      </w:pPr>
      <w:r>
        <w:rPr>
          <w:rFonts w:cs="Times New Roman"/>
        </w:rPr>
        <w:t>Item;</w:t>
      </w:r>
    </w:p>
    <w:p w:rsidR="002D0D35" w:rsidRPr="002E4DA2" w:rsidRDefault="002D0D35" w:rsidP="002D0D35">
      <w:pPr>
        <w:pStyle w:val="CTMISCorpo2"/>
        <w:numPr>
          <w:ilvl w:val="0"/>
          <w:numId w:val="29"/>
        </w:numPr>
        <w:rPr>
          <w:rFonts w:cs="Times New Roman"/>
        </w:rPr>
      </w:pPr>
      <w:r w:rsidRPr="002E4DA2">
        <w:rPr>
          <w:rFonts w:cs="Times New Roman"/>
        </w:rPr>
        <w:t xml:space="preserve">Tipo Unidade; </w:t>
      </w:r>
    </w:p>
    <w:p w:rsidR="002D0D35" w:rsidRDefault="002D0D35" w:rsidP="002D0D35">
      <w:pPr>
        <w:pStyle w:val="CTMISCorpo2"/>
        <w:numPr>
          <w:ilvl w:val="0"/>
          <w:numId w:val="29"/>
        </w:numPr>
        <w:rPr>
          <w:rFonts w:cs="Times New Roman"/>
        </w:rPr>
      </w:pPr>
      <w:r w:rsidRPr="002E4DA2">
        <w:rPr>
          <w:rFonts w:cs="Times New Roman"/>
        </w:rPr>
        <w:t xml:space="preserve">Quantidade; </w:t>
      </w:r>
    </w:p>
    <w:p w:rsidR="002D0D35" w:rsidRDefault="002D0D35" w:rsidP="002D0D35">
      <w:pPr>
        <w:spacing w:before="40" w:after="40"/>
        <w:ind w:left="1331" w:firstLine="720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075487">
        <w:rPr>
          <w:color w:val="auto"/>
          <w:sz w:val="20"/>
        </w:rPr>
        <w:t xml:space="preserve">O sistema </w:t>
      </w:r>
      <w:r>
        <w:rPr>
          <w:color w:val="auto"/>
          <w:sz w:val="20"/>
        </w:rPr>
        <w:t>não deverá possibilitar a inclusão de registros repetidos.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41" w:name="_Toc306614779"/>
      <w:bookmarkStart w:id="242" w:name="_Toc332286942"/>
      <w:r w:rsidRPr="00FA591D">
        <w:t>Exclusão de etapas/subetapas</w:t>
      </w:r>
      <w:bookmarkEnd w:id="241"/>
      <w:bookmarkEnd w:id="242"/>
    </w:p>
    <w:p w:rsidR="002D0D35" w:rsidRPr="007317A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 xml:space="preserve">Somente será habilitada a opção de exclusão para as etapas/subetapas que estejam com situação </w:t>
      </w:r>
      <w:r>
        <w:rPr>
          <w:color w:val="auto"/>
          <w:sz w:val="20"/>
        </w:rPr>
        <w:t>igual a não</w:t>
      </w:r>
      <w:r w:rsidRPr="007317A5">
        <w:rPr>
          <w:color w:val="auto"/>
          <w:sz w:val="20"/>
        </w:rPr>
        <w:t xml:space="preserve"> iniciada</w:t>
      </w:r>
      <w:r>
        <w:rPr>
          <w:color w:val="auto"/>
          <w:sz w:val="20"/>
        </w:rPr>
        <w:t xml:space="preserve"> (NI)</w:t>
      </w:r>
      <w:r w:rsidRPr="007317A5">
        <w:rPr>
          <w:color w:val="auto"/>
          <w:sz w:val="20"/>
        </w:rPr>
        <w:t>.</w:t>
      </w:r>
    </w:p>
    <w:p w:rsidR="002D0D35" w:rsidRDefault="002D0D35" w:rsidP="002D0D35">
      <w:pPr>
        <w:pStyle w:val="Estilo2"/>
        <w:ind w:left="1800" w:firstLine="360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43" w:name="_Toc306614780"/>
      <w:bookmarkStart w:id="244" w:name="_Toc332286943"/>
      <w:r w:rsidRPr="00FA591D">
        <w:t>Alteração de etapas/subetapas</w:t>
      </w:r>
      <w:bookmarkEnd w:id="243"/>
      <w:bookmarkEnd w:id="244"/>
    </w:p>
    <w:p w:rsidR="002D0D35" w:rsidRPr="00FA591D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 xml:space="preserve">Ao realizar uma alteração de uma etapa com a situação </w:t>
      </w:r>
      <w:r>
        <w:rPr>
          <w:color w:val="auto"/>
          <w:sz w:val="20"/>
        </w:rPr>
        <w:t>superior a normal (NO)</w:t>
      </w:r>
      <w:r w:rsidRPr="00FA591D">
        <w:rPr>
          <w:color w:val="auto"/>
          <w:sz w:val="20"/>
        </w:rPr>
        <w:t>, o sistema deve solicitar obrigatoriamente um motivo para alteração sendo eles:</w:t>
      </w:r>
    </w:p>
    <w:p w:rsidR="002D0D35" w:rsidRPr="00FA591D" w:rsidRDefault="002D0D35" w:rsidP="002D0D35">
      <w:pPr>
        <w:pStyle w:val="PargrafodaLista"/>
        <w:numPr>
          <w:ilvl w:val="0"/>
          <w:numId w:val="28"/>
        </w:numPr>
        <w:spacing w:before="40" w:after="40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>Re-ratificação</w:t>
      </w:r>
    </w:p>
    <w:p w:rsidR="002D0D35" w:rsidRPr="00FA591D" w:rsidRDefault="002D0D35" w:rsidP="002D0D35">
      <w:pPr>
        <w:pStyle w:val="PargrafodaLista"/>
        <w:numPr>
          <w:ilvl w:val="0"/>
          <w:numId w:val="28"/>
        </w:numPr>
        <w:spacing w:before="40" w:after="40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>Aditivo externo</w:t>
      </w:r>
    </w:p>
    <w:p w:rsidR="002D0D35" w:rsidRDefault="002D0D35" w:rsidP="002D0D35">
      <w:pPr>
        <w:pStyle w:val="PargrafodaLista"/>
        <w:numPr>
          <w:ilvl w:val="0"/>
          <w:numId w:val="28"/>
        </w:numPr>
        <w:spacing w:before="40" w:after="40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>Outros</w:t>
      </w:r>
    </w:p>
    <w:p w:rsidR="002D0D35" w:rsidRPr="00FA591D" w:rsidRDefault="002D0D35" w:rsidP="002D0D35">
      <w:pPr>
        <w:pStyle w:val="PargrafodaLista"/>
        <w:spacing w:before="40" w:after="40"/>
        <w:ind w:left="2880"/>
        <w:jc w:val="both"/>
        <w:rPr>
          <w:color w:val="auto"/>
          <w:sz w:val="20"/>
        </w:rPr>
      </w:pPr>
    </w:p>
    <w:p w:rsidR="002D0D35" w:rsidRPr="00FA591D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>Deverá também conter uma opção para descrição do motivo</w:t>
      </w:r>
    </w:p>
    <w:p w:rsidR="002D0D35" w:rsidRDefault="002D0D35" w:rsidP="002D0D35">
      <w:pPr>
        <w:pStyle w:val="Estilo2"/>
        <w:ind w:left="1800" w:firstLine="360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45" w:name="_Toc306614781"/>
      <w:bookmarkStart w:id="246" w:name="_Toc332286944"/>
      <w:r w:rsidRPr="00FA591D">
        <w:t>Etapas/subetapas</w:t>
      </w:r>
      <w:r>
        <w:t xml:space="preserve"> com</w:t>
      </w:r>
      <w:r w:rsidRPr="00FA591D">
        <w:t xml:space="preserve"> situação</w:t>
      </w:r>
      <w:r>
        <w:t xml:space="preserve"> igual n</w:t>
      </w:r>
      <w:r w:rsidRPr="00FA591D">
        <w:t>ormal</w:t>
      </w:r>
      <w:bookmarkEnd w:id="245"/>
      <w:bookmarkEnd w:id="246"/>
    </w:p>
    <w:p w:rsidR="002D0D35" w:rsidRPr="00FA591D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>Após a autorização da Ordem de serviço para uma etapa/subetapa, o sistema deverá exibir a situação da etapa/subetapa igual à normal.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 xml:space="preserve">Deverá desabilitar a ação de </w:t>
      </w:r>
      <w:r>
        <w:rPr>
          <w:color w:val="auto"/>
          <w:sz w:val="20"/>
        </w:rPr>
        <w:t xml:space="preserve">exclusão </w:t>
      </w:r>
      <w:r w:rsidRPr="00FA591D">
        <w:rPr>
          <w:color w:val="auto"/>
          <w:sz w:val="20"/>
        </w:rPr>
        <w:t>e ao realizar uma alteração o usuário deverá informar um motivo.</w:t>
      </w:r>
    </w:p>
    <w:p w:rsidR="002D0D35" w:rsidRPr="00FA591D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47" w:name="_Toc332286945"/>
      <w:r>
        <w:t xml:space="preserve">Campo </w:t>
      </w:r>
      <w:r w:rsidRPr="00FA591D">
        <w:t xml:space="preserve">prazo para </w:t>
      </w:r>
      <w:r>
        <w:t>Re-analise</w:t>
      </w:r>
      <w:bookmarkEnd w:id="24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 xml:space="preserve">O sistema deverá contar </w:t>
      </w:r>
      <w:r>
        <w:rPr>
          <w:color w:val="auto"/>
          <w:sz w:val="20"/>
        </w:rPr>
        <w:t>o período informado no campo período para re-análise</w:t>
      </w:r>
      <w:r w:rsidRPr="00FA591D">
        <w:rPr>
          <w:color w:val="auto"/>
          <w:sz w:val="20"/>
        </w:rPr>
        <w:t xml:space="preserve">após o termino do </w:t>
      </w:r>
      <w:r>
        <w:rPr>
          <w:color w:val="auto"/>
          <w:sz w:val="20"/>
        </w:rPr>
        <w:t>prazo de correção</w:t>
      </w:r>
      <w:r w:rsidRPr="00FA591D">
        <w:rPr>
          <w:color w:val="auto"/>
          <w:sz w:val="20"/>
        </w:rPr>
        <w:t>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48" w:name="_Toc332286946"/>
      <w:r>
        <w:t>Campo período análise/correção e re-analise</w:t>
      </w:r>
      <w:bookmarkEnd w:id="248"/>
    </w:p>
    <w:p w:rsidR="00DF614F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Não deverá ser apresentada para os contratos do</w:t>
      </w:r>
      <w:r w:rsidR="00DF614F">
        <w:rPr>
          <w:color w:val="auto"/>
          <w:sz w:val="20"/>
        </w:rPr>
        <w:t>s</w:t>
      </w:r>
      <w:r>
        <w:rPr>
          <w:color w:val="auto"/>
          <w:sz w:val="20"/>
        </w:rPr>
        <w:t xml:space="preserve"> tipo</w:t>
      </w:r>
      <w:r w:rsidR="00DF614F">
        <w:rPr>
          <w:color w:val="auto"/>
          <w:sz w:val="20"/>
        </w:rPr>
        <w:t>s:</w:t>
      </w:r>
    </w:p>
    <w:p w:rsidR="002D0D35" w:rsidRDefault="002D0D35" w:rsidP="00DF614F">
      <w:pPr>
        <w:pStyle w:val="PargrafodaLista"/>
        <w:numPr>
          <w:ilvl w:val="0"/>
          <w:numId w:val="44"/>
        </w:numPr>
        <w:spacing w:before="40" w:after="40"/>
        <w:jc w:val="both"/>
        <w:rPr>
          <w:color w:val="auto"/>
          <w:sz w:val="20"/>
        </w:rPr>
      </w:pPr>
      <w:r w:rsidRPr="00DF614F">
        <w:rPr>
          <w:color w:val="auto"/>
          <w:sz w:val="20"/>
        </w:rPr>
        <w:t>Obra</w:t>
      </w:r>
    </w:p>
    <w:p w:rsidR="00DF614F" w:rsidRPr="00DF614F" w:rsidRDefault="00DF614F" w:rsidP="00DF614F">
      <w:pPr>
        <w:pStyle w:val="PargrafodaLista"/>
        <w:numPr>
          <w:ilvl w:val="0"/>
          <w:numId w:val="44"/>
        </w:numPr>
        <w:spacing w:before="40" w:after="40"/>
        <w:jc w:val="both"/>
        <w:rPr>
          <w:color w:val="auto"/>
          <w:sz w:val="20"/>
        </w:rPr>
      </w:pPr>
      <w:r w:rsidRPr="00DF614F">
        <w:rPr>
          <w:sz w:val="20"/>
        </w:rPr>
        <w:lastRenderedPageBreak/>
        <w:t>Publicidade</w:t>
      </w:r>
    </w:p>
    <w:p w:rsidR="00DF614F" w:rsidRPr="00DF614F" w:rsidRDefault="00DF614F" w:rsidP="00DF614F">
      <w:pPr>
        <w:pStyle w:val="PargrafodaLista"/>
        <w:numPr>
          <w:ilvl w:val="0"/>
          <w:numId w:val="44"/>
        </w:numPr>
        <w:spacing w:before="40" w:after="40"/>
        <w:jc w:val="both"/>
        <w:rPr>
          <w:color w:val="auto"/>
          <w:sz w:val="20"/>
        </w:rPr>
      </w:pPr>
      <w:r w:rsidRPr="00DF614F">
        <w:rPr>
          <w:sz w:val="20"/>
        </w:rPr>
        <w:t>Prestação de serviço</w:t>
      </w:r>
    </w:p>
    <w:p w:rsidR="00DF614F" w:rsidRPr="00DF614F" w:rsidRDefault="00DF614F" w:rsidP="00DF614F">
      <w:pPr>
        <w:pStyle w:val="PargrafodaLista"/>
        <w:spacing w:before="40" w:after="40"/>
        <w:ind w:left="2910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Para os demais tipos de contrato o sistema deverá conter opção para o usuário informar se a contagem deverá ser realizada em dias corridos ou úteis.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49" w:name="_Toc332286947"/>
      <w:r>
        <w:t>Campo tipo unidade</w:t>
      </w:r>
      <w:bookmarkEnd w:id="24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conter as seguintes opções de unidade:</w:t>
      </w:r>
    </w:p>
    <w:p w:rsidR="002D0D35" w:rsidRDefault="002D0D35" w:rsidP="002D0D35">
      <w:pPr>
        <w:pStyle w:val="PargrafodaLista"/>
        <w:numPr>
          <w:ilvl w:val="0"/>
          <w:numId w:val="3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Unidade</w:t>
      </w:r>
    </w:p>
    <w:p w:rsidR="002D0D35" w:rsidRDefault="002D0D35" w:rsidP="002D0D35">
      <w:pPr>
        <w:pStyle w:val="PargrafodaLista"/>
        <w:numPr>
          <w:ilvl w:val="0"/>
          <w:numId w:val="3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Metros</w:t>
      </w:r>
    </w:p>
    <w:p w:rsidR="002D0D35" w:rsidRDefault="002D0D35" w:rsidP="002D0D35">
      <w:pPr>
        <w:pStyle w:val="PargrafodaLista"/>
        <w:numPr>
          <w:ilvl w:val="0"/>
          <w:numId w:val="3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Centímetros</w:t>
      </w:r>
    </w:p>
    <w:p w:rsidR="002D0D35" w:rsidRDefault="002D0D35" w:rsidP="002D0D35">
      <w:pPr>
        <w:pStyle w:val="PargrafodaLista"/>
        <w:numPr>
          <w:ilvl w:val="0"/>
          <w:numId w:val="3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Quilômetros </w:t>
      </w:r>
    </w:p>
    <w:p w:rsidR="002D0D35" w:rsidRDefault="002D0D35" w:rsidP="002D0D35">
      <w:pPr>
        <w:pStyle w:val="PargrafodaLista"/>
        <w:numPr>
          <w:ilvl w:val="0"/>
          <w:numId w:val="3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Litros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0" w:name="_Toc332286948"/>
      <w:r>
        <w:t>Etapas com subetapas vinculadas</w:t>
      </w:r>
      <w:bookmarkEnd w:id="25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o campo valor da etapa não for informado o sistema deverá atualizar o valor da etapa com o valor da primeira subetapa cadastrada caso o usuário deseje incluir uma nova subetapa o usuário deverá alterar o valor da etapa para incluir uma nova subetapa.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1" w:name="_Toc332286949"/>
      <w:r w:rsidRPr="00FA591D">
        <w:t>Selecionar opção de vincular dados do contrato</w:t>
      </w:r>
      <w:bookmarkEnd w:id="25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Ao selecionar a opção vincular dados do contrato o sistema deverá recuperar os dados do contrato, possibilitando que a usuário altere alguma informação, porém as informações do contrato não serão alteradas.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C6641E">
        <w:rPr>
          <w:color w:val="auto"/>
          <w:sz w:val="20"/>
        </w:rPr>
        <w:t>Os demais campos deverão ser preenchidos pelo usuário.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924"/>
        <w:gridCol w:w="3877"/>
      </w:tblGrid>
      <w:tr w:rsidR="002D0D35" w:rsidRPr="00B016D9" w:rsidTr="00462BBF">
        <w:tc>
          <w:tcPr>
            <w:tcW w:w="7801" w:type="dxa"/>
            <w:gridSpan w:val="2"/>
            <w:vAlign w:val="center"/>
          </w:tcPr>
          <w:p w:rsidR="002D0D35" w:rsidRPr="00B016D9" w:rsidRDefault="002D0D35" w:rsidP="00462BBF">
            <w:pPr>
              <w:spacing w:before="40" w:after="40"/>
              <w:jc w:val="center"/>
              <w:rPr>
                <w:b/>
                <w:color w:val="auto"/>
                <w:sz w:val="22"/>
                <w:szCs w:val="22"/>
              </w:rPr>
            </w:pPr>
            <w:r w:rsidRPr="00B016D9">
              <w:rPr>
                <w:b/>
                <w:color w:val="auto"/>
                <w:sz w:val="22"/>
                <w:szCs w:val="22"/>
              </w:rPr>
              <w:t>Tabela de campos</w:t>
            </w:r>
          </w:p>
        </w:tc>
      </w:tr>
      <w:tr w:rsidR="002D0D35" w:rsidRPr="00B016D9" w:rsidTr="00462BBF">
        <w:tc>
          <w:tcPr>
            <w:tcW w:w="3924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b/>
                <w:color w:val="auto"/>
                <w:sz w:val="20"/>
              </w:rPr>
            </w:pPr>
            <w:r w:rsidRPr="00B016D9">
              <w:rPr>
                <w:b/>
                <w:color w:val="auto"/>
                <w:sz w:val="20"/>
              </w:rPr>
              <w:t>Campos referentes à Etapa</w:t>
            </w:r>
          </w:p>
        </w:tc>
        <w:tc>
          <w:tcPr>
            <w:tcW w:w="3877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b/>
                <w:color w:val="auto"/>
                <w:sz w:val="20"/>
              </w:rPr>
            </w:pPr>
            <w:r w:rsidRPr="00B016D9">
              <w:rPr>
                <w:b/>
                <w:color w:val="auto"/>
                <w:sz w:val="20"/>
              </w:rPr>
              <w:t>Campos referentes ao contrato</w:t>
            </w:r>
          </w:p>
        </w:tc>
      </w:tr>
      <w:tr w:rsidR="002D0D35" w:rsidRPr="00B016D9" w:rsidTr="00462BBF">
        <w:tc>
          <w:tcPr>
            <w:tcW w:w="3924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color w:val="auto"/>
                <w:sz w:val="20"/>
              </w:rPr>
            </w:pPr>
            <w:r w:rsidRPr="00B016D9">
              <w:rPr>
                <w:color w:val="auto"/>
                <w:sz w:val="20"/>
              </w:rPr>
              <w:t>Descrição da etapa</w:t>
            </w:r>
          </w:p>
        </w:tc>
        <w:tc>
          <w:tcPr>
            <w:tcW w:w="3877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color w:val="auto"/>
                <w:sz w:val="20"/>
              </w:rPr>
            </w:pPr>
            <w:r w:rsidRPr="00B016D9">
              <w:rPr>
                <w:color w:val="auto"/>
                <w:sz w:val="20"/>
              </w:rPr>
              <w:t>Objeto do contrato</w:t>
            </w:r>
          </w:p>
        </w:tc>
      </w:tr>
      <w:tr w:rsidR="002D0D35" w:rsidRPr="00B016D9" w:rsidTr="00462BBF">
        <w:tc>
          <w:tcPr>
            <w:tcW w:w="3924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color w:val="auto"/>
                <w:sz w:val="20"/>
              </w:rPr>
            </w:pPr>
            <w:r w:rsidRPr="00B016D9">
              <w:rPr>
                <w:color w:val="auto"/>
                <w:sz w:val="20"/>
              </w:rPr>
              <w:t>Empresa</w:t>
            </w:r>
          </w:p>
        </w:tc>
        <w:tc>
          <w:tcPr>
            <w:tcW w:w="3877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color w:val="auto"/>
                <w:sz w:val="20"/>
              </w:rPr>
            </w:pPr>
            <w:r w:rsidRPr="00B016D9">
              <w:rPr>
                <w:color w:val="auto"/>
                <w:sz w:val="20"/>
              </w:rPr>
              <w:t>Contratada</w:t>
            </w:r>
          </w:p>
        </w:tc>
      </w:tr>
      <w:tr w:rsidR="002D0D35" w:rsidRPr="00B016D9" w:rsidTr="00462BBF">
        <w:tc>
          <w:tcPr>
            <w:tcW w:w="3924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color w:val="auto"/>
                <w:sz w:val="20"/>
              </w:rPr>
            </w:pPr>
            <w:r w:rsidRPr="00B016D9">
              <w:rPr>
                <w:color w:val="auto"/>
                <w:sz w:val="20"/>
              </w:rPr>
              <w:t>Valor da etapa</w:t>
            </w:r>
          </w:p>
        </w:tc>
        <w:tc>
          <w:tcPr>
            <w:tcW w:w="3877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color w:val="auto"/>
                <w:sz w:val="20"/>
              </w:rPr>
            </w:pPr>
            <w:r w:rsidRPr="00B016D9">
              <w:rPr>
                <w:color w:val="auto"/>
                <w:sz w:val="20"/>
              </w:rPr>
              <w:t>Valor do contrato</w:t>
            </w:r>
          </w:p>
        </w:tc>
      </w:tr>
      <w:tr w:rsidR="002D0D35" w:rsidRPr="00B016D9" w:rsidTr="00462BBF">
        <w:tc>
          <w:tcPr>
            <w:tcW w:w="3924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color w:val="auto"/>
                <w:sz w:val="20"/>
              </w:rPr>
            </w:pPr>
            <w:r w:rsidRPr="00B016D9">
              <w:rPr>
                <w:color w:val="auto"/>
                <w:sz w:val="20"/>
              </w:rPr>
              <w:t>Prazo de execução</w:t>
            </w:r>
          </w:p>
        </w:tc>
        <w:tc>
          <w:tcPr>
            <w:tcW w:w="3877" w:type="dxa"/>
          </w:tcPr>
          <w:p w:rsidR="002D0D35" w:rsidRPr="00B016D9" w:rsidRDefault="002D0D35" w:rsidP="00462BBF">
            <w:pPr>
              <w:spacing w:before="40" w:after="40"/>
              <w:jc w:val="both"/>
              <w:rPr>
                <w:color w:val="auto"/>
                <w:sz w:val="20"/>
              </w:rPr>
            </w:pPr>
            <w:r w:rsidRPr="00B016D9">
              <w:rPr>
                <w:color w:val="auto"/>
                <w:sz w:val="20"/>
              </w:rPr>
              <w:t>Prazo de execução do contrato</w:t>
            </w:r>
          </w:p>
        </w:tc>
      </w:tr>
    </w:tbl>
    <w:p w:rsidR="002D0D35" w:rsidRDefault="002D0D35" w:rsidP="002D0D35">
      <w:pPr>
        <w:pStyle w:val="RupNvel21"/>
        <w:numPr>
          <w:ilvl w:val="0"/>
          <w:numId w:val="0"/>
        </w:numPr>
        <w:tabs>
          <w:tab w:val="left" w:pos="1134"/>
        </w:tabs>
        <w:spacing w:before="40" w:after="120"/>
        <w:ind w:left="720"/>
      </w:pPr>
      <w:r>
        <w:tab/>
      </w:r>
      <w:r>
        <w:tab/>
      </w: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2" w:name="_Toc332286950"/>
      <w:r>
        <w:t>Processo de pagamento</w:t>
      </w:r>
      <w:bookmarkEnd w:id="25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número referente ao processo de pagamento deverá ser recuperado do cadastro de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3" w:name="_Toc332286951"/>
      <w:r>
        <w:t>Listagem de ordem de serviço</w:t>
      </w:r>
      <w:bookmarkEnd w:id="25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 listagem de ordem de serviço deve listar somente as OS’s autorizadas e canceladas.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4" w:name="_Toc332286952"/>
      <w:r>
        <w:t>Listagem de pagamento</w:t>
      </w:r>
      <w:bookmarkEnd w:id="25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A listagem de pagamento deve listar somente os pagamentos autorizados, pagos, cancelados e devolvidos. O tipo de documento, o número/ano do </w:t>
      </w:r>
      <w:r>
        <w:rPr>
          <w:color w:val="auto"/>
          <w:sz w:val="20"/>
        </w:rPr>
        <w:lastRenderedPageBreak/>
        <w:t>documento, o valor do documento e o valor atestado para pagamento devem ser recuperados do cadastro de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5" w:name="_Toc332286953"/>
      <w:r>
        <w:t>Listagem de vistorias</w:t>
      </w:r>
      <w:bookmarkEnd w:id="25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5A2D4E">
        <w:rPr>
          <w:color w:val="auto"/>
          <w:sz w:val="20"/>
        </w:rPr>
        <w:t xml:space="preserve">A listagem de vistoria deve listar </w:t>
      </w:r>
      <w:r>
        <w:rPr>
          <w:color w:val="auto"/>
          <w:sz w:val="20"/>
        </w:rPr>
        <w:t>as informações recuperadas do cadastro de vistoria.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6" w:name="_Toc332286954"/>
      <w:r>
        <w:t>Campo quantidade executada</w:t>
      </w:r>
      <w:bookmarkEnd w:id="25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apresentar a soma das vistorias realizadas para o item.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7" w:name="_Toc332286955"/>
      <w:r>
        <w:t>Listagem de empreendimentos</w:t>
      </w:r>
      <w:bookmarkEnd w:id="25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D946AE">
        <w:rPr>
          <w:color w:val="auto"/>
          <w:sz w:val="20"/>
        </w:rPr>
        <w:t xml:space="preserve">Lista </w:t>
      </w:r>
      <w:r>
        <w:rPr>
          <w:color w:val="auto"/>
          <w:sz w:val="20"/>
        </w:rPr>
        <w:t>todas as cidade vinculadas a</w:t>
      </w:r>
      <w:r w:rsidRPr="00D946AE">
        <w:rPr>
          <w:color w:val="auto"/>
          <w:sz w:val="20"/>
        </w:rPr>
        <w:t>os empreendimentos cadastrados na 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8" w:name="_Toc332286956"/>
      <w:r>
        <w:t>Campo data limite para pagamento</w:t>
      </w:r>
      <w:bookmarkEnd w:id="25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 xml:space="preserve">O sistema deverá contar </w:t>
      </w:r>
      <w:r>
        <w:rPr>
          <w:color w:val="auto"/>
          <w:sz w:val="20"/>
        </w:rPr>
        <w:t>opção para o usuário informar se a contagem deverá ser realizada a partir da data do expediente ou do atesto do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 xml:space="preserve">O sistema deverá contar </w:t>
      </w:r>
      <w:r>
        <w:rPr>
          <w:color w:val="auto"/>
          <w:sz w:val="20"/>
        </w:rPr>
        <w:t>opção para o usuário informar se a contagem deverá ser realizada em dias corridos ou úteis.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59" w:name="_Toc332286957"/>
      <w:r>
        <w:t>Ocultar campo</w:t>
      </w:r>
      <w:bookmarkEnd w:id="25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somente apresentar o campo somente no cadastro e no detalhamento da primeira etapa. Caso ele necessite alterar deverá acessar a tela de alteração da primeira etapa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60" w:name="_Toc332286958"/>
      <w:r>
        <w:t>Campo período para atesto</w:t>
      </w:r>
      <w:bookmarkEnd w:id="26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conte</w:t>
      </w:r>
      <w:r w:rsidRPr="00FA591D">
        <w:rPr>
          <w:color w:val="auto"/>
          <w:sz w:val="20"/>
        </w:rPr>
        <w:t xml:space="preserve">r </w:t>
      </w:r>
      <w:r>
        <w:rPr>
          <w:color w:val="auto"/>
          <w:sz w:val="20"/>
        </w:rPr>
        <w:t>opção para o usuário informar se a contagem deverá ser realizada em dias corridos ou úteis.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61" w:name="_Toc332286959"/>
      <w:r>
        <w:t>Opção de detalhamento</w:t>
      </w:r>
      <w:bookmarkEnd w:id="26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conte</w:t>
      </w:r>
      <w:r w:rsidRPr="00FA591D">
        <w:rPr>
          <w:color w:val="auto"/>
          <w:sz w:val="20"/>
        </w:rPr>
        <w:t xml:space="preserve">r </w:t>
      </w:r>
      <w:r>
        <w:rPr>
          <w:color w:val="auto"/>
          <w:sz w:val="20"/>
        </w:rPr>
        <w:t>opção para que usuário possa acessar as informações recuperando a tela de detalhamento de cada registro da listagem.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60115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62" w:name="_Toc332286960"/>
      <w:r w:rsidRPr="00601150">
        <w:t>Planejamento Orçamentário</w:t>
      </w:r>
      <w:bookmarkEnd w:id="262"/>
    </w:p>
    <w:p w:rsidR="002D0D35" w:rsidRPr="00803322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601150">
        <w:rPr>
          <w:color w:val="auto"/>
          <w:sz w:val="20"/>
        </w:rPr>
        <w:t>Até que seja finalizado o planejamento orçamentário o sistema não deve permitir que o usuário inclua 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4D4F6A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263" w:name="_Toc304368412"/>
      <w:bookmarkStart w:id="264" w:name="_Toc306614783"/>
      <w:bookmarkStart w:id="265" w:name="_Toc332286961"/>
      <w:r>
        <w:t>Manter Ordem de serviço</w:t>
      </w:r>
      <w:bookmarkEnd w:id="263"/>
      <w:bookmarkEnd w:id="264"/>
      <w:bookmarkEnd w:id="265"/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66" w:name="_Toc299632246"/>
      <w:bookmarkStart w:id="267" w:name="_Toc304368413"/>
      <w:bookmarkStart w:id="268" w:name="_Toc306614784"/>
      <w:bookmarkStart w:id="269" w:name="_Toc332286962"/>
      <w:r w:rsidRPr="00FA591D">
        <w:t>Situação</w:t>
      </w:r>
      <w:bookmarkEnd w:id="266"/>
      <w:bookmarkEnd w:id="267"/>
      <w:bookmarkEnd w:id="268"/>
      <w:bookmarkEnd w:id="269"/>
    </w:p>
    <w:p w:rsidR="002D0D35" w:rsidRPr="00C72B34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  <w:r>
        <w:rPr>
          <w:b/>
          <w:color w:val="auto"/>
          <w:sz w:val="20"/>
        </w:rPr>
        <w:t>Cadastrada</w:t>
      </w:r>
      <w:r w:rsidRPr="00846EEB">
        <w:rPr>
          <w:b/>
          <w:color w:val="auto"/>
          <w:sz w:val="20"/>
        </w:rPr>
        <w:t>:</w:t>
      </w:r>
      <w:r>
        <w:rPr>
          <w:color w:val="auto"/>
          <w:sz w:val="20"/>
        </w:rPr>
        <w:t>Ao realizar uma emissão de ordem de serviço o sistema deverá considerar a situação da OS como ”Cadastrada</w:t>
      </w:r>
      <w:r w:rsidRPr="00730308">
        <w:rPr>
          <w:color w:val="auto"/>
          <w:sz w:val="20"/>
        </w:rPr>
        <w:t xml:space="preserve">” </w:t>
      </w:r>
      <w:r>
        <w:rPr>
          <w:color w:val="auto"/>
          <w:sz w:val="20"/>
        </w:rPr>
        <w:t>onde devem ser permitidas as ações de: detalhamento, edição exclusão e aprovação. Para os convênios do tipo externo não deverá apresentar a opção “Aprovação”</w:t>
      </w:r>
    </w:p>
    <w:p w:rsidR="002D0D35" w:rsidRPr="00846EEB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46EEB">
        <w:rPr>
          <w:b/>
          <w:color w:val="auto"/>
          <w:sz w:val="20"/>
        </w:rPr>
        <w:lastRenderedPageBreak/>
        <w:t>Aprovada:</w:t>
      </w:r>
      <w:r w:rsidRPr="001423DF">
        <w:rPr>
          <w:color w:val="auto"/>
          <w:sz w:val="20"/>
        </w:rPr>
        <w:t>Ao</w:t>
      </w:r>
      <w:r>
        <w:rPr>
          <w:color w:val="auto"/>
          <w:sz w:val="20"/>
        </w:rPr>
        <w:t xml:space="preserve"> realizar uma</w:t>
      </w:r>
      <w:r w:rsidRPr="00846EEB">
        <w:rPr>
          <w:color w:val="auto"/>
          <w:sz w:val="20"/>
        </w:rPr>
        <w:t xml:space="preserve"> inclusão de uma </w:t>
      </w:r>
      <w:r>
        <w:rPr>
          <w:color w:val="auto"/>
          <w:sz w:val="20"/>
        </w:rPr>
        <w:t>autorização de serviço e incluir o número da OS e a data</w:t>
      </w:r>
      <w:r w:rsidRPr="00846EEB">
        <w:rPr>
          <w:color w:val="auto"/>
          <w:sz w:val="20"/>
        </w:rPr>
        <w:t>, o sistema deve considerar a situação</w:t>
      </w:r>
      <w:r>
        <w:rPr>
          <w:color w:val="auto"/>
          <w:sz w:val="20"/>
        </w:rPr>
        <w:t xml:space="preserve"> da OS igual a </w:t>
      </w:r>
      <w:r w:rsidRPr="00846EEB">
        <w:rPr>
          <w:color w:val="auto"/>
          <w:sz w:val="20"/>
        </w:rPr>
        <w:t>“aprovada”.</w:t>
      </w:r>
    </w:p>
    <w:p w:rsidR="002D0D35" w:rsidRPr="0073030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Para autorização de serviços que estejam na </w:t>
      </w:r>
      <w:r w:rsidRPr="00730308">
        <w:rPr>
          <w:color w:val="auto"/>
          <w:sz w:val="20"/>
        </w:rPr>
        <w:t>situação “</w:t>
      </w:r>
      <w:r>
        <w:rPr>
          <w:color w:val="auto"/>
          <w:sz w:val="20"/>
        </w:rPr>
        <w:t>A</w:t>
      </w:r>
      <w:r w:rsidRPr="00730308">
        <w:rPr>
          <w:color w:val="auto"/>
          <w:sz w:val="20"/>
        </w:rPr>
        <w:t xml:space="preserve">provada” </w:t>
      </w:r>
      <w:r>
        <w:rPr>
          <w:color w:val="auto"/>
          <w:sz w:val="20"/>
        </w:rPr>
        <w:t>devem ser permitidas a ação de: Detalhamento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14766F">
        <w:rPr>
          <w:b/>
          <w:color w:val="auto"/>
          <w:sz w:val="20"/>
        </w:rPr>
        <w:t>Modificada:</w:t>
      </w:r>
      <w:r w:rsidRPr="00417F71">
        <w:rPr>
          <w:color w:val="auto"/>
          <w:sz w:val="20"/>
        </w:rPr>
        <w:t>Após a aprovação da OS de autorização</w:t>
      </w:r>
      <w:r>
        <w:rPr>
          <w:b/>
          <w:color w:val="auto"/>
          <w:sz w:val="20"/>
        </w:rPr>
        <w:t xml:space="preserve">, </w:t>
      </w:r>
      <w:r w:rsidRPr="003070E9">
        <w:rPr>
          <w:color w:val="auto"/>
          <w:sz w:val="20"/>
        </w:rPr>
        <w:t xml:space="preserve">caso seja </w:t>
      </w:r>
      <w:r>
        <w:rPr>
          <w:color w:val="auto"/>
          <w:sz w:val="20"/>
        </w:rPr>
        <w:t xml:space="preserve">realizada uma alteração na etapa/subetapa o sistema deve considerar a situação como “Modificada”. Para autorização de serviços que estejam na </w:t>
      </w:r>
      <w:r w:rsidRPr="00730308">
        <w:rPr>
          <w:color w:val="auto"/>
          <w:sz w:val="20"/>
        </w:rPr>
        <w:t>situação “</w:t>
      </w:r>
      <w:r>
        <w:rPr>
          <w:color w:val="auto"/>
          <w:sz w:val="20"/>
        </w:rPr>
        <w:t>Modificada</w:t>
      </w:r>
      <w:r w:rsidRPr="00730308">
        <w:rPr>
          <w:color w:val="auto"/>
          <w:sz w:val="20"/>
        </w:rPr>
        <w:t xml:space="preserve">” </w:t>
      </w:r>
      <w:r>
        <w:rPr>
          <w:color w:val="auto"/>
          <w:sz w:val="20"/>
        </w:rPr>
        <w:t>deve ser permitida a ação: Detalhamento.</w:t>
      </w:r>
    </w:p>
    <w:p w:rsidR="002D0D35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70" w:name="_Toc304368414"/>
      <w:bookmarkStart w:id="271" w:name="_Toc306614785"/>
      <w:bookmarkStart w:id="272" w:name="_Toc332286963"/>
      <w:r w:rsidRPr="00FA591D">
        <w:t>Emissão de Ordem de serviço</w:t>
      </w:r>
      <w:bookmarkEnd w:id="270"/>
      <w:bookmarkEnd w:id="271"/>
      <w:bookmarkEnd w:id="27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 emissão</w:t>
      </w:r>
      <w:r w:rsidRPr="00730308">
        <w:rPr>
          <w:color w:val="auto"/>
          <w:sz w:val="20"/>
        </w:rPr>
        <w:t xml:space="preserve"> deve</w:t>
      </w:r>
      <w:r>
        <w:rPr>
          <w:color w:val="auto"/>
          <w:sz w:val="20"/>
        </w:rPr>
        <w:t>rá</w:t>
      </w:r>
      <w:r w:rsidRPr="00730308">
        <w:rPr>
          <w:color w:val="auto"/>
          <w:sz w:val="20"/>
        </w:rPr>
        <w:t xml:space="preserve"> ser apresentada no formato Word (comp</w:t>
      </w:r>
      <w:r>
        <w:rPr>
          <w:color w:val="auto"/>
          <w:sz w:val="20"/>
        </w:rPr>
        <w:t xml:space="preserve">atível a partir da versão 2003). </w:t>
      </w:r>
    </w:p>
    <w:p w:rsidR="002D0D35" w:rsidRPr="001975E7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73" w:name="_Toc304368415"/>
      <w:bookmarkStart w:id="274" w:name="_Toc306614786"/>
      <w:bookmarkStart w:id="275" w:name="_Toc332286964"/>
      <w:r w:rsidRPr="00FA591D">
        <w:t xml:space="preserve">Ordem de serviço para </w:t>
      </w:r>
      <w:r>
        <w:t>convênios</w:t>
      </w:r>
      <w:r w:rsidRPr="00FA591D">
        <w:t xml:space="preserve"> externos</w:t>
      </w:r>
      <w:bookmarkEnd w:id="273"/>
      <w:bookmarkEnd w:id="274"/>
      <w:bookmarkEnd w:id="27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a opção de inclusão, alteração e detalhamento de ordens de serviço de autorização apenas para os contratos/convênios do tipo externo. Alem disso deve apresentar a opção para anexar arquivos.</w:t>
      </w:r>
    </w:p>
    <w:p w:rsidR="002D0D35" w:rsidRPr="00FA591D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bookmarkStart w:id="276" w:name="_Toc304368416"/>
      <w:r w:rsidRPr="00FA591D">
        <w:rPr>
          <w:color w:val="auto"/>
          <w:sz w:val="20"/>
        </w:rPr>
        <w:t xml:space="preserve">O sistema deverá conter uma opção para anexar arquivos. Os arquivos anexados deverão ser gravados no servidor de documentos da </w:t>
      </w:r>
      <w:r>
        <w:rPr>
          <w:color w:val="auto"/>
          <w:sz w:val="20"/>
        </w:rPr>
        <w:t>TERRACAP</w:t>
      </w:r>
      <w:r w:rsidRPr="00FA591D">
        <w:rPr>
          <w:color w:val="auto"/>
          <w:sz w:val="20"/>
        </w:rPr>
        <w:t>, também conhecido como “DEPART”.</w:t>
      </w:r>
      <w:bookmarkEnd w:id="276"/>
    </w:p>
    <w:p w:rsidR="002D0D35" w:rsidRPr="00FA591D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FA591D">
        <w:rPr>
          <w:color w:val="auto"/>
          <w:sz w:val="20"/>
        </w:rPr>
        <w:t>Campos para detalhamento: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Tipo da OS</w:t>
      </w:r>
      <w:r w:rsidRPr="00D34B5D">
        <w:t>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Situação;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Nº da OS;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Data da OS;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Nº do processo de acompanhamento;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Contratada;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Endereço da contratada;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Objeto da OS;</w:t>
      </w:r>
    </w:p>
    <w:p w:rsidR="002D0D35" w:rsidRDefault="002D0D35" w:rsidP="002D0D35">
      <w:pPr>
        <w:pStyle w:val="CTMISCorpo2"/>
        <w:numPr>
          <w:ilvl w:val="1"/>
          <w:numId w:val="27"/>
        </w:numPr>
      </w:pPr>
      <w:r>
        <w:t>Etapa;</w:t>
      </w:r>
    </w:p>
    <w:p w:rsidR="002D0D35" w:rsidRDefault="002D0D35" w:rsidP="002D0D35">
      <w:pPr>
        <w:pStyle w:val="CTMISCorpo2"/>
        <w:numPr>
          <w:ilvl w:val="1"/>
          <w:numId w:val="27"/>
        </w:numPr>
      </w:pPr>
      <w:r>
        <w:t>Subetapa;</w:t>
      </w:r>
    </w:p>
    <w:p w:rsidR="002D0D35" w:rsidRDefault="002D0D35" w:rsidP="002D0D35">
      <w:pPr>
        <w:pStyle w:val="CTMISCorpo2"/>
        <w:numPr>
          <w:ilvl w:val="1"/>
          <w:numId w:val="27"/>
        </w:numPr>
      </w:pPr>
      <w:r>
        <w:t>Prazo de execução;</w:t>
      </w:r>
    </w:p>
    <w:p w:rsidR="002D0D35" w:rsidRDefault="002D0D35" w:rsidP="002D0D35">
      <w:pPr>
        <w:pStyle w:val="CTMISCorpo2"/>
        <w:numPr>
          <w:ilvl w:val="1"/>
          <w:numId w:val="27"/>
        </w:numPr>
      </w:pPr>
      <w:r>
        <w:t>Valor autorizado;</w:t>
      </w:r>
    </w:p>
    <w:p w:rsidR="002D0D35" w:rsidRDefault="002D0D35" w:rsidP="002D0D35">
      <w:pPr>
        <w:pStyle w:val="CTMISCorpo2"/>
        <w:numPr>
          <w:ilvl w:val="1"/>
          <w:numId w:val="27"/>
        </w:numPr>
      </w:pPr>
      <w:r>
        <w:t>Item;</w:t>
      </w:r>
    </w:p>
    <w:p w:rsidR="002D0D35" w:rsidRDefault="002D0D35" w:rsidP="002D0D35">
      <w:pPr>
        <w:pStyle w:val="CTMISCorpo2"/>
        <w:numPr>
          <w:ilvl w:val="1"/>
          <w:numId w:val="27"/>
        </w:numPr>
      </w:pPr>
      <w:r>
        <w:t>Quantidade;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Motivo da Alteração;</w:t>
      </w:r>
    </w:p>
    <w:p w:rsidR="002D0D35" w:rsidRDefault="002D0D35" w:rsidP="002D0D35">
      <w:pPr>
        <w:pStyle w:val="CTMISCorpo2"/>
        <w:numPr>
          <w:ilvl w:val="0"/>
          <w:numId w:val="27"/>
        </w:numPr>
      </w:pPr>
      <w:r>
        <w:t>Descrição;</w:t>
      </w:r>
    </w:p>
    <w:p w:rsidR="002D0D35" w:rsidRDefault="002D0D35" w:rsidP="002D0D35">
      <w:pPr>
        <w:pStyle w:val="Estilo2"/>
        <w:ind w:left="2127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77" w:name="_Toc304368417"/>
      <w:bookmarkStart w:id="278" w:name="_Toc306614787"/>
      <w:bookmarkStart w:id="279" w:name="_Toc332286965"/>
      <w:r w:rsidRPr="00FA591D">
        <w:t>Emissão de Os de autorização do tipo total</w:t>
      </w:r>
      <w:bookmarkEnd w:id="277"/>
      <w:bookmarkEnd w:id="278"/>
      <w:bookmarkEnd w:id="27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lastRenderedPageBreak/>
        <w:t>O sistema deve permitir a emissão de OS autorizando todo o serviço considerando o valor total do contrato e o nome da empresa vinculada ao contrato.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Somente serão habilitados os campos:</w:t>
      </w:r>
    </w:p>
    <w:p w:rsidR="002D0D35" w:rsidRDefault="002D0D35" w:rsidP="002D0D35">
      <w:pPr>
        <w:pStyle w:val="CTMISCorpo2"/>
        <w:numPr>
          <w:ilvl w:val="0"/>
          <w:numId w:val="26"/>
        </w:numPr>
      </w:pPr>
      <w:r>
        <w:t xml:space="preserve">Assinatura Diretor Substituto </w:t>
      </w:r>
      <w:r w:rsidRPr="00995CB5">
        <w:rPr>
          <w:b/>
        </w:rPr>
        <w:t>[RN9.</w:t>
      </w:r>
      <w:r>
        <w:rPr>
          <w:b/>
        </w:rPr>
        <w:t>17</w:t>
      </w:r>
      <w:r w:rsidRPr="00995CB5">
        <w:rPr>
          <w:b/>
        </w:rPr>
        <w:t>]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80" w:name="_Toc306614788"/>
      <w:bookmarkStart w:id="281" w:name="_Toc332286966"/>
      <w:r w:rsidRPr="00FA591D">
        <w:t>Campos para as OS situação modificada;</w:t>
      </w:r>
      <w:bookmarkEnd w:id="280"/>
      <w:bookmarkEnd w:id="281"/>
    </w:p>
    <w:p w:rsidR="002D0D35" w:rsidRPr="00FF051A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bookmarkStart w:id="282" w:name="_Toc306092379"/>
      <w:bookmarkStart w:id="283" w:name="_Toc306095043"/>
      <w:bookmarkStart w:id="284" w:name="_Toc306614789"/>
      <w:r w:rsidRPr="00FF051A">
        <w:rPr>
          <w:color w:val="auto"/>
          <w:sz w:val="20"/>
        </w:rPr>
        <w:t>Caso a situação da OS seja igual à modificada, o sistema deverá apresentar os seguintes campos:</w:t>
      </w:r>
      <w:bookmarkEnd w:id="282"/>
      <w:bookmarkEnd w:id="283"/>
      <w:bookmarkEnd w:id="284"/>
    </w:p>
    <w:p w:rsidR="002D0D35" w:rsidRDefault="002D0D35" w:rsidP="002D0D35">
      <w:pPr>
        <w:numPr>
          <w:ilvl w:val="0"/>
          <w:numId w:val="2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Motivo da alteração;</w:t>
      </w:r>
    </w:p>
    <w:p w:rsidR="002D0D35" w:rsidRDefault="002D0D35" w:rsidP="002D0D35">
      <w:pPr>
        <w:numPr>
          <w:ilvl w:val="0"/>
          <w:numId w:val="2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Descrição</w:t>
      </w:r>
    </w:p>
    <w:p w:rsidR="002D0D35" w:rsidRDefault="002D0D35" w:rsidP="002D0D35">
      <w:pPr>
        <w:spacing w:before="40" w:after="40"/>
        <w:ind w:left="1331" w:firstLine="720"/>
        <w:jc w:val="both"/>
        <w:rPr>
          <w:color w:val="auto"/>
          <w:sz w:val="20"/>
        </w:rPr>
      </w:pPr>
    </w:p>
    <w:p w:rsidR="002D0D35" w:rsidRPr="002E642E" w:rsidRDefault="002D0D35" w:rsidP="002D0D35">
      <w:pPr>
        <w:spacing w:before="40" w:after="40"/>
        <w:ind w:left="1331" w:firstLine="720"/>
        <w:jc w:val="both"/>
        <w:rPr>
          <w:color w:val="auto"/>
          <w:sz w:val="20"/>
        </w:rPr>
      </w:pPr>
      <w:r>
        <w:rPr>
          <w:color w:val="auto"/>
          <w:sz w:val="20"/>
        </w:rPr>
        <w:t>Os campos serão informados na etapa caso haja uma alteração de uma etapa já autoriza.</w:t>
      </w:r>
    </w:p>
    <w:p w:rsidR="002D0D35" w:rsidRPr="001975E7" w:rsidRDefault="002D0D35" w:rsidP="002D0D35">
      <w:pPr>
        <w:pStyle w:val="Estilo2"/>
        <w:ind w:left="2127"/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85" w:name="_Toc306614790"/>
      <w:bookmarkStart w:id="286" w:name="_Toc332286967"/>
      <w:r w:rsidRPr="00FA591D">
        <w:t>Emissão de O</w:t>
      </w:r>
      <w:r>
        <w:t>S</w:t>
      </w:r>
      <w:r w:rsidRPr="00FA591D">
        <w:t xml:space="preserve"> de cancelamento do tipo total</w:t>
      </w:r>
      <w:bookmarkEnd w:id="285"/>
      <w:bookmarkEnd w:id="286"/>
    </w:p>
    <w:p w:rsidR="002D0D35" w:rsidRDefault="002D0D35" w:rsidP="002D0D35">
      <w:pPr>
        <w:spacing w:before="40" w:after="40"/>
        <w:ind w:left="2160"/>
        <w:jc w:val="both"/>
        <w:rPr>
          <w:color w:val="auto"/>
          <w:sz w:val="20"/>
        </w:rPr>
      </w:pPr>
      <w:r>
        <w:rPr>
          <w:color w:val="auto"/>
          <w:sz w:val="20"/>
        </w:rPr>
        <w:t>O sistema deve permitir o cancelamento de toda a OS, cancelando o valor total da OS de autorização já emitida anteriormente.</w:t>
      </w:r>
    </w:p>
    <w:p w:rsidR="002D0D35" w:rsidRDefault="002D0D35" w:rsidP="002D0D35">
      <w:pPr>
        <w:spacing w:before="40" w:after="40"/>
        <w:ind w:left="2160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  <w:r>
        <w:rPr>
          <w:color w:val="auto"/>
          <w:sz w:val="20"/>
        </w:rPr>
        <w:t>Somente serão habilitados os campos: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Default="002D0D35" w:rsidP="002D0D35">
      <w:pPr>
        <w:numPr>
          <w:ilvl w:val="0"/>
          <w:numId w:val="2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Nº da OS de autorização </w:t>
      </w:r>
      <w:r>
        <w:rPr>
          <w:sz w:val="20"/>
        </w:rPr>
        <w:t>[obrigatório]</w:t>
      </w:r>
      <w:r>
        <w:rPr>
          <w:color w:val="auto"/>
          <w:sz w:val="20"/>
        </w:rPr>
        <w:t>;</w:t>
      </w:r>
    </w:p>
    <w:p w:rsidR="002D0D35" w:rsidRDefault="002D0D35" w:rsidP="002D0D35">
      <w:pPr>
        <w:spacing w:before="40" w:after="40"/>
        <w:ind w:left="2880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60"/>
        <w:jc w:val="both"/>
        <w:rPr>
          <w:color w:val="auto"/>
          <w:sz w:val="20"/>
        </w:rPr>
      </w:pPr>
      <w:r>
        <w:rPr>
          <w:color w:val="auto"/>
          <w:sz w:val="20"/>
        </w:rPr>
        <w:t>Listagem para emissão de OS de cancelamento</w:t>
      </w:r>
    </w:p>
    <w:p w:rsidR="002D0D35" w:rsidRDefault="002D0D35" w:rsidP="002D0D35">
      <w:pPr>
        <w:numPr>
          <w:ilvl w:val="0"/>
          <w:numId w:val="2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Nº da OS de autorização;</w:t>
      </w:r>
    </w:p>
    <w:p w:rsidR="002D0D35" w:rsidRDefault="002D0D35" w:rsidP="002D0D35">
      <w:pPr>
        <w:numPr>
          <w:ilvl w:val="0"/>
          <w:numId w:val="2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 da OS de autorização;</w:t>
      </w:r>
    </w:p>
    <w:p w:rsidR="002D0D35" w:rsidRDefault="002D0D35" w:rsidP="002D0D35">
      <w:pPr>
        <w:numPr>
          <w:ilvl w:val="0"/>
          <w:numId w:val="2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 cancelado;</w:t>
      </w:r>
    </w:p>
    <w:p w:rsidR="002D0D35" w:rsidRDefault="002D0D35" w:rsidP="002D0D35">
      <w:pPr>
        <w:spacing w:before="40" w:after="40"/>
        <w:ind w:left="2160"/>
        <w:jc w:val="both"/>
        <w:rPr>
          <w:color w:val="auto"/>
          <w:sz w:val="20"/>
        </w:rPr>
      </w:pPr>
    </w:p>
    <w:p w:rsidR="002D0D35" w:rsidRDefault="002D0D35" w:rsidP="002D0D35">
      <w:pPr>
        <w:pStyle w:val="CTMISCorpo2"/>
        <w:numPr>
          <w:ilvl w:val="0"/>
          <w:numId w:val="25"/>
        </w:numPr>
      </w:pPr>
      <w:r>
        <w:t xml:space="preserve">Assinatura Diretor Substituto </w:t>
      </w:r>
      <w:r w:rsidRPr="00995CB5">
        <w:rPr>
          <w:b/>
        </w:rPr>
        <w:t>[RN9.</w:t>
      </w:r>
      <w:r>
        <w:rPr>
          <w:b/>
        </w:rPr>
        <w:t>17</w:t>
      </w:r>
      <w:r w:rsidRPr="00995CB5">
        <w:rPr>
          <w:b/>
        </w:rPr>
        <w:t>]</w:t>
      </w:r>
    </w:p>
    <w:p w:rsidR="002D0D35" w:rsidRDefault="002D0D35" w:rsidP="002D0D35">
      <w:pPr>
        <w:pStyle w:val="CTMISCorpo2"/>
        <w:numPr>
          <w:ilvl w:val="0"/>
          <w:numId w:val="25"/>
        </w:numPr>
      </w:pPr>
      <w:r>
        <w:t xml:space="preserve">De acordo Presidente Substituto </w:t>
      </w:r>
      <w:r w:rsidRPr="00995CB5">
        <w:rPr>
          <w:b/>
        </w:rPr>
        <w:t>[RN9.</w:t>
      </w:r>
      <w:r>
        <w:rPr>
          <w:b/>
        </w:rPr>
        <w:t>17</w:t>
      </w:r>
      <w:r w:rsidRPr="00995CB5">
        <w:rPr>
          <w:b/>
        </w:rPr>
        <w:t>]</w:t>
      </w:r>
    </w:p>
    <w:p w:rsidR="002D0D35" w:rsidRDefault="002D0D35" w:rsidP="002D0D35">
      <w:pPr>
        <w:pStyle w:val="RUPInstrues"/>
        <w:ind w:left="1800"/>
        <w:rPr>
          <w:b/>
          <w:i w:val="0"/>
          <w:color w:val="auto"/>
          <w:u w:val="single"/>
        </w:rPr>
      </w:pPr>
    </w:p>
    <w:p w:rsidR="002D0D35" w:rsidRDefault="002D0D35" w:rsidP="002D0D35">
      <w:pPr>
        <w:pStyle w:val="RUPInstrues"/>
        <w:ind w:left="1800"/>
        <w:rPr>
          <w:b/>
          <w:i w:val="0"/>
          <w:color w:val="auto"/>
          <w:u w:val="single"/>
        </w:rPr>
      </w:pPr>
    </w:p>
    <w:p w:rsidR="002D0D35" w:rsidRDefault="002D0D35" w:rsidP="002D0D35">
      <w:pPr>
        <w:pStyle w:val="RUPInstrues"/>
        <w:ind w:left="1800"/>
        <w:rPr>
          <w:b/>
          <w:i w:val="0"/>
          <w:color w:val="auto"/>
          <w:u w:val="single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87" w:name="_Toc299632254"/>
      <w:bookmarkStart w:id="288" w:name="_Toc304368420"/>
      <w:bookmarkStart w:id="289" w:name="_Toc306614791"/>
      <w:bookmarkStart w:id="290" w:name="_Toc332286968"/>
      <w:r w:rsidRPr="00FA591D">
        <w:t>Dados do Diretor</w:t>
      </w:r>
      <w:bookmarkEnd w:id="287"/>
      <w:bookmarkEnd w:id="288"/>
      <w:bookmarkEnd w:id="289"/>
      <w:bookmarkEnd w:id="29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nome e o cargo/função do Diretor deverão ser recuperados a partir da integração com o sistema GAP.</w:t>
      </w:r>
    </w:p>
    <w:p w:rsidR="002D0D35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91" w:name="_Toc304368421"/>
      <w:bookmarkStart w:id="292" w:name="_Toc306614792"/>
      <w:bookmarkStart w:id="293" w:name="_Toc332286969"/>
      <w:r w:rsidRPr="00FA591D">
        <w:t>Dados do empenho</w:t>
      </w:r>
      <w:bookmarkEnd w:id="291"/>
      <w:bookmarkEnd w:id="292"/>
      <w:bookmarkEnd w:id="29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730308">
        <w:rPr>
          <w:color w:val="auto"/>
          <w:sz w:val="20"/>
        </w:rPr>
        <w:t xml:space="preserve">As informações </w:t>
      </w:r>
      <w:r>
        <w:rPr>
          <w:color w:val="auto"/>
          <w:sz w:val="20"/>
        </w:rPr>
        <w:t xml:space="preserve">do </w:t>
      </w:r>
      <w:r w:rsidRPr="00730308">
        <w:rPr>
          <w:color w:val="auto"/>
          <w:sz w:val="20"/>
        </w:rPr>
        <w:t xml:space="preserve">empenho </w:t>
      </w:r>
      <w:r>
        <w:rPr>
          <w:color w:val="auto"/>
          <w:sz w:val="20"/>
        </w:rPr>
        <w:t xml:space="preserve">devem </w:t>
      </w:r>
      <w:r w:rsidRPr="00730308">
        <w:rPr>
          <w:color w:val="auto"/>
          <w:sz w:val="20"/>
        </w:rPr>
        <w:t>ser recu</w:t>
      </w:r>
      <w:r>
        <w:rPr>
          <w:color w:val="auto"/>
          <w:sz w:val="20"/>
        </w:rPr>
        <w:t>peradas da listagem de empenhos apresentada na tela de detalhamento do contrato/convênio</w:t>
      </w:r>
      <w:r w:rsidRPr="00730308">
        <w:rPr>
          <w:color w:val="auto"/>
          <w:sz w:val="20"/>
        </w:rPr>
        <w:t>.</w:t>
      </w: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94" w:name="_Toc304368422"/>
      <w:bookmarkStart w:id="295" w:name="_Toc306614793"/>
      <w:bookmarkStart w:id="296" w:name="_Toc332286970"/>
      <w:r w:rsidRPr="00FA591D">
        <w:t>Lista de empenhos</w:t>
      </w:r>
      <w:bookmarkEnd w:id="294"/>
      <w:bookmarkEnd w:id="295"/>
      <w:bookmarkEnd w:id="29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lastRenderedPageBreak/>
        <w:t xml:space="preserve">O sistema deverá apresentar uma listagem com os empenhos vinculados para aquela etapa </w:t>
      </w:r>
      <w:r w:rsidRPr="00B12B4A">
        <w:rPr>
          <w:color w:val="auto"/>
          <w:sz w:val="20"/>
        </w:rPr>
        <w:t xml:space="preserve">ou </w:t>
      </w:r>
      <w:r>
        <w:rPr>
          <w:color w:val="auto"/>
          <w:sz w:val="20"/>
        </w:rPr>
        <w:t>subetapa</w:t>
      </w:r>
      <w:r w:rsidRPr="00B12B4A">
        <w:rPr>
          <w:color w:val="auto"/>
          <w:sz w:val="20"/>
        </w:rPr>
        <w:t xml:space="preserve"> com</w:t>
      </w:r>
      <w:r>
        <w:rPr>
          <w:color w:val="auto"/>
          <w:sz w:val="20"/>
        </w:rPr>
        <w:t xml:space="preserve"> os seguintes campos:</w:t>
      </w:r>
    </w:p>
    <w:p w:rsidR="002D0D35" w:rsidRDefault="002D0D35" w:rsidP="002D0D35">
      <w:pPr>
        <w:pStyle w:val="PargrafodaLista"/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numPr>
          <w:ilvl w:val="0"/>
          <w:numId w:val="2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Número da NE</w:t>
      </w:r>
    </w:p>
    <w:p w:rsidR="002D0D35" w:rsidRDefault="002D0D35" w:rsidP="002D0D35">
      <w:pPr>
        <w:pStyle w:val="PargrafodaLista"/>
        <w:numPr>
          <w:ilvl w:val="0"/>
          <w:numId w:val="2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 da NE</w:t>
      </w:r>
    </w:p>
    <w:p w:rsidR="002D0D35" w:rsidRDefault="002D0D35" w:rsidP="002D0D35">
      <w:pPr>
        <w:pStyle w:val="PargrafodaLista"/>
        <w:numPr>
          <w:ilvl w:val="0"/>
          <w:numId w:val="2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 reservado;</w:t>
      </w:r>
    </w:p>
    <w:p w:rsidR="002D0D35" w:rsidRDefault="002D0D35" w:rsidP="002D0D35">
      <w:pPr>
        <w:pStyle w:val="PargrafodaLista"/>
        <w:numPr>
          <w:ilvl w:val="0"/>
          <w:numId w:val="22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Saldo</w:t>
      </w: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</w:p>
    <w:p w:rsidR="002D0D35" w:rsidRPr="00CF3675" w:rsidRDefault="002D0D35" w:rsidP="002D0D35">
      <w:pPr>
        <w:spacing w:before="40" w:after="40"/>
        <w:ind w:left="2160"/>
        <w:jc w:val="both"/>
        <w:rPr>
          <w:color w:val="auto"/>
          <w:sz w:val="20"/>
        </w:rPr>
      </w:pPr>
      <w:r>
        <w:rPr>
          <w:color w:val="auto"/>
          <w:sz w:val="20"/>
        </w:rPr>
        <w:t>E não será permitida sua alteração</w:t>
      </w:r>
    </w:p>
    <w:p w:rsidR="002D0D35" w:rsidRPr="003D07F0" w:rsidRDefault="002D0D35" w:rsidP="002D0D35">
      <w:pPr>
        <w:spacing w:before="40" w:after="40"/>
        <w:jc w:val="both"/>
        <w:rPr>
          <w:b/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297" w:name="_Toc304368423"/>
      <w:bookmarkStart w:id="298" w:name="_Toc306614794"/>
      <w:bookmarkStart w:id="299" w:name="_Toc332286971"/>
      <w:r w:rsidRPr="00FA591D">
        <w:t>Campo valor reservado</w:t>
      </w:r>
      <w:bookmarkEnd w:id="297"/>
      <w:bookmarkEnd w:id="298"/>
      <w:bookmarkEnd w:id="29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campo valor reservado deverá ser composto pela soma de todas as ordens de serviço autorizadas menos às canceladas.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00" w:name="_Toc304368424"/>
      <w:bookmarkStart w:id="301" w:name="_Toc306614795"/>
      <w:bookmarkStart w:id="302" w:name="_Toc332286972"/>
      <w:r w:rsidRPr="00FA591D">
        <w:t>Campo saldo</w:t>
      </w:r>
      <w:bookmarkEnd w:id="300"/>
      <w:bookmarkEnd w:id="301"/>
      <w:bookmarkEnd w:id="30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campo saldo deverá ser composto pela subtração do valor reservado menos o valor do contrato. </w:t>
      </w: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03" w:name="_Toc304368425"/>
      <w:bookmarkStart w:id="304" w:name="_Toc306614796"/>
      <w:bookmarkStart w:id="305" w:name="_Toc332286973"/>
      <w:r w:rsidRPr="00FA591D">
        <w:t>Campo Etapa</w:t>
      </w:r>
      <w:bookmarkEnd w:id="303"/>
      <w:bookmarkEnd w:id="304"/>
      <w:bookmarkEnd w:id="30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campo deverá ser composto por todas as etapas cadastradas para o contrato.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06" w:name="_Toc304368426"/>
      <w:bookmarkStart w:id="307" w:name="_Toc306614797"/>
      <w:bookmarkStart w:id="308" w:name="_Toc332286974"/>
      <w:r w:rsidRPr="00FA591D">
        <w:t>Campo subetapa</w:t>
      </w:r>
      <w:bookmarkEnd w:id="306"/>
      <w:bookmarkEnd w:id="307"/>
      <w:bookmarkEnd w:id="30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campo deverá ser composto pelas subetapas vinculadas às etapas cadastradas, também devera conter uma opção para selecionar todas as subetapas de uma só vez ou nenhuma.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09" w:name="_Toc304368427"/>
      <w:bookmarkStart w:id="310" w:name="_Toc306614798"/>
      <w:bookmarkStart w:id="311" w:name="_Toc332286975"/>
      <w:r w:rsidRPr="00FA591D">
        <w:t>Campo Prazo de execução</w:t>
      </w:r>
      <w:bookmarkEnd w:id="309"/>
      <w:bookmarkEnd w:id="310"/>
      <w:bookmarkEnd w:id="31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campo deverá conter duas opções para seleção sendo elas:</w:t>
      </w:r>
    </w:p>
    <w:p w:rsidR="002D0D35" w:rsidRDefault="002D0D35" w:rsidP="002D0D35">
      <w:pPr>
        <w:pStyle w:val="PargrafodaLista"/>
        <w:numPr>
          <w:ilvl w:val="0"/>
          <w:numId w:val="2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Em dias</w:t>
      </w:r>
    </w:p>
    <w:p w:rsidR="002D0D35" w:rsidRDefault="002D0D35" w:rsidP="002D0D35">
      <w:pPr>
        <w:pStyle w:val="PargrafodaLista"/>
        <w:numPr>
          <w:ilvl w:val="0"/>
          <w:numId w:val="2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</w:t>
      </w:r>
    </w:p>
    <w:p w:rsidR="002D0D35" w:rsidRPr="003D07F0" w:rsidRDefault="002D0D35" w:rsidP="002D0D35">
      <w:pPr>
        <w:spacing w:before="40" w:after="40"/>
        <w:ind w:left="2127"/>
        <w:jc w:val="both"/>
        <w:rPr>
          <w:b/>
          <w:color w:val="auto"/>
          <w:sz w:val="20"/>
          <w:u w:val="single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12" w:name="_Toc304368428"/>
      <w:bookmarkStart w:id="313" w:name="_Toc306614799"/>
      <w:bookmarkStart w:id="314" w:name="_Toc332286976"/>
      <w:r w:rsidRPr="00FA591D">
        <w:t>Lista de emissão</w:t>
      </w:r>
      <w:bookmarkEnd w:id="312"/>
      <w:bookmarkEnd w:id="313"/>
      <w:bookmarkEnd w:id="31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emitir em um único documento todas as informações adicionadas na listagem de emissão</w:t>
      </w:r>
    </w:p>
    <w:p w:rsidR="002D0D35" w:rsidRPr="00194F80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15" w:name="_Toc304368429"/>
      <w:bookmarkStart w:id="316" w:name="_Toc306614800"/>
      <w:bookmarkStart w:id="317" w:name="_Toc332286977"/>
      <w:r w:rsidRPr="00FA591D">
        <w:t>Tipo de ordem de serviço</w:t>
      </w:r>
      <w:bookmarkEnd w:id="315"/>
      <w:bookmarkEnd w:id="316"/>
      <w:bookmarkEnd w:id="317"/>
    </w:p>
    <w:p w:rsidR="002D0D35" w:rsidRPr="00745FC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bookmarkStart w:id="318" w:name="_Toc304368430"/>
      <w:bookmarkStart w:id="319" w:name="_Toc306092391"/>
      <w:bookmarkStart w:id="320" w:name="_Toc306095055"/>
      <w:bookmarkStart w:id="321" w:name="_Toc306614801"/>
      <w:r w:rsidRPr="00745FC8">
        <w:rPr>
          <w:color w:val="auto"/>
          <w:sz w:val="20"/>
        </w:rPr>
        <w:t>Será composta por dois tipos são elas:</w:t>
      </w:r>
      <w:bookmarkEnd w:id="318"/>
      <w:bookmarkEnd w:id="319"/>
      <w:bookmarkEnd w:id="320"/>
      <w:bookmarkEnd w:id="321"/>
    </w:p>
    <w:p w:rsidR="002D0D35" w:rsidRPr="00FA591D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  <w:r w:rsidRPr="00BB148E">
        <w:rPr>
          <w:b/>
          <w:color w:val="auto"/>
          <w:sz w:val="20"/>
        </w:rPr>
        <w:t>Autorização:</w:t>
      </w:r>
      <w:r w:rsidRPr="00FA591D">
        <w:rPr>
          <w:color w:val="auto"/>
          <w:sz w:val="20"/>
        </w:rPr>
        <w:t xml:space="preserve"> São as OS emitidas para realizar autorização</w:t>
      </w:r>
    </w:p>
    <w:p w:rsidR="002D0D35" w:rsidRPr="00FA591D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  <w:r w:rsidRPr="00BB148E">
        <w:rPr>
          <w:b/>
          <w:color w:val="auto"/>
          <w:sz w:val="20"/>
        </w:rPr>
        <w:t>Cancelamento:</w:t>
      </w:r>
      <w:r w:rsidRPr="00FA591D">
        <w:rPr>
          <w:color w:val="auto"/>
          <w:sz w:val="20"/>
        </w:rPr>
        <w:t xml:space="preserve"> São as OS emitidas para realizar cancelamento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22" w:name="_Toc304368431"/>
      <w:bookmarkStart w:id="323" w:name="_Toc306614802"/>
      <w:bookmarkStart w:id="324" w:name="_Toc332286978"/>
      <w:r w:rsidRPr="00FA591D">
        <w:t>Campo substituto</w:t>
      </w:r>
      <w:bookmarkEnd w:id="322"/>
      <w:bookmarkEnd w:id="323"/>
      <w:bookmarkEnd w:id="32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conter uma opção caso a assinatura das ordens de serviço seja do substituto. Caso seja selecionado a opção de Diretor substituto o sistema deve disponibilizar opção para que o usuário possa selecionar o diretor que estará substituindo.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19311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25" w:name="_Toc306614803"/>
      <w:bookmarkStart w:id="326" w:name="_Toc332286979"/>
      <w:r w:rsidRPr="00193110">
        <w:t>Campo deverá estar preenchido</w:t>
      </w:r>
      <w:bookmarkEnd w:id="325"/>
      <w:bookmarkEnd w:id="32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lastRenderedPageBreak/>
        <w:t>O sistema deverá preencher campo conforme registrado na etapa podendo ser modificado.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19311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27" w:name="_Toc306614804"/>
      <w:bookmarkStart w:id="328" w:name="_Toc332286980"/>
      <w:r w:rsidRPr="00193110">
        <w:t>Exclusão/Alteração de OS</w:t>
      </w:r>
      <w:bookmarkEnd w:id="327"/>
      <w:bookmarkEnd w:id="32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possibilitar a ação de exclusão/alteração somente para as OS com a situação igual à cadastrada.</w:t>
      </w:r>
    </w:p>
    <w:p w:rsidR="002D0D35" w:rsidRPr="00193110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</w:p>
    <w:p w:rsidR="002D0D35" w:rsidRPr="0019311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29" w:name="_Toc299632256"/>
      <w:bookmarkStart w:id="330" w:name="_Toc304368432"/>
      <w:bookmarkStart w:id="331" w:name="_Toc306614805"/>
      <w:bookmarkStart w:id="332" w:name="_Toc332286981"/>
      <w:r w:rsidRPr="00193110">
        <w:t xml:space="preserve">Texto padrão </w:t>
      </w:r>
      <w:bookmarkEnd w:id="329"/>
      <w:r w:rsidRPr="00193110">
        <w:t>da Ordem de Serviço para autorização – Total – Unidade executora GEMAM</w:t>
      </w:r>
      <w:bookmarkEnd w:id="330"/>
      <w:bookmarkEnd w:id="331"/>
      <w:bookmarkEnd w:id="332"/>
    </w:p>
    <w:p w:rsidR="002D0D35" w:rsidRPr="0073030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107151" w:rsidRDefault="002D0D35" w:rsidP="002D0D35">
      <w:pPr>
        <w:pStyle w:val="RUPInstrues"/>
        <w:ind w:left="720" w:firstLine="720"/>
        <w:rPr>
          <w:b/>
          <w:i w:val="0"/>
          <w:color w:val="auto"/>
          <w:sz w:val="16"/>
          <w:szCs w:val="16"/>
        </w:rPr>
      </w:pPr>
      <w:r w:rsidRPr="00107151">
        <w:rPr>
          <w:b/>
          <w:i w:val="0"/>
          <w:color w:val="auto"/>
          <w:sz w:val="16"/>
          <w:szCs w:val="16"/>
        </w:rPr>
        <w:t xml:space="preserve">[LOGO DA </w:t>
      </w:r>
      <w:r>
        <w:rPr>
          <w:b/>
          <w:i w:val="0"/>
          <w:color w:val="auto"/>
          <w:sz w:val="16"/>
          <w:szCs w:val="16"/>
        </w:rPr>
        <w:t>TERRACAP</w:t>
      </w:r>
      <w:r w:rsidRPr="00107151">
        <w:rPr>
          <w:b/>
          <w:i w:val="0"/>
          <w:color w:val="auto"/>
          <w:sz w:val="16"/>
          <w:szCs w:val="16"/>
        </w:rPr>
        <w:t>]</w:t>
      </w: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Default="002D0D35" w:rsidP="002D0D35">
      <w:pPr>
        <w:pStyle w:val="RUPInstrues"/>
        <w:ind w:left="2880"/>
        <w:rPr>
          <w:i w:val="0"/>
          <w:color w:val="auto"/>
        </w:rPr>
      </w:pPr>
      <w:r>
        <w:rPr>
          <w:i w:val="0"/>
          <w:color w:val="auto"/>
        </w:rPr>
        <w:t xml:space="preserve">ORDEM DE SERVIÇO Nº </w:t>
      </w:r>
      <w:r w:rsidRPr="00B90189">
        <w:rPr>
          <w:b/>
          <w:i w:val="0"/>
          <w:color w:val="auto"/>
        </w:rPr>
        <w:t>[NÚMERO/ANO VIGENTE]</w:t>
      </w:r>
      <w:r>
        <w:rPr>
          <w:i w:val="0"/>
          <w:color w:val="auto"/>
        </w:rPr>
        <w:t xml:space="preserve"> – </w:t>
      </w:r>
      <w:r w:rsidRPr="00B90189">
        <w:rPr>
          <w:b/>
          <w:i w:val="0"/>
          <w:color w:val="auto"/>
        </w:rPr>
        <w:t>[UNIDADE]</w:t>
      </w:r>
      <w:r>
        <w:rPr>
          <w:b/>
          <w:i w:val="0"/>
          <w:color w:val="auto"/>
        </w:rPr>
        <w:t xml:space="preserve"> [RN9.6]</w:t>
      </w:r>
    </w:p>
    <w:p w:rsidR="002D0D35" w:rsidRDefault="002D0D35" w:rsidP="002D0D35">
      <w:pPr>
        <w:pStyle w:val="RUPInstrues"/>
        <w:ind w:left="1800"/>
        <w:rPr>
          <w:i w:val="0"/>
          <w:color w:val="auto"/>
        </w:rPr>
      </w:pPr>
    </w:p>
    <w:p w:rsidR="002D0D35" w:rsidRDefault="002D0D35" w:rsidP="002D0D35">
      <w:pPr>
        <w:pStyle w:val="RUPInstrues"/>
        <w:ind w:left="1800"/>
        <w:rPr>
          <w:i w:val="0"/>
          <w:color w:val="auto"/>
        </w:rPr>
      </w:pPr>
    </w:p>
    <w:p w:rsidR="002D0D35" w:rsidRPr="00CD3ECE" w:rsidRDefault="002D0D35" w:rsidP="002D0D35">
      <w:pPr>
        <w:pStyle w:val="Recuodecorpodetexto"/>
        <w:ind w:left="5387"/>
        <w:rPr>
          <w:rFonts w:cs="Arial"/>
          <w:sz w:val="18"/>
          <w:szCs w:val="18"/>
        </w:rPr>
      </w:pPr>
      <w:r w:rsidRPr="00CD3ECE">
        <w:rPr>
          <w:rFonts w:cs="Arial"/>
          <w:sz w:val="18"/>
          <w:szCs w:val="18"/>
        </w:rPr>
        <w:t xml:space="preserve">O Diretor Técnico no uso das atribuições que lhe confere o Regimento Interno da </w:t>
      </w:r>
      <w:r>
        <w:rPr>
          <w:rFonts w:cs="Arial"/>
          <w:sz w:val="18"/>
          <w:szCs w:val="18"/>
        </w:rPr>
        <w:t>TERRACAP</w:t>
      </w:r>
      <w:r w:rsidRPr="00CD3ECE">
        <w:rPr>
          <w:rFonts w:cs="Arial"/>
          <w:sz w:val="18"/>
          <w:szCs w:val="18"/>
        </w:rPr>
        <w:t>.</w:t>
      </w:r>
    </w:p>
    <w:p w:rsidR="002D0D35" w:rsidRDefault="002D0D35" w:rsidP="002D0D35">
      <w:pPr>
        <w:pStyle w:val="RUPInstrues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jc w:val="center"/>
        <w:rPr>
          <w:b/>
          <w:i w:val="0"/>
          <w:color w:val="auto"/>
        </w:rPr>
      </w:pPr>
      <w:r w:rsidRPr="00EE2D0C">
        <w:rPr>
          <w:b/>
          <w:i w:val="0"/>
          <w:color w:val="auto"/>
        </w:rPr>
        <w:t>R E S O L V E</w:t>
      </w:r>
    </w:p>
    <w:p w:rsidR="002D0D35" w:rsidRDefault="002D0D35" w:rsidP="002D0D35">
      <w:pPr>
        <w:pStyle w:val="RUPInstrues"/>
        <w:jc w:val="left"/>
        <w:rPr>
          <w:b/>
          <w:i w:val="0"/>
          <w:color w:val="auto"/>
        </w:rPr>
      </w:pP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  <w:r>
        <w:rPr>
          <w:b/>
          <w:i w:val="0"/>
          <w:color w:val="auto"/>
        </w:rPr>
        <w:tab/>
      </w:r>
    </w:p>
    <w:p w:rsidR="002D0D35" w:rsidRDefault="002D0D35" w:rsidP="002D0D35">
      <w:pPr>
        <w:pStyle w:val="RUPInstrues"/>
        <w:tabs>
          <w:tab w:val="left" w:pos="3969"/>
        </w:tabs>
        <w:spacing w:line="360" w:lineRule="auto"/>
        <w:ind w:left="1440"/>
        <w:rPr>
          <w:i w:val="0"/>
          <w:color w:val="auto"/>
        </w:rPr>
      </w:pPr>
      <w:r>
        <w:rPr>
          <w:b/>
          <w:i w:val="0"/>
          <w:color w:val="auto"/>
        </w:rPr>
        <w:tab/>
      </w:r>
      <w:r>
        <w:rPr>
          <w:i w:val="0"/>
          <w:color w:val="auto"/>
        </w:rPr>
        <w:t xml:space="preserve">Autorizar, a partir da presente data, a empresa </w:t>
      </w:r>
      <w:r w:rsidRPr="00C17506">
        <w:rPr>
          <w:b/>
          <w:i w:val="0"/>
          <w:color w:val="auto"/>
        </w:rPr>
        <w:t>[NOME</w:t>
      </w:r>
      <w:r w:rsidRPr="007D27E2">
        <w:rPr>
          <w:b/>
          <w:i w:val="0"/>
          <w:color w:val="auto"/>
        </w:rPr>
        <w:t xml:space="preserve"> DA </w:t>
      </w:r>
      <w:r>
        <w:rPr>
          <w:b/>
          <w:i w:val="0"/>
          <w:color w:val="auto"/>
        </w:rPr>
        <w:t>INTERESSADA</w:t>
      </w:r>
      <w:r>
        <w:rPr>
          <w:i w:val="0"/>
          <w:color w:val="auto"/>
        </w:rPr>
        <w:t>], estabelecida no</w:t>
      </w:r>
      <w:r w:rsidRPr="00C17506">
        <w:rPr>
          <w:b/>
          <w:i w:val="0"/>
          <w:color w:val="auto"/>
        </w:rPr>
        <w:t xml:space="preserve"> [</w:t>
      </w:r>
      <w:r w:rsidRPr="007D27E2">
        <w:rPr>
          <w:b/>
          <w:i w:val="0"/>
          <w:color w:val="auto"/>
        </w:rPr>
        <w:t xml:space="preserve">ENDEREÇO DA </w:t>
      </w:r>
      <w:r>
        <w:rPr>
          <w:b/>
          <w:i w:val="0"/>
          <w:color w:val="auto"/>
        </w:rPr>
        <w:t>INTERESSADA</w:t>
      </w:r>
      <w:r>
        <w:rPr>
          <w:i w:val="0"/>
          <w:color w:val="auto"/>
        </w:rPr>
        <w:t>] a executar no prazo de [</w:t>
      </w:r>
      <w:r w:rsidRPr="007D27E2">
        <w:rPr>
          <w:b/>
          <w:i w:val="0"/>
          <w:color w:val="auto"/>
        </w:rPr>
        <w:t>PERÍODO DE EXECUÇÃO</w:t>
      </w:r>
      <w:r>
        <w:rPr>
          <w:i w:val="0"/>
          <w:color w:val="auto"/>
        </w:rPr>
        <w:t>] dias corridos, acrescidos do prazo de avaliação e eventuais correções, os serviços técnicos para [</w:t>
      </w:r>
      <w:r w:rsidRPr="007D27E2">
        <w:rPr>
          <w:b/>
          <w:i w:val="0"/>
          <w:color w:val="auto"/>
        </w:rPr>
        <w:t>OBJETO DO CONTRATO</w:t>
      </w:r>
      <w:r>
        <w:rPr>
          <w:i w:val="0"/>
          <w:color w:val="auto"/>
        </w:rPr>
        <w:t>], tudo em conformidade com o contrato [</w:t>
      </w:r>
      <w:r w:rsidRPr="007D27E2">
        <w:rPr>
          <w:b/>
          <w:i w:val="0"/>
          <w:color w:val="auto"/>
        </w:rPr>
        <w:t>NÚMERO DO CONTRATO</w:t>
      </w:r>
      <w:r>
        <w:rPr>
          <w:i w:val="0"/>
          <w:color w:val="auto"/>
        </w:rPr>
        <w:t>], no valor [</w:t>
      </w:r>
      <w:r w:rsidRPr="007D27E2">
        <w:rPr>
          <w:b/>
          <w:i w:val="0"/>
          <w:color w:val="auto"/>
        </w:rPr>
        <w:t>VALOR DO CONTRATO</w:t>
      </w:r>
      <w:r>
        <w:rPr>
          <w:i w:val="0"/>
          <w:color w:val="auto"/>
        </w:rPr>
        <w:t>] (valor do contrato por extenso), e em estrita observância ao que dispõe o processo administrativo [</w:t>
      </w:r>
      <w:r w:rsidRPr="007D27E2">
        <w:rPr>
          <w:b/>
          <w:i w:val="0"/>
          <w:color w:val="auto"/>
        </w:rPr>
        <w:t>Nº PROCESSO</w:t>
      </w:r>
      <w:r>
        <w:rPr>
          <w:i w:val="0"/>
          <w:color w:val="auto"/>
        </w:rPr>
        <w:t>]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  <w:r w:rsidRPr="00B90189">
        <w:rPr>
          <w:b/>
          <w:i w:val="0"/>
          <w:color w:val="auto"/>
        </w:rPr>
        <w:t>[</w:t>
      </w:r>
      <w:r>
        <w:rPr>
          <w:b/>
          <w:i w:val="0"/>
          <w:color w:val="auto"/>
        </w:rPr>
        <w:t>CIDADE</w:t>
      </w:r>
      <w:r w:rsidRPr="00B90189">
        <w:rPr>
          <w:b/>
          <w:i w:val="0"/>
          <w:color w:val="auto"/>
        </w:rPr>
        <w:t>]</w:t>
      </w:r>
      <w:r>
        <w:rPr>
          <w:i w:val="0"/>
          <w:color w:val="auto"/>
        </w:rPr>
        <w:t>, ___, _____de ______.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i w:val="0"/>
          <w:color w:val="auto"/>
        </w:rPr>
      </w:pPr>
    </w:p>
    <w:p w:rsidR="002D0D35" w:rsidRDefault="002D0D35" w:rsidP="002D0D35">
      <w:pPr>
        <w:pStyle w:val="RUPInstrues"/>
        <w:tabs>
          <w:tab w:val="left" w:pos="3969"/>
        </w:tabs>
        <w:jc w:val="left"/>
        <w:rPr>
          <w:i w:val="0"/>
          <w:color w:val="auto"/>
        </w:rPr>
      </w:pPr>
    </w:p>
    <w:p w:rsidR="002D0D35" w:rsidRPr="005250E9" w:rsidRDefault="002D0D35" w:rsidP="002D0D35">
      <w:pPr>
        <w:pStyle w:val="RUPInstrues"/>
        <w:ind w:left="1800" w:firstLine="327"/>
        <w:jc w:val="center"/>
        <w:rPr>
          <w:b/>
          <w:i w:val="0"/>
          <w:color w:val="auto"/>
        </w:rPr>
      </w:pPr>
      <w:r w:rsidRPr="005250E9">
        <w:rPr>
          <w:b/>
          <w:i w:val="0"/>
          <w:color w:val="auto"/>
        </w:rPr>
        <w:t>[NOME DA DIRETORIA RESPONSÁVEL] [RN9.7]</w:t>
      </w:r>
    </w:p>
    <w:p w:rsidR="002D0D35" w:rsidRPr="005250E9" w:rsidRDefault="002D0D35" w:rsidP="002D0D35">
      <w:pPr>
        <w:pStyle w:val="RUPInstrues"/>
        <w:ind w:left="1800" w:firstLine="327"/>
        <w:jc w:val="center"/>
        <w:rPr>
          <w:b/>
          <w:i w:val="0"/>
          <w:color w:val="auto"/>
        </w:rPr>
      </w:pPr>
      <w:r w:rsidRPr="005250E9">
        <w:rPr>
          <w:b/>
          <w:i w:val="0"/>
          <w:color w:val="auto"/>
        </w:rPr>
        <w:t>[CARGO/FUNÇÃO]</w:t>
      </w:r>
    </w:p>
    <w:p w:rsidR="002D0D35" w:rsidRDefault="002D0D35" w:rsidP="002D0D35">
      <w:pPr>
        <w:pStyle w:val="RUPInstrues"/>
        <w:ind w:left="1800" w:firstLine="327"/>
        <w:jc w:val="center"/>
        <w:rPr>
          <w:i w:val="0"/>
          <w:color w:val="auto"/>
        </w:rPr>
      </w:pPr>
      <w:r w:rsidRPr="005250E9">
        <w:rPr>
          <w:b/>
          <w:i w:val="0"/>
          <w:color w:val="auto"/>
        </w:rPr>
        <w:t>[UNIDADE]/</w:t>
      </w:r>
      <w:r>
        <w:rPr>
          <w:i w:val="0"/>
          <w:color w:val="auto"/>
        </w:rPr>
        <w:t>TERRACAP</w:t>
      </w:r>
    </w:p>
    <w:p w:rsidR="002D0D35" w:rsidRDefault="002D0D35" w:rsidP="002D0D35">
      <w:pPr>
        <w:pStyle w:val="RUPInstrues"/>
        <w:tabs>
          <w:tab w:val="left" w:pos="3969"/>
        </w:tabs>
        <w:jc w:val="center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tabs>
          <w:tab w:val="left" w:pos="3969"/>
        </w:tabs>
        <w:rPr>
          <w:i w:val="0"/>
          <w:color w:val="auto"/>
        </w:rPr>
      </w:pPr>
    </w:p>
    <w:p w:rsidR="002D0D35" w:rsidRPr="0019311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33" w:name="_Toc304368433"/>
      <w:bookmarkStart w:id="334" w:name="_Toc306614806"/>
      <w:bookmarkStart w:id="335" w:name="_Toc332286982"/>
      <w:r w:rsidRPr="00193110">
        <w:t xml:space="preserve">Texto padrão da Ordem de Serviço para autorização – Total – Unidade executora </w:t>
      </w:r>
      <w:bookmarkEnd w:id="333"/>
      <w:r w:rsidRPr="00193110">
        <w:t>GERE</w:t>
      </w:r>
      <w:r>
        <w:t>N</w:t>
      </w:r>
      <w:bookmarkEnd w:id="334"/>
      <w:bookmarkEnd w:id="335"/>
    </w:p>
    <w:p w:rsidR="002D0D35" w:rsidRPr="00925CD6" w:rsidRDefault="002D0D35" w:rsidP="002D0D35">
      <w:pPr>
        <w:pStyle w:val="PargrafodaLista"/>
        <w:spacing w:before="40" w:after="40"/>
        <w:jc w:val="both"/>
        <w:rPr>
          <w:color w:val="auto"/>
          <w:sz w:val="20"/>
        </w:rPr>
      </w:pPr>
    </w:p>
    <w:p w:rsidR="002D0D35" w:rsidRPr="005250E9" w:rsidRDefault="002D0D35" w:rsidP="002D0D35">
      <w:pPr>
        <w:pStyle w:val="RUPInstrues"/>
        <w:ind w:left="720" w:firstLine="720"/>
        <w:rPr>
          <w:b/>
          <w:i w:val="0"/>
          <w:color w:val="auto"/>
        </w:rPr>
      </w:pPr>
      <w:r w:rsidRPr="005250E9">
        <w:rPr>
          <w:b/>
          <w:i w:val="0"/>
          <w:color w:val="auto"/>
        </w:rPr>
        <w:t xml:space="preserve">[LOGO DA </w:t>
      </w:r>
      <w:r>
        <w:rPr>
          <w:b/>
          <w:i w:val="0"/>
          <w:color w:val="auto"/>
        </w:rPr>
        <w:t>TERRACAP</w:t>
      </w:r>
      <w:r w:rsidRPr="005250E9">
        <w:rPr>
          <w:b/>
          <w:i w:val="0"/>
          <w:color w:val="auto"/>
        </w:rPr>
        <w:t>]</w:t>
      </w: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Default="002D0D35" w:rsidP="002D0D35">
      <w:pPr>
        <w:pStyle w:val="RUPInstrues"/>
        <w:ind w:left="2880"/>
        <w:rPr>
          <w:i w:val="0"/>
          <w:color w:val="auto"/>
        </w:rPr>
      </w:pPr>
      <w:r>
        <w:rPr>
          <w:i w:val="0"/>
          <w:color w:val="auto"/>
        </w:rPr>
        <w:t xml:space="preserve">ORDEM DE SERVIÇO Nº </w:t>
      </w:r>
      <w:r w:rsidRPr="001C0C69">
        <w:rPr>
          <w:b/>
          <w:i w:val="0"/>
          <w:color w:val="auto"/>
        </w:rPr>
        <w:t>[NÚMERO/ANO VIGENTE] – [UNIDADE] [RN9.6]</w:t>
      </w: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Pr="00CD3ECE" w:rsidRDefault="002D0D35" w:rsidP="002D0D35">
      <w:pPr>
        <w:pStyle w:val="Recuodecorpodetexto"/>
        <w:ind w:left="5387"/>
        <w:rPr>
          <w:rFonts w:cs="Arial"/>
          <w:sz w:val="18"/>
          <w:szCs w:val="18"/>
        </w:rPr>
      </w:pPr>
      <w:r w:rsidRPr="00CD3ECE">
        <w:rPr>
          <w:rFonts w:cs="Arial"/>
          <w:sz w:val="18"/>
          <w:szCs w:val="18"/>
        </w:rPr>
        <w:lastRenderedPageBreak/>
        <w:t xml:space="preserve">O Diretor Técnico no uso das atribuições que lhe confere o Regimento Interno da </w:t>
      </w:r>
      <w:r>
        <w:rPr>
          <w:rFonts w:cs="Arial"/>
          <w:sz w:val="18"/>
          <w:szCs w:val="18"/>
        </w:rPr>
        <w:t>TERRACAP</w:t>
      </w:r>
      <w:r w:rsidRPr="00CD3ECE">
        <w:rPr>
          <w:rFonts w:cs="Arial"/>
          <w:sz w:val="18"/>
          <w:szCs w:val="18"/>
        </w:rPr>
        <w:t>.</w:t>
      </w:r>
    </w:p>
    <w:p w:rsidR="002D0D35" w:rsidRDefault="002D0D35" w:rsidP="002D0D35">
      <w:pPr>
        <w:pStyle w:val="RUPInstrues"/>
        <w:ind w:left="5040"/>
        <w:rPr>
          <w:i w:val="0"/>
          <w:color w:val="auto"/>
        </w:rPr>
      </w:pPr>
    </w:p>
    <w:p w:rsidR="002D0D35" w:rsidRPr="00925CD6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Pr="00925CD6" w:rsidRDefault="002D0D35" w:rsidP="002D0D35">
      <w:pPr>
        <w:pStyle w:val="RUPInstrues"/>
        <w:ind w:left="1800" w:firstLine="327"/>
        <w:rPr>
          <w:i w:val="0"/>
          <w:color w:val="auto"/>
        </w:rPr>
      </w:pPr>
      <w:r w:rsidRPr="00925CD6">
        <w:rPr>
          <w:i w:val="0"/>
          <w:color w:val="auto"/>
        </w:rPr>
        <w:t>R E S O L V E</w:t>
      </w:r>
    </w:p>
    <w:p w:rsidR="002D0D35" w:rsidRPr="00925CD6" w:rsidRDefault="002D0D35" w:rsidP="002D0D35">
      <w:pPr>
        <w:pStyle w:val="RUPInstrues"/>
        <w:ind w:left="1800" w:firstLine="327"/>
        <w:rPr>
          <w:i w:val="0"/>
          <w:color w:val="auto"/>
        </w:rPr>
      </w:pPr>
      <w:r w:rsidRPr="00925CD6">
        <w:rPr>
          <w:i w:val="0"/>
          <w:color w:val="auto"/>
        </w:rPr>
        <w:tab/>
      </w:r>
      <w:r w:rsidRPr="00925CD6">
        <w:rPr>
          <w:i w:val="0"/>
          <w:color w:val="auto"/>
        </w:rPr>
        <w:tab/>
      </w:r>
      <w:r w:rsidRPr="00925CD6">
        <w:rPr>
          <w:i w:val="0"/>
          <w:color w:val="auto"/>
        </w:rPr>
        <w:tab/>
      </w:r>
      <w:r w:rsidRPr="00925CD6">
        <w:rPr>
          <w:i w:val="0"/>
          <w:color w:val="auto"/>
        </w:rPr>
        <w:tab/>
      </w:r>
      <w:r w:rsidRPr="00925CD6">
        <w:rPr>
          <w:i w:val="0"/>
          <w:color w:val="auto"/>
        </w:rPr>
        <w:tab/>
      </w:r>
      <w:r w:rsidRPr="00925CD6">
        <w:rPr>
          <w:i w:val="0"/>
          <w:color w:val="auto"/>
        </w:rPr>
        <w:tab/>
      </w: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  <w:r w:rsidRPr="00925CD6">
        <w:rPr>
          <w:i w:val="0"/>
          <w:color w:val="auto"/>
        </w:rPr>
        <w:tab/>
      </w:r>
      <w:r>
        <w:rPr>
          <w:i w:val="0"/>
          <w:color w:val="auto"/>
        </w:rPr>
        <w:t xml:space="preserve">Autorizar, a partir da presente data, a empresa </w:t>
      </w:r>
      <w:r w:rsidRPr="005250E9">
        <w:rPr>
          <w:b/>
          <w:i w:val="0"/>
          <w:color w:val="auto"/>
        </w:rPr>
        <w:t>[NOME DA INTERESSADA</w:t>
      </w:r>
      <w:r>
        <w:rPr>
          <w:i w:val="0"/>
          <w:color w:val="auto"/>
        </w:rPr>
        <w:t>], estabelecida no</w:t>
      </w:r>
      <w:r w:rsidRPr="005250E9">
        <w:rPr>
          <w:b/>
          <w:i w:val="0"/>
          <w:color w:val="auto"/>
        </w:rPr>
        <w:t>[ENDEREÇO DA INTERESSADA]</w:t>
      </w:r>
      <w:r>
        <w:rPr>
          <w:i w:val="0"/>
          <w:color w:val="auto"/>
        </w:rPr>
        <w:t xml:space="preserve"> a executar no prazo de </w:t>
      </w:r>
      <w:r w:rsidRPr="005250E9">
        <w:rPr>
          <w:b/>
          <w:i w:val="0"/>
          <w:color w:val="auto"/>
        </w:rPr>
        <w:t>[PERÍODO DE EXECUÇÃO][dias corridos]</w:t>
      </w:r>
      <w:r>
        <w:rPr>
          <w:i w:val="0"/>
          <w:color w:val="auto"/>
        </w:rPr>
        <w:t xml:space="preserve">, os serviços técnicos para </w:t>
      </w:r>
      <w:r w:rsidRPr="005250E9">
        <w:rPr>
          <w:b/>
          <w:i w:val="0"/>
          <w:color w:val="auto"/>
        </w:rPr>
        <w:t>[OBJETO DO CONTRATO]</w:t>
      </w:r>
      <w:r>
        <w:rPr>
          <w:i w:val="0"/>
          <w:color w:val="auto"/>
        </w:rPr>
        <w:t xml:space="preserve">, tudo em conformidade com o contrato </w:t>
      </w:r>
      <w:r w:rsidRPr="005250E9">
        <w:rPr>
          <w:b/>
          <w:i w:val="0"/>
          <w:color w:val="auto"/>
        </w:rPr>
        <w:t>[NÚMERO DO CONTRATO]</w:t>
      </w:r>
      <w:r>
        <w:rPr>
          <w:i w:val="0"/>
          <w:color w:val="auto"/>
        </w:rPr>
        <w:t xml:space="preserve">, no valor </w:t>
      </w:r>
      <w:r w:rsidRPr="005250E9">
        <w:rPr>
          <w:b/>
          <w:i w:val="0"/>
          <w:color w:val="auto"/>
        </w:rPr>
        <w:t>[VALOR DO CONTRATO]</w:t>
      </w:r>
      <w:r>
        <w:rPr>
          <w:i w:val="0"/>
          <w:color w:val="auto"/>
        </w:rPr>
        <w:t xml:space="preserve"> (valor do contrato por extenso), e em estrita observância ao que dispõe o processo administrativo </w:t>
      </w:r>
      <w:r w:rsidRPr="005250E9">
        <w:rPr>
          <w:b/>
          <w:i w:val="0"/>
          <w:color w:val="auto"/>
        </w:rPr>
        <w:t>[Nº PROCESSO]</w:t>
      </w: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  <w:r w:rsidRPr="005250E9">
        <w:rPr>
          <w:b/>
          <w:i w:val="0"/>
          <w:color w:val="auto"/>
        </w:rPr>
        <w:t>[CIDADE]</w:t>
      </w:r>
      <w:r>
        <w:rPr>
          <w:i w:val="0"/>
          <w:color w:val="auto"/>
        </w:rPr>
        <w:t>, ___, _____de ______.</w:t>
      </w: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Default="002D0D35" w:rsidP="002D0D35">
      <w:pPr>
        <w:pStyle w:val="RUPInstrues"/>
        <w:ind w:left="1800" w:firstLine="327"/>
        <w:rPr>
          <w:i w:val="0"/>
          <w:color w:val="auto"/>
        </w:rPr>
      </w:pPr>
    </w:p>
    <w:p w:rsidR="002D0D35" w:rsidRPr="005250E9" w:rsidRDefault="002D0D35" w:rsidP="002D0D35">
      <w:pPr>
        <w:pStyle w:val="RUPInstrues"/>
        <w:ind w:left="1800" w:firstLine="327"/>
        <w:jc w:val="center"/>
        <w:rPr>
          <w:b/>
          <w:i w:val="0"/>
          <w:color w:val="auto"/>
        </w:rPr>
      </w:pPr>
      <w:r w:rsidRPr="005250E9">
        <w:rPr>
          <w:b/>
          <w:i w:val="0"/>
          <w:color w:val="auto"/>
        </w:rPr>
        <w:t>[NOME DA DIRETORIA RESPONSÁVEL] [RN9.7]</w:t>
      </w:r>
    </w:p>
    <w:p w:rsidR="002D0D35" w:rsidRPr="005250E9" w:rsidRDefault="002D0D35" w:rsidP="002D0D35">
      <w:pPr>
        <w:pStyle w:val="RUPInstrues"/>
        <w:ind w:left="1800" w:firstLine="327"/>
        <w:jc w:val="center"/>
        <w:rPr>
          <w:b/>
          <w:i w:val="0"/>
          <w:color w:val="auto"/>
        </w:rPr>
      </w:pPr>
      <w:r w:rsidRPr="005250E9">
        <w:rPr>
          <w:b/>
          <w:i w:val="0"/>
          <w:color w:val="auto"/>
        </w:rPr>
        <w:t>[CARGO/FUNÇÃO]</w:t>
      </w:r>
    </w:p>
    <w:p w:rsidR="002D0D35" w:rsidRDefault="002D0D35" w:rsidP="002D0D35">
      <w:pPr>
        <w:pStyle w:val="RUPInstrues"/>
        <w:ind w:left="1800" w:firstLine="327"/>
        <w:jc w:val="center"/>
        <w:rPr>
          <w:i w:val="0"/>
          <w:color w:val="auto"/>
        </w:rPr>
      </w:pPr>
      <w:r w:rsidRPr="005250E9">
        <w:rPr>
          <w:b/>
          <w:i w:val="0"/>
          <w:color w:val="auto"/>
        </w:rPr>
        <w:t>[UNIDADE]/</w:t>
      </w:r>
      <w:r>
        <w:rPr>
          <w:i w:val="0"/>
          <w:color w:val="auto"/>
        </w:rPr>
        <w:t>TERRACAP</w:t>
      </w:r>
    </w:p>
    <w:p w:rsidR="002D0D35" w:rsidRDefault="002D0D35" w:rsidP="002D0D35">
      <w:pPr>
        <w:pStyle w:val="RUPInstrues"/>
        <w:ind w:left="1800" w:firstLine="327"/>
        <w:rPr>
          <w:b/>
          <w:i w:val="0"/>
          <w:color w:val="auto"/>
        </w:rPr>
      </w:pPr>
    </w:p>
    <w:p w:rsidR="002D0D35" w:rsidRDefault="002D0D35" w:rsidP="002D0D35">
      <w:pPr>
        <w:pStyle w:val="RUPInstrues"/>
        <w:ind w:left="1800" w:firstLine="327"/>
        <w:rPr>
          <w:b/>
          <w:i w:val="0"/>
          <w:color w:val="auto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36" w:name="_Toc306614807"/>
      <w:bookmarkStart w:id="337" w:name="_Toc332286983"/>
      <w:r w:rsidRPr="00193110">
        <w:t>Texto padrão da Ordem de Serviço par</w:t>
      </w:r>
      <w:r>
        <w:t>a autorização – Total</w:t>
      </w:r>
      <w:bookmarkEnd w:id="336"/>
      <w:bookmarkEnd w:id="337"/>
    </w:p>
    <w:p w:rsidR="002D0D35" w:rsidRPr="00925CD6" w:rsidRDefault="002D0D35" w:rsidP="002D0D35">
      <w:pPr>
        <w:pStyle w:val="PargrafodaLista"/>
        <w:spacing w:before="40" w:after="40"/>
        <w:ind w:left="360"/>
        <w:jc w:val="both"/>
        <w:rPr>
          <w:color w:val="auto"/>
          <w:sz w:val="20"/>
        </w:rPr>
      </w:pPr>
    </w:p>
    <w:p w:rsidR="002D0D35" w:rsidRPr="005250E9" w:rsidRDefault="002D0D35" w:rsidP="002D0D35">
      <w:pPr>
        <w:pStyle w:val="RUPInstrues"/>
        <w:ind w:left="720" w:firstLine="556"/>
        <w:rPr>
          <w:b/>
          <w:i w:val="0"/>
          <w:color w:val="auto"/>
        </w:rPr>
      </w:pPr>
      <w:r w:rsidRPr="005250E9">
        <w:rPr>
          <w:b/>
          <w:i w:val="0"/>
          <w:color w:val="auto"/>
        </w:rPr>
        <w:t xml:space="preserve">[LOGO DA </w:t>
      </w:r>
      <w:r>
        <w:rPr>
          <w:b/>
          <w:i w:val="0"/>
          <w:color w:val="auto"/>
        </w:rPr>
        <w:t>TERRACAP</w:t>
      </w:r>
      <w:r w:rsidRPr="005250E9">
        <w:rPr>
          <w:b/>
          <w:i w:val="0"/>
          <w:color w:val="auto"/>
        </w:rPr>
        <w:t>]</w:t>
      </w:r>
    </w:p>
    <w:p w:rsidR="002D0D35" w:rsidRDefault="002D0D35" w:rsidP="002D0D35">
      <w:pPr>
        <w:pStyle w:val="Estilo2"/>
        <w:ind w:left="1276"/>
        <w:rPr>
          <w:b w:val="0"/>
        </w:rPr>
      </w:pPr>
    </w:p>
    <w:p w:rsidR="002D0D35" w:rsidRDefault="002D0D35" w:rsidP="002D0D35">
      <w:pPr>
        <w:pStyle w:val="RUPInstrues"/>
        <w:ind w:left="2880"/>
        <w:rPr>
          <w:i w:val="0"/>
          <w:color w:val="auto"/>
        </w:rPr>
      </w:pPr>
      <w:r>
        <w:rPr>
          <w:i w:val="0"/>
          <w:color w:val="auto"/>
        </w:rPr>
        <w:t xml:space="preserve">ORDEM DE SERVIÇO Nº </w:t>
      </w:r>
      <w:r w:rsidRPr="001C0C69">
        <w:rPr>
          <w:b/>
          <w:i w:val="0"/>
          <w:color w:val="auto"/>
        </w:rPr>
        <w:t>[NÚMERO/ANO VIGENTE] – [UNIDADE] [RN9.6]</w:t>
      </w:r>
    </w:p>
    <w:p w:rsidR="002D0D35" w:rsidRPr="00943CEA" w:rsidRDefault="002D0D35" w:rsidP="002D0D35">
      <w:pPr>
        <w:rPr>
          <w:b/>
          <w:szCs w:val="24"/>
        </w:rPr>
      </w:pPr>
    </w:p>
    <w:p w:rsidR="002D0D35" w:rsidRPr="00943CEA" w:rsidRDefault="002D0D35" w:rsidP="002D0D35">
      <w:pPr>
        <w:rPr>
          <w:b/>
          <w:szCs w:val="24"/>
        </w:rPr>
      </w:pPr>
    </w:p>
    <w:p w:rsidR="002D0D35" w:rsidRPr="00CD3ECE" w:rsidRDefault="002D0D35" w:rsidP="002D0D35">
      <w:pPr>
        <w:pStyle w:val="Recuodecorpodetexto"/>
        <w:ind w:left="5387"/>
        <w:rPr>
          <w:rFonts w:cs="Arial"/>
          <w:sz w:val="18"/>
          <w:szCs w:val="18"/>
        </w:rPr>
      </w:pPr>
      <w:r w:rsidRPr="00CD3ECE">
        <w:rPr>
          <w:rFonts w:cs="Arial"/>
          <w:sz w:val="18"/>
          <w:szCs w:val="18"/>
        </w:rPr>
        <w:t xml:space="preserve">O Diretor Técnico no uso das atribuições que lhe confere o Regimento Interno da </w:t>
      </w:r>
      <w:r>
        <w:rPr>
          <w:rFonts w:cs="Arial"/>
          <w:sz w:val="18"/>
          <w:szCs w:val="18"/>
        </w:rPr>
        <w:t>TERRACAP</w:t>
      </w:r>
      <w:r w:rsidRPr="00CD3ECE">
        <w:rPr>
          <w:rFonts w:cs="Arial"/>
          <w:sz w:val="18"/>
          <w:szCs w:val="18"/>
        </w:rPr>
        <w:t>.</w:t>
      </w:r>
    </w:p>
    <w:p w:rsidR="002D0D35" w:rsidRPr="00943CEA" w:rsidRDefault="002D0D35" w:rsidP="002D0D35">
      <w:pPr>
        <w:ind w:left="3544" w:hanging="4"/>
        <w:jc w:val="both"/>
        <w:rPr>
          <w:rFonts w:cs="Arial"/>
          <w:szCs w:val="24"/>
        </w:rPr>
      </w:pPr>
    </w:p>
    <w:p w:rsidR="002D0D35" w:rsidRDefault="002D0D35" w:rsidP="002D0D35">
      <w:pPr>
        <w:pStyle w:val="Ttulo1"/>
        <w:rPr>
          <w:rFonts w:ascii="Arial" w:hAnsi="Arial" w:cs="Arial"/>
          <w:b w:val="0"/>
          <w:bCs/>
          <w:sz w:val="24"/>
          <w:szCs w:val="24"/>
        </w:rPr>
      </w:pPr>
    </w:p>
    <w:p w:rsidR="002D0D35" w:rsidRPr="00CD3ECE" w:rsidRDefault="002D0D35" w:rsidP="002D0D35">
      <w:pPr>
        <w:pStyle w:val="Ttulo1"/>
        <w:ind w:left="1416"/>
        <w:rPr>
          <w:rFonts w:ascii="Arial" w:hAnsi="Arial" w:cs="Arial"/>
          <w:b w:val="0"/>
          <w:sz w:val="18"/>
          <w:szCs w:val="18"/>
        </w:rPr>
      </w:pPr>
      <w:r w:rsidRPr="00CD3ECE">
        <w:rPr>
          <w:rFonts w:ascii="Arial" w:hAnsi="Arial" w:cs="Arial"/>
          <w:b w:val="0"/>
          <w:sz w:val="18"/>
          <w:szCs w:val="18"/>
        </w:rPr>
        <w:t>R E S O L V E:</w:t>
      </w:r>
    </w:p>
    <w:p w:rsidR="002D0D35" w:rsidRPr="00943CEA" w:rsidRDefault="002D0D35" w:rsidP="002D0D35">
      <w:pPr>
        <w:rPr>
          <w:rFonts w:cs="Arial"/>
          <w:szCs w:val="24"/>
        </w:rPr>
      </w:pPr>
    </w:p>
    <w:p w:rsidR="002D0D35" w:rsidRPr="004E1102" w:rsidRDefault="002D0D35" w:rsidP="002D0D35">
      <w:pPr>
        <w:jc w:val="both"/>
        <w:rPr>
          <w:rFonts w:cs="Arial"/>
          <w:szCs w:val="24"/>
        </w:rPr>
      </w:pPr>
    </w:p>
    <w:p w:rsidR="002D0D35" w:rsidRDefault="002D0D35" w:rsidP="002D0D35">
      <w:pPr>
        <w:pStyle w:val="RUPInstrues"/>
        <w:tabs>
          <w:tab w:val="left" w:pos="3969"/>
        </w:tabs>
        <w:spacing w:line="360" w:lineRule="auto"/>
        <w:ind w:left="1440"/>
        <w:rPr>
          <w:i w:val="0"/>
          <w:color w:val="auto"/>
        </w:rPr>
      </w:pPr>
      <w:r w:rsidRPr="006D538D">
        <w:rPr>
          <w:i w:val="0"/>
          <w:color w:val="auto"/>
        </w:rPr>
        <w:t xml:space="preserve">Autorizar, a partir da presente data, a empresa </w:t>
      </w:r>
      <w:r w:rsidRPr="006D538D">
        <w:rPr>
          <w:b/>
          <w:i w:val="0"/>
          <w:color w:val="auto"/>
        </w:rPr>
        <w:t>[NOME DA INTERESSADA</w:t>
      </w:r>
      <w:r w:rsidRPr="006D538D">
        <w:rPr>
          <w:i w:val="0"/>
          <w:color w:val="auto"/>
        </w:rPr>
        <w:t>], estabelecida no</w:t>
      </w:r>
      <w:r w:rsidRPr="006D538D">
        <w:rPr>
          <w:b/>
          <w:i w:val="0"/>
          <w:color w:val="auto"/>
        </w:rPr>
        <w:t xml:space="preserve"> [ENDEREÇO DA INTERESSADA</w:t>
      </w:r>
      <w:r w:rsidRPr="006D538D">
        <w:rPr>
          <w:i w:val="0"/>
          <w:color w:val="auto"/>
        </w:rPr>
        <w:t>] a executar no prazo de [</w:t>
      </w:r>
      <w:r w:rsidRPr="006D538D">
        <w:rPr>
          <w:b/>
          <w:i w:val="0"/>
          <w:color w:val="auto"/>
        </w:rPr>
        <w:t>PERÍODO DE EXECUÇÃO</w:t>
      </w:r>
      <w:r w:rsidRPr="006D538D">
        <w:rPr>
          <w:i w:val="0"/>
          <w:color w:val="auto"/>
        </w:rPr>
        <w:t>] dias corridos, em conformidade com a Cláusula Terceira – Dos Prazos, § 2º do Contrato NUTRA/PROJU[</w:t>
      </w:r>
      <w:r w:rsidRPr="006D538D">
        <w:rPr>
          <w:b/>
          <w:i w:val="0"/>
          <w:color w:val="auto"/>
        </w:rPr>
        <w:t>NÚMERO DO CONTRATO</w:t>
      </w:r>
      <w:r w:rsidRPr="006D538D">
        <w:rPr>
          <w:i w:val="0"/>
          <w:color w:val="auto"/>
        </w:rPr>
        <w:t>], os serviços técnicos para [</w:t>
      </w:r>
      <w:r w:rsidRPr="006D538D">
        <w:rPr>
          <w:b/>
          <w:i w:val="0"/>
          <w:color w:val="auto"/>
        </w:rPr>
        <w:t>OBJETO DO CONTRATO</w:t>
      </w:r>
      <w:r w:rsidRPr="006D538D">
        <w:rPr>
          <w:i w:val="0"/>
          <w:color w:val="auto"/>
        </w:rPr>
        <w:t>], [</w:t>
      </w:r>
      <w:r w:rsidRPr="006D538D">
        <w:rPr>
          <w:b/>
          <w:i w:val="0"/>
          <w:color w:val="auto"/>
        </w:rPr>
        <w:t>VALOR DO CONTRATO</w:t>
      </w:r>
      <w:r w:rsidRPr="006D538D">
        <w:rPr>
          <w:i w:val="0"/>
          <w:color w:val="auto"/>
        </w:rPr>
        <w:t>] (valor do contrato por extenso), e em estrita observância ao que dispõe o processo administrativo [</w:t>
      </w:r>
      <w:r w:rsidRPr="006D538D">
        <w:rPr>
          <w:b/>
          <w:i w:val="0"/>
          <w:color w:val="auto"/>
        </w:rPr>
        <w:t>Nº PROCESSO</w:t>
      </w:r>
      <w:r w:rsidRPr="006D538D">
        <w:rPr>
          <w:i w:val="0"/>
          <w:color w:val="auto"/>
        </w:rPr>
        <w:t>]</w:t>
      </w:r>
    </w:p>
    <w:p w:rsidR="002D0D35" w:rsidRPr="00943CEA" w:rsidRDefault="002D0D35" w:rsidP="002D0D35">
      <w:pPr>
        <w:ind w:firstLine="1985"/>
        <w:rPr>
          <w:rFonts w:cs="Arial"/>
          <w:szCs w:val="24"/>
        </w:rPr>
      </w:pPr>
    </w:p>
    <w:p w:rsidR="002D0D35" w:rsidRPr="00943CEA" w:rsidRDefault="002D0D35" w:rsidP="002D0D35">
      <w:pPr>
        <w:ind w:left="2832" w:firstLine="708"/>
        <w:jc w:val="both"/>
        <w:rPr>
          <w:rFonts w:cs="Arial"/>
          <w:szCs w:val="24"/>
        </w:rPr>
      </w:pPr>
    </w:p>
    <w:p w:rsidR="002D0D35" w:rsidRDefault="002D0D35" w:rsidP="002D0D35">
      <w:pPr>
        <w:pStyle w:val="Ttulo2"/>
        <w:rPr>
          <w:rFonts w:ascii="Arial" w:hAnsi="Arial" w:cs="Arial"/>
          <w:sz w:val="24"/>
          <w:szCs w:val="24"/>
        </w:rPr>
      </w:pPr>
    </w:p>
    <w:p w:rsidR="002D0D35" w:rsidRPr="00D26528" w:rsidRDefault="002D0D35" w:rsidP="002D0D35">
      <w:pPr>
        <w:pStyle w:val="Ttulo5"/>
        <w:rPr>
          <w:rFonts w:ascii="Arial" w:hAnsi="Arial"/>
          <w:sz w:val="20"/>
        </w:rPr>
      </w:pPr>
      <w:r w:rsidRPr="00D26528">
        <w:rPr>
          <w:rFonts w:ascii="Arial" w:hAnsi="Arial"/>
          <w:sz w:val="20"/>
        </w:rPr>
        <w:t>Brasília,        de                   de [ANO].</w:t>
      </w:r>
    </w:p>
    <w:p w:rsidR="002D0D35" w:rsidRPr="00943CEA" w:rsidRDefault="002D0D35" w:rsidP="002D0D35">
      <w:pPr>
        <w:ind w:left="2832" w:firstLine="708"/>
        <w:jc w:val="both"/>
        <w:rPr>
          <w:rFonts w:cs="Arial"/>
          <w:szCs w:val="24"/>
        </w:rPr>
      </w:pPr>
    </w:p>
    <w:p w:rsidR="002D0D35" w:rsidRPr="00943CEA" w:rsidRDefault="002D0D35" w:rsidP="002D0D35">
      <w:pPr>
        <w:ind w:left="2832" w:firstLine="708"/>
        <w:jc w:val="both"/>
        <w:rPr>
          <w:rFonts w:cs="Arial"/>
          <w:szCs w:val="24"/>
        </w:rPr>
      </w:pPr>
    </w:p>
    <w:p w:rsidR="002D0D35" w:rsidRDefault="002D0D35" w:rsidP="002D0D35">
      <w:pPr>
        <w:ind w:left="2832" w:firstLine="708"/>
        <w:jc w:val="both"/>
        <w:rPr>
          <w:rFonts w:cs="Arial"/>
          <w:szCs w:val="24"/>
        </w:rPr>
      </w:pPr>
    </w:p>
    <w:p w:rsidR="002D0D35" w:rsidRPr="00943CEA" w:rsidRDefault="002D0D35" w:rsidP="002D0D35">
      <w:pPr>
        <w:ind w:left="2832" w:firstLine="708"/>
        <w:jc w:val="center"/>
        <w:rPr>
          <w:rFonts w:cs="Arial"/>
          <w:szCs w:val="24"/>
        </w:rPr>
      </w:pPr>
    </w:p>
    <w:p w:rsidR="002D0D35" w:rsidRPr="00C86AA7" w:rsidRDefault="002D0D35" w:rsidP="002D0D35">
      <w:pPr>
        <w:jc w:val="center"/>
        <w:rPr>
          <w:b/>
          <w:sz w:val="18"/>
          <w:szCs w:val="18"/>
        </w:rPr>
      </w:pPr>
      <w:r w:rsidRPr="00C86AA7">
        <w:rPr>
          <w:b/>
          <w:sz w:val="18"/>
          <w:szCs w:val="18"/>
        </w:rPr>
        <w:t xml:space="preserve">         [NOME DO DIRETOR] [RN9.7]</w:t>
      </w:r>
    </w:p>
    <w:p w:rsidR="002D0D35" w:rsidRPr="00C86AA7" w:rsidRDefault="002D0D35" w:rsidP="002D0D35">
      <w:pPr>
        <w:pStyle w:val="Corpodetexto"/>
        <w:jc w:val="center"/>
        <w:rPr>
          <w:rFonts w:cs="Arial"/>
          <w:sz w:val="18"/>
          <w:szCs w:val="18"/>
        </w:rPr>
      </w:pPr>
      <w:r w:rsidRPr="00C86AA7">
        <w:rPr>
          <w:rFonts w:cs="Arial"/>
          <w:sz w:val="18"/>
          <w:szCs w:val="18"/>
        </w:rPr>
        <w:t>Diretor Técnico e de Fiscalização</w:t>
      </w:r>
    </w:p>
    <w:p w:rsidR="002D0D35" w:rsidRPr="00C86AA7" w:rsidRDefault="002D0D35" w:rsidP="002D0D35">
      <w:pPr>
        <w:rPr>
          <w:rFonts w:cs="Arial"/>
          <w:sz w:val="18"/>
          <w:szCs w:val="18"/>
        </w:rPr>
      </w:pPr>
    </w:p>
    <w:p w:rsidR="002D0D35" w:rsidRDefault="002D0D35" w:rsidP="002D0D35">
      <w:pPr>
        <w:pStyle w:val="RUPInstrues"/>
        <w:ind w:left="1800" w:firstLine="327"/>
        <w:jc w:val="center"/>
        <w:rPr>
          <w:b/>
          <w:i w:val="0"/>
          <w:color w:val="auto"/>
        </w:rPr>
      </w:pPr>
    </w:p>
    <w:p w:rsidR="002D0D35" w:rsidRPr="0019311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38" w:name="_Toc304368434"/>
      <w:bookmarkStart w:id="339" w:name="_Toc306614808"/>
      <w:bookmarkStart w:id="340" w:name="_Toc332286984"/>
      <w:r w:rsidRPr="00193110">
        <w:t>Texto padrão da Ordem de Serviço para autorização – Parcial</w:t>
      </w:r>
      <w:bookmarkEnd w:id="338"/>
      <w:bookmarkEnd w:id="339"/>
      <w:bookmarkEnd w:id="340"/>
    </w:p>
    <w:p w:rsidR="002D0D35" w:rsidRDefault="002D0D35" w:rsidP="002D0D35"/>
    <w:p w:rsidR="002D0D35" w:rsidRPr="005250E9" w:rsidRDefault="002D0D35" w:rsidP="002D0D35">
      <w:pPr>
        <w:pStyle w:val="RUPInstrues"/>
        <w:ind w:left="556" w:firstLine="720"/>
        <w:rPr>
          <w:b/>
          <w:i w:val="0"/>
          <w:color w:val="auto"/>
        </w:rPr>
      </w:pPr>
      <w:r w:rsidRPr="005250E9">
        <w:rPr>
          <w:b/>
          <w:i w:val="0"/>
          <w:color w:val="auto"/>
        </w:rPr>
        <w:t xml:space="preserve">[LOGO DA </w:t>
      </w:r>
      <w:r>
        <w:rPr>
          <w:b/>
          <w:i w:val="0"/>
          <w:color w:val="auto"/>
        </w:rPr>
        <w:t>TERRACAP</w:t>
      </w:r>
      <w:r w:rsidRPr="005250E9">
        <w:rPr>
          <w:b/>
          <w:i w:val="0"/>
          <w:color w:val="auto"/>
        </w:rPr>
        <w:t>]</w:t>
      </w:r>
    </w:p>
    <w:p w:rsidR="002D0D35" w:rsidRDefault="002D0D35" w:rsidP="002D0D35">
      <w:pPr>
        <w:pStyle w:val="Ttulo3"/>
        <w:jc w:val="right"/>
        <w:rPr>
          <w:rFonts w:ascii="Arial" w:hAnsi="Arial"/>
          <w:sz w:val="24"/>
        </w:rPr>
      </w:pPr>
    </w:p>
    <w:p w:rsidR="002D0D35" w:rsidRDefault="002D0D35" w:rsidP="002D0D35">
      <w:pPr>
        <w:pStyle w:val="Ttulo3"/>
        <w:jc w:val="right"/>
        <w:rPr>
          <w:rFonts w:ascii="Arial" w:hAnsi="Arial"/>
          <w:sz w:val="24"/>
        </w:rPr>
      </w:pPr>
    </w:p>
    <w:p w:rsidR="002D0D35" w:rsidRDefault="002D0D35" w:rsidP="002D0D35">
      <w:pPr>
        <w:pStyle w:val="RUPInstrues"/>
        <w:ind w:left="2880"/>
        <w:rPr>
          <w:i w:val="0"/>
          <w:color w:val="auto"/>
        </w:rPr>
      </w:pPr>
      <w:r>
        <w:rPr>
          <w:i w:val="0"/>
          <w:color w:val="auto"/>
        </w:rPr>
        <w:t xml:space="preserve">ORDEM DE SERVIÇO Nº </w:t>
      </w:r>
      <w:r w:rsidRPr="001C0C69">
        <w:rPr>
          <w:b/>
          <w:i w:val="0"/>
          <w:color w:val="auto"/>
        </w:rPr>
        <w:t>[NÚMERO/ANO VIGENTE] – [UNIDADE] [RN9.6]</w:t>
      </w:r>
    </w:p>
    <w:p w:rsidR="002D0D35" w:rsidRPr="00586542" w:rsidRDefault="002D0D35" w:rsidP="002D0D35">
      <w:pPr>
        <w:rPr>
          <w:sz w:val="18"/>
          <w:szCs w:val="18"/>
        </w:rPr>
      </w:pPr>
    </w:p>
    <w:p w:rsidR="002D0D35" w:rsidRPr="00586542" w:rsidRDefault="002D0D35" w:rsidP="002D0D35">
      <w:pPr>
        <w:pStyle w:val="Recuodecorpodetexto3"/>
        <w:ind w:left="3828"/>
        <w:rPr>
          <w:rFonts w:ascii="Arial Narrow" w:hAnsi="Arial Narrow" w:cs="Arial"/>
          <w:sz w:val="18"/>
          <w:szCs w:val="18"/>
        </w:rPr>
      </w:pPr>
    </w:p>
    <w:p w:rsidR="002D0D35" w:rsidRPr="00586542" w:rsidRDefault="002D0D35" w:rsidP="002D0D35">
      <w:pPr>
        <w:pStyle w:val="Recuodecorpodetexto"/>
        <w:ind w:left="5387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O Diretor Técnico e de Fiscalização no uso das atribuições que lhe confere o Regimento Interno da TERRACAP. </w:t>
      </w:r>
    </w:p>
    <w:p w:rsidR="002D0D35" w:rsidRPr="00586542" w:rsidRDefault="002D0D35" w:rsidP="002D0D35">
      <w:pPr>
        <w:pStyle w:val="Ttulo5"/>
        <w:rPr>
          <w:rFonts w:ascii="Arial" w:hAnsi="Arial" w:cs="Arial"/>
          <w:b w:val="0"/>
          <w:sz w:val="18"/>
          <w:szCs w:val="18"/>
        </w:rPr>
      </w:pPr>
    </w:p>
    <w:p w:rsidR="002D0D35" w:rsidRPr="00586542" w:rsidRDefault="002D0D35" w:rsidP="002D0D35">
      <w:pPr>
        <w:rPr>
          <w:rFonts w:cs="Arial"/>
          <w:sz w:val="18"/>
          <w:szCs w:val="18"/>
        </w:rPr>
      </w:pPr>
    </w:p>
    <w:p w:rsidR="002D0D35" w:rsidRPr="00586542" w:rsidRDefault="002D0D35" w:rsidP="002D0D35">
      <w:pPr>
        <w:pStyle w:val="Ttulo5"/>
        <w:rPr>
          <w:rFonts w:ascii="Arial" w:hAnsi="Arial" w:cs="Arial"/>
          <w:b w:val="0"/>
          <w:sz w:val="18"/>
          <w:szCs w:val="18"/>
        </w:rPr>
      </w:pPr>
      <w:r w:rsidRPr="00586542">
        <w:rPr>
          <w:rFonts w:ascii="Arial" w:hAnsi="Arial" w:cs="Arial"/>
          <w:b w:val="0"/>
          <w:sz w:val="18"/>
          <w:szCs w:val="18"/>
        </w:rPr>
        <w:t>RESOLVE</w:t>
      </w:r>
    </w:p>
    <w:p w:rsidR="002D0D35" w:rsidRPr="00586542" w:rsidRDefault="002D0D35" w:rsidP="002D0D35">
      <w:pPr>
        <w:pStyle w:val="Corpodetexto"/>
        <w:spacing w:after="120"/>
        <w:rPr>
          <w:rFonts w:ascii="Arial Narrow" w:hAnsi="Arial Narrow" w:cs="Arial"/>
          <w:sz w:val="18"/>
          <w:szCs w:val="18"/>
        </w:rPr>
      </w:pPr>
    </w:p>
    <w:p w:rsidR="002D0D35" w:rsidRPr="00586542" w:rsidRDefault="002D0D35" w:rsidP="002D0D35">
      <w:pPr>
        <w:jc w:val="both"/>
        <w:rPr>
          <w:sz w:val="18"/>
          <w:szCs w:val="18"/>
        </w:rPr>
      </w:pPr>
      <w:r w:rsidRPr="00586542">
        <w:rPr>
          <w:sz w:val="18"/>
          <w:szCs w:val="18"/>
        </w:rPr>
        <w:t>Autorizar, a partir da presente data, a</w:t>
      </w:r>
      <w:r w:rsidRPr="00586542">
        <w:rPr>
          <w:b/>
          <w:bCs/>
          <w:sz w:val="18"/>
          <w:szCs w:val="18"/>
        </w:rPr>
        <w:t xml:space="preserve"> [NOME DA CONTRATADA]</w:t>
      </w:r>
      <w:r w:rsidRPr="00586542">
        <w:rPr>
          <w:sz w:val="18"/>
          <w:szCs w:val="18"/>
        </w:rPr>
        <w:t xml:space="preserve">,a executar as obras/serviços abaixo relacionadas, relativas ao </w:t>
      </w:r>
      <w:r w:rsidRPr="00586542">
        <w:rPr>
          <w:b/>
          <w:bCs/>
          <w:sz w:val="18"/>
          <w:szCs w:val="18"/>
        </w:rPr>
        <w:t>[TIPO E INSTRUMENTO CONTRATUAL] NUTRA/PROJU nº [NÚMERO DO CONTRATO]</w:t>
      </w:r>
      <w:r w:rsidRPr="00586542">
        <w:rPr>
          <w:b/>
          <w:sz w:val="18"/>
          <w:szCs w:val="18"/>
        </w:rPr>
        <w:t xml:space="preserve">, </w:t>
      </w:r>
      <w:r w:rsidRPr="00586542">
        <w:rPr>
          <w:bCs/>
          <w:sz w:val="18"/>
          <w:szCs w:val="18"/>
        </w:rPr>
        <w:t xml:space="preserve">de </w:t>
      </w:r>
      <w:r w:rsidRPr="00586542">
        <w:rPr>
          <w:b/>
          <w:bCs/>
          <w:sz w:val="18"/>
          <w:szCs w:val="18"/>
        </w:rPr>
        <w:t>[DATA DE ASSINATURA DO CONTRATO]</w:t>
      </w:r>
      <w:r w:rsidRPr="00586542">
        <w:rPr>
          <w:sz w:val="18"/>
          <w:szCs w:val="18"/>
        </w:rPr>
        <w:t xml:space="preserve">, processo administrativo nº </w:t>
      </w:r>
      <w:r w:rsidRPr="00586542">
        <w:rPr>
          <w:b/>
          <w:sz w:val="18"/>
          <w:szCs w:val="18"/>
        </w:rPr>
        <w:t>[NÚMERO DO PROCESSO]</w:t>
      </w:r>
      <w:r w:rsidRPr="00586542">
        <w:rPr>
          <w:sz w:val="18"/>
          <w:szCs w:val="18"/>
        </w:rPr>
        <w:t>.</w:t>
      </w:r>
    </w:p>
    <w:p w:rsidR="002D0D35" w:rsidRPr="00586542" w:rsidRDefault="002D0D35" w:rsidP="002D0D35">
      <w:pPr>
        <w:numPr>
          <w:ilvl w:val="0"/>
          <w:numId w:val="24"/>
        </w:numPr>
        <w:tabs>
          <w:tab w:val="left" w:pos="1985"/>
        </w:tabs>
        <w:suppressAutoHyphens w:val="0"/>
        <w:spacing w:before="120"/>
        <w:ind w:left="2268" w:hanging="567"/>
        <w:rPr>
          <w:rFonts w:cs="Arial"/>
          <w:b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hanging="196"/>
        <w:rPr>
          <w:rFonts w:cs="Arial"/>
          <w:b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[SUBETAPA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Quantidade: </w:t>
      </w:r>
      <w:r w:rsidRPr="00586542">
        <w:rPr>
          <w:rFonts w:cs="Arial"/>
          <w:b/>
          <w:sz w:val="18"/>
          <w:szCs w:val="18"/>
        </w:rPr>
        <w:t>[QUANTIDADE][UNIDADE DE MEDIDA]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Valor: </w:t>
      </w:r>
      <w:r w:rsidRPr="00586542">
        <w:rPr>
          <w:rFonts w:cs="Arial"/>
          <w:b/>
          <w:sz w:val="18"/>
          <w:szCs w:val="18"/>
        </w:rPr>
        <w:t>[VALOR DA SUBETAPA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Nota de Empenho: </w:t>
      </w:r>
      <w:r w:rsidRPr="00586542">
        <w:rPr>
          <w:rFonts w:cs="Arial"/>
          <w:b/>
          <w:sz w:val="18"/>
          <w:szCs w:val="18"/>
        </w:rPr>
        <w:t>[NOTA DE EMPENHO DA SUBETAPA #]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tabs>
          <w:tab w:val="left" w:pos="2268"/>
        </w:tabs>
        <w:ind w:left="4144" w:right="-568"/>
        <w:rPr>
          <w:rFonts w:cs="Arial"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[NOTA DE EMPENHO DA SUBETAPA #]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numPr>
          <w:ilvl w:val="1"/>
          <w:numId w:val="24"/>
        </w:numPr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Prazo de execução: </w:t>
      </w:r>
      <w:r w:rsidRPr="00586542">
        <w:rPr>
          <w:rFonts w:cs="Arial"/>
          <w:b/>
          <w:sz w:val="18"/>
          <w:szCs w:val="18"/>
        </w:rPr>
        <w:t>[PRAZO DE EXECUÇÃO DA SUBETAPA #]</w:t>
      </w:r>
      <w:r w:rsidRPr="00586542">
        <w:rPr>
          <w:rFonts w:cs="Arial"/>
          <w:sz w:val="18"/>
          <w:szCs w:val="18"/>
        </w:rPr>
        <w:t xml:space="preserve"> (caso não seja igual ao prazo de vigência do ajuste) </w:t>
      </w:r>
      <w:r w:rsidRPr="00586542">
        <w:rPr>
          <w:rFonts w:cs="Arial"/>
          <w:b/>
          <w:sz w:val="18"/>
          <w:szCs w:val="18"/>
        </w:rPr>
        <w:t>[OBSERVAÇÃO DA SUBETAPA #</w:t>
      </w:r>
      <w:r w:rsidRPr="00586542">
        <w:rPr>
          <w:rFonts w:cs="Arial"/>
          <w:sz w:val="18"/>
          <w:szCs w:val="18"/>
        </w:rPr>
        <w:t>] (caso seja informado)</w:t>
      </w:r>
    </w:p>
    <w:p w:rsidR="002D0D35" w:rsidRPr="00586542" w:rsidRDefault="002D0D35" w:rsidP="002D0D35">
      <w:pPr>
        <w:numPr>
          <w:ilvl w:val="0"/>
          <w:numId w:val="24"/>
        </w:numPr>
        <w:tabs>
          <w:tab w:val="left" w:pos="1985"/>
        </w:tabs>
        <w:suppressAutoHyphens w:val="0"/>
        <w:spacing w:before="120"/>
        <w:ind w:left="2268" w:hanging="567"/>
        <w:rPr>
          <w:rFonts w:cs="Arial"/>
          <w:b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Valor: </w:t>
      </w:r>
      <w:r w:rsidRPr="00586542">
        <w:rPr>
          <w:rFonts w:cs="Arial"/>
          <w:b/>
          <w:sz w:val="18"/>
          <w:szCs w:val="18"/>
        </w:rPr>
        <w:t>[VALOR DA 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Quantidade: </w:t>
      </w:r>
      <w:r w:rsidRPr="00586542">
        <w:rPr>
          <w:rFonts w:cs="Arial"/>
          <w:b/>
          <w:sz w:val="18"/>
          <w:szCs w:val="18"/>
        </w:rPr>
        <w:t>[QUANTIDADE][UNIDADE DE MEDIDA]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Nota de Empenho: </w:t>
      </w:r>
      <w:r w:rsidRPr="00586542">
        <w:rPr>
          <w:rFonts w:cs="Arial"/>
          <w:b/>
          <w:sz w:val="18"/>
          <w:szCs w:val="18"/>
        </w:rPr>
        <w:t>[NOTA DE EMPENHO DA SUBETAPA #]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tabs>
          <w:tab w:val="left" w:pos="2268"/>
        </w:tabs>
        <w:ind w:left="4144" w:right="-568"/>
        <w:rPr>
          <w:rFonts w:cs="Arial"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[NOTA DE EMPENHO DA SUBETAPA #]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numPr>
          <w:ilvl w:val="1"/>
          <w:numId w:val="24"/>
        </w:numPr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Prazo de execução: </w:t>
      </w:r>
      <w:r w:rsidRPr="00586542">
        <w:rPr>
          <w:rFonts w:cs="Arial"/>
          <w:b/>
          <w:sz w:val="18"/>
          <w:szCs w:val="18"/>
        </w:rPr>
        <w:t>[PRAZO DE EXECUÇÃO DA ETAPA #]</w:t>
      </w:r>
      <w:r w:rsidRPr="00586542">
        <w:rPr>
          <w:rFonts w:cs="Arial"/>
          <w:sz w:val="18"/>
          <w:szCs w:val="18"/>
        </w:rPr>
        <w:t xml:space="preserve"> (caso não seja igual ao prazo de vigência do ajuste) </w:t>
      </w:r>
      <w:r w:rsidRPr="00586542">
        <w:rPr>
          <w:rFonts w:cs="Arial"/>
          <w:b/>
          <w:sz w:val="18"/>
          <w:szCs w:val="18"/>
        </w:rPr>
        <w:t>[OBSERVAÇÃO DA ETAPA #</w:t>
      </w:r>
      <w:r w:rsidRPr="00586542">
        <w:rPr>
          <w:rFonts w:cs="Arial"/>
          <w:sz w:val="18"/>
          <w:szCs w:val="18"/>
        </w:rPr>
        <w:t>] (caso seja informado)</w:t>
      </w:r>
    </w:p>
    <w:p w:rsidR="002D0D35" w:rsidRPr="00586542" w:rsidRDefault="002D0D35" w:rsidP="002D0D35">
      <w:pPr>
        <w:numPr>
          <w:ilvl w:val="0"/>
          <w:numId w:val="24"/>
        </w:numPr>
        <w:tabs>
          <w:tab w:val="left" w:pos="1985"/>
        </w:tabs>
        <w:suppressAutoHyphens w:val="0"/>
        <w:spacing w:before="120"/>
        <w:ind w:left="2268" w:hanging="567"/>
        <w:rPr>
          <w:rFonts w:cs="Arial"/>
          <w:b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hanging="196"/>
        <w:rPr>
          <w:rFonts w:cs="Arial"/>
          <w:b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[SUBETAPA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Quantidade: </w:t>
      </w:r>
      <w:r w:rsidRPr="00586542">
        <w:rPr>
          <w:rFonts w:cs="Arial"/>
          <w:b/>
          <w:sz w:val="18"/>
          <w:szCs w:val="18"/>
        </w:rPr>
        <w:t>[QUANTIDADE][UNIDADE DE MEDIDA]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Valor: </w:t>
      </w:r>
      <w:r w:rsidRPr="00586542">
        <w:rPr>
          <w:rFonts w:cs="Arial"/>
          <w:b/>
          <w:sz w:val="18"/>
          <w:szCs w:val="18"/>
        </w:rPr>
        <w:t>[VALOR DA SUBETAPA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Nota de Empenho: </w:t>
      </w:r>
      <w:r w:rsidRPr="00586542">
        <w:rPr>
          <w:rFonts w:cs="Arial"/>
          <w:b/>
          <w:sz w:val="18"/>
          <w:szCs w:val="18"/>
        </w:rPr>
        <w:t>[NOTA DE EMPENHO DA SUBETAPA #]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tabs>
          <w:tab w:val="left" w:pos="2268"/>
        </w:tabs>
        <w:ind w:left="4144" w:right="-568"/>
        <w:rPr>
          <w:rFonts w:cs="Arial"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[NOTA DE EMPENHO DA SUBETAPA #]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numPr>
          <w:ilvl w:val="1"/>
          <w:numId w:val="24"/>
        </w:numPr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lastRenderedPageBreak/>
        <w:t xml:space="preserve">Prazo de execução: </w:t>
      </w:r>
      <w:r w:rsidRPr="00586542">
        <w:rPr>
          <w:rFonts w:cs="Arial"/>
          <w:b/>
          <w:sz w:val="18"/>
          <w:szCs w:val="18"/>
        </w:rPr>
        <w:t>[PRAZO DE EXECUÇÃO DA SUBETAPA #]</w:t>
      </w:r>
      <w:r w:rsidRPr="00586542">
        <w:rPr>
          <w:rFonts w:cs="Arial"/>
          <w:sz w:val="18"/>
          <w:szCs w:val="18"/>
        </w:rPr>
        <w:t xml:space="preserve"> (caso não seja igual ao prazo de vigência do ajuste) </w:t>
      </w:r>
      <w:r w:rsidRPr="00586542">
        <w:rPr>
          <w:rFonts w:cs="Arial"/>
          <w:b/>
          <w:sz w:val="18"/>
          <w:szCs w:val="18"/>
        </w:rPr>
        <w:t>[OBSERVAÇÃO DA SUBETAPA #</w:t>
      </w:r>
      <w:r w:rsidRPr="00586542">
        <w:rPr>
          <w:rFonts w:cs="Arial"/>
          <w:sz w:val="18"/>
          <w:szCs w:val="18"/>
        </w:rPr>
        <w:t>] (caso seja informado)</w:t>
      </w:r>
    </w:p>
    <w:p w:rsidR="002D0D35" w:rsidRPr="00586542" w:rsidRDefault="002D0D35" w:rsidP="002D0D35">
      <w:pPr>
        <w:tabs>
          <w:tab w:val="left" w:pos="2268"/>
        </w:tabs>
        <w:ind w:left="2268"/>
        <w:rPr>
          <w:rFonts w:cs="Arial"/>
          <w:b/>
          <w:sz w:val="18"/>
          <w:szCs w:val="18"/>
        </w:rPr>
      </w:pP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hanging="196"/>
        <w:rPr>
          <w:rFonts w:cs="Arial"/>
          <w:b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 xml:space="preserve"> [SUBETAPA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Quantidade: </w:t>
      </w:r>
      <w:r w:rsidRPr="00586542">
        <w:rPr>
          <w:rFonts w:cs="Arial"/>
          <w:b/>
          <w:sz w:val="18"/>
          <w:szCs w:val="18"/>
        </w:rPr>
        <w:t>[QUANTIDADE][UNIDADE DE MEDIDA]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Valor: </w:t>
      </w:r>
      <w:r w:rsidRPr="00586542">
        <w:rPr>
          <w:rFonts w:cs="Arial"/>
          <w:b/>
          <w:sz w:val="18"/>
          <w:szCs w:val="18"/>
        </w:rPr>
        <w:t>[VALOR DA SUBETAPA #]</w:t>
      </w:r>
    </w:p>
    <w:p w:rsidR="002D0D35" w:rsidRPr="00586542" w:rsidRDefault="002D0D35" w:rsidP="002D0D35">
      <w:pPr>
        <w:numPr>
          <w:ilvl w:val="1"/>
          <w:numId w:val="24"/>
        </w:numPr>
        <w:tabs>
          <w:tab w:val="left" w:pos="2268"/>
        </w:tabs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Nota de Empenho: </w:t>
      </w:r>
      <w:r w:rsidRPr="00586542">
        <w:rPr>
          <w:rFonts w:cs="Arial"/>
          <w:b/>
          <w:sz w:val="18"/>
          <w:szCs w:val="18"/>
        </w:rPr>
        <w:t>[NOTA DE EMPENHO DA SUBETAPA #]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tabs>
          <w:tab w:val="left" w:pos="2268"/>
        </w:tabs>
        <w:ind w:left="4144" w:right="-568"/>
        <w:rPr>
          <w:rFonts w:cs="Arial"/>
          <w:sz w:val="18"/>
          <w:szCs w:val="18"/>
        </w:rPr>
      </w:pPr>
      <w:r w:rsidRPr="00586542">
        <w:rPr>
          <w:rFonts w:cs="Arial"/>
          <w:b/>
          <w:sz w:val="18"/>
          <w:szCs w:val="18"/>
        </w:rPr>
        <w:t>[NOTA DE EMPENHO DA SUBETAPA #]</w:t>
      </w:r>
      <w:r w:rsidRPr="00586542">
        <w:rPr>
          <w:rFonts w:cs="Arial"/>
          <w:sz w:val="18"/>
          <w:szCs w:val="18"/>
        </w:rPr>
        <w:t xml:space="preserve"> (caso seja informado)</w:t>
      </w:r>
    </w:p>
    <w:p w:rsidR="002D0D35" w:rsidRPr="00586542" w:rsidRDefault="002D0D35" w:rsidP="002D0D35">
      <w:pPr>
        <w:numPr>
          <w:ilvl w:val="1"/>
          <w:numId w:val="24"/>
        </w:numPr>
        <w:suppressAutoHyphens w:val="0"/>
        <w:ind w:left="2268" w:right="-568" w:hanging="196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Prazo de execução: </w:t>
      </w:r>
      <w:r w:rsidRPr="00586542">
        <w:rPr>
          <w:rFonts w:cs="Arial"/>
          <w:b/>
          <w:sz w:val="18"/>
          <w:szCs w:val="18"/>
        </w:rPr>
        <w:t>[PRAZO DE EXECUÇÃO DA SUBETAPA #]</w:t>
      </w:r>
      <w:r w:rsidRPr="00586542">
        <w:rPr>
          <w:rFonts w:cs="Arial"/>
          <w:sz w:val="18"/>
          <w:szCs w:val="18"/>
        </w:rPr>
        <w:t xml:space="preserve"> (caso não seja igual ao prazo de vigência do ajuste) </w:t>
      </w:r>
      <w:r w:rsidRPr="00586542">
        <w:rPr>
          <w:rFonts w:cs="Arial"/>
          <w:b/>
          <w:sz w:val="18"/>
          <w:szCs w:val="18"/>
        </w:rPr>
        <w:t>[OBSERVAÇÃO DA SUBETAPA #</w:t>
      </w:r>
      <w:r w:rsidRPr="00586542">
        <w:rPr>
          <w:rFonts w:cs="Arial"/>
          <w:sz w:val="18"/>
          <w:szCs w:val="18"/>
        </w:rPr>
        <w:t>] (caso seja informado)</w:t>
      </w:r>
    </w:p>
    <w:p w:rsidR="002D0D35" w:rsidRPr="00586542" w:rsidRDefault="002D0D35" w:rsidP="002D0D35">
      <w:pPr>
        <w:ind w:left="2268"/>
        <w:rPr>
          <w:rFonts w:cs="Arial"/>
          <w:sz w:val="18"/>
          <w:szCs w:val="18"/>
        </w:rPr>
      </w:pPr>
    </w:p>
    <w:p w:rsidR="002D0D35" w:rsidRPr="00586542" w:rsidRDefault="002D0D35" w:rsidP="002D0D35">
      <w:pPr>
        <w:spacing w:before="120" w:after="120"/>
        <w:ind w:firstLine="1418"/>
        <w:jc w:val="both"/>
        <w:rPr>
          <w:sz w:val="18"/>
          <w:szCs w:val="18"/>
        </w:rPr>
      </w:pPr>
      <w:r w:rsidRPr="00586542">
        <w:rPr>
          <w:sz w:val="18"/>
          <w:szCs w:val="18"/>
        </w:rPr>
        <w:t xml:space="preserve">Esta Ordem de Serviço é parcial e totaliza o montante de </w:t>
      </w:r>
      <w:r w:rsidRPr="00586542">
        <w:rPr>
          <w:b/>
          <w:sz w:val="18"/>
          <w:szCs w:val="18"/>
        </w:rPr>
        <w:t>[SOMA (valor por extenso)]</w:t>
      </w:r>
      <w:r w:rsidRPr="00586542">
        <w:rPr>
          <w:sz w:val="18"/>
          <w:szCs w:val="18"/>
        </w:rPr>
        <w:t>, a ser aferido quando da entrega dos trabalhos.</w:t>
      </w:r>
    </w:p>
    <w:p w:rsidR="002D0D35" w:rsidRPr="00586542" w:rsidRDefault="002D0D35" w:rsidP="002D0D35">
      <w:pPr>
        <w:spacing w:before="120" w:after="120"/>
        <w:ind w:firstLine="1418"/>
        <w:rPr>
          <w:sz w:val="18"/>
          <w:szCs w:val="18"/>
        </w:rPr>
      </w:pPr>
      <w:r w:rsidRPr="00586542">
        <w:rPr>
          <w:sz w:val="18"/>
          <w:szCs w:val="18"/>
        </w:rPr>
        <w:t>{</w:t>
      </w:r>
      <w:r w:rsidRPr="00586542">
        <w:rPr>
          <w:i/>
          <w:sz w:val="18"/>
          <w:szCs w:val="18"/>
        </w:rPr>
        <w:t>Os serviços deverão ser executados dentro da vigência do contrato.</w:t>
      </w:r>
      <w:r w:rsidRPr="00586542">
        <w:rPr>
          <w:sz w:val="18"/>
          <w:szCs w:val="18"/>
        </w:rPr>
        <w:t>}(se verdadeiro)</w:t>
      </w:r>
    </w:p>
    <w:p w:rsidR="002D0D35" w:rsidRPr="00586542" w:rsidRDefault="002D0D35" w:rsidP="002D0D35">
      <w:pPr>
        <w:pStyle w:val="Ttulo5"/>
        <w:spacing w:before="120" w:after="120"/>
        <w:ind w:firstLine="1418"/>
        <w:jc w:val="both"/>
        <w:rPr>
          <w:rFonts w:ascii="Arial" w:hAnsi="Arial"/>
          <w:sz w:val="18"/>
          <w:szCs w:val="18"/>
        </w:rPr>
      </w:pPr>
      <w:r w:rsidRPr="00586542">
        <w:rPr>
          <w:rFonts w:ascii="Arial" w:hAnsi="Arial"/>
          <w:sz w:val="18"/>
          <w:szCs w:val="18"/>
        </w:rPr>
        <w:t>O valor desta Ordem de Serviço, acrescido das Ordens de Serviço nºs</w:t>
      </w:r>
      <w:r w:rsidRPr="00586542">
        <w:rPr>
          <w:rFonts w:ascii="Arial" w:hAnsi="Arial"/>
          <w:b w:val="0"/>
          <w:sz w:val="18"/>
          <w:szCs w:val="18"/>
        </w:rPr>
        <w:t>[LISTA DAS ORDENS DE SERVIÇO JÁ EMITIDAS NO ANO]</w:t>
      </w:r>
      <w:r w:rsidRPr="00586542">
        <w:rPr>
          <w:rFonts w:ascii="Arial" w:hAnsi="Arial"/>
          <w:sz w:val="18"/>
          <w:szCs w:val="18"/>
        </w:rPr>
        <w:t xml:space="preserve"> – DITEC {e do valor gasto nos exercícios de </w:t>
      </w:r>
      <w:r w:rsidRPr="00586542">
        <w:rPr>
          <w:rFonts w:ascii="Arial" w:hAnsi="Arial"/>
          <w:b w:val="0"/>
          <w:sz w:val="18"/>
          <w:szCs w:val="18"/>
        </w:rPr>
        <w:t>[LISTA DOS ANOS PASSADOS]</w:t>
      </w:r>
      <w:r w:rsidRPr="00586542">
        <w:rPr>
          <w:rFonts w:ascii="Arial" w:hAnsi="Arial"/>
          <w:sz w:val="18"/>
          <w:szCs w:val="18"/>
        </w:rPr>
        <w:t xml:space="preserve">} (caso o ano atual seja diferente do ano inicial), totaliza o montante de </w:t>
      </w:r>
      <w:r w:rsidRPr="00586542">
        <w:rPr>
          <w:rFonts w:ascii="Arial" w:hAnsi="Arial"/>
          <w:b w:val="0"/>
          <w:sz w:val="18"/>
          <w:szCs w:val="18"/>
        </w:rPr>
        <w:t>[SOMA DOS VALORES DE TODAS AS OSs EMITIDAS INCLUSIVE ESTA MENOS OS VALORES DOS CANCELAMENTOS (valor por extenso)]</w:t>
      </w:r>
      <w:r w:rsidRPr="00586542">
        <w:rPr>
          <w:rFonts w:ascii="Arial" w:hAnsi="Arial"/>
          <w:sz w:val="18"/>
          <w:szCs w:val="18"/>
        </w:rPr>
        <w:t xml:space="preserve">, restando no </w:t>
      </w:r>
      <w:r w:rsidRPr="00586542">
        <w:rPr>
          <w:rFonts w:ascii="Arial" w:hAnsi="Arial"/>
          <w:b w:val="0"/>
          <w:sz w:val="18"/>
          <w:szCs w:val="18"/>
        </w:rPr>
        <w:t>[TIPO E INSTRUMENTO CONTRATUAL]</w:t>
      </w:r>
      <w:r w:rsidRPr="00586542">
        <w:rPr>
          <w:rFonts w:ascii="Arial" w:hAnsi="Arial"/>
          <w:sz w:val="18"/>
          <w:szCs w:val="18"/>
        </w:rPr>
        <w:t xml:space="preserve"> o saldo de </w:t>
      </w:r>
      <w:r w:rsidRPr="00586542">
        <w:rPr>
          <w:rFonts w:ascii="Arial" w:hAnsi="Arial"/>
          <w:b w:val="0"/>
          <w:sz w:val="18"/>
          <w:szCs w:val="18"/>
        </w:rPr>
        <w:t>[VALOR DO CONTRATO MENOS O VALOR ANTERIOR (valor por extenso)]</w:t>
      </w:r>
      <w:r w:rsidRPr="00586542">
        <w:rPr>
          <w:rFonts w:ascii="Arial" w:hAnsi="Arial"/>
          <w:sz w:val="18"/>
          <w:szCs w:val="18"/>
        </w:rPr>
        <w:t>.</w:t>
      </w:r>
    </w:p>
    <w:p w:rsidR="002D0D35" w:rsidRPr="00586542" w:rsidRDefault="002D0D35" w:rsidP="002D0D35">
      <w:pPr>
        <w:pStyle w:val="Ttulo5"/>
        <w:spacing w:before="120" w:after="120"/>
        <w:ind w:firstLine="1418"/>
        <w:jc w:val="both"/>
        <w:rPr>
          <w:rFonts w:ascii="Arial" w:hAnsi="Arial"/>
          <w:sz w:val="18"/>
          <w:szCs w:val="18"/>
        </w:rPr>
      </w:pPr>
      <w:r w:rsidRPr="00586542">
        <w:rPr>
          <w:rFonts w:ascii="Arial" w:hAnsi="Arial"/>
          <w:sz w:val="18"/>
          <w:szCs w:val="18"/>
        </w:rPr>
        <w:t xml:space="preserve">Durante a execução das obras/serviços a contratada deverá observar, rigorosamente, as disposições do </w:t>
      </w:r>
      <w:r w:rsidRPr="00586542">
        <w:rPr>
          <w:rFonts w:ascii="Arial" w:hAnsi="Arial"/>
          <w:b w:val="0"/>
          <w:sz w:val="18"/>
          <w:szCs w:val="18"/>
        </w:rPr>
        <w:t>[TIPO E INSTRUMENTO CONTRATUAL]</w:t>
      </w:r>
      <w:r w:rsidRPr="00586542">
        <w:rPr>
          <w:rFonts w:ascii="Arial" w:hAnsi="Arial"/>
          <w:sz w:val="18"/>
          <w:szCs w:val="18"/>
        </w:rPr>
        <w:t>, das normas específicas e as recomendações da contratante representada pelo Executor do ajuste.</w:t>
      </w:r>
    </w:p>
    <w:p w:rsidR="002D0D35" w:rsidRPr="00586542" w:rsidRDefault="002D0D35" w:rsidP="002D0D35">
      <w:pPr>
        <w:pStyle w:val="Ttulo5"/>
        <w:ind w:firstLine="1418"/>
        <w:jc w:val="both"/>
        <w:rPr>
          <w:rFonts w:ascii="Arial" w:hAnsi="Arial"/>
          <w:sz w:val="18"/>
          <w:szCs w:val="18"/>
        </w:rPr>
      </w:pPr>
    </w:p>
    <w:p w:rsidR="002D0D35" w:rsidRPr="00586542" w:rsidRDefault="002D0D35" w:rsidP="002D0D35">
      <w:pPr>
        <w:pStyle w:val="Ttulo5"/>
        <w:rPr>
          <w:rFonts w:ascii="Arial" w:hAnsi="Arial"/>
          <w:sz w:val="18"/>
          <w:szCs w:val="18"/>
        </w:rPr>
      </w:pPr>
      <w:r w:rsidRPr="00586542">
        <w:rPr>
          <w:rFonts w:ascii="Arial" w:hAnsi="Arial"/>
          <w:sz w:val="18"/>
          <w:szCs w:val="18"/>
        </w:rPr>
        <w:t>Brasília,        de                   de [ANO].</w:t>
      </w:r>
    </w:p>
    <w:p w:rsidR="002D0D35" w:rsidRPr="00586542" w:rsidRDefault="002D0D35" w:rsidP="002D0D35">
      <w:pPr>
        <w:rPr>
          <w:sz w:val="18"/>
          <w:szCs w:val="18"/>
        </w:rPr>
      </w:pPr>
    </w:p>
    <w:p w:rsidR="002D0D35" w:rsidRPr="00586542" w:rsidRDefault="002D0D35" w:rsidP="002D0D35">
      <w:pPr>
        <w:rPr>
          <w:sz w:val="18"/>
          <w:szCs w:val="18"/>
        </w:rPr>
      </w:pPr>
    </w:p>
    <w:p w:rsidR="002D0D35" w:rsidRPr="00586542" w:rsidRDefault="002D0D35" w:rsidP="002D0D35">
      <w:pPr>
        <w:rPr>
          <w:sz w:val="18"/>
          <w:szCs w:val="18"/>
        </w:rPr>
      </w:pPr>
    </w:p>
    <w:p w:rsidR="002D0D35" w:rsidRPr="00C86AA7" w:rsidRDefault="002D0D35" w:rsidP="002D0D35">
      <w:pPr>
        <w:jc w:val="center"/>
        <w:rPr>
          <w:b/>
          <w:sz w:val="18"/>
          <w:szCs w:val="18"/>
        </w:rPr>
      </w:pPr>
      <w:r w:rsidRPr="00C86AA7">
        <w:rPr>
          <w:b/>
          <w:sz w:val="18"/>
          <w:szCs w:val="18"/>
        </w:rPr>
        <w:t>[NOME DO DIRETOR] [RN9.7]</w:t>
      </w:r>
    </w:p>
    <w:p w:rsidR="002D0D35" w:rsidRPr="00C86AA7" w:rsidRDefault="002D0D35" w:rsidP="002D0D35">
      <w:pPr>
        <w:pStyle w:val="Corpodetexto"/>
        <w:jc w:val="center"/>
        <w:rPr>
          <w:rFonts w:cs="Arial"/>
          <w:sz w:val="18"/>
          <w:szCs w:val="18"/>
        </w:rPr>
      </w:pPr>
      <w:r w:rsidRPr="00C86AA7">
        <w:rPr>
          <w:rFonts w:cs="Arial"/>
          <w:sz w:val="18"/>
          <w:szCs w:val="18"/>
        </w:rPr>
        <w:t>Diretor Técnico e de Fiscalização</w:t>
      </w:r>
    </w:p>
    <w:p w:rsidR="002D0D35" w:rsidRPr="00E66737" w:rsidRDefault="002D0D35" w:rsidP="002D0D35">
      <w:pPr>
        <w:pStyle w:val="Corpodetexto"/>
        <w:rPr>
          <w:rFonts w:cs="Arial"/>
          <w:sz w:val="24"/>
        </w:rPr>
      </w:pPr>
    </w:p>
    <w:p w:rsidR="002D0D35" w:rsidRDefault="002D0D35" w:rsidP="002D0D35">
      <w:pPr>
        <w:pStyle w:val="RUPInstrues"/>
        <w:ind w:left="1800" w:firstLine="327"/>
        <w:jc w:val="center"/>
        <w:rPr>
          <w:b/>
          <w:i w:val="0"/>
          <w:color w:val="auto"/>
        </w:rPr>
      </w:pPr>
    </w:p>
    <w:p w:rsidR="002D0D35" w:rsidRPr="0019311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41" w:name="_Toc306614809"/>
      <w:bookmarkStart w:id="342" w:name="_Toc332286985"/>
      <w:r w:rsidRPr="00193110">
        <w:t>Texto padrão da Ordem de Serviço para cancelamento</w:t>
      </w:r>
      <w:bookmarkEnd w:id="341"/>
      <w:bookmarkEnd w:id="342"/>
    </w:p>
    <w:p w:rsidR="002D0D35" w:rsidRDefault="002D0D35" w:rsidP="002D0D35">
      <w:pPr>
        <w:pStyle w:val="Ttulo3"/>
        <w:jc w:val="right"/>
        <w:rPr>
          <w:sz w:val="18"/>
          <w:szCs w:val="18"/>
        </w:rPr>
      </w:pPr>
    </w:p>
    <w:p w:rsidR="002D0D35" w:rsidRDefault="002D0D35" w:rsidP="002D0D35">
      <w:pPr>
        <w:pStyle w:val="RUPInstrues"/>
        <w:ind w:left="556" w:firstLine="720"/>
        <w:rPr>
          <w:b/>
          <w:i w:val="0"/>
          <w:color w:val="auto"/>
          <w:sz w:val="16"/>
          <w:szCs w:val="16"/>
        </w:rPr>
      </w:pPr>
      <w:r w:rsidRPr="00107151">
        <w:rPr>
          <w:b/>
          <w:i w:val="0"/>
          <w:color w:val="auto"/>
          <w:sz w:val="16"/>
          <w:szCs w:val="16"/>
        </w:rPr>
        <w:t xml:space="preserve">[LOGO DA </w:t>
      </w:r>
      <w:r>
        <w:rPr>
          <w:b/>
          <w:i w:val="0"/>
          <w:color w:val="auto"/>
          <w:sz w:val="16"/>
          <w:szCs w:val="16"/>
        </w:rPr>
        <w:t>TERRACAP</w:t>
      </w:r>
      <w:r w:rsidRPr="00107151">
        <w:rPr>
          <w:b/>
          <w:i w:val="0"/>
          <w:color w:val="auto"/>
          <w:sz w:val="16"/>
          <w:szCs w:val="16"/>
        </w:rPr>
        <w:t>]</w:t>
      </w:r>
    </w:p>
    <w:p w:rsidR="002D0D35" w:rsidRPr="00107151" w:rsidRDefault="002D0D35" w:rsidP="002D0D35">
      <w:pPr>
        <w:pStyle w:val="RUPInstrues"/>
        <w:ind w:left="556" w:firstLine="720"/>
        <w:rPr>
          <w:b/>
          <w:i w:val="0"/>
          <w:color w:val="auto"/>
          <w:sz w:val="16"/>
          <w:szCs w:val="16"/>
        </w:rPr>
      </w:pPr>
    </w:p>
    <w:p w:rsidR="002D0D35" w:rsidRDefault="002D0D35" w:rsidP="002D0D35">
      <w:pPr>
        <w:pStyle w:val="RUPInstrues"/>
        <w:ind w:left="2880"/>
        <w:rPr>
          <w:i w:val="0"/>
          <w:color w:val="auto"/>
        </w:rPr>
      </w:pPr>
      <w:r>
        <w:rPr>
          <w:i w:val="0"/>
          <w:color w:val="auto"/>
        </w:rPr>
        <w:t xml:space="preserve">ORDEM DE SERVIÇO Nº </w:t>
      </w:r>
      <w:r w:rsidRPr="001C0C69">
        <w:rPr>
          <w:b/>
          <w:i w:val="0"/>
          <w:color w:val="auto"/>
        </w:rPr>
        <w:t>[NÚMERO/ANO VIGENTE] – [UNIDADE] [RN9.6]</w:t>
      </w:r>
    </w:p>
    <w:p w:rsidR="002D0D35" w:rsidRPr="00586542" w:rsidRDefault="002D0D35" w:rsidP="002D0D35">
      <w:pPr>
        <w:rPr>
          <w:sz w:val="18"/>
          <w:szCs w:val="18"/>
        </w:rPr>
      </w:pPr>
    </w:p>
    <w:p w:rsidR="002D0D35" w:rsidRPr="00586542" w:rsidRDefault="002D0D35" w:rsidP="002D0D35">
      <w:pPr>
        <w:pStyle w:val="Recuodecorpodetexto3"/>
        <w:ind w:left="3828"/>
        <w:rPr>
          <w:rFonts w:ascii="Arial Narrow" w:hAnsi="Arial Narrow" w:cs="Arial"/>
          <w:sz w:val="18"/>
          <w:szCs w:val="18"/>
        </w:rPr>
      </w:pPr>
    </w:p>
    <w:p w:rsidR="002D0D35" w:rsidRPr="00586542" w:rsidRDefault="002D0D35" w:rsidP="002D0D35">
      <w:pPr>
        <w:pStyle w:val="Recuodecorpodetexto"/>
        <w:ind w:left="5387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O Diretor Técnico e de Fiscalização no uso das atribuições que lhe confere o Regimento Interno da TERRACAP. </w:t>
      </w:r>
    </w:p>
    <w:p w:rsidR="002D0D35" w:rsidRPr="00586542" w:rsidRDefault="002D0D35" w:rsidP="002D0D35">
      <w:pPr>
        <w:pStyle w:val="Ttulo5"/>
        <w:rPr>
          <w:rFonts w:ascii="Arial" w:hAnsi="Arial" w:cs="Arial"/>
          <w:b w:val="0"/>
          <w:sz w:val="18"/>
          <w:szCs w:val="18"/>
        </w:rPr>
      </w:pPr>
    </w:p>
    <w:p w:rsidR="002D0D35" w:rsidRPr="00586542" w:rsidRDefault="002D0D35" w:rsidP="002D0D35">
      <w:pPr>
        <w:rPr>
          <w:rFonts w:cs="Arial"/>
          <w:sz w:val="18"/>
          <w:szCs w:val="18"/>
        </w:rPr>
      </w:pPr>
    </w:p>
    <w:p w:rsidR="002D0D35" w:rsidRPr="00586542" w:rsidRDefault="002D0D35" w:rsidP="002D0D35">
      <w:pPr>
        <w:pStyle w:val="Ttulo5"/>
        <w:rPr>
          <w:rFonts w:ascii="Arial" w:hAnsi="Arial" w:cs="Arial"/>
          <w:b w:val="0"/>
          <w:sz w:val="18"/>
          <w:szCs w:val="18"/>
        </w:rPr>
      </w:pPr>
      <w:r w:rsidRPr="00586542">
        <w:rPr>
          <w:rFonts w:ascii="Arial" w:hAnsi="Arial" w:cs="Arial"/>
          <w:b w:val="0"/>
          <w:sz w:val="18"/>
          <w:szCs w:val="18"/>
        </w:rPr>
        <w:t>RESOLVE</w:t>
      </w:r>
    </w:p>
    <w:p w:rsidR="002D0D35" w:rsidRPr="003F0CF8" w:rsidRDefault="002D0D35" w:rsidP="002D0D35">
      <w:pPr>
        <w:pStyle w:val="Corpodetexto"/>
        <w:spacing w:after="120"/>
        <w:rPr>
          <w:rFonts w:cs="Arial"/>
          <w:sz w:val="18"/>
          <w:szCs w:val="18"/>
        </w:rPr>
      </w:pPr>
    </w:p>
    <w:p w:rsidR="002D0D35" w:rsidRPr="003F0CF8" w:rsidRDefault="002D0D35" w:rsidP="002D0D35">
      <w:pPr>
        <w:spacing w:before="120" w:after="120"/>
        <w:jc w:val="both"/>
        <w:rPr>
          <w:sz w:val="18"/>
          <w:szCs w:val="18"/>
        </w:rPr>
      </w:pPr>
      <w:r w:rsidRPr="003F0CF8">
        <w:rPr>
          <w:rFonts w:cs="Arial"/>
          <w:sz w:val="18"/>
          <w:szCs w:val="18"/>
        </w:rPr>
        <w:t>Cancelar</w:t>
      </w:r>
      <w:r w:rsidRPr="003F0CF8">
        <w:rPr>
          <w:sz w:val="18"/>
          <w:szCs w:val="18"/>
        </w:rPr>
        <w:t xml:space="preserve"> parcialmente o/os valor/valores da/das Ordem/Ordens de Serviço, abaixo relacionada/relacionadas (o sistema deverá fazer distinção quando houver mais de um valor e/ou mais de uma Ordem de Serviço a ser cancelada), relativas ao </w:t>
      </w:r>
      <w:r w:rsidRPr="003F0CF8">
        <w:rPr>
          <w:b/>
          <w:bCs/>
          <w:sz w:val="18"/>
          <w:szCs w:val="18"/>
        </w:rPr>
        <w:t>[TIPO DE INSTRUMENTO CONTRATUAL] NUTRA/PROJU nº [NÚMERO DO CONTRATO]</w:t>
      </w:r>
      <w:r w:rsidRPr="003F0CF8">
        <w:rPr>
          <w:b/>
          <w:sz w:val="18"/>
          <w:szCs w:val="18"/>
        </w:rPr>
        <w:t xml:space="preserve">, </w:t>
      </w:r>
      <w:r w:rsidRPr="003F0CF8">
        <w:rPr>
          <w:bCs/>
          <w:sz w:val="18"/>
          <w:szCs w:val="18"/>
        </w:rPr>
        <w:t xml:space="preserve">de </w:t>
      </w:r>
      <w:r w:rsidRPr="003F0CF8">
        <w:rPr>
          <w:b/>
          <w:bCs/>
          <w:sz w:val="18"/>
          <w:szCs w:val="18"/>
        </w:rPr>
        <w:t>[DATA DE ASSINATURA DO CONTRATO]</w:t>
      </w:r>
      <w:r w:rsidRPr="003F0CF8">
        <w:rPr>
          <w:sz w:val="18"/>
          <w:szCs w:val="18"/>
        </w:rPr>
        <w:t xml:space="preserve">, processo administrativo nº </w:t>
      </w:r>
      <w:r w:rsidRPr="003F0CF8">
        <w:rPr>
          <w:b/>
          <w:sz w:val="18"/>
          <w:szCs w:val="18"/>
        </w:rPr>
        <w:t>[NÚMERO DO PROCESSO]</w:t>
      </w:r>
      <w:r w:rsidRPr="003F0CF8">
        <w:rPr>
          <w:sz w:val="18"/>
          <w:szCs w:val="18"/>
        </w:rPr>
        <w:t>:</w:t>
      </w:r>
    </w:p>
    <w:p w:rsidR="002D0D35" w:rsidRPr="003F0CF8" w:rsidRDefault="002D0D35" w:rsidP="002D0D35">
      <w:pPr>
        <w:tabs>
          <w:tab w:val="left" w:pos="1985"/>
        </w:tabs>
        <w:spacing w:before="120"/>
        <w:rPr>
          <w:rFonts w:cs="Arial"/>
          <w:b/>
          <w:sz w:val="18"/>
          <w:szCs w:val="18"/>
        </w:rPr>
      </w:pPr>
      <w:r w:rsidRPr="003F0CF8">
        <w:rPr>
          <w:rFonts w:cs="Arial"/>
          <w:b/>
          <w:sz w:val="18"/>
          <w:szCs w:val="18"/>
        </w:rPr>
        <w:lastRenderedPageBreak/>
        <w:t>OS [NÚMERO DA OS] – [ETAPA #]</w:t>
      </w:r>
    </w:p>
    <w:p w:rsidR="002D0D35" w:rsidRPr="003F0CF8" w:rsidRDefault="002D0D35" w:rsidP="002D0D35">
      <w:pPr>
        <w:numPr>
          <w:ilvl w:val="1"/>
          <w:numId w:val="24"/>
        </w:numPr>
        <w:tabs>
          <w:tab w:val="clear" w:pos="720"/>
        </w:tabs>
        <w:suppressAutoHyphens w:val="0"/>
        <w:spacing w:before="120"/>
        <w:ind w:left="1560" w:hanging="198"/>
        <w:rPr>
          <w:rFonts w:cs="Arial"/>
          <w:b/>
          <w:sz w:val="18"/>
          <w:szCs w:val="18"/>
        </w:rPr>
      </w:pPr>
      <w:r w:rsidRPr="003F0CF8">
        <w:rPr>
          <w:rFonts w:cs="Arial"/>
          <w:b/>
          <w:sz w:val="18"/>
          <w:szCs w:val="18"/>
        </w:rPr>
        <w:t>[SUBETAPA #]</w:t>
      </w:r>
    </w:p>
    <w:p w:rsidR="002D0D35" w:rsidRPr="003F0CF8" w:rsidRDefault="002D0D35" w:rsidP="002D0D35">
      <w:pPr>
        <w:ind w:left="1560" w:right="-568"/>
        <w:rPr>
          <w:rFonts w:cs="Arial"/>
          <w:sz w:val="18"/>
          <w:szCs w:val="18"/>
        </w:rPr>
      </w:pPr>
      <w:r w:rsidRPr="003F0CF8">
        <w:rPr>
          <w:rFonts w:cs="Arial"/>
          <w:sz w:val="18"/>
          <w:szCs w:val="18"/>
        </w:rPr>
        <w:t xml:space="preserve">Valor Cancelado: </w:t>
      </w:r>
      <w:r w:rsidRPr="003F0CF8">
        <w:rPr>
          <w:rFonts w:cs="Arial"/>
          <w:b/>
          <w:sz w:val="18"/>
          <w:szCs w:val="18"/>
        </w:rPr>
        <w:t>[VALOR CANCELADO DA SUBETAPA #]</w:t>
      </w:r>
    </w:p>
    <w:p w:rsidR="002D0D35" w:rsidRPr="003F0CF8" w:rsidRDefault="002D0D35" w:rsidP="002D0D35">
      <w:pPr>
        <w:tabs>
          <w:tab w:val="left" w:pos="1985"/>
        </w:tabs>
        <w:spacing w:before="120"/>
        <w:rPr>
          <w:rFonts w:cs="Arial"/>
          <w:b/>
          <w:sz w:val="18"/>
          <w:szCs w:val="18"/>
        </w:rPr>
      </w:pPr>
      <w:r w:rsidRPr="003F0CF8">
        <w:rPr>
          <w:rFonts w:cs="Arial"/>
          <w:b/>
          <w:sz w:val="18"/>
          <w:szCs w:val="18"/>
        </w:rPr>
        <w:t>OS [NÚMERO DA OS] – [ETAPA #]</w:t>
      </w:r>
    </w:p>
    <w:p w:rsidR="002D0D35" w:rsidRPr="003F0CF8" w:rsidRDefault="002D0D35" w:rsidP="002D0D35">
      <w:pPr>
        <w:numPr>
          <w:ilvl w:val="1"/>
          <w:numId w:val="24"/>
        </w:numPr>
        <w:suppressAutoHyphens w:val="0"/>
        <w:spacing w:before="120"/>
        <w:ind w:left="1560" w:hanging="198"/>
        <w:rPr>
          <w:rFonts w:cs="Arial"/>
          <w:b/>
          <w:sz w:val="18"/>
          <w:szCs w:val="18"/>
        </w:rPr>
      </w:pPr>
      <w:r w:rsidRPr="003F0CF8">
        <w:rPr>
          <w:rFonts w:cs="Arial"/>
          <w:b/>
          <w:sz w:val="18"/>
          <w:szCs w:val="18"/>
        </w:rPr>
        <w:t>[SUBETAPA #]</w:t>
      </w:r>
    </w:p>
    <w:p w:rsidR="002D0D35" w:rsidRPr="003F0CF8" w:rsidRDefault="002D0D35" w:rsidP="002D0D35">
      <w:pPr>
        <w:ind w:left="1560" w:right="-568"/>
        <w:rPr>
          <w:rFonts w:cs="Arial"/>
          <w:b/>
          <w:sz w:val="18"/>
          <w:szCs w:val="18"/>
        </w:rPr>
      </w:pPr>
      <w:r w:rsidRPr="003F0CF8">
        <w:rPr>
          <w:rFonts w:cs="Arial"/>
          <w:sz w:val="18"/>
          <w:szCs w:val="18"/>
        </w:rPr>
        <w:t xml:space="preserve">Valor Cancelado: </w:t>
      </w:r>
      <w:r w:rsidRPr="003F0CF8">
        <w:rPr>
          <w:rFonts w:cs="Arial"/>
          <w:b/>
          <w:sz w:val="18"/>
          <w:szCs w:val="18"/>
        </w:rPr>
        <w:t>[VALOR CANCELADO DA SUBETAPA #]</w:t>
      </w:r>
    </w:p>
    <w:p w:rsidR="002D0D35" w:rsidRPr="003F0CF8" w:rsidRDefault="002D0D35" w:rsidP="002D0D35">
      <w:pPr>
        <w:numPr>
          <w:ilvl w:val="1"/>
          <w:numId w:val="24"/>
        </w:numPr>
        <w:suppressAutoHyphens w:val="0"/>
        <w:spacing w:before="120"/>
        <w:ind w:left="1560" w:hanging="198"/>
        <w:rPr>
          <w:rFonts w:cs="Arial"/>
          <w:b/>
          <w:sz w:val="18"/>
          <w:szCs w:val="18"/>
        </w:rPr>
      </w:pPr>
      <w:r w:rsidRPr="003F0CF8">
        <w:rPr>
          <w:rFonts w:cs="Arial"/>
          <w:b/>
          <w:sz w:val="18"/>
          <w:szCs w:val="18"/>
        </w:rPr>
        <w:t>[SUBETAPA #]</w:t>
      </w:r>
    </w:p>
    <w:p w:rsidR="002D0D35" w:rsidRPr="003F0CF8" w:rsidRDefault="002D0D35" w:rsidP="002D0D35">
      <w:pPr>
        <w:ind w:left="1560" w:right="-568"/>
        <w:rPr>
          <w:rFonts w:cs="Arial"/>
          <w:sz w:val="18"/>
          <w:szCs w:val="18"/>
        </w:rPr>
      </w:pPr>
      <w:r w:rsidRPr="003F0CF8">
        <w:rPr>
          <w:rFonts w:cs="Arial"/>
          <w:sz w:val="18"/>
          <w:szCs w:val="18"/>
        </w:rPr>
        <w:t xml:space="preserve">Valor Cancelado: </w:t>
      </w:r>
      <w:r w:rsidRPr="003F0CF8">
        <w:rPr>
          <w:rFonts w:cs="Arial"/>
          <w:b/>
          <w:sz w:val="18"/>
          <w:szCs w:val="18"/>
        </w:rPr>
        <w:t>[VALOR CANCELADO DA SUBETAPA #]</w:t>
      </w:r>
    </w:p>
    <w:p w:rsidR="002D0D35" w:rsidRPr="003F0CF8" w:rsidRDefault="002D0D35" w:rsidP="002D0D35">
      <w:pPr>
        <w:tabs>
          <w:tab w:val="left" w:pos="1985"/>
        </w:tabs>
        <w:spacing w:before="120"/>
        <w:rPr>
          <w:rFonts w:cs="Arial"/>
          <w:b/>
          <w:sz w:val="18"/>
          <w:szCs w:val="18"/>
        </w:rPr>
      </w:pPr>
      <w:r w:rsidRPr="003F0CF8">
        <w:rPr>
          <w:rFonts w:cs="Arial"/>
          <w:b/>
          <w:sz w:val="18"/>
          <w:szCs w:val="18"/>
        </w:rPr>
        <w:t>OS [NÚMERO DA OS] – [ETAPA #]</w:t>
      </w:r>
    </w:p>
    <w:p w:rsidR="002D0D35" w:rsidRPr="003F0CF8" w:rsidRDefault="002D0D35" w:rsidP="002D0D35">
      <w:pPr>
        <w:numPr>
          <w:ilvl w:val="1"/>
          <w:numId w:val="24"/>
        </w:numPr>
        <w:tabs>
          <w:tab w:val="clear" w:pos="720"/>
        </w:tabs>
        <w:suppressAutoHyphens w:val="0"/>
        <w:spacing w:before="120"/>
        <w:ind w:left="1560" w:hanging="198"/>
        <w:rPr>
          <w:rFonts w:cs="Arial"/>
          <w:sz w:val="18"/>
          <w:szCs w:val="18"/>
        </w:rPr>
      </w:pPr>
      <w:r w:rsidRPr="003F0CF8">
        <w:rPr>
          <w:rFonts w:cs="Arial"/>
          <w:sz w:val="18"/>
          <w:szCs w:val="18"/>
        </w:rPr>
        <w:t xml:space="preserve">Valor Cancelado: </w:t>
      </w:r>
      <w:r w:rsidRPr="003F0CF8">
        <w:rPr>
          <w:rFonts w:cs="Arial"/>
          <w:b/>
          <w:sz w:val="18"/>
          <w:szCs w:val="18"/>
        </w:rPr>
        <w:t>[VALOR CANCELADO DA ETAPA #]</w:t>
      </w:r>
    </w:p>
    <w:p w:rsidR="002D0D35" w:rsidRPr="003F0CF8" w:rsidRDefault="002D0D35" w:rsidP="002D0D35">
      <w:pPr>
        <w:ind w:left="2268"/>
        <w:rPr>
          <w:rFonts w:cs="Arial"/>
          <w:sz w:val="18"/>
          <w:szCs w:val="18"/>
        </w:rPr>
      </w:pPr>
    </w:p>
    <w:p w:rsidR="002D0D35" w:rsidRPr="003F0CF8" w:rsidRDefault="002D0D35" w:rsidP="002D0D35">
      <w:pPr>
        <w:spacing w:before="120" w:after="120"/>
        <w:jc w:val="both"/>
        <w:rPr>
          <w:sz w:val="18"/>
          <w:szCs w:val="18"/>
        </w:rPr>
      </w:pPr>
      <w:r w:rsidRPr="003F0CF8">
        <w:rPr>
          <w:sz w:val="18"/>
          <w:szCs w:val="18"/>
        </w:rPr>
        <w:t xml:space="preserve">Esta Ordem de Serviço totaliza o montante de </w:t>
      </w:r>
      <w:r w:rsidRPr="003F0CF8">
        <w:rPr>
          <w:b/>
          <w:sz w:val="18"/>
          <w:szCs w:val="18"/>
        </w:rPr>
        <w:t xml:space="preserve">[SOMA (valor por extenso)] </w:t>
      </w:r>
      <w:r w:rsidRPr="003F0CF8">
        <w:rPr>
          <w:sz w:val="18"/>
          <w:szCs w:val="18"/>
        </w:rPr>
        <w:t xml:space="preserve">que será acrescido ao saldo do </w:t>
      </w:r>
      <w:r w:rsidRPr="003F0CF8">
        <w:rPr>
          <w:b/>
          <w:sz w:val="18"/>
          <w:szCs w:val="18"/>
        </w:rPr>
        <w:t>[TIPO DE INSTRUMENTO CONTRATUAL]</w:t>
      </w:r>
      <w:r w:rsidRPr="003F0CF8">
        <w:rPr>
          <w:sz w:val="18"/>
          <w:szCs w:val="18"/>
        </w:rPr>
        <w:t xml:space="preserve"> perfazendo o montante de </w:t>
      </w:r>
      <w:r w:rsidRPr="003F0CF8">
        <w:rPr>
          <w:b/>
          <w:sz w:val="18"/>
          <w:szCs w:val="18"/>
        </w:rPr>
        <w:t>[VALOR DO CONTRATO MENOS A SOMA DOS VALORES DE TODAS AS OSs EMITIDAS MENOS OS VALORES DOS CANCELAMENTOS INCLUSIVE ESTA (valor por extenso)]</w:t>
      </w:r>
      <w:r w:rsidRPr="003F0CF8">
        <w:rPr>
          <w:sz w:val="18"/>
          <w:szCs w:val="18"/>
        </w:rPr>
        <w:t>.</w:t>
      </w:r>
    </w:p>
    <w:p w:rsidR="002D0D35" w:rsidRPr="003F0CF8" w:rsidRDefault="002D0D35" w:rsidP="002D0D35">
      <w:pPr>
        <w:pStyle w:val="Ttulo5"/>
        <w:ind w:firstLine="1418"/>
        <w:jc w:val="both"/>
        <w:rPr>
          <w:rFonts w:ascii="Arial" w:hAnsi="Arial"/>
          <w:sz w:val="18"/>
          <w:szCs w:val="18"/>
        </w:rPr>
      </w:pPr>
    </w:p>
    <w:p w:rsidR="002D0D35" w:rsidRPr="003F0CF8" w:rsidRDefault="002D0D35" w:rsidP="002D0D35">
      <w:pPr>
        <w:pStyle w:val="Ttulo5"/>
        <w:rPr>
          <w:rFonts w:ascii="Arial" w:hAnsi="Arial"/>
          <w:sz w:val="18"/>
          <w:szCs w:val="18"/>
        </w:rPr>
      </w:pPr>
      <w:r w:rsidRPr="003F0CF8">
        <w:rPr>
          <w:rFonts w:ascii="Arial" w:hAnsi="Arial"/>
          <w:sz w:val="18"/>
          <w:szCs w:val="18"/>
        </w:rPr>
        <w:t>Brasília,        de                   de [ANO].</w:t>
      </w:r>
    </w:p>
    <w:p w:rsidR="002D0D35" w:rsidRPr="003F0CF8" w:rsidRDefault="002D0D35" w:rsidP="002D0D35">
      <w:pPr>
        <w:rPr>
          <w:sz w:val="18"/>
          <w:szCs w:val="18"/>
        </w:rPr>
      </w:pPr>
    </w:p>
    <w:p w:rsidR="002D0D35" w:rsidRPr="003F0CF8" w:rsidRDefault="002D0D35" w:rsidP="002D0D35">
      <w:pPr>
        <w:rPr>
          <w:sz w:val="18"/>
          <w:szCs w:val="18"/>
        </w:rPr>
      </w:pPr>
    </w:p>
    <w:p w:rsidR="002D0D35" w:rsidRPr="003F0CF8" w:rsidRDefault="002D0D35" w:rsidP="002D0D35">
      <w:pPr>
        <w:rPr>
          <w:sz w:val="18"/>
          <w:szCs w:val="18"/>
        </w:rPr>
      </w:pPr>
    </w:p>
    <w:p w:rsidR="002D0D35" w:rsidRPr="003F0CF8" w:rsidRDefault="002D0D35" w:rsidP="002D0D35">
      <w:pPr>
        <w:jc w:val="center"/>
        <w:rPr>
          <w:b/>
          <w:sz w:val="18"/>
          <w:szCs w:val="18"/>
        </w:rPr>
      </w:pPr>
      <w:r w:rsidRPr="003F0CF8">
        <w:rPr>
          <w:b/>
          <w:sz w:val="18"/>
          <w:szCs w:val="18"/>
        </w:rPr>
        <w:t>[NOME DO DIRETOR]</w:t>
      </w:r>
    </w:p>
    <w:p w:rsidR="002D0D35" w:rsidRPr="003F0CF8" w:rsidRDefault="002D0D35" w:rsidP="002D0D35">
      <w:pPr>
        <w:pStyle w:val="Corpodetexto"/>
        <w:rPr>
          <w:rFonts w:cs="Arial"/>
          <w:sz w:val="18"/>
          <w:szCs w:val="18"/>
        </w:rPr>
      </w:pPr>
      <w:r w:rsidRPr="003F0CF8">
        <w:rPr>
          <w:rFonts w:cs="Arial"/>
          <w:sz w:val="18"/>
          <w:szCs w:val="18"/>
        </w:rPr>
        <w:t>Diretor Técnico e de Fiscalização</w:t>
      </w:r>
    </w:p>
    <w:p w:rsidR="002D0D35" w:rsidRDefault="002D0D35" w:rsidP="002D0D35">
      <w:pPr>
        <w:ind w:firstLine="1560"/>
        <w:rPr>
          <w:rFonts w:cs="Arial"/>
          <w:sz w:val="18"/>
          <w:szCs w:val="18"/>
        </w:rPr>
      </w:pPr>
    </w:p>
    <w:p w:rsidR="002D0D35" w:rsidRPr="0019311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43" w:name="_Toc306614810"/>
      <w:bookmarkStart w:id="344" w:name="_Toc332286986"/>
      <w:r w:rsidRPr="00193110">
        <w:t>Texto padrão da Ordem de Serviço para cancelamento – Total</w:t>
      </w:r>
      <w:bookmarkEnd w:id="343"/>
      <w:bookmarkEnd w:id="344"/>
    </w:p>
    <w:p w:rsidR="002D0D35" w:rsidRDefault="002D0D35" w:rsidP="002D0D35">
      <w:pPr>
        <w:pStyle w:val="Corpodetexto"/>
      </w:pPr>
    </w:p>
    <w:p w:rsidR="002D0D35" w:rsidRPr="00107151" w:rsidRDefault="002D0D35" w:rsidP="002D0D35">
      <w:pPr>
        <w:pStyle w:val="RUPInstrues"/>
        <w:rPr>
          <w:b/>
          <w:i w:val="0"/>
          <w:color w:val="auto"/>
          <w:sz w:val="16"/>
          <w:szCs w:val="16"/>
        </w:rPr>
      </w:pPr>
      <w:r w:rsidRPr="00107151">
        <w:rPr>
          <w:b/>
          <w:i w:val="0"/>
          <w:color w:val="auto"/>
          <w:sz w:val="16"/>
          <w:szCs w:val="16"/>
        </w:rPr>
        <w:t xml:space="preserve">[LOGO DA </w:t>
      </w:r>
      <w:r>
        <w:rPr>
          <w:b/>
          <w:i w:val="0"/>
          <w:color w:val="auto"/>
          <w:sz w:val="16"/>
          <w:szCs w:val="16"/>
        </w:rPr>
        <w:t>TERRACAP</w:t>
      </w:r>
      <w:r w:rsidRPr="00107151">
        <w:rPr>
          <w:b/>
          <w:i w:val="0"/>
          <w:color w:val="auto"/>
          <w:sz w:val="16"/>
          <w:szCs w:val="16"/>
        </w:rPr>
        <w:t>]</w:t>
      </w:r>
    </w:p>
    <w:p w:rsidR="002D0D35" w:rsidRPr="00107151" w:rsidRDefault="002D0D35" w:rsidP="002D0D35">
      <w:pPr>
        <w:pStyle w:val="RUPInstrues"/>
        <w:ind w:left="556" w:firstLine="720"/>
        <w:rPr>
          <w:b/>
          <w:i w:val="0"/>
          <w:color w:val="auto"/>
          <w:sz w:val="16"/>
          <w:szCs w:val="16"/>
        </w:rPr>
      </w:pPr>
    </w:p>
    <w:p w:rsidR="002D0D35" w:rsidRDefault="002D0D35" w:rsidP="002D0D35">
      <w:pPr>
        <w:pStyle w:val="RUPInstrues"/>
        <w:ind w:left="2880"/>
        <w:rPr>
          <w:i w:val="0"/>
          <w:color w:val="auto"/>
        </w:rPr>
      </w:pPr>
      <w:r>
        <w:rPr>
          <w:i w:val="0"/>
          <w:color w:val="auto"/>
        </w:rPr>
        <w:t xml:space="preserve">ORDEM DE SERVIÇO Nº </w:t>
      </w:r>
      <w:r w:rsidRPr="001C0C69">
        <w:rPr>
          <w:b/>
          <w:i w:val="0"/>
          <w:color w:val="auto"/>
        </w:rPr>
        <w:t>[NÚMERO/ANO VIGENTE] – [UNIDADE] [RN9.6]</w:t>
      </w:r>
    </w:p>
    <w:p w:rsidR="002D0D35" w:rsidRPr="00586542" w:rsidRDefault="002D0D35" w:rsidP="002D0D35">
      <w:pPr>
        <w:rPr>
          <w:sz w:val="18"/>
          <w:szCs w:val="18"/>
        </w:rPr>
      </w:pPr>
    </w:p>
    <w:p w:rsidR="002D0D35" w:rsidRPr="00586542" w:rsidRDefault="002D0D35" w:rsidP="002D0D35">
      <w:pPr>
        <w:pStyle w:val="Recuodecorpodetexto3"/>
        <w:ind w:left="3828"/>
        <w:rPr>
          <w:rFonts w:ascii="Arial Narrow" w:hAnsi="Arial Narrow" w:cs="Arial"/>
          <w:sz w:val="18"/>
          <w:szCs w:val="18"/>
        </w:rPr>
      </w:pPr>
    </w:p>
    <w:p w:rsidR="002D0D35" w:rsidRPr="00586542" w:rsidRDefault="002D0D35" w:rsidP="002D0D35">
      <w:pPr>
        <w:pStyle w:val="Recuodecorpodetexto"/>
        <w:ind w:left="5387"/>
        <w:rPr>
          <w:rFonts w:cs="Arial"/>
          <w:sz w:val="18"/>
          <w:szCs w:val="18"/>
        </w:rPr>
      </w:pPr>
      <w:r w:rsidRPr="00586542">
        <w:rPr>
          <w:rFonts w:cs="Arial"/>
          <w:sz w:val="18"/>
          <w:szCs w:val="18"/>
        </w:rPr>
        <w:t xml:space="preserve">O Diretor Técnico e de Fiscalização no uso das atribuições que lhe confere o Regimento Interno da TERRACAP. </w:t>
      </w:r>
    </w:p>
    <w:p w:rsidR="002D0D35" w:rsidRPr="00586542" w:rsidRDefault="002D0D35" w:rsidP="002D0D35">
      <w:pPr>
        <w:pStyle w:val="Ttulo5"/>
        <w:rPr>
          <w:rFonts w:ascii="Arial" w:hAnsi="Arial" w:cs="Arial"/>
          <w:b w:val="0"/>
          <w:sz w:val="18"/>
          <w:szCs w:val="18"/>
        </w:rPr>
      </w:pPr>
    </w:p>
    <w:p w:rsidR="002D0D35" w:rsidRPr="00586542" w:rsidRDefault="002D0D35" w:rsidP="002D0D35">
      <w:pPr>
        <w:rPr>
          <w:rFonts w:cs="Arial"/>
          <w:sz w:val="18"/>
          <w:szCs w:val="18"/>
        </w:rPr>
      </w:pPr>
    </w:p>
    <w:p w:rsidR="002D0D35" w:rsidRPr="00586542" w:rsidRDefault="002D0D35" w:rsidP="002D0D35">
      <w:pPr>
        <w:pStyle w:val="Ttulo5"/>
        <w:rPr>
          <w:rFonts w:ascii="Arial" w:hAnsi="Arial" w:cs="Arial"/>
          <w:b w:val="0"/>
          <w:sz w:val="18"/>
          <w:szCs w:val="18"/>
        </w:rPr>
      </w:pPr>
      <w:r w:rsidRPr="00586542">
        <w:rPr>
          <w:rFonts w:ascii="Arial" w:hAnsi="Arial" w:cs="Arial"/>
          <w:b w:val="0"/>
          <w:sz w:val="18"/>
          <w:szCs w:val="18"/>
        </w:rPr>
        <w:t>RESOLVE</w:t>
      </w:r>
    </w:p>
    <w:p w:rsidR="002D0D35" w:rsidRDefault="002D0D35" w:rsidP="002D0D35"/>
    <w:p w:rsidR="002D0D35" w:rsidRPr="008E2249" w:rsidRDefault="002D0D35" w:rsidP="002D0D35">
      <w:pPr>
        <w:spacing w:before="120" w:after="120"/>
        <w:jc w:val="both"/>
        <w:rPr>
          <w:sz w:val="18"/>
          <w:szCs w:val="18"/>
        </w:rPr>
      </w:pPr>
      <w:r>
        <w:rPr>
          <w:sz w:val="18"/>
          <w:szCs w:val="18"/>
        </w:rPr>
        <w:t>Cancelar totalmente</w:t>
      </w:r>
      <w:r w:rsidRPr="008E2249">
        <w:rPr>
          <w:sz w:val="18"/>
          <w:szCs w:val="18"/>
        </w:rPr>
        <w:t xml:space="preserve"> o/os valor/valores da/das Ordem/Ordens de Serviço, abaixo relacionada/</w:t>
      </w:r>
      <w:r w:rsidRPr="00550C6E">
        <w:rPr>
          <w:sz w:val="18"/>
          <w:szCs w:val="18"/>
        </w:rPr>
        <w:t>relacionadas, relativas</w:t>
      </w:r>
      <w:r w:rsidRPr="008E2249">
        <w:rPr>
          <w:sz w:val="18"/>
          <w:szCs w:val="18"/>
        </w:rPr>
        <w:t xml:space="preserve"> ao </w:t>
      </w:r>
      <w:r w:rsidRPr="008E2249">
        <w:rPr>
          <w:b/>
          <w:bCs/>
          <w:sz w:val="18"/>
          <w:szCs w:val="18"/>
        </w:rPr>
        <w:t>[TIPO DE INSTRUMENTO CONTRATUAL] NUTRA/PROJU nº [NÚMERO DO CONTRATO]</w:t>
      </w:r>
      <w:r w:rsidRPr="008E2249">
        <w:rPr>
          <w:b/>
          <w:sz w:val="18"/>
          <w:szCs w:val="18"/>
        </w:rPr>
        <w:t xml:space="preserve">, </w:t>
      </w:r>
      <w:r w:rsidRPr="008E2249">
        <w:rPr>
          <w:bCs/>
          <w:sz w:val="18"/>
          <w:szCs w:val="18"/>
        </w:rPr>
        <w:t xml:space="preserve">de </w:t>
      </w:r>
      <w:r w:rsidRPr="008E2249">
        <w:rPr>
          <w:b/>
          <w:bCs/>
          <w:sz w:val="18"/>
          <w:szCs w:val="18"/>
        </w:rPr>
        <w:t>[DATA DE ASSINATURA DO CONTRATO]</w:t>
      </w:r>
      <w:r w:rsidRPr="008E2249">
        <w:rPr>
          <w:sz w:val="18"/>
          <w:szCs w:val="18"/>
        </w:rPr>
        <w:t xml:space="preserve">, processo administrativo nº </w:t>
      </w:r>
      <w:r w:rsidRPr="008E2249">
        <w:rPr>
          <w:b/>
          <w:sz w:val="18"/>
          <w:szCs w:val="18"/>
        </w:rPr>
        <w:t>[NÚMERO DO PROCESSO]</w:t>
      </w:r>
      <w:r w:rsidRPr="008E2249">
        <w:rPr>
          <w:sz w:val="18"/>
          <w:szCs w:val="18"/>
        </w:rPr>
        <w:t>:</w:t>
      </w:r>
    </w:p>
    <w:p w:rsidR="002D0D35" w:rsidRPr="008E2249" w:rsidRDefault="002D0D35" w:rsidP="002D0D35">
      <w:pPr>
        <w:tabs>
          <w:tab w:val="left" w:pos="1985"/>
        </w:tabs>
        <w:spacing w:before="120"/>
        <w:rPr>
          <w:rFonts w:cs="Arial"/>
          <w:sz w:val="18"/>
          <w:szCs w:val="18"/>
        </w:rPr>
      </w:pPr>
      <w:r>
        <w:rPr>
          <w:rFonts w:cs="Arial"/>
          <w:b/>
          <w:sz w:val="18"/>
          <w:szCs w:val="18"/>
        </w:rPr>
        <w:t xml:space="preserve">OS [NÚMERO DA OS] – </w:t>
      </w:r>
      <w:r w:rsidRPr="008E2249">
        <w:rPr>
          <w:rFonts w:cs="Arial"/>
          <w:sz w:val="18"/>
          <w:szCs w:val="18"/>
        </w:rPr>
        <w:t xml:space="preserve">Valor Cancelado: </w:t>
      </w:r>
      <w:r w:rsidRPr="008E2249">
        <w:rPr>
          <w:rFonts w:cs="Arial"/>
          <w:b/>
          <w:sz w:val="18"/>
          <w:szCs w:val="18"/>
        </w:rPr>
        <w:t>[VALOR CANCELADO DA SUBETAPA #]</w:t>
      </w:r>
    </w:p>
    <w:p w:rsidR="002D0D35" w:rsidRDefault="002D0D35" w:rsidP="002D0D35">
      <w:pPr>
        <w:pStyle w:val="Corpodetexto"/>
        <w:ind w:left="0"/>
        <w:rPr>
          <w:sz w:val="18"/>
          <w:szCs w:val="18"/>
        </w:rPr>
      </w:pPr>
    </w:p>
    <w:p w:rsidR="002D0D35" w:rsidRPr="008E2249" w:rsidRDefault="002D0D35" w:rsidP="002D0D35">
      <w:pPr>
        <w:spacing w:before="120" w:after="120"/>
        <w:jc w:val="both"/>
        <w:rPr>
          <w:sz w:val="18"/>
          <w:szCs w:val="18"/>
        </w:rPr>
      </w:pPr>
      <w:r w:rsidRPr="008E2249">
        <w:rPr>
          <w:sz w:val="18"/>
          <w:szCs w:val="18"/>
        </w:rPr>
        <w:t xml:space="preserve">Esta Ordem de Serviço totaliza o montante de </w:t>
      </w:r>
      <w:r w:rsidRPr="008E2249">
        <w:rPr>
          <w:b/>
          <w:sz w:val="18"/>
          <w:szCs w:val="18"/>
        </w:rPr>
        <w:t xml:space="preserve">[SOMA (valor por extenso)] </w:t>
      </w:r>
      <w:r w:rsidRPr="008E2249">
        <w:rPr>
          <w:sz w:val="18"/>
          <w:szCs w:val="18"/>
        </w:rPr>
        <w:t xml:space="preserve">que será acrescido ao saldo do </w:t>
      </w:r>
      <w:r w:rsidRPr="008E2249">
        <w:rPr>
          <w:b/>
          <w:sz w:val="18"/>
          <w:szCs w:val="18"/>
        </w:rPr>
        <w:t>[TIPO DE INSTRUMENTO CONTRATUAL]</w:t>
      </w:r>
      <w:r w:rsidRPr="008E2249">
        <w:rPr>
          <w:sz w:val="18"/>
          <w:szCs w:val="18"/>
        </w:rPr>
        <w:t xml:space="preserve"> perfazendo o montante de </w:t>
      </w:r>
      <w:r w:rsidRPr="008E2249">
        <w:rPr>
          <w:b/>
          <w:sz w:val="18"/>
          <w:szCs w:val="18"/>
        </w:rPr>
        <w:t>[VALOR DO CONTRATO MENOS A SOMA DOS VALORES DE TODAS AS OS</w:t>
      </w:r>
      <w:r>
        <w:rPr>
          <w:b/>
          <w:sz w:val="18"/>
          <w:szCs w:val="18"/>
        </w:rPr>
        <w:t>’</w:t>
      </w:r>
      <w:r w:rsidRPr="008E2249">
        <w:rPr>
          <w:b/>
          <w:sz w:val="18"/>
          <w:szCs w:val="18"/>
        </w:rPr>
        <w:t>s EMITIDAS MENOS OS VALORES DOS CANCELAMENTOS INCLUSIVE ESTA (valor por extenso)]</w:t>
      </w:r>
      <w:r w:rsidRPr="008E2249">
        <w:rPr>
          <w:sz w:val="18"/>
          <w:szCs w:val="18"/>
        </w:rPr>
        <w:t>.</w:t>
      </w:r>
    </w:p>
    <w:p w:rsidR="002D0D35" w:rsidRPr="008E2249" w:rsidRDefault="002D0D35" w:rsidP="002D0D35">
      <w:pPr>
        <w:pStyle w:val="Ttulo5"/>
        <w:ind w:firstLine="1418"/>
        <w:jc w:val="both"/>
        <w:rPr>
          <w:rFonts w:ascii="Arial" w:hAnsi="Arial"/>
          <w:sz w:val="18"/>
          <w:szCs w:val="18"/>
        </w:rPr>
      </w:pPr>
    </w:p>
    <w:p w:rsidR="002D0D35" w:rsidRPr="008E2249" w:rsidRDefault="002D0D35" w:rsidP="002D0D35">
      <w:pPr>
        <w:pStyle w:val="Ttulo5"/>
        <w:rPr>
          <w:rFonts w:ascii="Arial" w:hAnsi="Arial"/>
          <w:sz w:val="18"/>
          <w:szCs w:val="18"/>
        </w:rPr>
      </w:pPr>
      <w:r w:rsidRPr="008E2249">
        <w:rPr>
          <w:rFonts w:ascii="Arial" w:hAnsi="Arial"/>
          <w:sz w:val="18"/>
          <w:szCs w:val="18"/>
        </w:rPr>
        <w:t>Brasília,        de                   de [ANO].</w:t>
      </w:r>
    </w:p>
    <w:p w:rsidR="002D0D35" w:rsidRPr="008E2249" w:rsidRDefault="002D0D35" w:rsidP="002D0D35">
      <w:pPr>
        <w:rPr>
          <w:sz w:val="18"/>
          <w:szCs w:val="18"/>
        </w:rPr>
      </w:pPr>
    </w:p>
    <w:p w:rsidR="002D0D35" w:rsidRPr="008E2249" w:rsidRDefault="002D0D35" w:rsidP="002D0D35">
      <w:pPr>
        <w:rPr>
          <w:sz w:val="18"/>
          <w:szCs w:val="18"/>
        </w:rPr>
      </w:pPr>
    </w:p>
    <w:p w:rsidR="002D0D35" w:rsidRPr="008E2249" w:rsidRDefault="002D0D35" w:rsidP="002D0D35">
      <w:pPr>
        <w:rPr>
          <w:sz w:val="18"/>
          <w:szCs w:val="18"/>
        </w:rPr>
      </w:pPr>
    </w:p>
    <w:p w:rsidR="002D0D35" w:rsidRPr="008E2249" w:rsidRDefault="002D0D35" w:rsidP="002D0D35">
      <w:pPr>
        <w:jc w:val="center"/>
        <w:rPr>
          <w:b/>
          <w:sz w:val="18"/>
          <w:szCs w:val="18"/>
        </w:rPr>
      </w:pPr>
      <w:r w:rsidRPr="008E2249">
        <w:rPr>
          <w:b/>
          <w:sz w:val="18"/>
          <w:szCs w:val="18"/>
        </w:rPr>
        <w:t>[NOME DO DIRETOR]</w:t>
      </w:r>
    </w:p>
    <w:p w:rsidR="002D0D35" w:rsidRDefault="002D0D35" w:rsidP="002D0D35">
      <w:pPr>
        <w:pStyle w:val="Corpodetexto"/>
        <w:jc w:val="center"/>
        <w:rPr>
          <w:rFonts w:cs="Arial"/>
          <w:sz w:val="18"/>
          <w:szCs w:val="18"/>
        </w:rPr>
      </w:pPr>
      <w:r w:rsidRPr="008E2249">
        <w:rPr>
          <w:rFonts w:cs="Arial"/>
          <w:sz w:val="18"/>
          <w:szCs w:val="18"/>
        </w:rPr>
        <w:t>Diretor Técnico e de Fiscalização</w:t>
      </w:r>
    </w:p>
    <w:p w:rsidR="002D0D35" w:rsidRDefault="002D0D35" w:rsidP="002D0D35">
      <w:pPr>
        <w:pStyle w:val="Corpodetexto"/>
        <w:jc w:val="center"/>
        <w:rPr>
          <w:rFonts w:cs="Arial"/>
          <w:sz w:val="18"/>
          <w:szCs w:val="18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45" w:name="_Toc332286987"/>
      <w:r w:rsidRPr="00FA591D">
        <w:t xml:space="preserve">Campo </w:t>
      </w:r>
      <w:r>
        <w:t>valor</w:t>
      </w:r>
      <w:bookmarkEnd w:id="34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valor autorizado não poderá ser maior que o valor contratado.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8E2249" w:rsidRDefault="002D0D35" w:rsidP="002D0D35">
      <w:pPr>
        <w:pStyle w:val="Corpodetexto"/>
        <w:rPr>
          <w:rFonts w:cs="Arial"/>
          <w:sz w:val="18"/>
          <w:szCs w:val="18"/>
        </w:rPr>
      </w:pPr>
    </w:p>
    <w:p w:rsidR="002D0D35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346" w:name="_Toc332286988"/>
      <w:r>
        <w:t>Manter Pagamento</w:t>
      </w:r>
      <w:bookmarkEnd w:id="346"/>
    </w:p>
    <w:p w:rsidR="002D0D35" w:rsidRPr="008F0B9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47" w:name="_Toc332286989"/>
      <w:r w:rsidRPr="003D07F0">
        <w:t>Situação</w:t>
      </w:r>
      <w:bookmarkEnd w:id="34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424A5A">
        <w:rPr>
          <w:b/>
          <w:color w:val="auto"/>
          <w:sz w:val="20"/>
        </w:rPr>
        <w:t>Cadastrada:</w:t>
      </w:r>
      <w:r>
        <w:rPr>
          <w:color w:val="auto"/>
          <w:sz w:val="20"/>
        </w:rPr>
        <w:t xml:space="preserve"> Ao realizar um cadastro de um documento para pagamento</w:t>
      </w:r>
      <w:r w:rsidRPr="00424A5A">
        <w:rPr>
          <w:color w:val="auto"/>
          <w:sz w:val="20"/>
        </w:rPr>
        <w:t xml:space="preserve"> o sistema deverá considerar a situação d</w:t>
      </w:r>
      <w:r>
        <w:rPr>
          <w:color w:val="auto"/>
          <w:sz w:val="20"/>
        </w:rPr>
        <w:t>o pagamento</w:t>
      </w:r>
      <w:r w:rsidRPr="00424A5A">
        <w:rPr>
          <w:color w:val="auto"/>
          <w:sz w:val="20"/>
        </w:rPr>
        <w:t xml:space="preserve"> como ”cadastrada”</w:t>
      </w:r>
      <w:r>
        <w:rPr>
          <w:color w:val="auto"/>
          <w:sz w:val="20"/>
        </w:rPr>
        <w:t xml:space="preserve"> e</w:t>
      </w:r>
      <w:r w:rsidRPr="00424A5A">
        <w:rPr>
          <w:color w:val="auto"/>
          <w:sz w:val="20"/>
        </w:rPr>
        <w:t xml:space="preserve"> dev</w:t>
      </w:r>
      <w:r>
        <w:rPr>
          <w:color w:val="auto"/>
          <w:sz w:val="20"/>
        </w:rPr>
        <w:t>em</w:t>
      </w:r>
      <w:r w:rsidRPr="00424A5A">
        <w:rPr>
          <w:color w:val="auto"/>
          <w:sz w:val="20"/>
        </w:rPr>
        <w:t xml:space="preserve"> ser permitidas as ações: altera</w:t>
      </w:r>
      <w:r>
        <w:rPr>
          <w:color w:val="auto"/>
          <w:sz w:val="20"/>
        </w:rPr>
        <w:t>r</w:t>
      </w:r>
      <w:r w:rsidRPr="00424A5A">
        <w:rPr>
          <w:color w:val="auto"/>
          <w:sz w:val="20"/>
        </w:rPr>
        <w:t xml:space="preserve">, </w:t>
      </w:r>
      <w:r>
        <w:rPr>
          <w:color w:val="auto"/>
          <w:sz w:val="20"/>
        </w:rPr>
        <w:t>excluir, consulta/detalhamento e atestar</w:t>
      </w:r>
      <w:r w:rsidRPr="00424A5A">
        <w:rPr>
          <w:color w:val="auto"/>
          <w:sz w:val="20"/>
        </w:rPr>
        <w:t>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222681">
        <w:rPr>
          <w:b/>
          <w:color w:val="auto"/>
          <w:sz w:val="20"/>
        </w:rPr>
        <w:t>Atestada</w:t>
      </w:r>
      <w:r w:rsidRPr="00846EEB">
        <w:rPr>
          <w:b/>
          <w:color w:val="auto"/>
          <w:sz w:val="20"/>
        </w:rPr>
        <w:t>:</w:t>
      </w:r>
      <w:r w:rsidRPr="001423DF">
        <w:rPr>
          <w:color w:val="auto"/>
          <w:sz w:val="20"/>
        </w:rPr>
        <w:t>Ao</w:t>
      </w:r>
      <w:r>
        <w:rPr>
          <w:color w:val="auto"/>
          <w:sz w:val="20"/>
        </w:rPr>
        <w:t xml:space="preserve"> realizar um atesto de um documento para pagamento,</w:t>
      </w:r>
      <w:r w:rsidRPr="00846EEB">
        <w:rPr>
          <w:color w:val="auto"/>
          <w:sz w:val="20"/>
        </w:rPr>
        <w:t xml:space="preserve"> o sistema deve considerar a situação</w:t>
      </w:r>
      <w:r>
        <w:rPr>
          <w:color w:val="auto"/>
          <w:sz w:val="20"/>
        </w:rPr>
        <w:t xml:space="preserve"> do pagamento</w:t>
      </w:r>
      <w:r w:rsidRPr="00846EEB">
        <w:rPr>
          <w:color w:val="auto"/>
          <w:sz w:val="20"/>
        </w:rPr>
        <w:t xml:space="preserve"> como “</w:t>
      </w:r>
      <w:r>
        <w:rPr>
          <w:color w:val="auto"/>
          <w:sz w:val="20"/>
        </w:rPr>
        <w:t>atestada” e devem ser permitidas as ações: consultar/detalhamento e devolução.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222681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  <w:r>
        <w:rPr>
          <w:b/>
          <w:color w:val="auto"/>
          <w:sz w:val="20"/>
        </w:rPr>
        <w:t>A</w:t>
      </w:r>
      <w:r w:rsidRPr="00222681">
        <w:rPr>
          <w:b/>
          <w:color w:val="auto"/>
          <w:sz w:val="20"/>
        </w:rPr>
        <w:t>testada/glosada</w:t>
      </w:r>
      <w:r>
        <w:rPr>
          <w:b/>
          <w:color w:val="auto"/>
          <w:sz w:val="20"/>
        </w:rPr>
        <w:t xml:space="preserve">: </w:t>
      </w:r>
      <w:r w:rsidRPr="001423DF">
        <w:rPr>
          <w:color w:val="auto"/>
          <w:sz w:val="20"/>
        </w:rPr>
        <w:t>Ao</w:t>
      </w:r>
      <w:r>
        <w:rPr>
          <w:color w:val="auto"/>
          <w:sz w:val="20"/>
        </w:rPr>
        <w:t xml:space="preserve"> realizar um atesto de um documento que contenha valor glosado. O</w:t>
      </w:r>
      <w:r w:rsidRPr="00846EEB">
        <w:rPr>
          <w:color w:val="auto"/>
          <w:sz w:val="20"/>
        </w:rPr>
        <w:t xml:space="preserve"> sistema deve considerar a situação</w:t>
      </w:r>
      <w:r>
        <w:rPr>
          <w:color w:val="auto"/>
          <w:sz w:val="20"/>
        </w:rPr>
        <w:t xml:space="preserve"> do pagamento </w:t>
      </w:r>
      <w:r w:rsidRPr="00846EEB">
        <w:rPr>
          <w:color w:val="auto"/>
          <w:sz w:val="20"/>
        </w:rPr>
        <w:t>como “</w:t>
      </w:r>
      <w:r>
        <w:rPr>
          <w:color w:val="auto"/>
          <w:sz w:val="20"/>
        </w:rPr>
        <w:t>Atestada com glosa” e devem ser permitidas as ações: atestar, devolução e Consultar/detalhamento.</w:t>
      </w:r>
    </w:p>
    <w:p w:rsidR="002D0D35" w:rsidRPr="00846EEB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b/>
          <w:color w:val="auto"/>
          <w:sz w:val="20"/>
        </w:rPr>
        <w:t>Paga/Glosada</w:t>
      </w:r>
      <w:r w:rsidRPr="00846EEB">
        <w:rPr>
          <w:b/>
          <w:color w:val="auto"/>
          <w:sz w:val="20"/>
        </w:rPr>
        <w:t>:</w:t>
      </w:r>
      <w:r w:rsidRPr="001423DF">
        <w:rPr>
          <w:color w:val="auto"/>
          <w:sz w:val="20"/>
        </w:rPr>
        <w:t>Ao</w:t>
      </w:r>
      <w:r>
        <w:rPr>
          <w:color w:val="auto"/>
          <w:sz w:val="20"/>
        </w:rPr>
        <w:t xml:space="preserve"> realizar um pagamento de um documento que contenha valor glosado no sistema GFO</w:t>
      </w:r>
      <w:r w:rsidRPr="00846EEB">
        <w:rPr>
          <w:color w:val="auto"/>
          <w:sz w:val="20"/>
        </w:rPr>
        <w:t>, o sistema deve considerar a situação</w:t>
      </w:r>
      <w:r>
        <w:rPr>
          <w:color w:val="auto"/>
          <w:sz w:val="20"/>
        </w:rPr>
        <w:t xml:space="preserve"> do pagamento </w:t>
      </w:r>
      <w:r w:rsidRPr="00846EEB">
        <w:rPr>
          <w:color w:val="auto"/>
          <w:sz w:val="20"/>
        </w:rPr>
        <w:t>como “</w:t>
      </w:r>
      <w:r>
        <w:rPr>
          <w:color w:val="auto"/>
          <w:sz w:val="20"/>
        </w:rPr>
        <w:t>Paga com glosa” e devem ser permitidas as ações: atestar e Consultar/detalhamento.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b/>
          <w:color w:val="auto"/>
          <w:sz w:val="20"/>
        </w:rPr>
        <w:t>Paga</w:t>
      </w:r>
      <w:r w:rsidRPr="00846EEB">
        <w:rPr>
          <w:b/>
          <w:color w:val="auto"/>
          <w:sz w:val="20"/>
        </w:rPr>
        <w:t>:</w:t>
      </w:r>
      <w:r w:rsidRPr="001423DF">
        <w:rPr>
          <w:color w:val="auto"/>
          <w:sz w:val="20"/>
        </w:rPr>
        <w:t>Ao</w:t>
      </w:r>
      <w:r>
        <w:rPr>
          <w:color w:val="auto"/>
          <w:sz w:val="20"/>
        </w:rPr>
        <w:t xml:space="preserve"> realizar um pagamento do valor total de um documento no sistema GFO</w:t>
      </w:r>
      <w:r w:rsidRPr="00846EEB">
        <w:rPr>
          <w:color w:val="auto"/>
          <w:sz w:val="20"/>
        </w:rPr>
        <w:t>, o sistema deve considerar a situação</w:t>
      </w:r>
      <w:r>
        <w:rPr>
          <w:color w:val="auto"/>
          <w:sz w:val="20"/>
        </w:rPr>
        <w:t xml:space="preserve"> do pagamento </w:t>
      </w:r>
      <w:r w:rsidRPr="00846EEB">
        <w:rPr>
          <w:color w:val="auto"/>
          <w:sz w:val="20"/>
        </w:rPr>
        <w:t>como “</w:t>
      </w:r>
      <w:r>
        <w:rPr>
          <w:color w:val="auto"/>
          <w:sz w:val="20"/>
        </w:rPr>
        <w:t>Paga” e devem ser permitidas as ações: Consultar/detalhamento.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b/>
          <w:color w:val="auto"/>
          <w:sz w:val="20"/>
        </w:rPr>
        <w:t xml:space="preserve">Cancelada: </w:t>
      </w:r>
      <w:r w:rsidRPr="00417F71">
        <w:rPr>
          <w:color w:val="auto"/>
          <w:sz w:val="20"/>
        </w:rPr>
        <w:t>Após a aprovação d</w:t>
      </w:r>
      <w:r>
        <w:rPr>
          <w:color w:val="auto"/>
          <w:sz w:val="20"/>
        </w:rPr>
        <w:t>o pagamento</w:t>
      </w:r>
      <w:r>
        <w:rPr>
          <w:b/>
          <w:color w:val="auto"/>
          <w:sz w:val="20"/>
        </w:rPr>
        <w:t xml:space="preserve">, </w:t>
      </w:r>
      <w:r w:rsidRPr="003070E9">
        <w:rPr>
          <w:color w:val="auto"/>
          <w:sz w:val="20"/>
        </w:rPr>
        <w:t>caso seja</w:t>
      </w:r>
      <w:r>
        <w:rPr>
          <w:color w:val="auto"/>
          <w:sz w:val="20"/>
        </w:rPr>
        <w:t xml:space="preserve"> informado um</w:t>
      </w:r>
      <w:r w:rsidRPr="003070E9">
        <w:rPr>
          <w:color w:val="auto"/>
          <w:sz w:val="20"/>
        </w:rPr>
        <w:t xml:space="preserve"> cancelamento</w:t>
      </w:r>
      <w:r>
        <w:rPr>
          <w:color w:val="auto"/>
          <w:sz w:val="20"/>
        </w:rPr>
        <w:t xml:space="preserve"> no sistema GFO o sistema deve considerar a situação do pagamento como “cancelada” e deve ser permitida a ação: consulta/detalhamento.</w:t>
      </w:r>
    </w:p>
    <w:p w:rsidR="002D0D35" w:rsidRDefault="002D0D35" w:rsidP="002D0D35">
      <w:pPr>
        <w:spacing w:before="40" w:after="40"/>
        <w:ind w:left="2127"/>
        <w:jc w:val="both"/>
        <w:rPr>
          <w:b/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b/>
          <w:color w:val="auto"/>
          <w:sz w:val="20"/>
        </w:rPr>
        <w:t>Devolvida</w:t>
      </w:r>
      <w:r w:rsidRPr="00424A5A">
        <w:rPr>
          <w:b/>
          <w:color w:val="auto"/>
          <w:sz w:val="20"/>
        </w:rPr>
        <w:t>:</w:t>
      </w:r>
      <w:r>
        <w:rPr>
          <w:color w:val="auto"/>
          <w:sz w:val="20"/>
        </w:rPr>
        <w:t xml:space="preserve"> Ao realizar uma devolução de pagamento</w:t>
      </w:r>
      <w:r w:rsidRPr="00424A5A">
        <w:rPr>
          <w:color w:val="auto"/>
          <w:sz w:val="20"/>
        </w:rPr>
        <w:t xml:space="preserve"> o sistema deverá considerar a situação d</w:t>
      </w:r>
      <w:r>
        <w:rPr>
          <w:color w:val="auto"/>
          <w:sz w:val="20"/>
        </w:rPr>
        <w:t>o pagamento</w:t>
      </w:r>
      <w:r w:rsidRPr="00424A5A">
        <w:rPr>
          <w:color w:val="auto"/>
          <w:sz w:val="20"/>
        </w:rPr>
        <w:t xml:space="preserve"> como ”</w:t>
      </w:r>
      <w:r>
        <w:rPr>
          <w:color w:val="auto"/>
          <w:sz w:val="20"/>
        </w:rPr>
        <w:t>devolvida</w:t>
      </w:r>
      <w:r w:rsidRPr="00424A5A">
        <w:rPr>
          <w:color w:val="auto"/>
          <w:sz w:val="20"/>
        </w:rPr>
        <w:t>”</w:t>
      </w:r>
      <w:r>
        <w:rPr>
          <w:color w:val="auto"/>
          <w:sz w:val="20"/>
        </w:rPr>
        <w:t xml:space="preserve"> e</w:t>
      </w:r>
      <w:r w:rsidRPr="00424A5A">
        <w:rPr>
          <w:color w:val="auto"/>
          <w:sz w:val="20"/>
        </w:rPr>
        <w:t xml:space="preserve"> dev</w:t>
      </w:r>
      <w:r>
        <w:rPr>
          <w:color w:val="auto"/>
          <w:sz w:val="20"/>
        </w:rPr>
        <w:t>em</w:t>
      </w:r>
      <w:r w:rsidRPr="00424A5A">
        <w:rPr>
          <w:color w:val="auto"/>
          <w:sz w:val="20"/>
        </w:rPr>
        <w:t xml:space="preserve"> ser permitidas as ações: alteração, </w:t>
      </w:r>
      <w:r>
        <w:rPr>
          <w:color w:val="auto"/>
          <w:sz w:val="20"/>
        </w:rPr>
        <w:t>exclusão, consulta/detalhamento</w:t>
      </w:r>
      <w:r w:rsidRPr="00424A5A">
        <w:rPr>
          <w:color w:val="auto"/>
          <w:sz w:val="20"/>
        </w:rPr>
        <w:t>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48" w:name="_Toc332286990"/>
      <w:r>
        <w:t>Campo data pagamento</w:t>
      </w:r>
      <w:bookmarkEnd w:id="34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 recuperar a informação pela integração com o sistema GFO e deverá ser apresentado na tela caso exista um pagamento realizado.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49" w:name="_Toc332286991"/>
      <w:r>
        <w:lastRenderedPageBreak/>
        <w:t>Item fatura de reajuste</w:t>
      </w:r>
      <w:bookmarkEnd w:id="34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 conter um campo para que seja vinculado um único pagamento à fatura de reajuste este campo deverá conter todos os números de pagamento cadastrados para o contrato.</w:t>
      </w: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0" w:name="_Toc332286992"/>
      <w:r>
        <w:t>Campo tipo de documento;</w:t>
      </w:r>
      <w:bookmarkEnd w:id="35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 conter os seguintes tipos:</w:t>
      </w:r>
    </w:p>
    <w:p w:rsidR="002D0D35" w:rsidRDefault="002D0D35" w:rsidP="002D0D35">
      <w:pPr>
        <w:pStyle w:val="PargrafodaLista"/>
        <w:numPr>
          <w:ilvl w:val="0"/>
          <w:numId w:val="3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Fatura;</w:t>
      </w:r>
    </w:p>
    <w:p w:rsidR="002D0D35" w:rsidRDefault="002D0D35" w:rsidP="002D0D35">
      <w:pPr>
        <w:pStyle w:val="PargrafodaLista"/>
        <w:numPr>
          <w:ilvl w:val="0"/>
          <w:numId w:val="3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Fatura Reajuste </w:t>
      </w:r>
      <w:r w:rsidRPr="00055448">
        <w:rPr>
          <w:b/>
          <w:color w:val="auto"/>
          <w:sz w:val="20"/>
        </w:rPr>
        <w:t>[RN10.3]</w:t>
      </w:r>
    </w:p>
    <w:p w:rsidR="002D0D35" w:rsidRDefault="002D0D35" w:rsidP="002D0D35">
      <w:pPr>
        <w:pStyle w:val="PargrafodaLista"/>
        <w:numPr>
          <w:ilvl w:val="0"/>
          <w:numId w:val="3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Nota fiscal;</w:t>
      </w:r>
    </w:p>
    <w:p w:rsidR="002D0D35" w:rsidRDefault="002D0D35" w:rsidP="002D0D35">
      <w:pPr>
        <w:pStyle w:val="PargrafodaLista"/>
        <w:numPr>
          <w:ilvl w:val="0"/>
          <w:numId w:val="3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Oficio;</w:t>
      </w:r>
    </w:p>
    <w:p w:rsidR="002D0D35" w:rsidRDefault="002D0D35" w:rsidP="002D0D35">
      <w:pPr>
        <w:pStyle w:val="PargrafodaLista"/>
        <w:numPr>
          <w:ilvl w:val="0"/>
          <w:numId w:val="33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Nota de Debito;</w:t>
      </w:r>
    </w:p>
    <w:p w:rsidR="002D0D35" w:rsidRDefault="002D0D35" w:rsidP="002D0D35">
      <w:pPr>
        <w:pStyle w:val="PargrafodaLista"/>
        <w:spacing w:before="40" w:after="40"/>
        <w:ind w:left="2847"/>
        <w:jc w:val="both"/>
        <w:rPr>
          <w:color w:val="auto"/>
          <w:sz w:val="20"/>
        </w:rPr>
      </w:pPr>
    </w:p>
    <w:p w:rsidR="002D0D35" w:rsidRPr="00B4685F" w:rsidRDefault="002D0D35" w:rsidP="002D0D35">
      <w:pPr>
        <w:pStyle w:val="PargrafodaLista"/>
        <w:spacing w:before="40" w:after="40"/>
        <w:ind w:left="284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1" w:name="_Toc332286993"/>
      <w:r>
        <w:t>Campo ano;</w:t>
      </w:r>
      <w:bookmarkEnd w:id="35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 ser composto dos cinco últimos anos conseqüentes.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2" w:name="_Toc332286994"/>
      <w:r>
        <w:t>Campo data de emissão;</w:t>
      </w:r>
      <w:bookmarkEnd w:id="35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a data de emissão informada for maior que a data de limite para emissão o sistema deverá habilitar uma opção obrigatória para que o usuário informe um motivo.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3" w:name="_Toc332286995"/>
      <w:r>
        <w:t>Campo valor total dos serviços;</w:t>
      </w:r>
      <w:bookmarkEnd w:id="35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campo deverá ser composto pela soma dos valores dos serviços informados pelo usuário;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E a soma dos valores </w:t>
      </w:r>
      <w:r w:rsidR="001678CA">
        <w:rPr>
          <w:color w:val="auto"/>
          <w:sz w:val="20"/>
        </w:rPr>
        <w:t>deverá ser igual ao</w:t>
      </w:r>
      <w:r>
        <w:rPr>
          <w:color w:val="auto"/>
          <w:sz w:val="20"/>
        </w:rPr>
        <w:t xml:space="preserve"> valor</w:t>
      </w:r>
      <w:r w:rsidR="001678CA">
        <w:rPr>
          <w:color w:val="auto"/>
          <w:sz w:val="20"/>
        </w:rPr>
        <w:t xml:space="preserve"> informado no</w:t>
      </w:r>
      <w:r>
        <w:rPr>
          <w:color w:val="auto"/>
          <w:sz w:val="20"/>
        </w:rPr>
        <w:t xml:space="preserve"> campo valor bruto.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4" w:name="_Toc332286996"/>
      <w:r>
        <w:t>Listagem de serviços prestados</w:t>
      </w:r>
      <w:bookmarkEnd w:id="35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campo não poderá ser composto de etapas/subetapas repetidas.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B42FBC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5" w:name="_Toc332286997"/>
      <w:r>
        <w:t>Campo empenho</w:t>
      </w:r>
      <w:bookmarkEnd w:id="35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apresentar os empenhos que foram utilizados para realizar o pagamento.</w:t>
      </w:r>
    </w:p>
    <w:p w:rsidR="002D0D35" w:rsidRPr="00B42FBC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left="1854" w:hanging="522"/>
      </w:pPr>
      <w:bookmarkStart w:id="356" w:name="_Toc332286998"/>
      <w:r>
        <w:t>Campo processo de pagamento;</w:t>
      </w:r>
      <w:bookmarkEnd w:id="35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integrado com a base do GPE, para validar a existência do processo;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já tenha sido informado no sistema, o campo deverá vim preenchido podendo ser modificado.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7" w:name="_Toc332286999"/>
      <w:r>
        <w:t>Campo motivo da devolução;</w:t>
      </w:r>
      <w:bookmarkEnd w:id="35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apresentado quando a situação do pagamento for igual à devolvida.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8" w:name="_Toc332287000"/>
      <w:r>
        <w:t>Campo listagem de empenhos</w:t>
      </w:r>
      <w:bookmarkEnd w:id="35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apresentar os empenhos e valores que foram utilizados para realizar o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59" w:name="_Toc332287001"/>
      <w:r>
        <w:lastRenderedPageBreak/>
        <w:t>Campo detalhamento do atesto</w:t>
      </w:r>
      <w:bookmarkEnd w:id="35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apresentada somente para pagamentos que contem atesto para contratos do tipo “Obra”,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0" w:name="_Toc332287002"/>
      <w:r>
        <w:t>Alterar pagamento</w:t>
      </w:r>
      <w:bookmarkEnd w:id="36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Estará disponível a opção para alteração somente para os documentos de pagamento com a situação igual a cadastrado ou devolvido.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a situação seja igual a devolvido e o usuário realize uma alteração o sistema deverá alterar a situação para cadastrada.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1" w:name="_Toc332287003"/>
      <w:r>
        <w:t>Campo data limite para atesto;</w:t>
      </w:r>
      <w:bookmarkEnd w:id="36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composta a data do expediente somado ao período informado no campo limite para atesto no cadastro de 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a data de atesto seja maior que a data limite para atesto o sistema deverá habilitar opção para que o usuário justifique o motivo.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2" w:name="_Toc332287004"/>
      <w:r>
        <w:t>Campo valor atestado</w:t>
      </w:r>
      <w:bookmarkEnd w:id="36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Não poderá ser maior que o valor bruto/glosado do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Para os contratos do tipo “Obra” deverá ser composta pela soma dos valores atestados no detalhamento do atesto.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3" w:name="_Toc332287005"/>
      <w:r>
        <w:t>Detalhamento do atesto</w:t>
      </w:r>
      <w:bookmarkEnd w:id="36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apresentada somente para os contratos do tipo “Obra”, deverá ser composto pela ultima vistoria vinculado à etapa/subetapa.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4" w:name="_Toc332287006"/>
      <w:r>
        <w:t>Campo valor bruto</w:t>
      </w:r>
      <w:bookmarkEnd w:id="36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Para os documentos de pagamento com a situação igual “Pagas/Glosadas” ou “Atestada/Glosada” o campo deverá ser apresentado como valor glosado, e deverá ser composto pelo valor glosado do documento de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5" w:name="_Toc332287007"/>
      <w:r>
        <w:t>Devolução de pagamento</w:t>
      </w:r>
      <w:bookmarkEnd w:id="36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Somente está disponível para o perfil usuário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6" w:name="_Toc332287008"/>
      <w:r>
        <w:t>Campo data Vencimento;</w:t>
      </w:r>
      <w:bookmarkEnd w:id="36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composto pela data de referência informada mais a soma do período informado no campo período de pagamento no cadastro de 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7" w:name="_Toc332287009"/>
      <w:r>
        <w:t>Exclusão de pagamento</w:t>
      </w:r>
      <w:bookmarkEnd w:id="36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Somente estará disponível para os documentos com situação igual a “cadastrado” e “devolvida”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8" w:name="_Toc332287010"/>
      <w:r>
        <w:t>Pagamentos referentes a convênios externos</w:t>
      </w:r>
      <w:bookmarkEnd w:id="36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Para os convênios externos ao realizar o atesto a situação do documento deverá ser igual a “paga”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 soma dos valores dos documentos de pagamento não poderá extrapolar o valor repassado as empresas.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69" w:name="_Toc332287011"/>
      <w:r>
        <w:t>Campo número do expediente</w:t>
      </w:r>
      <w:bookmarkEnd w:id="36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integrado com a base do GPE, para validar a existência do número informado e deverá recuperar a data do expediente.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0" w:name="_Toc332287012"/>
      <w:r>
        <w:t>Campo etapa/subetapa</w:t>
      </w:r>
      <w:bookmarkEnd w:id="37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apresentar somente as etapas/subetapas que contém OS de autorização emitida.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1" w:name="_Toc332287013"/>
      <w:r>
        <w:t>Campo Nº da OS de autorização</w:t>
      </w:r>
      <w:bookmarkEnd w:id="37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conter opção para que o usuário vincule varias OS de autorização para um único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2" w:name="_Toc332287014"/>
      <w:r>
        <w:t>Numeração/Ano</w:t>
      </w:r>
      <w:bookmarkEnd w:id="372"/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  <w:r>
        <w:rPr>
          <w:color w:val="auto"/>
          <w:sz w:val="20"/>
        </w:rPr>
        <w:t>A numeração será por tipo de documento e não haverá nenhuma restrição para inclusão de numeração e tipo repetidos.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3" w:name="_Toc332287015"/>
      <w:r>
        <w:t>Alteração dos campos</w:t>
      </w:r>
      <w:bookmarkEnd w:id="373"/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  <w:r>
        <w:rPr>
          <w:color w:val="auto"/>
          <w:sz w:val="20"/>
        </w:rPr>
        <w:t>Não será permitida sua alteração.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4" w:name="_Toc332287016"/>
      <w:r>
        <w:t>Atestar documento</w:t>
      </w:r>
      <w:bookmarkEnd w:id="374"/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  <w:r w:rsidRPr="00340A7B">
        <w:rPr>
          <w:color w:val="auto"/>
          <w:sz w:val="20"/>
        </w:rPr>
        <w:t xml:space="preserve">Estará </w:t>
      </w:r>
      <w:r>
        <w:rPr>
          <w:color w:val="auto"/>
          <w:sz w:val="20"/>
        </w:rPr>
        <w:t>disponível a opção para atestar</w:t>
      </w:r>
      <w:r w:rsidRPr="00340A7B">
        <w:rPr>
          <w:color w:val="auto"/>
          <w:sz w:val="20"/>
        </w:rPr>
        <w:t xml:space="preserve"> somente para os documentos de pagamento com a situação </w:t>
      </w:r>
      <w:r>
        <w:rPr>
          <w:color w:val="auto"/>
          <w:sz w:val="20"/>
        </w:rPr>
        <w:t xml:space="preserve">igual à cadastrado e </w:t>
      </w:r>
      <w:r w:rsidRPr="00340A7B">
        <w:rPr>
          <w:color w:val="auto"/>
          <w:sz w:val="20"/>
        </w:rPr>
        <w:t>Paga/Glosada</w:t>
      </w:r>
      <w:r>
        <w:rPr>
          <w:color w:val="auto"/>
          <w:sz w:val="20"/>
        </w:rPr>
        <w:t>.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375" w:name="_Toc332287017"/>
      <w:r>
        <w:t>Manter Repasse</w:t>
      </w:r>
      <w:bookmarkEnd w:id="375"/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6" w:name="_Toc332287018"/>
      <w:r>
        <w:t>Campo número do expediente;</w:t>
      </w:r>
      <w:bookmarkEnd w:id="37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ser integrado com a base do GPE, para validar a existência do expediente e retornar os seguintes campos preenchidos, podendo ser alterado:</w:t>
      </w:r>
    </w:p>
    <w:p w:rsidR="002D0D35" w:rsidRDefault="002D0D35" w:rsidP="002D0D35">
      <w:pPr>
        <w:pStyle w:val="PargrafodaLista"/>
        <w:numPr>
          <w:ilvl w:val="0"/>
          <w:numId w:val="34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 do expediente;</w:t>
      </w:r>
    </w:p>
    <w:p w:rsidR="002D0D35" w:rsidRDefault="002D0D35" w:rsidP="002D0D35">
      <w:pPr>
        <w:pStyle w:val="PargrafodaLista"/>
        <w:numPr>
          <w:ilvl w:val="0"/>
          <w:numId w:val="34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Tipo Documento;</w:t>
      </w:r>
    </w:p>
    <w:p w:rsidR="002D0D35" w:rsidRDefault="002D0D35" w:rsidP="002D0D35">
      <w:pPr>
        <w:pStyle w:val="PargrafodaLista"/>
        <w:numPr>
          <w:ilvl w:val="0"/>
          <w:numId w:val="34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Numero do documento;</w:t>
      </w:r>
    </w:p>
    <w:p w:rsidR="002D0D35" w:rsidRDefault="002D0D35" w:rsidP="002D0D35">
      <w:pPr>
        <w:pStyle w:val="PargrafodaLista"/>
        <w:numPr>
          <w:ilvl w:val="0"/>
          <w:numId w:val="34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Ano documento;</w:t>
      </w:r>
    </w:p>
    <w:p w:rsidR="002D0D35" w:rsidRDefault="002D0D35" w:rsidP="002D0D35">
      <w:pPr>
        <w:pStyle w:val="PargrafodaLista"/>
        <w:numPr>
          <w:ilvl w:val="0"/>
          <w:numId w:val="34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Valor;</w:t>
      </w: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7" w:name="_Toc332287019"/>
      <w:r>
        <w:t>Campo empenho</w:t>
      </w:r>
      <w:bookmarkEnd w:id="37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apresentar os empenhos vinculados ao contrato para que o usuário possa informar qual serão os empenhos e o valor utilizado para realizar o pagamento. E deverá conter a opção para informar vários empenhos.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8F0B9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8" w:name="_Toc332287020"/>
      <w:r w:rsidRPr="003D07F0">
        <w:t>Situação</w:t>
      </w:r>
      <w:bookmarkEnd w:id="37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424A5A">
        <w:rPr>
          <w:b/>
          <w:color w:val="auto"/>
          <w:sz w:val="20"/>
        </w:rPr>
        <w:t>Cadastrada:</w:t>
      </w:r>
      <w:r>
        <w:rPr>
          <w:color w:val="auto"/>
          <w:sz w:val="20"/>
        </w:rPr>
        <w:t xml:space="preserve"> Ao realizar um cadastro de repasse</w:t>
      </w:r>
      <w:r w:rsidRPr="00424A5A">
        <w:rPr>
          <w:color w:val="auto"/>
          <w:sz w:val="20"/>
        </w:rPr>
        <w:t xml:space="preserve"> o sistema deverá considerar a situação d</w:t>
      </w:r>
      <w:r>
        <w:rPr>
          <w:color w:val="auto"/>
          <w:sz w:val="20"/>
        </w:rPr>
        <w:t>o repasse</w:t>
      </w:r>
      <w:r w:rsidRPr="00424A5A">
        <w:rPr>
          <w:color w:val="auto"/>
          <w:sz w:val="20"/>
        </w:rPr>
        <w:t xml:space="preserve"> como ”cadastrada”</w:t>
      </w:r>
      <w:r>
        <w:rPr>
          <w:color w:val="auto"/>
          <w:sz w:val="20"/>
        </w:rPr>
        <w:t xml:space="preserve"> e</w:t>
      </w:r>
      <w:r w:rsidRPr="00424A5A">
        <w:rPr>
          <w:color w:val="auto"/>
          <w:sz w:val="20"/>
        </w:rPr>
        <w:t xml:space="preserve"> dev</w:t>
      </w:r>
      <w:r>
        <w:rPr>
          <w:color w:val="auto"/>
          <w:sz w:val="20"/>
        </w:rPr>
        <w:t>em</w:t>
      </w:r>
      <w:r w:rsidRPr="00424A5A">
        <w:rPr>
          <w:color w:val="auto"/>
          <w:sz w:val="20"/>
        </w:rPr>
        <w:t xml:space="preserve"> ser permitidas as ações: altera</w:t>
      </w:r>
      <w:r>
        <w:rPr>
          <w:color w:val="auto"/>
          <w:sz w:val="20"/>
        </w:rPr>
        <w:t>r</w:t>
      </w:r>
      <w:r w:rsidRPr="00424A5A">
        <w:rPr>
          <w:color w:val="auto"/>
          <w:sz w:val="20"/>
        </w:rPr>
        <w:t xml:space="preserve">, </w:t>
      </w:r>
      <w:r>
        <w:rPr>
          <w:color w:val="auto"/>
          <w:sz w:val="20"/>
        </w:rPr>
        <w:t>excluir, consulta/detalhamento</w:t>
      </w:r>
      <w:r w:rsidRPr="00424A5A">
        <w:rPr>
          <w:color w:val="auto"/>
          <w:sz w:val="20"/>
        </w:rPr>
        <w:t>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  <w:u w:val="single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b/>
          <w:color w:val="auto"/>
          <w:sz w:val="20"/>
        </w:rPr>
        <w:lastRenderedPageBreak/>
        <w:t>Paga</w:t>
      </w:r>
      <w:r w:rsidRPr="00846EEB">
        <w:rPr>
          <w:b/>
          <w:color w:val="auto"/>
          <w:sz w:val="20"/>
        </w:rPr>
        <w:t>:</w:t>
      </w:r>
      <w:r w:rsidRPr="001423DF">
        <w:rPr>
          <w:color w:val="auto"/>
          <w:sz w:val="20"/>
        </w:rPr>
        <w:t>Ao</w:t>
      </w:r>
      <w:r>
        <w:rPr>
          <w:color w:val="auto"/>
          <w:sz w:val="20"/>
        </w:rPr>
        <w:t xml:space="preserve"> realizar o pagamento do repasse no sistema GFO</w:t>
      </w:r>
      <w:r w:rsidRPr="00846EEB">
        <w:rPr>
          <w:color w:val="auto"/>
          <w:sz w:val="20"/>
        </w:rPr>
        <w:t>, o sistema deve considerar a situação</w:t>
      </w:r>
      <w:r>
        <w:rPr>
          <w:color w:val="auto"/>
          <w:sz w:val="20"/>
        </w:rPr>
        <w:t xml:space="preserve"> do repasse </w:t>
      </w:r>
      <w:r w:rsidRPr="00846EEB">
        <w:rPr>
          <w:color w:val="auto"/>
          <w:sz w:val="20"/>
        </w:rPr>
        <w:t>como “</w:t>
      </w:r>
      <w:r>
        <w:rPr>
          <w:color w:val="auto"/>
          <w:sz w:val="20"/>
        </w:rPr>
        <w:t>Paga” e devem ser permitidas as ações: Consultar/detalhamento.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b/>
          <w:color w:val="auto"/>
          <w:sz w:val="20"/>
        </w:rPr>
        <w:t xml:space="preserve">Cancelada: </w:t>
      </w:r>
      <w:r w:rsidRPr="00417F71">
        <w:rPr>
          <w:color w:val="auto"/>
          <w:sz w:val="20"/>
        </w:rPr>
        <w:t>Após a aprovação d</w:t>
      </w:r>
      <w:r>
        <w:rPr>
          <w:color w:val="auto"/>
          <w:sz w:val="20"/>
        </w:rPr>
        <w:t>o pagamento</w:t>
      </w:r>
      <w:r>
        <w:rPr>
          <w:b/>
          <w:color w:val="auto"/>
          <w:sz w:val="20"/>
        </w:rPr>
        <w:t xml:space="preserve">, </w:t>
      </w:r>
      <w:r w:rsidRPr="003070E9">
        <w:rPr>
          <w:color w:val="auto"/>
          <w:sz w:val="20"/>
        </w:rPr>
        <w:t>caso seja</w:t>
      </w:r>
      <w:r>
        <w:rPr>
          <w:color w:val="auto"/>
          <w:sz w:val="20"/>
        </w:rPr>
        <w:t xml:space="preserve"> informado um</w:t>
      </w:r>
      <w:r w:rsidRPr="003070E9">
        <w:rPr>
          <w:color w:val="auto"/>
          <w:sz w:val="20"/>
        </w:rPr>
        <w:t xml:space="preserve"> cancelamento</w:t>
      </w:r>
      <w:r>
        <w:rPr>
          <w:color w:val="auto"/>
          <w:sz w:val="20"/>
        </w:rPr>
        <w:t xml:space="preserve"> no sistema GFO o sistema deve considerar a situação do repasse como “cancelada” e deve ser permitida a ação: consulta/detalhamento.</w:t>
      </w: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79" w:name="_Toc332287021"/>
      <w:r>
        <w:t>Campo data do repasse</w:t>
      </w:r>
      <w:bookmarkEnd w:id="37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 recuperar a informação pela integração com o sistema GFO e deverá ser apresentado na tela caso exista um pagamento realizado.</w:t>
      </w:r>
    </w:p>
    <w:p w:rsidR="002D0D35" w:rsidRPr="004301C2" w:rsidRDefault="002D0D35" w:rsidP="002D0D35">
      <w:pPr>
        <w:spacing w:before="40" w:after="40"/>
        <w:jc w:val="both"/>
        <w:rPr>
          <w:color w:val="auto"/>
          <w:sz w:val="20"/>
        </w:rPr>
      </w:pPr>
    </w:p>
    <w:p w:rsidR="002D0D35" w:rsidRPr="003D07F0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80" w:name="_Toc332287022"/>
      <w:r>
        <w:t>Campo listagem de empenhos</w:t>
      </w:r>
      <w:bookmarkEnd w:id="38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apresentar os empenhos e valores que foram utilizados para realizar o repasse os valores utilizados não poderão ser maior que o valor do repasse nem maior que o valor empenhado.</w:t>
      </w:r>
    </w:p>
    <w:p w:rsidR="002D0D35" w:rsidRDefault="002D0D35" w:rsidP="002D0D35">
      <w:pPr>
        <w:pStyle w:val="RupNvel21"/>
        <w:numPr>
          <w:ilvl w:val="0"/>
          <w:numId w:val="0"/>
        </w:numPr>
        <w:tabs>
          <w:tab w:val="left" w:pos="1134"/>
        </w:tabs>
        <w:spacing w:before="40" w:after="120"/>
        <w:ind w:left="1276"/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81" w:name="_Toc332287023"/>
      <w:r>
        <w:t>Apresentação do menu repasse</w:t>
      </w:r>
      <w:bookmarkEnd w:id="38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Somente será habilitado para os convênios externos.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82" w:name="_Toc332287024"/>
      <w:r>
        <w:t>Campo valor do repasse</w:t>
      </w:r>
      <w:bookmarkEnd w:id="38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campo valor do repasse não poderá ser maior que o valor contratado.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83" w:name="_Toc332287025"/>
      <w:r w:rsidRPr="00FA591D">
        <w:t xml:space="preserve">Campo </w:t>
      </w:r>
      <w:r>
        <w:t>valor utilizado</w:t>
      </w:r>
      <w:bookmarkEnd w:id="383"/>
    </w:p>
    <w:p w:rsidR="002D0D35" w:rsidRDefault="002D0D35" w:rsidP="002D0D35">
      <w:pPr>
        <w:spacing w:before="40" w:after="40"/>
        <w:ind w:left="2127"/>
        <w:jc w:val="both"/>
        <w:rPr>
          <w:rFonts w:cs="Arial"/>
          <w:sz w:val="18"/>
          <w:szCs w:val="18"/>
        </w:rPr>
      </w:pPr>
      <w:r>
        <w:rPr>
          <w:color w:val="auto"/>
          <w:sz w:val="20"/>
        </w:rPr>
        <w:t>A soma dos valores utilizados não poderá ser maior que o campo valor do repasse.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384" w:name="_Toc332287026"/>
      <w:r>
        <w:t>Manter Vistoria/Analise</w:t>
      </w:r>
      <w:bookmarkEnd w:id="384"/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85" w:name="_Toc332287027"/>
      <w:r>
        <w:t>Selecionar campo tipo vistoria</w:t>
      </w:r>
      <w:bookmarkEnd w:id="385"/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apresentar o seguinte formulário: 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Data da vistoria [Obrigatório];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Etapa [Obrigatório];</w:t>
      </w:r>
    </w:p>
    <w:p w:rsidR="002D0D35" w:rsidRPr="00166087" w:rsidRDefault="002D0D35" w:rsidP="002D0D35">
      <w:pPr>
        <w:pStyle w:val="CTMISCorpo2"/>
        <w:numPr>
          <w:ilvl w:val="0"/>
          <w:numId w:val="30"/>
        </w:numPr>
      </w:pPr>
      <w:r>
        <w:t xml:space="preserve">Subetapa [Obrigatório] </w:t>
      </w:r>
      <w:r>
        <w:rPr>
          <w:b/>
        </w:rPr>
        <w:t>[RN12.11];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 xml:space="preserve">Item [Obrigatório] </w:t>
      </w:r>
      <w:r>
        <w:rPr>
          <w:b/>
        </w:rPr>
        <w:t>[RN12.12];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Qtde. vistoriada [Obrigatório];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Listagem de serviços prestados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 xml:space="preserve">Etapa 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Subetapa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Item;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Qtde. Contratada;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Qtde. Vistoriada [Obrigatório];</w:t>
      </w:r>
    </w:p>
    <w:p w:rsidR="002D0D35" w:rsidRDefault="002D0D35" w:rsidP="002D0D35">
      <w:pPr>
        <w:pStyle w:val="CTMISCorpo2"/>
        <w:ind w:left="3644" w:firstLine="0"/>
      </w:pPr>
    </w:p>
    <w:p w:rsidR="002D0D35" w:rsidRPr="00201CDA" w:rsidRDefault="002D0D35" w:rsidP="00DF614F">
      <w:pPr>
        <w:pStyle w:val="CTMISCorpo2"/>
        <w:numPr>
          <w:ilvl w:val="1"/>
          <w:numId w:val="30"/>
        </w:numPr>
      </w:pPr>
      <w:r w:rsidRPr="00201CDA">
        <w:lastRenderedPageBreak/>
        <w:t>Situação</w:t>
      </w:r>
      <w:r>
        <w:t xml:space="preserve"> da vistoria</w:t>
      </w:r>
      <w:r w:rsidRPr="00201CDA">
        <w:t xml:space="preserve"> [Obrigatório] </w:t>
      </w:r>
      <w:r w:rsidRPr="00201CDA">
        <w:rPr>
          <w:b/>
        </w:rPr>
        <w:t>[RN12.3]</w:t>
      </w:r>
      <w:r>
        <w:rPr>
          <w:b/>
        </w:rPr>
        <w:t>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Serviços executados [Obrigatório];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Informações adicionais [Obrigatório];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Registro fotográfico</w:t>
      </w:r>
      <w:r w:rsidRPr="00201CDA">
        <w:rPr>
          <w:b/>
        </w:rPr>
        <w:t xml:space="preserve"> [RN12.</w:t>
      </w:r>
      <w:r>
        <w:rPr>
          <w:b/>
        </w:rPr>
        <w:t>9</w:t>
      </w:r>
      <w:r w:rsidRPr="00201CDA">
        <w:rPr>
          <w:b/>
        </w:rPr>
        <w:t>]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Selecionar foto;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Identificação;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Comentários;</w:t>
      </w:r>
    </w:p>
    <w:p w:rsidR="002D0D35" w:rsidRPr="001848C0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86" w:name="_Toc332287028"/>
      <w:r>
        <w:t>Selecionar campo tipo análise;</w:t>
      </w:r>
      <w:bookmarkEnd w:id="386"/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apresentar o seguinte formulário: 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Data da análise [Obrigatório];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Etapa [Obrigatório];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 xml:space="preserve">Subetapa [Obrigatório] </w:t>
      </w:r>
      <w:r>
        <w:rPr>
          <w:b/>
        </w:rPr>
        <w:t>[RN12.11];</w:t>
      </w:r>
    </w:p>
    <w:p w:rsidR="002D0D35" w:rsidRDefault="006E1594" w:rsidP="002D0D35">
      <w:pPr>
        <w:pStyle w:val="CTMISCorpo2"/>
        <w:numPr>
          <w:ilvl w:val="0"/>
          <w:numId w:val="30"/>
        </w:numPr>
      </w:pPr>
      <w:r>
        <w:t xml:space="preserve">Valor analisado </w:t>
      </w:r>
      <w:r w:rsidR="002D0D35">
        <w:rPr>
          <w:b/>
        </w:rPr>
        <w:t>[RN12.12] [RN12.13];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Listagem de serviços prestados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 xml:space="preserve">Etapa 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Subetapa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Valor analisado;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 w:rsidRPr="00D97103">
        <w:t>Responsável pela an</w:t>
      </w:r>
      <w:r>
        <w:t>á</w:t>
      </w:r>
      <w:r w:rsidRPr="00D97103">
        <w:t>lise</w:t>
      </w:r>
      <w:r>
        <w:t xml:space="preserve"> [Obrigatório] </w:t>
      </w:r>
      <w:r>
        <w:rPr>
          <w:b/>
        </w:rPr>
        <w:t>[RN12.5</w:t>
      </w:r>
      <w:r w:rsidRPr="00201CDA">
        <w:rPr>
          <w:b/>
        </w:rPr>
        <w:t>]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 xml:space="preserve">Situação da análise [Obrigatório] </w:t>
      </w:r>
      <w:r>
        <w:rPr>
          <w:b/>
        </w:rPr>
        <w:t>[RN12.4</w:t>
      </w:r>
      <w:r w:rsidRPr="00201CDA">
        <w:rPr>
          <w:b/>
        </w:rPr>
        <w:t>]</w:t>
      </w:r>
      <w:r>
        <w:rPr>
          <w:b/>
        </w:rPr>
        <w:t>;</w:t>
      </w:r>
    </w:p>
    <w:p w:rsidR="002D0D35" w:rsidRPr="00DA422D" w:rsidRDefault="002D0D35" w:rsidP="002D0D35">
      <w:pPr>
        <w:pStyle w:val="CTMISCorpo2"/>
        <w:numPr>
          <w:ilvl w:val="0"/>
          <w:numId w:val="30"/>
        </w:numPr>
      </w:pPr>
      <w:r>
        <w:t xml:space="preserve">Anexar arquivo </w:t>
      </w:r>
      <w:r>
        <w:rPr>
          <w:b/>
        </w:rPr>
        <w:t>[RN12.8</w:t>
      </w:r>
      <w:r w:rsidRPr="00201CDA">
        <w:rPr>
          <w:b/>
        </w:rPr>
        <w:t>]</w:t>
      </w:r>
      <w:r>
        <w:rPr>
          <w:b/>
        </w:rPr>
        <w:t>;</w:t>
      </w:r>
    </w:p>
    <w:p w:rsidR="002D0D35" w:rsidRDefault="002D0D35" w:rsidP="002D0D35">
      <w:pPr>
        <w:pStyle w:val="CTMISCorpo2"/>
        <w:ind w:left="2924" w:firstLine="0"/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87" w:name="_Toc332287029"/>
      <w:r>
        <w:t>Campo situação para vistoria;</w:t>
      </w:r>
      <w:bookmarkEnd w:id="38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informado manualmente pelo usuário e deverá ser composto das seguintes opções:</w:t>
      </w:r>
    </w:p>
    <w:p w:rsidR="002D0D35" w:rsidRDefault="002D0D35" w:rsidP="002D0D35">
      <w:pPr>
        <w:pStyle w:val="PargrafodaLista"/>
        <w:numPr>
          <w:ilvl w:val="0"/>
          <w:numId w:val="3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 – Concluído</w:t>
      </w:r>
    </w:p>
    <w:p w:rsidR="002D0D35" w:rsidRDefault="002D0D35" w:rsidP="002D0D35">
      <w:pPr>
        <w:pStyle w:val="PargrafodaLista"/>
        <w:numPr>
          <w:ilvl w:val="0"/>
          <w:numId w:val="3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AT – Atrasado</w:t>
      </w:r>
    </w:p>
    <w:p w:rsidR="002D0D35" w:rsidRDefault="002D0D35" w:rsidP="002D0D35">
      <w:pPr>
        <w:pStyle w:val="PargrafodaLista"/>
        <w:numPr>
          <w:ilvl w:val="0"/>
          <w:numId w:val="3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PR – Paralisado</w:t>
      </w:r>
    </w:p>
    <w:p w:rsidR="002D0D35" w:rsidRDefault="002D0D35" w:rsidP="002D0D35">
      <w:pPr>
        <w:pStyle w:val="PargrafodaLista"/>
        <w:numPr>
          <w:ilvl w:val="0"/>
          <w:numId w:val="3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EN – Encerrado</w:t>
      </w:r>
    </w:p>
    <w:p w:rsidR="002D0D35" w:rsidRDefault="002D0D35" w:rsidP="002D0D35">
      <w:pPr>
        <w:pStyle w:val="PargrafodaLista"/>
        <w:numPr>
          <w:ilvl w:val="0"/>
          <w:numId w:val="3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CA – Cancelado.</w:t>
      </w:r>
    </w:p>
    <w:p w:rsidR="002D0D35" w:rsidRDefault="002D0D35" w:rsidP="002D0D35">
      <w:pPr>
        <w:pStyle w:val="PargrafodaLista"/>
        <w:spacing w:before="40" w:after="40"/>
        <w:ind w:left="2847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atualizar a situação das etapas/subetapas selecionadas na vistoria.</w:t>
      </w:r>
    </w:p>
    <w:p w:rsidR="002D0D35" w:rsidRPr="00CB5A0B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88" w:name="_Toc332287030"/>
      <w:r>
        <w:t>Campo situação para análise</w:t>
      </w:r>
      <w:bookmarkEnd w:id="38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informado manualmente pelo usuário e deverá ser composto das seguintes opções:</w:t>
      </w:r>
    </w:p>
    <w:p w:rsidR="002D0D35" w:rsidRDefault="002D0D35" w:rsidP="002D0D35">
      <w:pPr>
        <w:pStyle w:val="PargrafodaLista"/>
        <w:numPr>
          <w:ilvl w:val="0"/>
          <w:numId w:val="3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AP – Aprovado</w:t>
      </w:r>
    </w:p>
    <w:p w:rsidR="002D0D35" w:rsidRDefault="002D0D35" w:rsidP="002D0D35">
      <w:pPr>
        <w:pStyle w:val="PargrafodaLista"/>
        <w:numPr>
          <w:ilvl w:val="0"/>
          <w:numId w:val="35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NA – Não Aprovado</w:t>
      </w:r>
    </w:p>
    <w:p w:rsidR="002D0D35" w:rsidRPr="00CF6EC8" w:rsidRDefault="002D0D35" w:rsidP="002D0D35">
      <w:pPr>
        <w:pStyle w:val="PargrafodaLista"/>
        <w:numPr>
          <w:ilvl w:val="0"/>
          <w:numId w:val="35"/>
        </w:numPr>
        <w:spacing w:before="40" w:after="40"/>
        <w:jc w:val="both"/>
        <w:rPr>
          <w:color w:val="auto"/>
          <w:sz w:val="20"/>
        </w:rPr>
      </w:pPr>
      <w:r w:rsidRPr="00CF6EC8">
        <w:rPr>
          <w:color w:val="auto"/>
          <w:sz w:val="20"/>
        </w:rPr>
        <w:t xml:space="preserve">EX – Em exigência </w:t>
      </w:r>
    </w:p>
    <w:p w:rsidR="002D0D35" w:rsidRDefault="002D0D35" w:rsidP="002D0D35">
      <w:pPr>
        <w:pStyle w:val="RupNvel21"/>
        <w:numPr>
          <w:ilvl w:val="0"/>
          <w:numId w:val="0"/>
        </w:numPr>
        <w:tabs>
          <w:tab w:val="left" w:pos="1134"/>
        </w:tabs>
        <w:spacing w:before="40" w:after="120"/>
        <w:ind w:left="1506"/>
      </w:pP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  <w:r>
        <w:rPr>
          <w:color w:val="auto"/>
          <w:sz w:val="20"/>
        </w:rPr>
        <w:lastRenderedPageBreak/>
        <w:t>O sistema não deverá atualizar a situação das etapas/subetapas selecionadas na analise.</w:t>
      </w:r>
    </w:p>
    <w:p w:rsidR="002D0D35" w:rsidRDefault="002D0D35" w:rsidP="002D0D35">
      <w:pPr>
        <w:spacing w:before="40" w:after="40"/>
        <w:ind w:left="1440" w:firstLine="720"/>
        <w:jc w:val="both"/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89" w:name="_Toc332287031"/>
      <w:r>
        <w:t>Campo responsável pela análise</w:t>
      </w:r>
      <w:bookmarkEnd w:id="38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Deverá apresentar somente os executores que possuírem nomeação para o contrato com situação igual a “Aprovada”. </w:t>
      </w:r>
    </w:p>
    <w:p w:rsidR="002D0D35" w:rsidRPr="00CF6EC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90" w:name="_Toc332287032"/>
      <w:r>
        <w:t>Campo Código da vistoria/analise</w:t>
      </w:r>
      <w:bookmarkEnd w:id="39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gerar automático e seqüencial somente o código da vistoria independente do contrato.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Para analise o sistema não deverá gera código.</w:t>
      </w:r>
    </w:p>
    <w:p w:rsidR="002D0D35" w:rsidRPr="00CF6EC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91" w:name="_Toc332287033"/>
      <w:r>
        <w:t>Detalhamento</w:t>
      </w:r>
      <w:bookmarkEnd w:id="391"/>
    </w:p>
    <w:p w:rsidR="002D0D35" w:rsidRPr="007F0401" w:rsidRDefault="002D0D35" w:rsidP="002D0D35">
      <w:pPr>
        <w:spacing w:before="40" w:after="40"/>
        <w:ind w:left="720" w:firstLine="720"/>
        <w:jc w:val="both"/>
        <w:rPr>
          <w:color w:val="auto"/>
          <w:sz w:val="20"/>
        </w:rPr>
      </w:pPr>
      <w:r w:rsidRPr="007F0401">
        <w:rPr>
          <w:color w:val="auto"/>
          <w:sz w:val="20"/>
        </w:rPr>
        <w:t xml:space="preserve">Caso vistoria: 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 xml:space="preserve">Código da vistoria </w:t>
      </w:r>
      <w:r w:rsidRPr="00EB0588">
        <w:rPr>
          <w:b/>
        </w:rPr>
        <w:t>[RN12.6]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Data da vistoria;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Situação;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Serviços executados;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Informações adicionais;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Listagem de serviços prestados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Etapa;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Subetapa;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Item;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Qtd. Contratada;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Qtd. Vistoriada;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Data de registro;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Registro fotográfico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Foto;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Identificação;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Comentários;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Anexado em;</w:t>
      </w:r>
    </w:p>
    <w:p w:rsidR="002D0D35" w:rsidRPr="007F0401" w:rsidRDefault="002D0D35" w:rsidP="002D0D35">
      <w:pPr>
        <w:spacing w:before="40" w:after="40"/>
        <w:ind w:left="720" w:firstLine="720"/>
        <w:jc w:val="both"/>
        <w:rPr>
          <w:color w:val="auto"/>
          <w:sz w:val="20"/>
        </w:rPr>
      </w:pPr>
      <w:r w:rsidRPr="007F0401">
        <w:rPr>
          <w:color w:val="auto"/>
          <w:sz w:val="20"/>
        </w:rPr>
        <w:t xml:space="preserve">Caso </w:t>
      </w:r>
      <w:r>
        <w:rPr>
          <w:color w:val="auto"/>
          <w:sz w:val="20"/>
        </w:rPr>
        <w:t>análise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Data da análise;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Situação;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Responsável;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Data de registro;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Listagem de serviços prestados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 xml:space="preserve">Etapa; 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 xml:space="preserve">Subetapa; 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lastRenderedPageBreak/>
        <w:t>Valor;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Anexos;</w:t>
      </w:r>
    </w:p>
    <w:p w:rsidR="002D0D35" w:rsidRDefault="002D0D35" w:rsidP="002D0D35">
      <w:pPr>
        <w:pStyle w:val="RupNvel21"/>
        <w:numPr>
          <w:ilvl w:val="0"/>
          <w:numId w:val="0"/>
        </w:numPr>
        <w:tabs>
          <w:tab w:val="left" w:pos="1134"/>
        </w:tabs>
        <w:spacing w:before="40" w:after="120"/>
        <w:ind w:left="1506"/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92" w:name="_Toc332287034"/>
      <w:r>
        <w:t>Anexar arquivo</w:t>
      </w:r>
      <w:bookmarkEnd w:id="39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Para o tipo analise o sistema deverá conter opção para que o usuário possa anexar vários arquivos com opção para exclusão.</w:t>
      </w:r>
    </w:p>
    <w:p w:rsidR="002D0D35" w:rsidRPr="00CF6EC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93" w:name="_Toc332287035"/>
      <w:r>
        <w:t>Registro fotográfico;</w:t>
      </w:r>
      <w:bookmarkEnd w:id="39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o usuário selecione a opção de alterar uma vistoria o sistema deve habilitar a opção de exclusão da imagem.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gerar uma numeração seqüencial por contrato para os registros fotográficos.</w:t>
      </w:r>
    </w:p>
    <w:p w:rsidR="002D0D35" w:rsidRPr="00CF6EC8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25686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394" w:name="_Toc332287036"/>
      <w:r w:rsidRPr="00256865">
        <w:t>Texto padrão do relatório de vistoria</w:t>
      </w:r>
      <w:bookmarkEnd w:id="39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256865">
        <w:rPr>
          <w:color w:val="auto"/>
          <w:sz w:val="20"/>
        </w:rPr>
        <w:t>O sistema deve seguir a formato padrão com as devidas informações:</w:t>
      </w:r>
    </w:p>
    <w:p w:rsidR="00C4037E" w:rsidRDefault="00C4037E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925CD6" w:rsidRDefault="002D0D35" w:rsidP="002D0D35">
      <w:pPr>
        <w:spacing w:before="40" w:after="40"/>
        <w:ind w:left="2127"/>
        <w:rPr>
          <w:color w:val="auto"/>
          <w:sz w:val="20"/>
        </w:rPr>
      </w:pPr>
    </w:p>
    <w:p w:rsidR="002D0D35" w:rsidRDefault="002D0D35" w:rsidP="00C4037E">
      <w:pPr>
        <w:pStyle w:val="RupNvel21"/>
        <w:numPr>
          <w:ilvl w:val="0"/>
          <w:numId w:val="0"/>
        </w:numPr>
        <w:tabs>
          <w:tab w:val="left" w:pos="1134"/>
        </w:tabs>
        <w:spacing w:before="40" w:after="120"/>
        <w:ind w:left="720" w:hanging="360"/>
        <w:jc w:val="center"/>
      </w:pPr>
      <w:bookmarkStart w:id="395" w:name="_Toc329764584"/>
      <w:bookmarkStart w:id="396" w:name="_Toc329764862"/>
      <w:r>
        <w:rPr>
          <w:noProof/>
          <w:lang w:eastAsia="pt-BR"/>
        </w:rPr>
        <w:drawing>
          <wp:inline distT="0" distB="0" distL="0" distR="0">
            <wp:extent cx="4400550" cy="4500563"/>
            <wp:effectExtent l="0" t="0" r="0" b="0"/>
            <wp:docPr id="13" name="Imagem 4" descr="image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50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5"/>
      <w:bookmarkEnd w:id="396"/>
    </w:p>
    <w:p w:rsidR="002D0D35" w:rsidRDefault="002D0D35" w:rsidP="002D0D35">
      <w:pPr>
        <w:pStyle w:val="RupNvel21"/>
        <w:numPr>
          <w:ilvl w:val="0"/>
          <w:numId w:val="0"/>
        </w:numPr>
        <w:tabs>
          <w:tab w:val="left" w:pos="1134"/>
        </w:tabs>
        <w:spacing w:before="40" w:after="120"/>
        <w:ind w:left="720" w:hanging="360"/>
      </w:pPr>
      <w:bookmarkStart w:id="397" w:name="_Toc329764585"/>
      <w:bookmarkStart w:id="398" w:name="_Toc329764863"/>
      <w:r>
        <w:rPr>
          <w:noProof/>
          <w:lang w:eastAsia="pt-BR"/>
        </w:rPr>
        <w:lastRenderedPageBreak/>
        <w:drawing>
          <wp:inline distT="0" distB="0" distL="0" distR="0">
            <wp:extent cx="4947593" cy="5238750"/>
            <wp:effectExtent l="0" t="0" r="0" b="0"/>
            <wp:docPr id="14" name="Imagem 5" descr="imagem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544" cy="524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7"/>
      <w:bookmarkEnd w:id="398"/>
    </w:p>
    <w:p w:rsidR="002D0D35" w:rsidRDefault="002D0D35" w:rsidP="002D0D35">
      <w:pPr>
        <w:pStyle w:val="RupNvel21"/>
        <w:numPr>
          <w:ilvl w:val="0"/>
          <w:numId w:val="0"/>
        </w:numPr>
        <w:tabs>
          <w:tab w:val="left" w:pos="1134"/>
        </w:tabs>
        <w:spacing w:before="40" w:after="120"/>
        <w:ind w:left="720" w:hanging="360"/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399" w:name="_Toc332287037"/>
      <w:r>
        <w:t>Campo Subetapa</w:t>
      </w:r>
      <w:bookmarkEnd w:id="39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conter opção para que usuário selecione a opção nenhuma, caso a usuária queira somente analisar/vistoriar apenas a 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00" w:name="_Toc332287038"/>
      <w:r>
        <w:t>Selecionando a opção “nenhuma”</w:t>
      </w:r>
      <w:bookmarkEnd w:id="40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o usuário selecione a opção nenhuma o sistema deverá: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- Carregar os itens informados na etapa, para o caso de vistoria;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- E o valor analisado deverá ser validado pelo valor informado na etapa, caso analise;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01" w:name="_Toc332287039"/>
      <w:r>
        <w:t>Valor analisado</w:t>
      </w:r>
      <w:bookmarkEnd w:id="40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valor analisado não poderá ser maior que o valor informado no cadastro da etapa/Subetapa.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402" w:name="_Toc332287040"/>
      <w:r>
        <w:t>Painel de controle</w:t>
      </w:r>
      <w:bookmarkEnd w:id="402"/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03" w:name="_Toc332287041"/>
      <w:r>
        <w:lastRenderedPageBreak/>
        <w:t>Painel de controle de contrato</w:t>
      </w:r>
      <w:bookmarkEnd w:id="40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apresentado somente para os usuários que tenham o perfil de administrador e usuário contratos.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04" w:name="_Toc332287042"/>
      <w:r>
        <w:t>Listagem de consulta</w:t>
      </w:r>
      <w:bookmarkEnd w:id="40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Ao selecionar alguma das situações o sistema deverá retornar a listagem de consulta da situação selecionada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05" w:name="_Toc332287043"/>
      <w:r>
        <w:t>Eventos do dia</w:t>
      </w:r>
      <w:bookmarkEnd w:id="40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apresentar as seguintes informações diárias sobre o contrato. </w:t>
      </w:r>
    </w:p>
    <w:p w:rsidR="002D0D35" w:rsidRDefault="002D0D35" w:rsidP="002D0D35">
      <w:pPr>
        <w:pStyle w:val="PargrafodaLista"/>
        <w:numPr>
          <w:ilvl w:val="1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Vencimento dos pagamentos referente aos contratos;</w:t>
      </w:r>
    </w:p>
    <w:p w:rsidR="002D0D35" w:rsidRDefault="002D0D35" w:rsidP="002D0D35">
      <w:pPr>
        <w:pStyle w:val="PargrafodaLista"/>
        <w:numPr>
          <w:ilvl w:val="1"/>
          <w:numId w:val="21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Encerramento dos contratos</w:t>
      </w:r>
    </w:p>
    <w:p w:rsidR="002D0D35" w:rsidRDefault="002D0D35" w:rsidP="002D0D35">
      <w:pPr>
        <w:pStyle w:val="PargrafodaLista"/>
        <w:spacing w:before="40" w:after="40"/>
        <w:ind w:left="2640"/>
        <w:jc w:val="both"/>
        <w:rPr>
          <w:color w:val="auto"/>
          <w:sz w:val="20"/>
        </w:rPr>
      </w:pPr>
    </w:p>
    <w:p w:rsidR="002D0D35" w:rsidRPr="00BB2AF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06" w:name="_Toc332287044"/>
      <w:r w:rsidRPr="00BB2AF5">
        <w:t>Informações de vencimento;</w:t>
      </w:r>
      <w:bookmarkEnd w:id="406"/>
    </w:p>
    <w:p w:rsidR="002D0D35" w:rsidRPr="00BB2AF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apresentar um gráfico com informações de Contratos/Convênios/Nota de empenho que estão vencendo. Deverão apresentar a quantidade existente entre um, três e seis meses.</w:t>
      </w:r>
    </w:p>
    <w:p w:rsidR="002D0D35" w:rsidRDefault="002D0D35" w:rsidP="002D0D35">
      <w:pPr>
        <w:pStyle w:val="PargrafodaLista"/>
        <w:spacing w:before="40" w:after="40"/>
        <w:ind w:left="2640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spacing w:before="40" w:after="40"/>
        <w:ind w:left="2640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07" w:name="_Toc332287045"/>
      <w:r>
        <w:t>Detalhamento do contrato;</w:t>
      </w:r>
      <w:bookmarkEnd w:id="40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Ao selecionar o campo o sistema deverá retornar a tela de detalhamento do contrato;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08" w:name="_Toc332287046"/>
      <w:r>
        <w:t>Painel de controle de execução</w:t>
      </w:r>
      <w:bookmarkEnd w:id="40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apresentado somente para os usuários que tenham o perfil de administrador, executor de contratos e gerente de contrato e deverá conter opção para impressão da listagem.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09" w:name="_Toc332287047"/>
      <w:r>
        <w:t>Campos saldo/vigência</w:t>
      </w:r>
      <w:bookmarkEnd w:id="40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apresentar duas opções para que usuário selecione quais informações serão apresentados na listagem. São elas: </w:t>
      </w:r>
    </w:p>
    <w:p w:rsidR="002D0D35" w:rsidRDefault="002D0D35" w:rsidP="002D0D35">
      <w:pPr>
        <w:pStyle w:val="PargrafodaLista"/>
        <w:numPr>
          <w:ilvl w:val="0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Saldo: Deverá apresentar listagem de todos os contratos, destacando os contratos que: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Utilizaram 70% do valor empenhado;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Utilizaram 65% do valor contratado;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Que extrapolaram a media mensal para pagamento </w:t>
      </w:r>
      <w:r w:rsidRPr="008A57D8">
        <w:rPr>
          <w:b/>
          <w:sz w:val="20"/>
        </w:rPr>
        <w:t>[RN13.</w:t>
      </w:r>
      <w:r>
        <w:rPr>
          <w:b/>
          <w:sz w:val="20"/>
        </w:rPr>
        <w:t>9</w:t>
      </w:r>
      <w:r w:rsidRPr="008A57D8">
        <w:rPr>
          <w:b/>
          <w:sz w:val="20"/>
        </w:rPr>
        <w:t>]</w:t>
      </w:r>
    </w:p>
    <w:p w:rsidR="002D0D35" w:rsidRPr="00E30D81" w:rsidRDefault="002D0D35" w:rsidP="002D0D35">
      <w:pPr>
        <w:pStyle w:val="PargrafodaLista"/>
        <w:spacing w:before="40" w:after="40"/>
        <w:ind w:left="3567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numPr>
          <w:ilvl w:val="0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Vigência</w:t>
      </w:r>
      <w:r w:rsidRPr="00E30D81">
        <w:rPr>
          <w:color w:val="auto"/>
          <w:sz w:val="20"/>
        </w:rPr>
        <w:t>:</w:t>
      </w:r>
      <w:r>
        <w:rPr>
          <w:color w:val="auto"/>
          <w:sz w:val="20"/>
        </w:rPr>
        <w:t xml:space="preserve"> D</w:t>
      </w:r>
      <w:r w:rsidRPr="00E30D81">
        <w:rPr>
          <w:color w:val="auto"/>
          <w:sz w:val="20"/>
        </w:rPr>
        <w:t>everá apresentar listagem de todos os contratos, destacando os contratos que</w:t>
      </w:r>
      <w:r>
        <w:rPr>
          <w:color w:val="auto"/>
          <w:sz w:val="20"/>
        </w:rPr>
        <w:t>: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Resta um mês para o encerramento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Restam três meses para o encerramento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Restam seis meses para o encerramento</w:t>
      </w:r>
    </w:p>
    <w:p w:rsidR="002D0D35" w:rsidRDefault="002D0D35" w:rsidP="002D0D35">
      <w:pPr>
        <w:pStyle w:val="PargrafodaLista"/>
        <w:spacing w:before="40" w:after="40"/>
        <w:ind w:left="2640"/>
        <w:jc w:val="both"/>
        <w:rPr>
          <w:color w:val="auto"/>
          <w:sz w:val="20"/>
        </w:rPr>
      </w:pPr>
    </w:p>
    <w:p w:rsidR="002D0D35" w:rsidRPr="00AA2DB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10" w:name="_Toc332287048"/>
      <w:r>
        <w:t>Legenda</w:t>
      </w:r>
      <w:bookmarkEnd w:id="41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O sistema deverá apresentar da seguinte forma: </w:t>
      </w:r>
    </w:p>
    <w:p w:rsidR="002D0D35" w:rsidRDefault="002D0D35" w:rsidP="002D0D35">
      <w:pPr>
        <w:pStyle w:val="PargrafodaLista"/>
        <w:numPr>
          <w:ilvl w:val="0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Saldo: 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Com 70% do valor empenhado utilizado;</w:t>
      </w:r>
    </w:p>
    <w:p w:rsidR="002D0D35" w:rsidRDefault="002D0D35" w:rsidP="002D0D35">
      <w:pPr>
        <w:pStyle w:val="PargrafodaLista"/>
        <w:numPr>
          <w:ilvl w:val="2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Cor: Vermelha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lastRenderedPageBreak/>
        <w:t>Com 65% do valor contratado utilizado;</w:t>
      </w:r>
    </w:p>
    <w:p w:rsidR="002D0D35" w:rsidRDefault="002D0D35" w:rsidP="002D0D35">
      <w:pPr>
        <w:pStyle w:val="PargrafodaLista"/>
        <w:numPr>
          <w:ilvl w:val="2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Cor: Verde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Que extrapolaram a media mensal para pagamento </w:t>
      </w:r>
      <w:r w:rsidRPr="008A57D8">
        <w:rPr>
          <w:b/>
          <w:sz w:val="20"/>
        </w:rPr>
        <w:t>[RN13.</w:t>
      </w:r>
      <w:r>
        <w:rPr>
          <w:b/>
          <w:sz w:val="20"/>
        </w:rPr>
        <w:t>9</w:t>
      </w:r>
      <w:r w:rsidRPr="008A57D8">
        <w:rPr>
          <w:b/>
          <w:sz w:val="20"/>
        </w:rPr>
        <w:t>]</w:t>
      </w:r>
    </w:p>
    <w:p w:rsidR="002D0D35" w:rsidRDefault="002D0D35" w:rsidP="002D0D35">
      <w:pPr>
        <w:pStyle w:val="PargrafodaLista"/>
        <w:numPr>
          <w:ilvl w:val="2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Cor: Azul</w:t>
      </w:r>
    </w:p>
    <w:p w:rsidR="002D0D35" w:rsidRPr="00E30D81" w:rsidRDefault="002D0D35" w:rsidP="002D0D35">
      <w:pPr>
        <w:pStyle w:val="PargrafodaLista"/>
        <w:spacing w:before="40" w:after="40"/>
        <w:ind w:left="3567"/>
        <w:jc w:val="both"/>
        <w:rPr>
          <w:color w:val="auto"/>
          <w:sz w:val="20"/>
        </w:rPr>
      </w:pPr>
    </w:p>
    <w:p w:rsidR="002D0D35" w:rsidRDefault="002D0D35" w:rsidP="002D0D35">
      <w:pPr>
        <w:pStyle w:val="PargrafodaLista"/>
        <w:numPr>
          <w:ilvl w:val="0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Vigência</w:t>
      </w:r>
      <w:r w:rsidRPr="00E30D81">
        <w:rPr>
          <w:color w:val="auto"/>
          <w:sz w:val="20"/>
        </w:rPr>
        <w:t>: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Resta um mês para o encerramento</w:t>
      </w:r>
    </w:p>
    <w:p w:rsidR="002D0D35" w:rsidRDefault="002D0D35" w:rsidP="002D0D35">
      <w:pPr>
        <w:pStyle w:val="PargrafodaLista"/>
        <w:numPr>
          <w:ilvl w:val="2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Cor: Vermelha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Restam três meses para o encerramento</w:t>
      </w:r>
    </w:p>
    <w:p w:rsidR="002D0D35" w:rsidRDefault="002D0D35" w:rsidP="002D0D35">
      <w:pPr>
        <w:pStyle w:val="PargrafodaLista"/>
        <w:numPr>
          <w:ilvl w:val="2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Cor: Verde</w:t>
      </w:r>
    </w:p>
    <w:p w:rsidR="002D0D35" w:rsidRDefault="002D0D35" w:rsidP="002D0D35">
      <w:pPr>
        <w:pStyle w:val="PargrafodaLista"/>
        <w:numPr>
          <w:ilvl w:val="1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Restam seis meses para o encerramento</w:t>
      </w:r>
    </w:p>
    <w:p w:rsidR="002D0D35" w:rsidRDefault="002D0D35" w:rsidP="002D0D35">
      <w:pPr>
        <w:pStyle w:val="PargrafodaLista"/>
        <w:numPr>
          <w:ilvl w:val="2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Cor: Azul</w:t>
      </w:r>
    </w:p>
    <w:p w:rsidR="002D0D35" w:rsidRDefault="002D0D35" w:rsidP="002D0D35">
      <w:pPr>
        <w:pStyle w:val="PargrafodaLista"/>
        <w:spacing w:before="40" w:after="40"/>
        <w:ind w:left="3567"/>
        <w:jc w:val="both"/>
        <w:rPr>
          <w:color w:val="auto"/>
          <w:sz w:val="20"/>
        </w:rPr>
      </w:pPr>
    </w:p>
    <w:p w:rsidR="002D0D35" w:rsidRPr="00F95C0E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11" w:name="_Toc332287049"/>
      <w:r>
        <w:t>Medial mensal;</w:t>
      </w:r>
      <w:bookmarkEnd w:id="41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apresentado somente para os usuários da GERAT e ASCOM.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composto do seguinte calculo: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Media mensal = valor contratado dividido por 12 (quantidade de meses no ano).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o valor do pagamento do mês extrapole o valor mensal o sistema deverá informar para usuário na listagem. O sistema deverá considerar a data de emissão do pagamento.</w:t>
      </w:r>
    </w:p>
    <w:p w:rsidR="002D0D35" w:rsidRDefault="002D0D35" w:rsidP="002D0D35">
      <w:pPr>
        <w:pStyle w:val="PargrafodaLista"/>
        <w:spacing w:before="40" w:after="40"/>
        <w:ind w:left="3567"/>
        <w:jc w:val="both"/>
        <w:rPr>
          <w:color w:val="auto"/>
          <w:sz w:val="20"/>
        </w:rPr>
      </w:pPr>
    </w:p>
    <w:p w:rsidR="002D0D35" w:rsidRPr="00F95C0E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12" w:name="_Toc332287050"/>
      <w:r>
        <w:t>Listagem de informações gerenciais dos contratos</w:t>
      </w:r>
      <w:bookmarkEnd w:id="41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Deverá ser apresentado da seguinte forma para os perfis abaixo:</w:t>
      </w:r>
    </w:p>
    <w:p w:rsidR="002D0D35" w:rsidRDefault="002D0D35" w:rsidP="002D0D35">
      <w:pPr>
        <w:pStyle w:val="PargrafodaLista"/>
        <w:numPr>
          <w:ilvl w:val="0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Gerente: deverão ser apresentados todos os contratos/convênios/nota de empenho da sua respectiva gerencia.</w:t>
      </w:r>
    </w:p>
    <w:p w:rsidR="002D0D35" w:rsidRPr="006B6686" w:rsidRDefault="002D0D35" w:rsidP="002D0D35">
      <w:pPr>
        <w:pStyle w:val="PargrafodaLista"/>
        <w:spacing w:before="40" w:after="40"/>
        <w:ind w:left="2847"/>
        <w:jc w:val="both"/>
        <w:rPr>
          <w:color w:val="auto"/>
          <w:sz w:val="20"/>
        </w:rPr>
      </w:pPr>
    </w:p>
    <w:p w:rsidR="002D0D35" w:rsidRPr="006B6686" w:rsidRDefault="002D0D35" w:rsidP="002D0D35">
      <w:pPr>
        <w:pStyle w:val="PargrafodaLista"/>
        <w:numPr>
          <w:ilvl w:val="0"/>
          <w:numId w:val="36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Executor de contratos: deverão ser apresentados todos os contratos/convênios/nota de empenho que ele esteja nomeado.</w:t>
      </w:r>
    </w:p>
    <w:p w:rsidR="002D0D35" w:rsidRDefault="002D0D35" w:rsidP="002D0D35">
      <w:pPr>
        <w:pStyle w:val="PargrafodaLista"/>
        <w:spacing w:before="40" w:after="40"/>
        <w:ind w:left="3567"/>
        <w:jc w:val="both"/>
        <w:rPr>
          <w:color w:val="auto"/>
          <w:sz w:val="20"/>
        </w:rPr>
      </w:pPr>
    </w:p>
    <w:p w:rsidR="002D0D35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413" w:name="_Toc332287051"/>
      <w:r>
        <w:t>Emitir Relatórios Gerenciais</w:t>
      </w:r>
      <w:bookmarkEnd w:id="413"/>
    </w:p>
    <w:p w:rsidR="002D0D35" w:rsidRPr="00FA591D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14" w:name="_Toc332287052"/>
      <w:r>
        <w:t>Campo Classificação;</w:t>
      </w:r>
      <w:bookmarkEnd w:id="41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conter as seguintes opções para seleção:</w:t>
      </w:r>
    </w:p>
    <w:p w:rsidR="002D0D35" w:rsidRPr="00623676" w:rsidRDefault="002D0D35" w:rsidP="002D0D35">
      <w:pPr>
        <w:pStyle w:val="PargrafodaLista"/>
        <w:numPr>
          <w:ilvl w:val="0"/>
          <w:numId w:val="31"/>
        </w:numPr>
        <w:spacing w:before="40" w:after="40"/>
        <w:jc w:val="both"/>
        <w:rPr>
          <w:color w:val="auto"/>
          <w:sz w:val="20"/>
        </w:rPr>
      </w:pPr>
      <w:r w:rsidRPr="00623676">
        <w:rPr>
          <w:color w:val="auto"/>
          <w:sz w:val="20"/>
        </w:rPr>
        <w:t>Contrato;</w:t>
      </w:r>
    </w:p>
    <w:p w:rsidR="002D0D35" w:rsidRPr="00623676" w:rsidRDefault="002D0D35" w:rsidP="002D0D35">
      <w:pPr>
        <w:pStyle w:val="PargrafodaLista"/>
        <w:numPr>
          <w:ilvl w:val="0"/>
          <w:numId w:val="31"/>
        </w:numPr>
        <w:spacing w:before="40" w:after="40"/>
        <w:jc w:val="both"/>
        <w:rPr>
          <w:color w:val="auto"/>
          <w:sz w:val="20"/>
        </w:rPr>
      </w:pPr>
      <w:r w:rsidRPr="00623676">
        <w:rPr>
          <w:color w:val="auto"/>
          <w:sz w:val="20"/>
        </w:rPr>
        <w:t>Convenio;</w:t>
      </w:r>
    </w:p>
    <w:p w:rsidR="002D0D35" w:rsidRPr="00623676" w:rsidRDefault="002D0D35" w:rsidP="002D0D35">
      <w:pPr>
        <w:pStyle w:val="PargrafodaLista"/>
        <w:numPr>
          <w:ilvl w:val="0"/>
          <w:numId w:val="31"/>
        </w:numPr>
        <w:spacing w:before="40" w:after="40"/>
        <w:jc w:val="both"/>
        <w:rPr>
          <w:color w:val="auto"/>
          <w:sz w:val="20"/>
        </w:rPr>
      </w:pPr>
      <w:r w:rsidRPr="00623676">
        <w:rPr>
          <w:color w:val="auto"/>
          <w:sz w:val="20"/>
        </w:rPr>
        <w:t>Nota de empenho;</w:t>
      </w:r>
    </w:p>
    <w:p w:rsidR="002D0D35" w:rsidRPr="00FA591D" w:rsidRDefault="002D0D35" w:rsidP="002D0D35">
      <w:pPr>
        <w:pStyle w:val="Estilo2"/>
        <w:tabs>
          <w:tab w:val="num" w:pos="1985"/>
        </w:tabs>
        <w:ind w:left="1855"/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15" w:name="_Toc332287053"/>
      <w:r>
        <w:t>Campo período;</w:t>
      </w:r>
      <w:bookmarkEnd w:id="41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considerar a data de inicio do contrato, ou seja, data inicial da vigência do contrato.</w:t>
      </w:r>
    </w:p>
    <w:p w:rsidR="002D0D35" w:rsidRDefault="002D0D35" w:rsidP="002D0D35">
      <w:pPr>
        <w:spacing w:before="40" w:after="40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16" w:name="_Toc332287054"/>
      <w:r>
        <w:t>Campo exportar</w:t>
      </w:r>
      <w:bookmarkEnd w:id="41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Ao selecionar a opção exportar o sistema deve emitir o relatório em formato (Excel/.PDF).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relatório impresso deverá conter no cabeçalho:</w:t>
      </w:r>
    </w:p>
    <w:p w:rsidR="002D0D35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color w:val="auto"/>
          <w:sz w:val="20"/>
        </w:rPr>
      </w:pPr>
      <w:r w:rsidRPr="00030284">
        <w:rPr>
          <w:color w:val="auto"/>
          <w:sz w:val="20"/>
        </w:rPr>
        <w:t>Logo da TERRACAP</w:t>
      </w:r>
      <w:r>
        <w:rPr>
          <w:color w:val="auto"/>
          <w:sz w:val="20"/>
        </w:rPr>
        <w:t>;</w:t>
      </w:r>
    </w:p>
    <w:p w:rsidR="002D0D35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Descrição do tipo </w:t>
      </w:r>
      <w:r w:rsidRPr="00030284">
        <w:rPr>
          <w:color w:val="auto"/>
          <w:sz w:val="20"/>
        </w:rPr>
        <w:t>do relatório</w:t>
      </w:r>
      <w:r>
        <w:rPr>
          <w:color w:val="auto"/>
          <w:sz w:val="20"/>
        </w:rPr>
        <w:t>;</w:t>
      </w:r>
    </w:p>
    <w:p w:rsidR="002D0D35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color w:val="auto"/>
          <w:sz w:val="20"/>
        </w:rPr>
      </w:pPr>
      <w:r w:rsidRPr="00030284">
        <w:rPr>
          <w:color w:val="auto"/>
          <w:sz w:val="20"/>
        </w:rPr>
        <w:t>Informações que foram filtradas para a emissão do relatóri</w:t>
      </w:r>
      <w:r>
        <w:rPr>
          <w:color w:val="auto"/>
          <w:sz w:val="20"/>
        </w:rPr>
        <w:t>o</w:t>
      </w:r>
    </w:p>
    <w:p w:rsidR="002D0D35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A unidade executora que solicitou a emissão;</w:t>
      </w:r>
    </w:p>
    <w:p w:rsidR="002D0D35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lastRenderedPageBreak/>
        <w:t>Data de emissão do relatório;</w:t>
      </w:r>
    </w:p>
    <w:p w:rsidR="002D0D35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Pr="00030284" w:rsidRDefault="002D0D35" w:rsidP="002D0D35">
      <w:pPr>
        <w:spacing w:before="40" w:after="40"/>
        <w:ind w:left="1440" w:firstLine="720"/>
        <w:jc w:val="both"/>
        <w:rPr>
          <w:color w:val="auto"/>
          <w:sz w:val="20"/>
        </w:rPr>
      </w:pPr>
      <w:r>
        <w:rPr>
          <w:color w:val="auto"/>
          <w:sz w:val="20"/>
        </w:rPr>
        <w:t>No fim do</w:t>
      </w:r>
      <w:r w:rsidRPr="00030284">
        <w:rPr>
          <w:color w:val="auto"/>
          <w:sz w:val="20"/>
        </w:rPr>
        <w:t xml:space="preserve"> relatório impresso deverá conter:</w:t>
      </w:r>
    </w:p>
    <w:p w:rsidR="002D0D35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E para os relatórios que contém situação o sistema deverá informar a legenda para cada situação.</w:t>
      </w: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17" w:name="_Toc332287055"/>
      <w:r>
        <w:t>Campo Meses de pagamento</w:t>
      </w:r>
      <w:bookmarkEnd w:id="41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a soma dos pagamentos realizados em cada mês do ano. Caso não exista o sistema deverá apresentar (-).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18" w:name="_Toc332287056"/>
      <w:r>
        <w:t>Campo Total Pago</w:t>
      </w:r>
      <w:bookmarkEnd w:id="41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soma dos pagamentos realizados em cada mês.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19" w:name="_Toc332287057"/>
      <w:r>
        <w:t>Campo Qdt de meses restantes</w:t>
      </w:r>
      <w:bookmarkEnd w:id="41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realizar uma subtração do mês atual com o ultimo mês que houve pagamento.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0" w:name="_Toc332287058"/>
      <w:r>
        <w:t>Campo aditivo</w:t>
      </w:r>
      <w:bookmarkEnd w:id="42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a qtd de aditivos com a situação igual a publicados existentes para o contrato.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1" w:name="_Toc332287059"/>
      <w:r>
        <w:t>Campo Descrição</w:t>
      </w:r>
      <w:bookmarkEnd w:id="42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as etapas/Subetapas e itens vinculados ao contrato.</w:t>
      </w:r>
    </w:p>
    <w:p w:rsidR="002D0D35" w:rsidRPr="00623676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2" w:name="_Toc332287060"/>
      <w:r>
        <w:t>Campo objeto/firma executora</w:t>
      </w:r>
      <w:bookmarkEnd w:id="42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apresentar a descrição das etapas vinculadas ao contrato.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3" w:name="_Toc332287061"/>
      <w:r>
        <w:t>Campo Local</w:t>
      </w:r>
      <w:bookmarkEnd w:id="42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e recuperar do GAP e apresentar o endereço da contratada.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4" w:name="_Toc332287062"/>
      <w:r>
        <w:t>Campo Referencia</w:t>
      </w:r>
      <w:bookmarkEnd w:id="42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O sistema deverá conter opção para que o usuário informe o mês e o ano de referencia do relatório.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5" w:name="_Toc332287063"/>
      <w:r>
        <w:t>Campo Número contrato/convênio;</w:t>
      </w:r>
      <w:bookmarkEnd w:id="425"/>
    </w:p>
    <w:p w:rsidR="002D0D35" w:rsidRPr="0002724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o nome da interessada do contrato/convênio.</w:t>
      </w:r>
    </w:p>
    <w:p w:rsidR="002D0D35" w:rsidRPr="00832C5C" w:rsidRDefault="002D0D35" w:rsidP="002D0D35">
      <w:pPr>
        <w:pStyle w:val="PargrafodaLista"/>
        <w:spacing w:before="40" w:after="40"/>
        <w:ind w:left="2127" w:firstLine="33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6" w:name="_Toc332287064"/>
      <w:r>
        <w:t>Contratada;</w:t>
      </w:r>
      <w:bookmarkEnd w:id="42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o nome da interessada do contrato/convênio.</w:t>
      </w:r>
    </w:p>
    <w:p w:rsidR="002D0D35" w:rsidRDefault="002D0D35" w:rsidP="002D0D35">
      <w:pPr>
        <w:pStyle w:val="PargrafodaLista"/>
        <w:spacing w:before="40" w:after="40"/>
        <w:ind w:left="1440" w:firstLine="720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7" w:name="_Toc332287065"/>
      <w:r>
        <w:t>Campo Assinatura;</w:t>
      </w:r>
      <w:bookmarkEnd w:id="427"/>
    </w:p>
    <w:p w:rsidR="002D0D35" w:rsidRDefault="002D0D35" w:rsidP="002D0D35">
      <w:pPr>
        <w:spacing w:before="40" w:after="40"/>
        <w:ind w:left="2127"/>
        <w:jc w:val="both"/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 data de assinatura do contrato/convênio. </w:t>
      </w:r>
    </w:p>
    <w:p w:rsidR="002D0D35" w:rsidRDefault="002D0D35" w:rsidP="002D0D35">
      <w:pPr>
        <w:pStyle w:val="Estilo2"/>
        <w:tabs>
          <w:tab w:val="num" w:pos="2127"/>
        </w:tabs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8" w:name="_Toc332287066"/>
      <w:r>
        <w:lastRenderedPageBreak/>
        <w:t>Campo Publicação;</w:t>
      </w:r>
      <w:bookmarkEnd w:id="42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 data de publicação do contrato/convênio. </w:t>
      </w:r>
    </w:p>
    <w:p w:rsidR="002D0D35" w:rsidRDefault="002D0D35" w:rsidP="002D0D35">
      <w:pPr>
        <w:spacing w:before="40" w:after="40"/>
        <w:ind w:left="2127"/>
        <w:jc w:val="both"/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29" w:name="_Toc332287067"/>
      <w:r>
        <w:t>Campo início da Vigência;</w:t>
      </w:r>
      <w:bookmarkEnd w:id="42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 de data início de vigência do contrato/convênio. </w:t>
      </w:r>
    </w:p>
    <w:p w:rsidR="002D0D35" w:rsidRDefault="002D0D35" w:rsidP="002D0D35">
      <w:pPr>
        <w:spacing w:before="40" w:after="40"/>
        <w:ind w:left="2127"/>
        <w:jc w:val="both"/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0" w:name="_Toc332287068"/>
      <w:r>
        <w:t>Campo Início da Execução;</w:t>
      </w:r>
      <w:bookmarkEnd w:id="430"/>
    </w:p>
    <w:p w:rsidR="002D0D35" w:rsidRDefault="002D0D35" w:rsidP="002D0D35">
      <w:pPr>
        <w:spacing w:before="40" w:after="40"/>
        <w:ind w:left="2127"/>
        <w:jc w:val="both"/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 data de início de execução do contrato/convênio, ou seja, a data de publicação da primeira nomeação. </w:t>
      </w:r>
    </w:p>
    <w:p w:rsidR="002D0D35" w:rsidRDefault="002D0D35" w:rsidP="002D0D35">
      <w:pPr>
        <w:pStyle w:val="Estilo2"/>
        <w:tabs>
          <w:tab w:val="num" w:pos="2127"/>
        </w:tabs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1" w:name="_Toc332287069"/>
      <w:r>
        <w:t>Campo Vencimento da Vigência;</w:t>
      </w:r>
      <w:bookmarkEnd w:id="431"/>
    </w:p>
    <w:p w:rsidR="002D0D35" w:rsidRDefault="002D0D35" w:rsidP="002D0D35">
      <w:pPr>
        <w:spacing w:before="40" w:after="40"/>
        <w:ind w:left="2127"/>
        <w:jc w:val="both"/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 data de fim de vigência do contrato com os seus respectivos aditivos de suplementação. </w:t>
      </w:r>
    </w:p>
    <w:p w:rsidR="002D0D35" w:rsidRDefault="002D0D35" w:rsidP="002D0D35">
      <w:pPr>
        <w:pStyle w:val="Estilo2"/>
        <w:tabs>
          <w:tab w:val="num" w:pos="2127"/>
        </w:tabs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2" w:name="_Toc332287070"/>
      <w:r>
        <w:t>Campo Vencimento da execução;</w:t>
      </w:r>
      <w:bookmarkEnd w:id="43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 data de fim de vigência do contrato com os seus respectivos aditivos de prorrogação. </w:t>
      </w:r>
    </w:p>
    <w:p w:rsidR="002D0D35" w:rsidRDefault="002D0D35" w:rsidP="002D0D35">
      <w:pPr>
        <w:spacing w:before="40" w:after="40"/>
        <w:ind w:left="2127"/>
        <w:jc w:val="both"/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3" w:name="_Toc332287071"/>
      <w:r>
        <w:t>Campo Recebimento definitivo</w:t>
      </w:r>
      <w:bookmarkEnd w:id="43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 data de emissão do termo definitivo do contrato/convênio. </w:t>
      </w:r>
    </w:p>
    <w:p w:rsidR="002D0D35" w:rsidRDefault="002D0D35" w:rsidP="002D0D35">
      <w:pPr>
        <w:spacing w:before="40" w:after="40"/>
        <w:ind w:left="2127"/>
        <w:jc w:val="both"/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4" w:name="_Toc332287072"/>
      <w:r>
        <w:t>Campo Objeto</w:t>
      </w:r>
      <w:bookmarkEnd w:id="43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o objeto do contrato/convênio.</w:t>
      </w:r>
    </w:p>
    <w:p w:rsidR="002D0D35" w:rsidRDefault="002D0D35" w:rsidP="002D0D35">
      <w:pPr>
        <w:pStyle w:val="Estilo2"/>
        <w:tabs>
          <w:tab w:val="num" w:pos="2127"/>
        </w:tabs>
        <w:ind w:left="2127"/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5" w:name="_Toc332287073"/>
      <w:r>
        <w:t>Campo Nº Processo;</w:t>
      </w:r>
      <w:bookmarkEnd w:id="43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o número do processo contratual.</w:t>
      </w:r>
    </w:p>
    <w:p w:rsidR="004F0B8B" w:rsidRDefault="004F0B8B" w:rsidP="002D0D35">
      <w:pPr>
        <w:spacing w:before="40" w:after="40"/>
        <w:ind w:left="2127"/>
        <w:jc w:val="both"/>
        <w:rPr>
          <w:color w:val="auto"/>
          <w:sz w:val="20"/>
        </w:rPr>
      </w:pPr>
      <w:r>
        <w:rPr>
          <w:color w:val="auto"/>
          <w:sz w:val="20"/>
        </w:rPr>
        <w:t>Caso recupere mais do que um nº de processo o sistema deve listá-los.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6" w:name="_Toc332287074"/>
      <w:r>
        <w:t>Campo Valor Original;</w:t>
      </w:r>
      <w:bookmarkEnd w:id="43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o valor original do contrato/convênios.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7" w:name="_Toc332287075"/>
      <w:r>
        <w:t>Campo Valor atual;</w:t>
      </w:r>
      <w:bookmarkEnd w:id="437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o valor original do contrato/convênios com seus respectivos aditivos de suplementação e redução.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8" w:name="_Toc332287076"/>
      <w:r>
        <w:t>Campo Preços reajustáveis;</w:t>
      </w:r>
      <w:bookmarkEnd w:id="438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informa apenas se para o contrato solicitado há faturas do tipo reajuste.</w:t>
      </w:r>
    </w:p>
    <w:p w:rsidR="002D0D35" w:rsidRDefault="002D0D35" w:rsidP="002D0D35">
      <w:pPr>
        <w:pStyle w:val="Estilo2"/>
        <w:tabs>
          <w:tab w:val="num" w:pos="2127"/>
        </w:tabs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39" w:name="_Toc332287077"/>
      <w:r>
        <w:t>Campo</w:t>
      </w:r>
      <w:r w:rsidRPr="00876E39">
        <w:t xml:space="preserve"> OS;</w:t>
      </w:r>
      <w:bookmarkEnd w:id="439"/>
    </w:p>
    <w:p w:rsidR="002D0D35" w:rsidRPr="005C28E1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lastRenderedPageBreak/>
        <w:t>O sistema deverá</w:t>
      </w:r>
      <w:r>
        <w:rPr>
          <w:color w:val="auto"/>
          <w:sz w:val="20"/>
        </w:rPr>
        <w:t xml:space="preserve"> recuperar as ordens de serviço de autorização emitidas para a etapa.</w:t>
      </w:r>
    </w:p>
    <w:p w:rsidR="002D0D35" w:rsidRPr="00876E39" w:rsidRDefault="002D0D35" w:rsidP="002D0D35">
      <w:pPr>
        <w:pStyle w:val="Estilo2"/>
        <w:tabs>
          <w:tab w:val="num" w:pos="2127"/>
        </w:tabs>
        <w:ind w:left="2127"/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0" w:name="_Toc332287078"/>
      <w:r>
        <w:t>CampoValor autorizado;</w:t>
      </w:r>
      <w:bookmarkEnd w:id="440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valor autorizado das ordens de serviço de autorização emitidas para a 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1" w:name="_Toc332287079"/>
      <w:r>
        <w:t>CampoQtd contratada;</w:t>
      </w:r>
      <w:bookmarkEnd w:id="441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 quantidade contratada para cada item no cadastro da etapa.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2" w:name="_Toc332287080"/>
      <w:r>
        <w:t>CampoQtd executada;</w:t>
      </w:r>
      <w:bookmarkEnd w:id="442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 quantidade executada para cada item informado na vistoria/analise.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3" w:name="_Toc332287081"/>
      <w:r>
        <w:t>CampoValor faturado;</w:t>
      </w:r>
      <w:bookmarkEnd w:id="443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o valor bruto referentes aos documentos de pagamento de cada etapa.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4" w:name="_Toc332287082"/>
      <w:r>
        <w:t>CampoValor atestado;</w:t>
      </w:r>
      <w:bookmarkEnd w:id="444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os valores atestados referentes aos documentos de pagamento de cada etapa.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5" w:name="_Toc332287083"/>
      <w:r>
        <w:t>CampoData de atesto;</w:t>
      </w:r>
      <w:bookmarkEnd w:id="445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as datas referentes aos atesto dos pagamentos de cada etapa.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6" w:name="_Toc332287084"/>
      <w:r>
        <w:t>CampoData pagamento;</w:t>
      </w:r>
      <w:bookmarkEnd w:id="446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832C5C">
        <w:rPr>
          <w:color w:val="auto"/>
          <w:sz w:val="20"/>
        </w:rPr>
        <w:t>O sistema deverá</w:t>
      </w:r>
      <w:r>
        <w:rPr>
          <w:color w:val="auto"/>
          <w:sz w:val="20"/>
        </w:rPr>
        <w:t xml:space="preserve"> recuperar as datas referentes aos pagamentos realizados para cada etapa.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7" w:name="_Toc332287085"/>
      <w:r>
        <w:t>CampoValor reajuste;</w:t>
      </w:r>
      <w:bookmarkEnd w:id="447"/>
    </w:p>
    <w:p w:rsidR="002D0D35" w:rsidRPr="00952022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952022">
        <w:rPr>
          <w:color w:val="auto"/>
          <w:sz w:val="20"/>
        </w:rPr>
        <w:t xml:space="preserve">O sistema deverá recuperar o valor </w:t>
      </w:r>
      <w:r>
        <w:rPr>
          <w:color w:val="auto"/>
          <w:sz w:val="20"/>
        </w:rPr>
        <w:t xml:space="preserve">atestado </w:t>
      </w:r>
      <w:r w:rsidRPr="00952022">
        <w:rPr>
          <w:color w:val="auto"/>
          <w:sz w:val="20"/>
        </w:rPr>
        <w:t>referentes</w:t>
      </w:r>
      <w:r>
        <w:rPr>
          <w:color w:val="auto"/>
          <w:sz w:val="20"/>
        </w:rPr>
        <w:t xml:space="preserve">as faturas de reajuste </w:t>
      </w:r>
      <w:r w:rsidRPr="00952022">
        <w:rPr>
          <w:color w:val="auto"/>
          <w:sz w:val="20"/>
        </w:rPr>
        <w:t xml:space="preserve">de cada etapa.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8" w:name="_Toc332287086"/>
      <w:r>
        <w:t>CampoData pagamento de reajuste;</w:t>
      </w:r>
      <w:bookmarkEnd w:id="448"/>
    </w:p>
    <w:p w:rsidR="002D0D35" w:rsidRPr="00952022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952022">
        <w:rPr>
          <w:color w:val="auto"/>
          <w:sz w:val="20"/>
        </w:rPr>
        <w:t xml:space="preserve">O sistema deverá recuperar </w:t>
      </w:r>
      <w:r>
        <w:rPr>
          <w:color w:val="auto"/>
          <w:sz w:val="20"/>
        </w:rPr>
        <w:t xml:space="preserve">a data do pagamento das faturas de reajuste </w:t>
      </w:r>
      <w:r w:rsidRPr="00952022">
        <w:rPr>
          <w:color w:val="auto"/>
          <w:sz w:val="20"/>
        </w:rPr>
        <w:t xml:space="preserve">de cada etapa. </w:t>
      </w:r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49" w:name="_Toc332287087"/>
      <w:r>
        <w:t>Situação;</w:t>
      </w:r>
      <w:bookmarkEnd w:id="449"/>
    </w:p>
    <w:p w:rsidR="002D0D35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  <w:r w:rsidRPr="00952022">
        <w:rPr>
          <w:color w:val="auto"/>
          <w:sz w:val="20"/>
        </w:rPr>
        <w:t xml:space="preserve">O sistema deverá recuperar </w:t>
      </w:r>
      <w:r>
        <w:rPr>
          <w:color w:val="auto"/>
          <w:sz w:val="20"/>
        </w:rPr>
        <w:t>a situação de cada etapa.</w:t>
      </w:r>
    </w:p>
    <w:p w:rsidR="002D0D35" w:rsidRPr="00952022" w:rsidRDefault="002D0D35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Pr="008F230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</w:pPr>
      <w:bookmarkStart w:id="450" w:name="_Toc332287088"/>
      <w:r w:rsidRPr="008F2305">
        <w:t>Situação do planejamento Orçamentário;</w:t>
      </w:r>
      <w:bookmarkEnd w:id="450"/>
    </w:p>
    <w:p w:rsidR="002D0D35" w:rsidRDefault="002D0D35" w:rsidP="002D0D35">
      <w:pPr>
        <w:spacing w:before="40" w:after="40"/>
        <w:ind w:left="2127"/>
        <w:jc w:val="both"/>
        <w:rPr>
          <w:sz w:val="20"/>
        </w:rPr>
      </w:pPr>
      <w:r w:rsidRPr="00A478FB">
        <w:rPr>
          <w:sz w:val="20"/>
        </w:rPr>
        <w:t xml:space="preserve">O sistema deverá apresentar no Relatório de Planejamento Orçamentário apenas os </w:t>
      </w:r>
      <w:r>
        <w:rPr>
          <w:sz w:val="20"/>
        </w:rPr>
        <w:t xml:space="preserve">contratos / convênios com os </w:t>
      </w:r>
      <w:r w:rsidRPr="00A478FB">
        <w:rPr>
          <w:sz w:val="20"/>
        </w:rPr>
        <w:t xml:space="preserve">planejamentos com a situação </w:t>
      </w:r>
      <w:r>
        <w:rPr>
          <w:sz w:val="20"/>
        </w:rPr>
        <w:t>superior</w:t>
      </w:r>
      <w:r w:rsidRPr="00A478FB">
        <w:rPr>
          <w:sz w:val="20"/>
        </w:rPr>
        <w:t xml:space="preserve"> a finalizado.</w:t>
      </w:r>
    </w:p>
    <w:p w:rsidR="00251E3A" w:rsidRDefault="00251E3A" w:rsidP="002D0D35">
      <w:pPr>
        <w:spacing w:before="40" w:after="40"/>
        <w:ind w:left="2127"/>
        <w:jc w:val="both"/>
        <w:rPr>
          <w:sz w:val="20"/>
        </w:rPr>
      </w:pPr>
      <w:r>
        <w:rPr>
          <w:sz w:val="20"/>
        </w:rPr>
        <w:lastRenderedPageBreak/>
        <w:t>Deverá apresentar também os planejamentos com e sem faturamento.</w:t>
      </w:r>
    </w:p>
    <w:p w:rsidR="00251E3A" w:rsidRDefault="00251E3A" w:rsidP="002D0D35">
      <w:pPr>
        <w:spacing w:before="40" w:after="40"/>
        <w:ind w:left="2127"/>
        <w:jc w:val="both"/>
        <w:rPr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51" w:name="_Toc332287089"/>
      <w:r>
        <w:t>Formulário tipo relatório;</w:t>
      </w:r>
      <w:bookmarkEnd w:id="451"/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Caso seja selecionado o relatório do tipo Sintético o sistema deverá apresentar o seguinte formulário: </w:t>
      </w:r>
    </w:p>
    <w:p w:rsidR="002D0D35" w:rsidRDefault="00DD0EA0" w:rsidP="002D0D35">
      <w:pPr>
        <w:pStyle w:val="CTMISCorpo2"/>
        <w:numPr>
          <w:ilvl w:val="0"/>
          <w:numId w:val="30"/>
        </w:numPr>
      </w:pPr>
      <w:r>
        <w:t>P</w:t>
      </w:r>
      <w:r w:rsidR="002D0D35">
        <w:t xml:space="preserve">eríodo </w:t>
      </w:r>
      <w:r>
        <w:t>(</w:t>
      </w:r>
      <w:r w:rsidR="002D0D35">
        <w:t>inicial / final</w:t>
      </w:r>
      <w:r>
        <w:t>) [Obrigatório]</w:t>
      </w:r>
      <w:r w:rsidR="000D063D" w:rsidRPr="005A1AF4">
        <w:rPr>
          <w:b/>
        </w:rPr>
        <w:t>[RN</w:t>
      </w:r>
      <w:r w:rsidR="005A1AF4" w:rsidRPr="005A1AF4">
        <w:rPr>
          <w:b/>
        </w:rPr>
        <w:t>14.40</w:t>
      </w:r>
      <w:r w:rsidR="000D063D" w:rsidRPr="005A1AF4">
        <w:rPr>
          <w:b/>
        </w:rPr>
        <w:t>]</w:t>
      </w:r>
      <w:r w:rsidR="002D0D35">
        <w:t>;</w:t>
      </w:r>
    </w:p>
    <w:p w:rsidR="005A1AF4" w:rsidRDefault="005A1AF4" w:rsidP="002D0D35">
      <w:pPr>
        <w:pStyle w:val="CTMISCorpo2"/>
        <w:numPr>
          <w:ilvl w:val="0"/>
          <w:numId w:val="30"/>
        </w:numPr>
      </w:pPr>
      <w:r>
        <w:t>Unidade</w:t>
      </w:r>
      <w:r w:rsidR="00023E70" w:rsidRPr="005A1AF4">
        <w:rPr>
          <w:b/>
        </w:rPr>
        <w:t>[RN14.40]</w:t>
      </w:r>
      <w:r w:rsidR="00023E70">
        <w:t>;</w:t>
      </w:r>
    </w:p>
    <w:p w:rsidR="00DD0EA0" w:rsidRDefault="00DD0EA0" w:rsidP="00DD0EA0">
      <w:pPr>
        <w:pStyle w:val="CTMISCorpo2"/>
        <w:ind w:left="2924" w:firstLine="0"/>
      </w:pPr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Caso seja selecionado o relatório do tipo </w:t>
      </w:r>
      <w:r w:rsidR="004F0B8B">
        <w:rPr>
          <w:color w:val="auto"/>
          <w:sz w:val="20"/>
        </w:rPr>
        <w:t>Analítico</w:t>
      </w:r>
      <w:r>
        <w:rPr>
          <w:color w:val="auto"/>
          <w:sz w:val="20"/>
        </w:rPr>
        <w:t xml:space="preserve"> o sistema deverá apresentar o seguinte formulário: 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Nº do contrato / convênio</w:t>
      </w:r>
      <w:r w:rsidR="004F0B8B">
        <w:t xml:space="preserve"> [Obrigatório];</w:t>
      </w:r>
    </w:p>
    <w:p w:rsidR="00DD0EA0" w:rsidRDefault="004F0B8B" w:rsidP="00DD0EA0">
      <w:pPr>
        <w:pStyle w:val="CTMISCorpo2"/>
        <w:numPr>
          <w:ilvl w:val="0"/>
          <w:numId w:val="30"/>
        </w:numPr>
      </w:pPr>
      <w:r>
        <w:t xml:space="preserve">Nº do Processo </w:t>
      </w:r>
      <w:r w:rsidRPr="004F0B8B">
        <w:rPr>
          <w:b/>
        </w:rPr>
        <w:t>[RN14.22]</w:t>
      </w:r>
      <w:r>
        <w:t>; e</w:t>
      </w:r>
    </w:p>
    <w:p w:rsidR="002D0D35" w:rsidRPr="00DD0EA0" w:rsidRDefault="00DD0EA0" w:rsidP="00DD0EA0">
      <w:pPr>
        <w:pStyle w:val="CTMISCorpo2"/>
        <w:numPr>
          <w:ilvl w:val="0"/>
          <w:numId w:val="30"/>
        </w:numPr>
      </w:pPr>
      <w:r w:rsidRPr="00DD0EA0">
        <w:t>Período (inicial / final)</w:t>
      </w:r>
    </w:p>
    <w:p w:rsidR="00DD0EA0" w:rsidRPr="00A478FB" w:rsidRDefault="00DD0EA0" w:rsidP="002D0D35">
      <w:pPr>
        <w:spacing w:before="40" w:after="40"/>
        <w:ind w:left="2127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52" w:name="_Toc332287090"/>
      <w:r>
        <w:t>Listagem tipo relatório</w:t>
      </w:r>
      <w:r w:rsidRPr="00251E3A">
        <w:rPr>
          <w:i w:val="0"/>
        </w:rPr>
        <w:t>;</w:t>
      </w:r>
      <w:r w:rsidR="00251E3A" w:rsidRPr="00251E3A">
        <w:rPr>
          <w:i w:val="0"/>
        </w:rPr>
        <w:t xml:space="preserve"> [RN14.37]</w:t>
      </w:r>
      <w:bookmarkEnd w:id="452"/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Caso seja selecionado o relatório do tipo Sintético o sistema deverá apresentar a seguinte listagem: 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Listagem de planejamento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Período</w:t>
      </w:r>
      <w:r w:rsidR="00A15486">
        <w:t xml:space="preserve"> inicial;</w:t>
      </w:r>
    </w:p>
    <w:p w:rsidR="00A15486" w:rsidRDefault="00A15486" w:rsidP="002D0D35">
      <w:pPr>
        <w:pStyle w:val="CTMISCorpo2"/>
        <w:numPr>
          <w:ilvl w:val="1"/>
          <w:numId w:val="30"/>
        </w:numPr>
      </w:pPr>
      <w:r>
        <w:t>Período final;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 xml:space="preserve">Valor planejado </w:t>
      </w:r>
      <w:r w:rsidRPr="0003542D">
        <w:rPr>
          <w:b/>
        </w:rPr>
        <w:t>[RN14.41]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 xml:space="preserve">Valor faturado </w:t>
      </w:r>
      <w:r w:rsidRPr="0003542D">
        <w:rPr>
          <w:b/>
        </w:rPr>
        <w:t>[RN14.41]</w:t>
      </w:r>
    </w:p>
    <w:p w:rsidR="002D0D35" w:rsidRDefault="002D0D35" w:rsidP="002D0D35">
      <w:pPr>
        <w:pStyle w:val="CTMISCorpo2"/>
        <w:ind w:left="3644" w:firstLine="0"/>
      </w:pPr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 xml:space="preserve">Caso seja selecionado o relatório do tipo </w:t>
      </w:r>
      <w:r w:rsidR="004F0B8B">
        <w:rPr>
          <w:color w:val="auto"/>
          <w:sz w:val="20"/>
        </w:rPr>
        <w:t>Analítico</w:t>
      </w:r>
      <w:r>
        <w:rPr>
          <w:color w:val="auto"/>
          <w:sz w:val="20"/>
        </w:rPr>
        <w:t xml:space="preserve"> o sistema deverá apresentar a seguinte listagem de planejamento: </w:t>
      </w:r>
    </w:p>
    <w:p w:rsidR="002D0D35" w:rsidRDefault="002D0D35" w:rsidP="002D0D35">
      <w:pPr>
        <w:pStyle w:val="CTMISCorpo2"/>
        <w:numPr>
          <w:ilvl w:val="0"/>
          <w:numId w:val="30"/>
        </w:numPr>
      </w:pPr>
      <w:r>
        <w:t>Listagem de planejamento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Período</w:t>
      </w:r>
      <w:r w:rsidR="005A1AF4">
        <w:t>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Data prevista para pagamento</w:t>
      </w:r>
      <w:r w:rsidR="005A1AF4">
        <w:t>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Valor planejado</w:t>
      </w:r>
      <w:r w:rsidR="005A1AF4">
        <w:t>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Valor faturado</w:t>
      </w:r>
      <w:r w:rsidR="005A1AF4">
        <w:t>;</w:t>
      </w:r>
    </w:p>
    <w:p w:rsidR="002D0D35" w:rsidRDefault="002D0D35" w:rsidP="002D0D35">
      <w:pPr>
        <w:pStyle w:val="CTMISCorpo2"/>
        <w:numPr>
          <w:ilvl w:val="1"/>
          <w:numId w:val="30"/>
        </w:numPr>
      </w:pPr>
      <w:r>
        <w:t>Total planejado</w:t>
      </w:r>
      <w:r w:rsidR="005A1AF4">
        <w:t>;</w:t>
      </w:r>
    </w:p>
    <w:p w:rsidR="00CF78CD" w:rsidRDefault="005A1AF4" w:rsidP="005A1AF4">
      <w:pPr>
        <w:pStyle w:val="CTMISCorpo2"/>
        <w:numPr>
          <w:ilvl w:val="1"/>
          <w:numId w:val="30"/>
        </w:numPr>
      </w:pPr>
      <w:r>
        <w:t>Total faturado;</w:t>
      </w:r>
    </w:p>
    <w:p w:rsidR="002D0D35" w:rsidRDefault="002D0D35" w:rsidP="002D0D35">
      <w:pPr>
        <w:pStyle w:val="CTMISCorpo2"/>
        <w:ind w:left="3644" w:firstLine="0"/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53" w:name="_Toc332287091"/>
      <w:r>
        <w:t>Filtros do relatório;</w:t>
      </w:r>
      <w:bookmarkEnd w:id="453"/>
    </w:p>
    <w:p w:rsidR="005A1AF4" w:rsidRDefault="000D063D" w:rsidP="005A1AF4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>O campo</w:t>
      </w:r>
      <w:r w:rsidR="00DD0EA0">
        <w:rPr>
          <w:color w:val="auto"/>
          <w:sz w:val="20"/>
        </w:rPr>
        <w:t>Período</w:t>
      </w:r>
      <w:r w:rsidR="005A1AF4">
        <w:rPr>
          <w:color w:val="auto"/>
          <w:sz w:val="20"/>
        </w:rPr>
        <w:t>deverá recuperar todos os contrato/convênio com data prevista para pagamento entre o período inicial e o período final informado.</w:t>
      </w:r>
    </w:p>
    <w:p w:rsidR="005A1AF4" w:rsidRDefault="005A1AF4" w:rsidP="005A1AF4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>O campo Unidade deverá recuperar todos os contrato/convênio da unidade informada. Caso o campo Unidade não seja informado o sistema deve recuperar os contrato/convênio de todas as unidades.</w:t>
      </w:r>
    </w:p>
    <w:p w:rsidR="005A1AF4" w:rsidRDefault="005A1AF4" w:rsidP="005A1AF4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2D0D35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54" w:name="_Toc332287092"/>
      <w:r>
        <w:t>Apresentação dos valores;</w:t>
      </w:r>
      <w:bookmarkEnd w:id="454"/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lastRenderedPageBreak/>
        <w:t>Para o relatório do tipo Sintético o sistema deve apresentar, nas colunas Valor planejado e Valor faturado, a soma dos valores planejados e dos valores faturados do</w:t>
      </w:r>
      <w:r w:rsidR="00CF78CD">
        <w:rPr>
          <w:color w:val="auto"/>
          <w:sz w:val="20"/>
        </w:rPr>
        <w:t>s</w:t>
      </w:r>
      <w:r>
        <w:rPr>
          <w:color w:val="auto"/>
          <w:sz w:val="20"/>
        </w:rPr>
        <w:t xml:space="preserve"> contrato</w:t>
      </w:r>
      <w:r w:rsidR="00CF78CD">
        <w:rPr>
          <w:color w:val="auto"/>
          <w:sz w:val="20"/>
        </w:rPr>
        <w:t>srecuperados</w:t>
      </w:r>
      <w:r>
        <w:rPr>
          <w:color w:val="auto"/>
          <w:sz w:val="20"/>
        </w:rPr>
        <w:t xml:space="preserve">. </w:t>
      </w:r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2D0D35" w:rsidRPr="00565814" w:rsidRDefault="002D0D35" w:rsidP="002D0D35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55" w:name="_Toc332287093"/>
      <w:r>
        <w:t>Acesso ao relatório;</w:t>
      </w:r>
      <w:bookmarkEnd w:id="455"/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 w:rsidRPr="00565814">
        <w:rPr>
          <w:color w:val="auto"/>
          <w:sz w:val="20"/>
        </w:rPr>
        <w:t>O executor</w:t>
      </w:r>
      <w:r>
        <w:rPr>
          <w:color w:val="auto"/>
          <w:sz w:val="20"/>
        </w:rPr>
        <w:t xml:space="preserve"> de contratos somente poderá emitir os relatórios dos contratos para os quais foi nomeado.</w:t>
      </w:r>
    </w:p>
    <w:p w:rsidR="00CF78CD" w:rsidRDefault="00CF78CD" w:rsidP="002D0D35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CF78CD" w:rsidRPr="00565814" w:rsidRDefault="00CF78CD" w:rsidP="00CF78CD">
      <w:pPr>
        <w:pStyle w:val="Estilo2"/>
        <w:numPr>
          <w:ilvl w:val="2"/>
          <w:numId w:val="5"/>
        </w:numPr>
        <w:tabs>
          <w:tab w:val="num" w:pos="1985"/>
        </w:tabs>
        <w:ind w:hanging="524"/>
        <w:rPr>
          <w:b w:val="0"/>
        </w:rPr>
      </w:pPr>
      <w:bookmarkStart w:id="456" w:name="_Toc332287094"/>
      <w:r>
        <w:t>Listagem de planejamento do tipo sintético;</w:t>
      </w:r>
      <w:bookmarkEnd w:id="456"/>
    </w:p>
    <w:p w:rsidR="00CF78CD" w:rsidRDefault="00CF78CD" w:rsidP="00CF78CD">
      <w:pPr>
        <w:spacing w:before="40" w:after="40"/>
        <w:ind w:left="1636" w:firstLine="524"/>
        <w:jc w:val="both"/>
        <w:rPr>
          <w:color w:val="auto"/>
          <w:sz w:val="20"/>
        </w:rPr>
      </w:pPr>
      <w:r>
        <w:rPr>
          <w:color w:val="auto"/>
          <w:sz w:val="20"/>
        </w:rPr>
        <w:t>A listagem de planejamento orçamentário do relatório do tipo sintético deve conter uma opção para expandir as informações apresentadas em até dois níveis</w:t>
      </w:r>
      <w:r w:rsidR="000D063D">
        <w:rPr>
          <w:color w:val="auto"/>
          <w:sz w:val="20"/>
        </w:rPr>
        <w:t>, com as seguintes informações</w:t>
      </w:r>
      <w:r>
        <w:rPr>
          <w:color w:val="auto"/>
          <w:sz w:val="20"/>
        </w:rPr>
        <w:t>:</w:t>
      </w:r>
    </w:p>
    <w:p w:rsidR="00CF78CD" w:rsidRDefault="00CF78CD" w:rsidP="00CF78CD">
      <w:pPr>
        <w:pStyle w:val="PargrafodaLista"/>
        <w:numPr>
          <w:ilvl w:val="0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1</w:t>
      </w:r>
      <w:r w:rsidRPr="00CF78CD">
        <w:rPr>
          <w:color w:val="auto"/>
          <w:sz w:val="20"/>
        </w:rPr>
        <w:t>º nível:</w:t>
      </w:r>
    </w:p>
    <w:p w:rsid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Nº do contrato;</w:t>
      </w:r>
    </w:p>
    <w:p w:rsid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Classificação do contrato;</w:t>
      </w:r>
    </w:p>
    <w:p w:rsid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Origem do contrato;</w:t>
      </w:r>
    </w:p>
    <w:p w:rsid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Unidade do contrato;</w:t>
      </w:r>
    </w:p>
    <w:p w:rsid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 total planejado;</w:t>
      </w:r>
    </w:p>
    <w:p w:rsidR="00CF78CD" w:rsidRP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 total faturado;</w:t>
      </w:r>
    </w:p>
    <w:p w:rsidR="00CF78CD" w:rsidRDefault="00CF78CD" w:rsidP="00CF78CD">
      <w:pPr>
        <w:pStyle w:val="PargrafodaLista"/>
        <w:numPr>
          <w:ilvl w:val="0"/>
          <w:numId w:val="30"/>
        </w:numPr>
        <w:spacing w:before="40" w:after="40"/>
        <w:jc w:val="both"/>
        <w:rPr>
          <w:color w:val="auto"/>
          <w:sz w:val="20"/>
        </w:rPr>
      </w:pPr>
      <w:r w:rsidRPr="00CF78CD">
        <w:rPr>
          <w:color w:val="auto"/>
          <w:sz w:val="20"/>
        </w:rPr>
        <w:t>2º nível:</w:t>
      </w:r>
    </w:p>
    <w:p w:rsid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 planejada para pagamento;</w:t>
      </w:r>
    </w:p>
    <w:p w:rsid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 planejado para pagamento;</w:t>
      </w:r>
    </w:p>
    <w:p w:rsid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Data do faturamento;</w:t>
      </w:r>
    </w:p>
    <w:p w:rsidR="00CF78CD" w:rsidRPr="00CF78CD" w:rsidRDefault="00CF78CD" w:rsidP="00CF78CD">
      <w:pPr>
        <w:pStyle w:val="PargrafodaLista"/>
        <w:numPr>
          <w:ilvl w:val="1"/>
          <w:numId w:val="30"/>
        </w:numPr>
        <w:spacing w:before="40" w:after="40"/>
        <w:jc w:val="both"/>
        <w:rPr>
          <w:color w:val="auto"/>
          <w:sz w:val="20"/>
        </w:rPr>
      </w:pPr>
      <w:r>
        <w:rPr>
          <w:color w:val="auto"/>
          <w:sz w:val="20"/>
        </w:rPr>
        <w:t>Valor faturado;</w:t>
      </w:r>
    </w:p>
    <w:p w:rsidR="00CF78CD" w:rsidRDefault="00CF78CD" w:rsidP="002D0D35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0D063D" w:rsidRPr="00565814" w:rsidRDefault="000D063D" w:rsidP="002D0D35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2D0D35" w:rsidRDefault="002D0D35" w:rsidP="002D0D35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457" w:name="_Toc332287095"/>
      <w:r>
        <w:t>Manter Planejamento Orçamentário</w:t>
      </w:r>
      <w:bookmarkEnd w:id="457"/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58" w:name="_Toc332287096"/>
      <w:r>
        <w:t xml:space="preserve">Situação do </w:t>
      </w:r>
      <w:r w:rsidRPr="00EE744D">
        <w:t>planejamento;</w:t>
      </w:r>
      <w:bookmarkEnd w:id="458"/>
    </w:p>
    <w:p w:rsidR="002D0D35" w:rsidRPr="00D77832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D77832">
        <w:rPr>
          <w:b/>
          <w:sz w:val="20"/>
        </w:rPr>
        <w:t>Cadastrado</w:t>
      </w:r>
      <w:r w:rsidRPr="00D77832">
        <w:rPr>
          <w:sz w:val="20"/>
        </w:rPr>
        <w:t xml:space="preserve"> Ao realizar um cadastro de um planejamento orçamentário o sistema deverá considerar a situação do planejamento como ”cadastrado” e devem ser permitidas as ações: alterar, excluir e consultar/detalhar.</w:t>
      </w:r>
    </w:p>
    <w:p w:rsidR="002D0D35" w:rsidRPr="00D77832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D77832">
        <w:rPr>
          <w:b/>
          <w:sz w:val="20"/>
        </w:rPr>
        <w:t>Finalizado</w:t>
      </w:r>
      <w:r w:rsidRPr="00D77832">
        <w:rPr>
          <w:sz w:val="20"/>
        </w:rPr>
        <w:t xml:space="preserve"> Ao finalizar o cadastro do planejamento orçamentário o sistema deverá considerar a situação do planejamento como “Finalizado” e deve ser permitida a ação: consultar/detalhar.</w:t>
      </w:r>
    </w:p>
    <w:p w:rsidR="002D0D35" w:rsidRPr="00D77832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D77832">
        <w:rPr>
          <w:b/>
          <w:sz w:val="20"/>
        </w:rPr>
        <w:t>Mantido</w:t>
      </w:r>
      <w:r w:rsidRPr="00D77832">
        <w:rPr>
          <w:sz w:val="20"/>
        </w:rPr>
        <w:t xml:space="preserve"> Ao selecionar a opção para manter as informações do planejamento o sistema deve considerar a situação do planejamento igual a “Mantido” e permitir as ações: consultar/detalhar</w:t>
      </w:r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D77832">
        <w:rPr>
          <w:b/>
          <w:sz w:val="20"/>
        </w:rPr>
        <w:t>Replanejado</w:t>
      </w:r>
      <w:r w:rsidRPr="00D77832">
        <w:rPr>
          <w:sz w:val="20"/>
        </w:rPr>
        <w:t xml:space="preserve"> Ao finalizar o replanejamento das informações o sistema deve considerar a situação do planejamento como Replanejado e permitir as ações: consultar/detalhar.</w:t>
      </w:r>
    </w:p>
    <w:p w:rsidR="002D0D35" w:rsidRPr="00D77832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59" w:name="_Toc332287097"/>
      <w:r>
        <w:t>Campo periodicidade</w:t>
      </w:r>
      <w:r w:rsidRPr="00EE744D">
        <w:t>;</w:t>
      </w:r>
      <w:bookmarkEnd w:id="459"/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 w:rsidRPr="00EE744D">
        <w:rPr>
          <w:color w:val="auto"/>
          <w:sz w:val="20"/>
        </w:rPr>
        <w:t xml:space="preserve">O sistema deve conter as opções para que usuário possa informar a periodicidade em dias, mês ou ano. </w:t>
      </w:r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 w:rsidRPr="00EE744D">
        <w:rPr>
          <w:color w:val="auto"/>
          <w:sz w:val="20"/>
        </w:rPr>
        <w:t>O sistema deve permitir que o usuário informe o período uma única vez para um planejamento.</w:t>
      </w:r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 w:rsidRPr="00EE744D">
        <w:rPr>
          <w:color w:val="auto"/>
          <w:sz w:val="20"/>
        </w:rPr>
        <w:t>Caso seja selecionado a opção em dias o sistema deverá apresentar um campo para que seja informada a quantidade de dias.</w:t>
      </w:r>
    </w:p>
    <w:p w:rsidR="002D0D35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  <w:r w:rsidRPr="009F2AEE">
        <w:rPr>
          <w:color w:val="auto"/>
          <w:sz w:val="20"/>
        </w:rPr>
        <w:lastRenderedPageBreak/>
        <w:t>Caso seja selecionado a opção em mês o sistema deverá apresentar um campo para que seja informado o dia previsto de pagamento.</w:t>
      </w:r>
    </w:p>
    <w:p w:rsidR="002D0D35" w:rsidRPr="00EE744D" w:rsidRDefault="002D0D35" w:rsidP="002D0D35">
      <w:pPr>
        <w:spacing w:before="40" w:after="40"/>
        <w:ind w:left="1636" w:firstLine="524"/>
        <w:jc w:val="both"/>
        <w:rPr>
          <w:color w:val="auto"/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0" w:name="_Toc332287098"/>
      <w:r>
        <w:t>Opção distribuir valores</w:t>
      </w:r>
      <w:r w:rsidRPr="00EE744D">
        <w:t>;</w:t>
      </w:r>
      <w:bookmarkEnd w:id="460"/>
    </w:p>
    <w:p w:rsidR="002D0D35" w:rsidRPr="00A25069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A25069">
        <w:rPr>
          <w:sz w:val="20"/>
        </w:rPr>
        <w:t>O sistema deverá conter uma opção para que se divida igualmente o valor do contrato de acordo com o período selecionado e apresentar esse valor na coluna Valor Planejado sempre que o usuário incluir novo período.</w:t>
      </w:r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A25069">
        <w:rPr>
          <w:sz w:val="20"/>
        </w:rPr>
        <w:t>Também deverá preencher automaticamente o campo período previsto para pagamento com o período informado no campo data previsto para pagamento para os casos que contem a periodicidade igual à mensal.</w:t>
      </w:r>
    </w:p>
    <w:p w:rsidR="002D0D35" w:rsidRPr="00A25069" w:rsidRDefault="002D0D35" w:rsidP="002D0D35">
      <w:pPr>
        <w:spacing w:before="40" w:after="40"/>
        <w:ind w:left="1636" w:firstLine="524"/>
        <w:jc w:val="both"/>
        <w:rPr>
          <w:b/>
          <w:i/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1" w:name="_Toc332287099"/>
      <w:r>
        <w:t>Coluna período</w:t>
      </w:r>
      <w:r w:rsidRPr="00EE744D">
        <w:t>;</w:t>
      </w:r>
      <w:bookmarkEnd w:id="461"/>
    </w:p>
    <w:p w:rsidR="002D0D35" w:rsidRPr="00A25069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A25069">
        <w:rPr>
          <w:sz w:val="20"/>
        </w:rPr>
        <w:t>O período planejado não poderá extrapolar a vigência do contrato/convênio aditado.</w:t>
      </w:r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A25069">
        <w:rPr>
          <w:sz w:val="20"/>
        </w:rPr>
        <w:t>O sistema deverá apresentar os períodos de início e fim no formato dd/mm/aaaa à dd/mm/aaaa independente do período selecionado.</w:t>
      </w:r>
    </w:p>
    <w:p w:rsidR="002D0D35" w:rsidRPr="00A25069" w:rsidRDefault="002D0D35" w:rsidP="002D0D35">
      <w:pPr>
        <w:spacing w:before="40" w:after="40"/>
        <w:ind w:left="1636" w:firstLine="524"/>
        <w:jc w:val="both"/>
        <w:rPr>
          <w:b/>
          <w:i/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2" w:name="_Toc332287100"/>
      <w:r>
        <w:t>Opção finalizar planejamento;</w:t>
      </w:r>
      <w:bookmarkEnd w:id="462"/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F5032D">
        <w:rPr>
          <w:sz w:val="20"/>
        </w:rPr>
        <w:t xml:space="preserve">O sistema deverá conter opção para que seja finalizado o planejamento orçamentário. </w:t>
      </w:r>
    </w:p>
    <w:p w:rsidR="002D0D35" w:rsidRPr="00F5032D" w:rsidRDefault="002D0D35" w:rsidP="002D0D35">
      <w:pPr>
        <w:spacing w:before="40" w:after="40"/>
        <w:ind w:left="1636" w:firstLine="524"/>
        <w:jc w:val="both"/>
        <w:rPr>
          <w:b/>
          <w:i/>
          <w:sz w:val="20"/>
        </w:rPr>
      </w:pPr>
      <w:r w:rsidRPr="00F5032D">
        <w:rPr>
          <w:sz w:val="20"/>
        </w:rPr>
        <w:t xml:space="preserve">Para </w:t>
      </w:r>
      <w:r>
        <w:rPr>
          <w:sz w:val="20"/>
        </w:rPr>
        <w:t>finalizar</w:t>
      </w:r>
      <w:r w:rsidRPr="00F5032D">
        <w:rPr>
          <w:sz w:val="20"/>
        </w:rPr>
        <w:t xml:space="preserve"> o planejamento cadastrado o sistema deverá validar se todo o período de vigência do contrato aditado e o valor exato do contrato aditado foram planejados.</w:t>
      </w:r>
    </w:p>
    <w:p w:rsidR="002D0D35" w:rsidRDefault="002D0D35" w:rsidP="002D0D35">
      <w:pPr>
        <w:pStyle w:val="Estilo2"/>
        <w:tabs>
          <w:tab w:val="num" w:pos="2127"/>
        </w:tabs>
        <w:ind w:left="2127"/>
        <w:rPr>
          <w:b w:val="0"/>
          <w:i w:val="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3" w:name="_Toc332287101"/>
      <w:r>
        <w:t>Coluna valor planejado;</w:t>
      </w:r>
      <w:bookmarkEnd w:id="463"/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F5032D">
        <w:rPr>
          <w:sz w:val="20"/>
        </w:rPr>
        <w:t>A soma dos valores planejados deverá ser igual ao valor total do contrato/convênio aditado.</w:t>
      </w:r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4" w:name="_Toc332287102"/>
      <w:r>
        <w:t>Listagem de planejamento;</w:t>
      </w:r>
      <w:bookmarkEnd w:id="464"/>
    </w:p>
    <w:p w:rsidR="002D0D35" w:rsidRPr="00D67AEA" w:rsidRDefault="002D0D35" w:rsidP="002D0D35">
      <w:pPr>
        <w:spacing w:before="40" w:after="40"/>
        <w:ind w:left="1636" w:firstLine="524"/>
        <w:jc w:val="both"/>
        <w:rPr>
          <w:sz w:val="20"/>
        </w:rPr>
      </w:pPr>
      <w:r>
        <w:rPr>
          <w:sz w:val="20"/>
        </w:rPr>
        <w:t>A</w:t>
      </w:r>
      <w:r w:rsidRPr="00D67AEA">
        <w:rPr>
          <w:sz w:val="20"/>
        </w:rPr>
        <w:t xml:space="preserve"> listagem de planejamento deverá: </w:t>
      </w:r>
    </w:p>
    <w:p w:rsidR="002D0D35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sz w:val="20"/>
        </w:rPr>
      </w:pPr>
      <w:r w:rsidRPr="00D67AEA">
        <w:rPr>
          <w:sz w:val="20"/>
        </w:rPr>
        <w:t xml:space="preserve">Preencher automaticamente a subdivisão do período de vigência conforme a periodicidade selecionada; </w:t>
      </w:r>
    </w:p>
    <w:p w:rsidR="002D0D35" w:rsidRPr="00D67AEA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sz w:val="20"/>
        </w:rPr>
      </w:pPr>
      <w:r w:rsidRPr="00D67AEA">
        <w:rPr>
          <w:sz w:val="20"/>
        </w:rPr>
        <w:t xml:space="preserve">Apresentar campo para que o usuário entre com a informação do valor planejado; </w:t>
      </w:r>
    </w:p>
    <w:p w:rsidR="002D0D35" w:rsidRPr="00D67AEA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sz w:val="20"/>
        </w:rPr>
      </w:pPr>
      <w:r>
        <w:rPr>
          <w:sz w:val="20"/>
        </w:rPr>
        <w:t>Para periodicidade igual a mês, c</w:t>
      </w:r>
      <w:r w:rsidRPr="000B6DD9">
        <w:rPr>
          <w:sz w:val="20"/>
        </w:rPr>
        <w:t>onter opção que ao ser acionada o sistema irá inserir a data prevista de pagamento</w:t>
      </w:r>
      <w:r>
        <w:rPr>
          <w:sz w:val="20"/>
        </w:rPr>
        <w:t xml:space="preserve"> de acordo com o dia de pagamento informado, </w:t>
      </w:r>
      <w:r w:rsidRPr="001E36CD">
        <w:rPr>
          <w:sz w:val="20"/>
        </w:rPr>
        <w:t>permitindo a alteração da data de pagamento conforme o usuário desejar.</w:t>
      </w:r>
      <w:r w:rsidRPr="00D67AEA">
        <w:rPr>
          <w:sz w:val="20"/>
        </w:rPr>
        <w:t>Para periodicidade igual a dia/ano, conter campo</w:t>
      </w:r>
      <w:r>
        <w:rPr>
          <w:sz w:val="20"/>
        </w:rPr>
        <w:t xml:space="preserve"> para que o usuário entre com a informação da data prevista de pagamento manualmente.</w:t>
      </w:r>
    </w:p>
    <w:p w:rsidR="002D0D35" w:rsidRPr="000B6DD9" w:rsidRDefault="002D0D35" w:rsidP="002D0D35">
      <w:pPr>
        <w:pStyle w:val="PargrafodaLista"/>
        <w:numPr>
          <w:ilvl w:val="0"/>
          <w:numId w:val="37"/>
        </w:numPr>
        <w:spacing w:before="40" w:after="40"/>
        <w:jc w:val="both"/>
        <w:rPr>
          <w:sz w:val="20"/>
        </w:rPr>
      </w:pPr>
      <w:r w:rsidRPr="000B6DD9">
        <w:rPr>
          <w:sz w:val="20"/>
        </w:rPr>
        <w:t>Conter opção que ao ser acionada o sistema irá inserir o período subdividido.</w:t>
      </w:r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</w:p>
    <w:p w:rsidR="008F2305" w:rsidRDefault="008F2305" w:rsidP="002D0D35">
      <w:pPr>
        <w:spacing w:before="40" w:after="40"/>
        <w:ind w:left="1636" w:firstLine="524"/>
        <w:jc w:val="both"/>
        <w:rPr>
          <w:sz w:val="20"/>
        </w:rPr>
      </w:pPr>
    </w:p>
    <w:p w:rsidR="008F2305" w:rsidRDefault="008F2305" w:rsidP="002D0D35">
      <w:pPr>
        <w:spacing w:before="40" w:after="40"/>
        <w:ind w:left="1636" w:firstLine="524"/>
        <w:jc w:val="both"/>
        <w:rPr>
          <w:sz w:val="20"/>
        </w:rPr>
      </w:pPr>
    </w:p>
    <w:p w:rsidR="002D0D35" w:rsidRPr="00F5032D" w:rsidRDefault="002D0D35" w:rsidP="002D0D35">
      <w:pPr>
        <w:spacing w:before="40" w:after="40"/>
        <w:jc w:val="both"/>
        <w:rPr>
          <w:sz w:val="20"/>
        </w:rPr>
      </w:pPr>
    </w:p>
    <w:p w:rsidR="002D0D35" w:rsidRPr="008F2305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5" w:name="_Toc332287103"/>
      <w:r w:rsidRPr="008F2305">
        <w:t>Exclusão / alteração do planejamento;</w:t>
      </w:r>
      <w:bookmarkEnd w:id="465"/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8F2305">
        <w:rPr>
          <w:sz w:val="20"/>
        </w:rPr>
        <w:lastRenderedPageBreak/>
        <w:t>O sistema deve permitir a alteração/exclusão do planejamento/replanejamento apenas com a situação igual a cadastrado.</w:t>
      </w:r>
    </w:p>
    <w:p w:rsidR="008F2305" w:rsidRDefault="008F2305" w:rsidP="002D0D35">
      <w:pPr>
        <w:spacing w:before="40" w:after="40"/>
        <w:ind w:left="1636" w:firstLine="524"/>
        <w:jc w:val="both"/>
        <w:rPr>
          <w:sz w:val="20"/>
        </w:rPr>
      </w:pPr>
    </w:p>
    <w:p w:rsidR="002D0D35" w:rsidRPr="00F5032D" w:rsidRDefault="002D0D35" w:rsidP="002D0D35">
      <w:pPr>
        <w:spacing w:before="40" w:after="40"/>
        <w:ind w:left="1636" w:firstLine="524"/>
        <w:jc w:val="both"/>
        <w:rPr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6" w:name="_Toc332287104"/>
      <w:r>
        <w:t>Incluir planejamento / replanejamento;</w:t>
      </w:r>
      <w:bookmarkEnd w:id="466"/>
    </w:p>
    <w:p w:rsidR="002D0D35" w:rsidRPr="00F5032D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F5032D">
        <w:rPr>
          <w:sz w:val="20"/>
        </w:rPr>
        <w:t xml:space="preserve">O sistema deverá apresentar o botão ‘Incluir Novo’, no fluxo Consultar Planejamento Orçamentário, quando não tiver nenhum planejamento orçamentário cadastrado para o contrato detalhado. </w:t>
      </w:r>
    </w:p>
    <w:p w:rsidR="002D0D35" w:rsidRDefault="002D0D35" w:rsidP="002D0D35">
      <w:pPr>
        <w:spacing w:before="40" w:after="40"/>
        <w:ind w:left="1636" w:firstLine="524"/>
        <w:jc w:val="both"/>
        <w:rPr>
          <w:sz w:val="20"/>
        </w:rPr>
      </w:pPr>
      <w:r w:rsidRPr="00F5032D">
        <w:rPr>
          <w:sz w:val="20"/>
        </w:rPr>
        <w:t xml:space="preserve">O sistema deverá apresentar o botão ‘Replanejar’, no fluxo Consultar Planejamento Orçamentário, quando o último planejamento cadastrado estiver com a situação superior </w:t>
      </w:r>
      <w:r>
        <w:rPr>
          <w:sz w:val="20"/>
        </w:rPr>
        <w:t xml:space="preserve">ou igual </w:t>
      </w:r>
      <w:r w:rsidRPr="00F5032D">
        <w:rPr>
          <w:sz w:val="20"/>
        </w:rPr>
        <w:t xml:space="preserve">a Finalizado. Será possível o executor iniciar o replanejamento somente a partir da data de periodicidade atual </w:t>
      </w:r>
      <w:r w:rsidRPr="001E36CD">
        <w:rPr>
          <w:sz w:val="20"/>
        </w:rPr>
        <w:t>e/ou a partir do último faturamento, ou seja, o sistema deve permitir que o usuário replaneje os dados do mês/ano atual, desde que o pagamento do mesmo ainda não tenha sido faturado.</w:t>
      </w:r>
    </w:p>
    <w:p w:rsidR="002D0D35" w:rsidRPr="00F5032D" w:rsidRDefault="002D0D35" w:rsidP="002D0D35">
      <w:pPr>
        <w:spacing w:before="40" w:after="40"/>
        <w:ind w:left="1636" w:firstLine="524"/>
        <w:jc w:val="both"/>
        <w:rPr>
          <w:b/>
          <w:i/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7" w:name="_Toc332287105"/>
      <w:r>
        <w:t>Email de solicitação de atualização do planejamento;</w:t>
      </w:r>
      <w:bookmarkEnd w:id="467"/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b/>
          <w:i/>
          <w:sz w:val="20"/>
        </w:rPr>
      </w:pPr>
      <w:r w:rsidRPr="004454E0">
        <w:rPr>
          <w:rFonts w:cs="Arial"/>
          <w:sz w:val="20"/>
        </w:rPr>
        <w:t>O sistema deverá enviar uma mensagem de email</w:t>
      </w:r>
      <w:r>
        <w:rPr>
          <w:rFonts w:cs="Arial"/>
          <w:sz w:val="20"/>
        </w:rPr>
        <w:t>,</w:t>
      </w:r>
      <w:r w:rsidRPr="004454E0">
        <w:rPr>
          <w:rFonts w:cs="Arial"/>
          <w:sz w:val="20"/>
        </w:rPr>
        <w:t xml:space="preserve"> para os executores nomeados</w:t>
      </w:r>
      <w:r>
        <w:rPr>
          <w:rFonts w:cs="Arial"/>
          <w:sz w:val="20"/>
        </w:rPr>
        <w:t>,no dia 25</w:t>
      </w:r>
      <w:r w:rsidRPr="004454E0">
        <w:rPr>
          <w:rFonts w:cs="Arial"/>
          <w:sz w:val="20"/>
        </w:rPr>
        <w:t xml:space="preserve"> de cada mês solicitando a atualização do planejamento.</w:t>
      </w:r>
    </w:p>
    <w:p w:rsidR="002D0D35" w:rsidRPr="004454E0" w:rsidRDefault="002D0D35" w:rsidP="002D0D35">
      <w:pPr>
        <w:spacing w:before="40" w:after="40"/>
        <w:ind w:left="1636" w:firstLine="524"/>
        <w:jc w:val="both"/>
        <w:rPr>
          <w:rFonts w:cs="Arial"/>
          <w:b/>
          <w:i/>
          <w:sz w:val="20"/>
        </w:rPr>
      </w:pPr>
    </w:p>
    <w:p w:rsidR="002D0D35" w:rsidRPr="004454E0" w:rsidRDefault="002D0D35" w:rsidP="002D0D35">
      <w:pPr>
        <w:spacing w:before="40" w:after="40"/>
        <w:ind w:left="1636" w:firstLine="524"/>
        <w:jc w:val="both"/>
        <w:rPr>
          <w:rFonts w:cs="Arial"/>
          <w:b/>
          <w:sz w:val="20"/>
        </w:rPr>
      </w:pPr>
      <w:r w:rsidRPr="004454E0">
        <w:rPr>
          <w:rFonts w:cs="Arial"/>
          <w:b/>
          <w:sz w:val="20"/>
        </w:rPr>
        <w:t>Modelo da mensagem do email</w:t>
      </w:r>
    </w:p>
    <w:p w:rsidR="002D0D35" w:rsidRPr="004454E0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4454E0">
        <w:rPr>
          <w:rFonts w:cs="Arial"/>
          <w:sz w:val="20"/>
        </w:rPr>
        <w:t>[Logo Terracap]</w:t>
      </w:r>
    </w:p>
    <w:p w:rsidR="002D0D35" w:rsidRPr="004454E0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4454E0">
        <w:rPr>
          <w:rFonts w:cs="Arial"/>
          <w:sz w:val="20"/>
        </w:rPr>
        <w:t>Conforme Instrução de Serviço nº XX/2012, informamos a todos os Executores de Contratos que o prazo para atualização do planejamento financeiro dos seus contratos é último dia útil do mês corrente.</w:t>
      </w:r>
    </w:p>
    <w:p w:rsidR="002D0D35" w:rsidRPr="00EE744D" w:rsidRDefault="002D0D35" w:rsidP="002D0D35">
      <w:pPr>
        <w:pStyle w:val="Estilo2"/>
        <w:tabs>
          <w:tab w:val="num" w:pos="2127"/>
        </w:tabs>
        <w:ind w:left="2127"/>
        <w:rPr>
          <w:rFonts w:cs="Arial"/>
          <w:b w:val="0"/>
          <w:i w:val="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8" w:name="_Toc332287106"/>
      <w:r>
        <w:t>Mensagem de solicitação de atualização do planejamento;</w:t>
      </w:r>
      <w:bookmarkEnd w:id="468"/>
    </w:p>
    <w:p w:rsidR="002D0D35" w:rsidRPr="0077527E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77527E">
        <w:rPr>
          <w:rFonts w:cs="Arial"/>
          <w:sz w:val="20"/>
        </w:rPr>
        <w:t>O sistema deverá apresentar, no detalhar execução, uma mensagem para o executor</w:t>
      </w:r>
      <w:r>
        <w:rPr>
          <w:rFonts w:cs="Arial"/>
          <w:sz w:val="20"/>
        </w:rPr>
        <w:t>,</w:t>
      </w:r>
      <w:r w:rsidRPr="0077527E">
        <w:rPr>
          <w:rFonts w:cs="Arial"/>
          <w:sz w:val="20"/>
        </w:rPr>
        <w:t xml:space="preserve"> no </w:t>
      </w:r>
      <w:r>
        <w:rPr>
          <w:rFonts w:cs="Arial"/>
          <w:sz w:val="20"/>
        </w:rPr>
        <w:t>dia 25 de cada</w:t>
      </w:r>
      <w:r w:rsidRPr="0077527E">
        <w:rPr>
          <w:rFonts w:cs="Arial"/>
          <w:sz w:val="20"/>
        </w:rPr>
        <w:t xml:space="preserve"> mês</w:t>
      </w:r>
      <w:r>
        <w:rPr>
          <w:rFonts w:cs="Arial"/>
          <w:sz w:val="20"/>
        </w:rPr>
        <w:t>,</w:t>
      </w:r>
      <w:r w:rsidRPr="0077527E">
        <w:rPr>
          <w:rFonts w:cs="Arial"/>
          <w:sz w:val="20"/>
        </w:rPr>
        <w:t xml:space="preserve"> solicitando a atualização do planejamento e manter essa apresentação até que o executor selecione uma opção (Sim/Não). </w:t>
      </w:r>
    </w:p>
    <w:p w:rsidR="00462BBF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>
        <w:rPr>
          <w:rFonts w:cs="Arial"/>
          <w:sz w:val="20"/>
        </w:rPr>
        <w:t>O sistema deverá informar se há aditivos</w:t>
      </w:r>
      <w:r w:rsidR="00462BBF">
        <w:rPr>
          <w:rFonts w:cs="Arial"/>
          <w:sz w:val="20"/>
        </w:rPr>
        <w:t>, dos seguintes tipos,</w:t>
      </w:r>
      <w:r>
        <w:rPr>
          <w:rFonts w:cs="Arial"/>
          <w:sz w:val="20"/>
        </w:rPr>
        <w:t xml:space="preserve"> publicados desde o último planejamento/replanejamento</w:t>
      </w:r>
      <w:r w:rsidR="00462BBF">
        <w:rPr>
          <w:rFonts w:cs="Arial"/>
          <w:sz w:val="20"/>
        </w:rPr>
        <w:t>:</w:t>
      </w:r>
    </w:p>
    <w:p w:rsidR="00462BBF" w:rsidRDefault="0095549F" w:rsidP="0095549F">
      <w:pPr>
        <w:pStyle w:val="PargrafodaLista"/>
        <w:numPr>
          <w:ilvl w:val="0"/>
          <w:numId w:val="39"/>
        </w:numPr>
        <w:spacing w:before="40" w:after="40"/>
        <w:jc w:val="both"/>
        <w:rPr>
          <w:rFonts w:cs="Arial"/>
          <w:sz w:val="20"/>
        </w:rPr>
      </w:pPr>
      <w:r>
        <w:rPr>
          <w:rFonts w:cs="Arial"/>
          <w:sz w:val="20"/>
        </w:rPr>
        <w:t>Prorrogação;</w:t>
      </w:r>
    </w:p>
    <w:p w:rsidR="0095549F" w:rsidRDefault="0095549F" w:rsidP="0095549F">
      <w:pPr>
        <w:pStyle w:val="PargrafodaLista"/>
        <w:numPr>
          <w:ilvl w:val="0"/>
          <w:numId w:val="39"/>
        </w:numPr>
        <w:spacing w:before="40" w:after="40"/>
        <w:jc w:val="both"/>
        <w:rPr>
          <w:rFonts w:cs="Arial"/>
          <w:sz w:val="20"/>
        </w:rPr>
      </w:pPr>
      <w:r>
        <w:rPr>
          <w:rFonts w:cs="Arial"/>
          <w:sz w:val="20"/>
        </w:rPr>
        <w:t xml:space="preserve">Prorrogação/Suplementação; </w:t>
      </w:r>
    </w:p>
    <w:p w:rsidR="0095549F" w:rsidRDefault="0095549F" w:rsidP="0095549F">
      <w:pPr>
        <w:pStyle w:val="PargrafodaLista"/>
        <w:numPr>
          <w:ilvl w:val="0"/>
          <w:numId w:val="39"/>
        </w:numPr>
        <w:spacing w:before="40" w:after="40"/>
        <w:jc w:val="both"/>
        <w:rPr>
          <w:rFonts w:cs="Arial"/>
          <w:sz w:val="20"/>
        </w:rPr>
      </w:pPr>
      <w:r>
        <w:rPr>
          <w:rFonts w:cs="Arial"/>
          <w:sz w:val="20"/>
        </w:rPr>
        <w:t>Rerratificação/Redução; e</w:t>
      </w:r>
    </w:p>
    <w:p w:rsidR="0095549F" w:rsidRDefault="0095549F" w:rsidP="0095549F">
      <w:pPr>
        <w:pStyle w:val="PargrafodaLista"/>
        <w:numPr>
          <w:ilvl w:val="0"/>
          <w:numId w:val="39"/>
        </w:numPr>
        <w:spacing w:before="40" w:after="40"/>
        <w:jc w:val="both"/>
        <w:rPr>
          <w:rFonts w:cs="Arial"/>
          <w:sz w:val="20"/>
        </w:rPr>
      </w:pPr>
      <w:r>
        <w:rPr>
          <w:rFonts w:cs="Arial"/>
          <w:sz w:val="20"/>
        </w:rPr>
        <w:t xml:space="preserve">Suplementação. 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>
        <w:rPr>
          <w:rFonts w:cs="Arial"/>
          <w:sz w:val="20"/>
        </w:rPr>
        <w:t>Caso haja o sistema deverá manter a mensagem até que o usuário selecione a opção Não.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77527E">
        <w:rPr>
          <w:rFonts w:cs="Arial"/>
          <w:sz w:val="20"/>
        </w:rPr>
        <w:t>O sistema deverá apresentar opção para que usuário possa detalhar as informações do último planejamento realizado.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77527E">
        <w:rPr>
          <w:rFonts w:cs="Arial"/>
          <w:sz w:val="20"/>
        </w:rPr>
        <w:t>Caso a opção Sim seja selecionada o sistema deverá:</w:t>
      </w:r>
    </w:p>
    <w:p w:rsidR="002D0D35" w:rsidRPr="00B37809" w:rsidRDefault="002D0D35" w:rsidP="002D0D35">
      <w:pPr>
        <w:pStyle w:val="PargrafodaLista"/>
        <w:numPr>
          <w:ilvl w:val="0"/>
          <w:numId w:val="39"/>
        </w:numPr>
        <w:spacing w:before="40" w:after="40"/>
        <w:jc w:val="both"/>
        <w:rPr>
          <w:rFonts w:cs="Arial"/>
          <w:sz w:val="20"/>
        </w:rPr>
      </w:pPr>
      <w:r w:rsidRPr="00B37809">
        <w:rPr>
          <w:rFonts w:cs="Arial"/>
          <w:sz w:val="20"/>
        </w:rPr>
        <w:t>Manter as informações atuais do planejamento;</w:t>
      </w:r>
    </w:p>
    <w:p w:rsidR="002D0D35" w:rsidRPr="00B37809" w:rsidRDefault="002D0D35" w:rsidP="002D0D35">
      <w:pPr>
        <w:pStyle w:val="PargrafodaLista"/>
        <w:numPr>
          <w:ilvl w:val="0"/>
          <w:numId w:val="39"/>
        </w:numPr>
        <w:spacing w:before="40" w:after="40"/>
        <w:jc w:val="both"/>
        <w:rPr>
          <w:rFonts w:cs="Arial"/>
          <w:sz w:val="20"/>
        </w:rPr>
      </w:pPr>
      <w:r w:rsidRPr="00B37809">
        <w:rPr>
          <w:rFonts w:cs="Arial"/>
          <w:sz w:val="20"/>
        </w:rPr>
        <w:t>Atualizar a situação do planejamento para Mantido;</w:t>
      </w:r>
    </w:p>
    <w:p w:rsidR="002D0D35" w:rsidRPr="00B37809" w:rsidRDefault="002D0D35" w:rsidP="002D0D35">
      <w:pPr>
        <w:pStyle w:val="PargrafodaLista"/>
        <w:numPr>
          <w:ilvl w:val="0"/>
          <w:numId w:val="39"/>
        </w:numPr>
        <w:spacing w:before="40" w:after="40"/>
        <w:jc w:val="both"/>
        <w:rPr>
          <w:rFonts w:cs="Arial"/>
          <w:sz w:val="20"/>
        </w:rPr>
      </w:pPr>
      <w:r w:rsidRPr="00B37809">
        <w:rPr>
          <w:rFonts w:cs="Arial"/>
          <w:sz w:val="20"/>
        </w:rPr>
        <w:t>Cadastrar a data em que a opção manter foi selecionada; e</w:t>
      </w:r>
    </w:p>
    <w:p w:rsidR="002D0D35" w:rsidRPr="00B37809" w:rsidRDefault="002D0D35" w:rsidP="002D0D35">
      <w:pPr>
        <w:pStyle w:val="PargrafodaLista"/>
        <w:numPr>
          <w:ilvl w:val="0"/>
          <w:numId w:val="39"/>
        </w:numPr>
        <w:spacing w:before="40" w:after="40"/>
        <w:jc w:val="both"/>
        <w:rPr>
          <w:rFonts w:cs="Arial"/>
          <w:sz w:val="20"/>
        </w:rPr>
      </w:pPr>
      <w:r w:rsidRPr="00B37809">
        <w:rPr>
          <w:rFonts w:cs="Arial"/>
          <w:sz w:val="20"/>
        </w:rPr>
        <w:t>Apresentar mensagem</w:t>
      </w:r>
      <w:r>
        <w:rPr>
          <w:rFonts w:cs="Arial"/>
          <w:sz w:val="20"/>
        </w:rPr>
        <w:t xml:space="preserve"> [MN0140].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B37809">
        <w:rPr>
          <w:rFonts w:cs="Arial"/>
          <w:sz w:val="20"/>
        </w:rPr>
        <w:t>Caso a opção Não seja selecionada o sistema deverá direcionar o executor à tela de replanejamento.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b/>
          <w:sz w:val="20"/>
        </w:rPr>
      </w:pPr>
      <w:r w:rsidRPr="00DF58D4">
        <w:rPr>
          <w:rFonts w:cs="Arial"/>
          <w:b/>
          <w:sz w:val="20"/>
        </w:rPr>
        <w:t>Modelo da mensagem do sistema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DF58D4">
        <w:rPr>
          <w:rFonts w:cs="Arial"/>
          <w:sz w:val="20"/>
        </w:rPr>
        <w:lastRenderedPageBreak/>
        <w:t>Deseja manter seu planejamento financeiro? Sim/Não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>
        <w:rPr>
          <w:rFonts w:cs="Arial"/>
          <w:sz w:val="20"/>
        </w:rPr>
        <w:t>Aditivo Cadastrado nº &lt;nº do aditivo publicado&gt; tipo &lt;tipo do aditivo publicado&gt;</w:t>
      </w:r>
    </w:p>
    <w:p w:rsidR="002D0D35" w:rsidRPr="00DF58D4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69" w:name="_Toc332287107"/>
      <w:r>
        <w:t>Saldo restante a planejar;</w:t>
      </w:r>
      <w:bookmarkEnd w:id="469"/>
    </w:p>
    <w:p w:rsidR="002D0D35" w:rsidRPr="00DF58D4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DF58D4">
        <w:rPr>
          <w:rFonts w:cs="Arial"/>
          <w:sz w:val="20"/>
        </w:rPr>
        <w:t>O sistema deverá apresentar a informação do saldo restante do contrato que ainda pode ser planejado.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DF58D4">
        <w:rPr>
          <w:rFonts w:cs="Arial"/>
          <w:sz w:val="20"/>
        </w:rPr>
        <w:t>O saldo restante do contrato é o valor total do contrato aditado subtraído da soma dos valores faturados.</w:t>
      </w:r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</w:p>
    <w:p w:rsidR="002D0D35" w:rsidRPr="00D77832" w:rsidRDefault="002D0D35" w:rsidP="002D0D35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70" w:name="_Toc332287108"/>
      <w:r>
        <w:t>Nome do planejamento;</w:t>
      </w:r>
      <w:bookmarkEnd w:id="470"/>
    </w:p>
    <w:p w:rsidR="002D0D35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  <w:r w:rsidRPr="00C34D83">
        <w:rPr>
          <w:rFonts w:cs="Arial"/>
          <w:sz w:val="20"/>
        </w:rPr>
        <w:t xml:space="preserve">O sistema deverá </w:t>
      </w:r>
      <w:r>
        <w:rPr>
          <w:rFonts w:cs="Arial"/>
          <w:sz w:val="20"/>
        </w:rPr>
        <w:t>nomear os planejamentos da seguinte forma: para o 1º planejamento deve-se dar a nomenclatura Planejamento, para os replanejamentos deve-se seguir o seguinte padrão: Revisão &lt;X&gt;, onde X é a quantidade de replanejamentos que foram realizados.</w:t>
      </w:r>
    </w:p>
    <w:p w:rsidR="002D0D35" w:rsidRPr="00C34D83" w:rsidRDefault="002D0D35" w:rsidP="002D0D35">
      <w:pPr>
        <w:spacing w:before="40" w:after="40"/>
        <w:ind w:left="1636" w:firstLine="524"/>
        <w:jc w:val="both"/>
        <w:rPr>
          <w:rFonts w:cs="Arial"/>
          <w:sz w:val="20"/>
        </w:rPr>
      </w:pPr>
    </w:p>
    <w:p w:rsidR="00EE0900" w:rsidRDefault="00EE0900" w:rsidP="00EE0900">
      <w:pPr>
        <w:pStyle w:val="RupNvel21"/>
        <w:numPr>
          <w:ilvl w:val="1"/>
          <w:numId w:val="5"/>
        </w:numPr>
        <w:tabs>
          <w:tab w:val="left" w:pos="1134"/>
        </w:tabs>
        <w:spacing w:before="40" w:after="120"/>
        <w:ind w:left="1276" w:hanging="709"/>
      </w:pPr>
      <w:bookmarkStart w:id="471" w:name="_Toc332287109"/>
      <w:r>
        <w:t>Manter Representante Legal</w:t>
      </w:r>
      <w:bookmarkEnd w:id="471"/>
    </w:p>
    <w:p w:rsidR="00EE0900" w:rsidRDefault="00EE0900" w:rsidP="00EE0900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72" w:name="_Toc332287110"/>
      <w:r>
        <w:t>Vinculo do representante legal;</w:t>
      </w:r>
      <w:bookmarkEnd w:id="472"/>
    </w:p>
    <w:p w:rsidR="00EE0900" w:rsidRDefault="00EE0900" w:rsidP="00EE0900">
      <w:pPr>
        <w:spacing w:before="40" w:after="40"/>
        <w:ind w:left="1636" w:firstLine="524"/>
        <w:jc w:val="both"/>
        <w:rPr>
          <w:rFonts w:cs="Arial"/>
          <w:sz w:val="20"/>
        </w:rPr>
      </w:pPr>
      <w:r w:rsidRPr="00DB7EA5">
        <w:rPr>
          <w:rFonts w:cs="Arial"/>
          <w:sz w:val="20"/>
        </w:rPr>
        <w:t>O</w:t>
      </w:r>
      <w:r>
        <w:rPr>
          <w:rFonts w:cs="Arial"/>
          <w:sz w:val="20"/>
        </w:rPr>
        <w:t xml:space="preserve"> sistema deve permitir que o usuário vincule vários representantes legais ao contrato/convênio.</w:t>
      </w:r>
    </w:p>
    <w:p w:rsidR="00EE0900" w:rsidRPr="00DB7EA5" w:rsidRDefault="00EE0900" w:rsidP="00EE0900">
      <w:pPr>
        <w:spacing w:before="40" w:after="40"/>
        <w:ind w:left="1636" w:firstLine="524"/>
        <w:jc w:val="both"/>
        <w:rPr>
          <w:rFonts w:cs="Arial"/>
          <w:sz w:val="20"/>
        </w:rPr>
      </w:pPr>
    </w:p>
    <w:p w:rsidR="00EE0900" w:rsidRDefault="00EE0900" w:rsidP="00EE0900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73" w:name="_Toc332287111"/>
      <w:r>
        <w:t>Listagem representante;</w:t>
      </w:r>
      <w:bookmarkEnd w:id="473"/>
    </w:p>
    <w:p w:rsidR="00EE0900" w:rsidRDefault="00EE0900" w:rsidP="00EE0900">
      <w:pPr>
        <w:spacing w:before="40" w:after="40"/>
        <w:ind w:left="1636" w:firstLine="524"/>
        <w:jc w:val="both"/>
        <w:rPr>
          <w:rFonts w:cs="Arial"/>
          <w:sz w:val="20"/>
        </w:rPr>
      </w:pPr>
      <w:r w:rsidRPr="008C4DF8">
        <w:rPr>
          <w:rFonts w:cs="Arial"/>
          <w:sz w:val="20"/>
        </w:rPr>
        <w:t>O sistema</w:t>
      </w:r>
      <w:r>
        <w:rPr>
          <w:rFonts w:cs="Arial"/>
          <w:sz w:val="20"/>
        </w:rPr>
        <w:t xml:space="preserve"> deverá apresentar o CPF do representante à frente do seu nome, quando houver.</w:t>
      </w:r>
    </w:p>
    <w:p w:rsidR="00DE32CC" w:rsidRPr="008C4DF8" w:rsidRDefault="00DE32CC" w:rsidP="00EE0900">
      <w:pPr>
        <w:spacing w:before="40" w:after="40"/>
        <w:ind w:left="1636" w:firstLine="524"/>
        <w:jc w:val="both"/>
        <w:rPr>
          <w:rFonts w:cs="Arial"/>
          <w:sz w:val="20"/>
        </w:rPr>
      </w:pPr>
    </w:p>
    <w:p w:rsidR="00DE32CC" w:rsidRDefault="00DE32CC" w:rsidP="00DE32CC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74" w:name="_Toc332287112"/>
      <w:r>
        <w:t>Alteração do representante legal;</w:t>
      </w:r>
      <w:bookmarkEnd w:id="474"/>
    </w:p>
    <w:p w:rsidR="00DE32CC" w:rsidRPr="008C4DF8" w:rsidRDefault="00DE32CC" w:rsidP="00DE32CC">
      <w:pPr>
        <w:spacing w:before="40" w:after="40"/>
        <w:ind w:left="1636" w:firstLine="524"/>
        <w:jc w:val="both"/>
        <w:rPr>
          <w:rFonts w:cs="Arial"/>
          <w:sz w:val="20"/>
        </w:rPr>
      </w:pPr>
      <w:r w:rsidRPr="008C4DF8">
        <w:rPr>
          <w:rFonts w:cs="Arial"/>
          <w:sz w:val="20"/>
        </w:rPr>
        <w:t>O sistema</w:t>
      </w:r>
      <w:r>
        <w:rPr>
          <w:rFonts w:cs="Arial"/>
          <w:sz w:val="20"/>
        </w:rPr>
        <w:t xml:space="preserve"> deverá alterar apenas o representa</w:t>
      </w:r>
      <w:r w:rsidR="000B015E">
        <w:rPr>
          <w:rFonts w:cs="Arial"/>
          <w:sz w:val="20"/>
        </w:rPr>
        <w:t xml:space="preserve">nte legal que estiver </w:t>
      </w:r>
      <w:r>
        <w:rPr>
          <w:rFonts w:cs="Arial"/>
          <w:sz w:val="20"/>
        </w:rPr>
        <w:t>cadastrado para contrato/distrato;</w:t>
      </w:r>
    </w:p>
    <w:p w:rsidR="00DE32CC" w:rsidRPr="008C4DF8" w:rsidRDefault="00DE32CC" w:rsidP="00DE32CC">
      <w:pPr>
        <w:spacing w:before="40" w:after="40"/>
        <w:ind w:left="1636" w:firstLine="524"/>
        <w:jc w:val="both"/>
        <w:rPr>
          <w:rFonts w:cs="Arial"/>
          <w:sz w:val="20"/>
        </w:rPr>
      </w:pPr>
    </w:p>
    <w:p w:rsidR="00DE32CC" w:rsidRDefault="00DE32CC" w:rsidP="00DE32CC">
      <w:pPr>
        <w:pStyle w:val="Estilo2"/>
        <w:numPr>
          <w:ilvl w:val="2"/>
          <w:numId w:val="5"/>
        </w:numPr>
        <w:tabs>
          <w:tab w:val="clear" w:pos="1855"/>
          <w:tab w:val="num" w:pos="1985"/>
          <w:tab w:val="num" w:pos="2127"/>
        </w:tabs>
        <w:ind w:left="2127" w:hanging="851"/>
      </w:pPr>
      <w:bookmarkStart w:id="475" w:name="_Toc332287113"/>
      <w:r>
        <w:t>Exclusão do representante legal;</w:t>
      </w:r>
      <w:bookmarkEnd w:id="475"/>
    </w:p>
    <w:p w:rsidR="00DE32CC" w:rsidRPr="008C4DF8" w:rsidRDefault="00DE32CC" w:rsidP="00DE32CC">
      <w:pPr>
        <w:spacing w:before="40" w:after="40"/>
        <w:ind w:left="1636" w:firstLine="524"/>
        <w:jc w:val="both"/>
        <w:rPr>
          <w:rFonts w:cs="Arial"/>
          <w:sz w:val="20"/>
        </w:rPr>
      </w:pPr>
      <w:r>
        <w:rPr>
          <w:rFonts w:cs="Arial"/>
          <w:sz w:val="20"/>
        </w:rPr>
        <w:t>Ao desvincular um representante legal o</w:t>
      </w:r>
      <w:r w:rsidRPr="008C4DF8">
        <w:rPr>
          <w:rFonts w:cs="Arial"/>
          <w:sz w:val="20"/>
        </w:rPr>
        <w:t xml:space="preserve"> sistema</w:t>
      </w:r>
      <w:r>
        <w:rPr>
          <w:rFonts w:cs="Arial"/>
          <w:sz w:val="20"/>
        </w:rPr>
        <w:t xml:space="preserve"> deverá realizar a exclusão física apenas do representante legal que estiver cadastrado para contrato/distrato;</w:t>
      </w:r>
    </w:p>
    <w:p w:rsidR="002D0D35" w:rsidRPr="00DF58D4" w:rsidRDefault="002D0D35" w:rsidP="002D0D35">
      <w:pPr>
        <w:spacing w:before="40" w:after="40"/>
        <w:jc w:val="both"/>
        <w:rPr>
          <w:rFonts w:cs="Arial"/>
          <w:sz w:val="20"/>
        </w:rPr>
      </w:pPr>
    </w:p>
    <w:p w:rsidR="002D0D35" w:rsidRPr="00962374" w:rsidRDefault="002D0D35" w:rsidP="002D0D35">
      <w:pPr>
        <w:spacing w:before="40" w:after="40"/>
        <w:jc w:val="both"/>
      </w:pPr>
    </w:p>
    <w:p w:rsidR="002D0D35" w:rsidRPr="006326A7" w:rsidRDefault="002D0D35" w:rsidP="002D0D35">
      <w:pPr>
        <w:pStyle w:val="CTMISNvel1"/>
      </w:pPr>
      <w:bookmarkStart w:id="476" w:name="_Toc332287114"/>
      <w:r w:rsidRPr="006326A7">
        <w:t>Observações</w:t>
      </w:r>
      <w:bookmarkEnd w:id="88"/>
      <w:bookmarkEnd w:id="89"/>
      <w:bookmarkEnd w:id="476"/>
    </w:p>
    <w:p w:rsidR="002D0D35" w:rsidRDefault="002D0D35" w:rsidP="002D0D35">
      <w:pPr>
        <w:pStyle w:val="CTMISCorpo1"/>
      </w:pPr>
      <w:r w:rsidRPr="006326A7">
        <w:t>Esta seção não se aplica.</w:t>
      </w:r>
    </w:p>
    <w:p w:rsidR="002D0D35" w:rsidRDefault="002D0D35" w:rsidP="002D0D35">
      <w:pPr>
        <w:pStyle w:val="CTMISCorpo1"/>
      </w:pPr>
    </w:p>
    <w:p w:rsidR="002D0D35" w:rsidRDefault="002D0D35" w:rsidP="002D0D35">
      <w:pPr>
        <w:pStyle w:val="CTMISNvel1"/>
        <w:tabs>
          <w:tab w:val="clear" w:pos="360"/>
        </w:tabs>
      </w:pPr>
      <w:bookmarkStart w:id="477" w:name="_Toc297793568"/>
      <w:bookmarkStart w:id="478" w:name="_Toc297793760"/>
      <w:bookmarkStart w:id="479" w:name="_Toc332287115"/>
      <w:r w:rsidRPr="006326A7">
        <w:t>Referências</w:t>
      </w:r>
      <w:bookmarkEnd w:id="477"/>
      <w:bookmarkEnd w:id="478"/>
      <w:bookmarkEnd w:id="479"/>
    </w:p>
    <w:p w:rsidR="002D0D35" w:rsidRDefault="002D0D35" w:rsidP="002D0D35">
      <w:pPr>
        <w:pStyle w:val="RUPCorpo1"/>
        <w:ind w:left="426" w:firstLine="0"/>
      </w:pPr>
      <w:r w:rsidRPr="00A6574C">
        <w:t>TERRACAP_GEC_EUC_ManterContratoseConvenios.docx</w:t>
      </w:r>
    </w:p>
    <w:p w:rsidR="002D0D35" w:rsidRDefault="002D0D35" w:rsidP="002D0D35">
      <w:pPr>
        <w:pStyle w:val="RUPCorpo1"/>
        <w:ind w:left="426" w:firstLine="0"/>
      </w:pPr>
      <w:r w:rsidRPr="00A6574C">
        <w:t>TERRACAP_GEC_EUC_ManterAditivoDeContratoeConvenio.docx</w:t>
      </w:r>
    </w:p>
    <w:p w:rsidR="002D0D35" w:rsidRDefault="002D0D35" w:rsidP="002D0D35">
      <w:pPr>
        <w:pStyle w:val="RUPCorpo1"/>
        <w:ind w:left="426" w:firstLine="0"/>
      </w:pPr>
      <w:r w:rsidRPr="00A6574C">
        <w:t>TERRACAP_GEC_EUC_ManterDistratoDeContratoseConvenios.docx</w:t>
      </w:r>
    </w:p>
    <w:p w:rsidR="002D0D35" w:rsidRDefault="002D0D35" w:rsidP="002D0D35">
      <w:pPr>
        <w:pStyle w:val="RUPCorpo1"/>
        <w:ind w:left="426" w:firstLine="0"/>
      </w:pPr>
      <w:r w:rsidRPr="00A6574C">
        <w:t>TERRACAP_GEC_EUC_DetalharExecucao.doc</w:t>
      </w:r>
    </w:p>
    <w:p w:rsidR="002D0D35" w:rsidRDefault="002D0D35" w:rsidP="002D0D35">
      <w:pPr>
        <w:pStyle w:val="RUPCorpo1"/>
        <w:ind w:left="426" w:firstLine="0"/>
      </w:pPr>
      <w:r w:rsidRPr="00A6574C">
        <w:lastRenderedPageBreak/>
        <w:t>TERRACAP_GEC_EUC_ManterNomeacaoDeExecutores.docx</w:t>
      </w:r>
    </w:p>
    <w:p w:rsidR="002D0D35" w:rsidRDefault="002D0D35" w:rsidP="002D0D35">
      <w:pPr>
        <w:pStyle w:val="RUPCorpo1"/>
        <w:ind w:left="426" w:firstLine="0"/>
      </w:pPr>
      <w:r w:rsidRPr="00A6574C">
        <w:t>TERRACAP_GEC_EUC_Manter EtapaSubetapa.doc</w:t>
      </w:r>
    </w:p>
    <w:p w:rsidR="002D0D35" w:rsidRDefault="002D0D35" w:rsidP="002D0D35">
      <w:pPr>
        <w:pStyle w:val="RUPCorpo1"/>
        <w:ind w:left="426" w:firstLine="0"/>
      </w:pPr>
      <w:r w:rsidRPr="00A6574C">
        <w:t>TERRACAP_GEC_EUC_ManterOrdemdeSevico.doc</w:t>
      </w:r>
    </w:p>
    <w:p w:rsidR="002D0D35" w:rsidRDefault="002D0D35" w:rsidP="002D0D35">
      <w:pPr>
        <w:pStyle w:val="RUPCorpo1"/>
        <w:ind w:left="426" w:firstLine="0"/>
      </w:pPr>
      <w:r w:rsidRPr="001B3CBF">
        <w:t>TERRACAP_GEC_EUC_ManterPagamento.doc</w:t>
      </w:r>
    </w:p>
    <w:p w:rsidR="002D0D35" w:rsidRDefault="002D0D35" w:rsidP="002D0D35">
      <w:pPr>
        <w:pStyle w:val="RUPCorpo1"/>
        <w:ind w:left="426" w:firstLine="0"/>
      </w:pPr>
      <w:r w:rsidRPr="001B3CBF">
        <w:t>TERRACAP_GEC_EUC_ManterRepasse.doc</w:t>
      </w:r>
    </w:p>
    <w:p w:rsidR="002D0D35" w:rsidRDefault="002D0D35" w:rsidP="002D0D35">
      <w:pPr>
        <w:pStyle w:val="RUPCorpo1"/>
        <w:ind w:left="426" w:firstLine="0"/>
      </w:pPr>
      <w:r w:rsidRPr="001B3CBF">
        <w:t>TERRACAP_GEC_EUC_ManterVistoriaAnalise.doc</w:t>
      </w:r>
    </w:p>
    <w:p w:rsidR="002D0D35" w:rsidRDefault="002D0D35" w:rsidP="002D0D35">
      <w:pPr>
        <w:pStyle w:val="RUPCorpo1"/>
        <w:ind w:left="426" w:firstLine="0"/>
      </w:pPr>
      <w:r w:rsidRPr="00A6574C">
        <w:t>TERRACAP_GEC_EUC_ExibirPaineldeControle.doc</w:t>
      </w:r>
    </w:p>
    <w:p w:rsidR="002D0D35" w:rsidRDefault="002D0D35" w:rsidP="002D0D35">
      <w:pPr>
        <w:pStyle w:val="RUPCorpo1"/>
        <w:ind w:left="426" w:firstLine="0"/>
      </w:pPr>
      <w:r w:rsidRPr="00A6574C">
        <w:t>TERRACAP_GEC_EUC_EmitirRelatoriosContratosConvenios.doc</w:t>
      </w:r>
    </w:p>
    <w:p w:rsidR="002D0D35" w:rsidRDefault="002D0D35" w:rsidP="002D0D35">
      <w:pPr>
        <w:pStyle w:val="RUPCorpo1"/>
        <w:ind w:left="426" w:firstLine="0"/>
      </w:pPr>
      <w:r w:rsidRPr="00E01E98">
        <w:t>MODELO de RELATÓRIO DE VISTORIA de OBRAS_xxx-2011 - NUINF.DOCX</w:t>
      </w:r>
    </w:p>
    <w:p w:rsidR="002D0D35" w:rsidRDefault="002D0D35" w:rsidP="002D0D35">
      <w:pPr>
        <w:suppressAutoHyphens w:val="0"/>
        <w:rPr>
          <w:color w:val="auto"/>
          <w:sz w:val="20"/>
        </w:rPr>
      </w:pPr>
    </w:p>
    <w:p w:rsidR="002D0D35" w:rsidRPr="006326A7" w:rsidRDefault="002D0D35" w:rsidP="002D0D35">
      <w:pPr>
        <w:pStyle w:val="CTMISNvel1"/>
        <w:tabs>
          <w:tab w:val="clear" w:pos="360"/>
        </w:tabs>
      </w:pPr>
      <w:bookmarkStart w:id="480" w:name="_Toc297793569"/>
      <w:bookmarkStart w:id="481" w:name="_Toc297793761"/>
      <w:bookmarkStart w:id="482" w:name="_Toc332287116"/>
      <w:r>
        <w:t>A</w:t>
      </w:r>
      <w:r w:rsidRPr="006326A7">
        <w:t>ssinaturas</w:t>
      </w:r>
      <w:bookmarkEnd w:id="480"/>
      <w:bookmarkEnd w:id="481"/>
      <w:bookmarkEnd w:id="482"/>
    </w:p>
    <w:p w:rsidR="002D0D35" w:rsidRDefault="002D0D35" w:rsidP="002D0D35"/>
    <w:p w:rsidR="002D0D35" w:rsidRPr="00006051" w:rsidRDefault="002D0D35" w:rsidP="002D0D35">
      <w:pPr>
        <w:pStyle w:val="CTMISCorpo1"/>
        <w:rPr>
          <w:b/>
          <w:i/>
        </w:rPr>
      </w:pPr>
      <w:r w:rsidRPr="00550C6E">
        <w:t xml:space="preserve">As regrasRN.1, RN.3, RN.4 e RN.5 já foram validadas e assinadas pela representante do NUTRA: Dra. </w:t>
      </w:r>
      <w:r w:rsidRPr="00550C6E">
        <w:rPr>
          <w:b/>
          <w:i/>
        </w:rPr>
        <w:t>Nadya Diniz Fontes</w:t>
      </w:r>
    </w:p>
    <w:p w:rsidR="002D0D35" w:rsidRDefault="002D0D35" w:rsidP="002D0D35">
      <w:pPr>
        <w:ind w:left="851"/>
        <w:rPr>
          <w:sz w:val="20"/>
        </w:rPr>
      </w:pPr>
    </w:p>
    <w:p w:rsidR="002D0D35" w:rsidRDefault="002D0D35" w:rsidP="002D0D35">
      <w:pPr>
        <w:pStyle w:val="CTMISCorpo1"/>
      </w:pPr>
      <w:r w:rsidRPr="00466797">
        <w:t>A assinatura abaixo se refere ao acordo do conteúdo das regras RN.</w:t>
      </w:r>
      <w:r>
        <w:t>6</w:t>
      </w:r>
      <w:r w:rsidRPr="00466797">
        <w:t>, RN.</w:t>
      </w:r>
      <w:r>
        <w:t>7</w:t>
      </w:r>
      <w:r w:rsidRPr="00466797">
        <w:t>, RN.</w:t>
      </w:r>
      <w:r>
        <w:t>8 e RN.9</w:t>
      </w:r>
      <w:r w:rsidRPr="00466797">
        <w:t>.</w:t>
      </w:r>
    </w:p>
    <w:tbl>
      <w:tblPr>
        <w:tblW w:w="8075" w:type="dxa"/>
        <w:tblInd w:w="117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348"/>
        <w:gridCol w:w="3727"/>
      </w:tblGrid>
      <w:tr w:rsidR="002D0D35" w:rsidRPr="00F70CD5" w:rsidTr="00462BBF">
        <w:trPr>
          <w:cantSplit/>
          <w:trHeight w:val="259"/>
        </w:trPr>
        <w:tc>
          <w:tcPr>
            <w:tcW w:w="4348" w:type="dxa"/>
          </w:tcPr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  <w:r w:rsidRPr="00975261">
              <w:rPr>
                <w:rFonts w:cs="Arial"/>
                <w:sz w:val="20"/>
              </w:rPr>
              <w:t>Data: ___/___/_____</w:t>
            </w:r>
          </w:p>
          <w:p w:rsidR="002D0D35" w:rsidRPr="00975261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Default="002D0D35" w:rsidP="00462BBF">
            <w:pPr>
              <w:snapToGrid w:val="0"/>
              <w:spacing w:before="60" w:after="60"/>
              <w:rPr>
                <w:rFonts w:cs="Arial"/>
                <w:sz w:val="20"/>
              </w:rPr>
            </w:pPr>
          </w:p>
          <w:p w:rsidR="002D0D35" w:rsidRPr="00975261" w:rsidRDefault="002D0D35" w:rsidP="00462BBF">
            <w:pPr>
              <w:spacing w:before="60" w:after="60"/>
              <w:ind w:left="-70" w:right="-5"/>
              <w:jc w:val="center"/>
              <w:rPr>
                <w:rFonts w:cs="Arial"/>
                <w:b/>
                <w:color w:val="0000FF"/>
                <w:sz w:val="20"/>
              </w:rPr>
            </w:pPr>
            <w:r w:rsidRPr="00975261">
              <w:rPr>
                <w:rFonts w:cs="Arial"/>
                <w:b/>
                <w:sz w:val="20"/>
              </w:rPr>
              <w:t xml:space="preserve">Altamiro </w:t>
            </w:r>
            <w:r w:rsidRPr="00975261">
              <w:rPr>
                <w:rFonts w:eastAsia="MS Mincho" w:cs="Arial"/>
                <w:b/>
                <w:sz w:val="20"/>
              </w:rPr>
              <w:t>Freide Pavanelli</w:t>
            </w:r>
          </w:p>
          <w:p w:rsidR="002D0D35" w:rsidRPr="00975261" w:rsidRDefault="002D0D35" w:rsidP="00462BBF">
            <w:pPr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  <w:r w:rsidRPr="00975261">
              <w:rPr>
                <w:rFonts w:cs="Arial"/>
                <w:sz w:val="20"/>
              </w:rPr>
              <w:t>Representante dos Usuários (GEMAM)</w:t>
            </w:r>
          </w:p>
          <w:p w:rsidR="002D0D35" w:rsidRPr="00603971" w:rsidRDefault="002D0D35" w:rsidP="00462BBF">
            <w:pPr>
              <w:keepLines/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TERRACAP</w:t>
            </w:r>
          </w:p>
          <w:p w:rsidR="002D0D35" w:rsidRPr="00F70CD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3727" w:type="dxa"/>
          </w:tcPr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  <w:r w:rsidRPr="00F70CD5">
              <w:rPr>
                <w:rFonts w:cs="Arial"/>
                <w:sz w:val="20"/>
              </w:rPr>
              <w:t>Data: ___/___/_____</w:t>
            </w: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Pr="00004D28" w:rsidRDefault="002D0D35" w:rsidP="00462BBF">
            <w:pPr>
              <w:spacing w:before="60" w:after="60"/>
              <w:ind w:left="-70" w:right="-5"/>
              <w:jc w:val="center"/>
              <w:rPr>
                <w:rFonts w:cs="Arial"/>
                <w:b/>
                <w:sz w:val="20"/>
              </w:rPr>
            </w:pPr>
            <w:r w:rsidRPr="00004D28">
              <w:rPr>
                <w:rFonts w:cs="Arial"/>
                <w:b/>
                <w:sz w:val="20"/>
              </w:rPr>
              <w:t>Jonatan de Souza Rangel</w:t>
            </w:r>
          </w:p>
          <w:p w:rsidR="002D0D35" w:rsidRPr="00603971" w:rsidRDefault="002D0D35" w:rsidP="00462BBF">
            <w:pPr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  <w:r w:rsidRPr="00603971">
              <w:rPr>
                <w:rFonts w:cs="Arial"/>
                <w:sz w:val="20"/>
              </w:rPr>
              <w:t>Representante dos Usuários (DITEC)</w:t>
            </w:r>
          </w:p>
          <w:p w:rsidR="002D0D35" w:rsidRDefault="002D0D35" w:rsidP="00462BBF">
            <w:pPr>
              <w:keepLines/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TERRACAP</w:t>
            </w:r>
          </w:p>
          <w:p w:rsidR="002D0D35" w:rsidRPr="00F70CD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</w:tc>
      </w:tr>
      <w:tr w:rsidR="002D0D35" w:rsidRPr="00F70CD5" w:rsidTr="00462BBF">
        <w:trPr>
          <w:cantSplit/>
          <w:trHeight w:val="952"/>
        </w:trPr>
        <w:tc>
          <w:tcPr>
            <w:tcW w:w="4348" w:type="dxa"/>
          </w:tcPr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  <w:r w:rsidRPr="00603971">
              <w:rPr>
                <w:rFonts w:cs="Arial"/>
                <w:sz w:val="20"/>
              </w:rPr>
              <w:t>Data: ___/___/_____</w:t>
            </w: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Pr="00975261" w:rsidRDefault="002D0D35" w:rsidP="00462BBF">
            <w:pPr>
              <w:snapToGrid w:val="0"/>
              <w:spacing w:before="60" w:after="60"/>
              <w:rPr>
                <w:rFonts w:cs="Arial"/>
                <w:sz w:val="20"/>
              </w:rPr>
            </w:pPr>
          </w:p>
          <w:p w:rsidR="002D0D35" w:rsidRPr="00975261" w:rsidRDefault="002D0D35" w:rsidP="00462BBF">
            <w:pPr>
              <w:keepLines/>
              <w:spacing w:before="60" w:after="60"/>
              <w:jc w:val="center"/>
              <w:rPr>
                <w:rFonts w:cs="Arial"/>
                <w:b/>
                <w:sz w:val="20"/>
              </w:rPr>
            </w:pPr>
            <w:r w:rsidRPr="00975261">
              <w:rPr>
                <w:rFonts w:cs="Arial"/>
                <w:b/>
                <w:sz w:val="20"/>
              </w:rPr>
              <w:t>Shenia Rocha Ladeira</w:t>
            </w:r>
          </w:p>
          <w:p w:rsidR="002D0D35" w:rsidRPr="00975261" w:rsidRDefault="002D0D35" w:rsidP="00462BBF">
            <w:pPr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  <w:r w:rsidRPr="00975261">
              <w:rPr>
                <w:rFonts w:cs="Arial"/>
                <w:sz w:val="20"/>
              </w:rPr>
              <w:t>Representante dos Usuários (</w:t>
            </w:r>
            <w:r w:rsidRPr="00186805">
              <w:rPr>
                <w:rFonts w:cs="Arial"/>
                <w:sz w:val="20"/>
              </w:rPr>
              <w:t>GERAT</w:t>
            </w:r>
            <w:r w:rsidRPr="00975261">
              <w:rPr>
                <w:rFonts w:cs="Arial"/>
                <w:sz w:val="20"/>
              </w:rPr>
              <w:t>)</w:t>
            </w:r>
          </w:p>
          <w:p w:rsidR="002D0D35" w:rsidRPr="00603971" w:rsidRDefault="002D0D35" w:rsidP="00462BBF">
            <w:pPr>
              <w:keepLines/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TERRACAP</w:t>
            </w:r>
          </w:p>
        </w:tc>
        <w:tc>
          <w:tcPr>
            <w:tcW w:w="3727" w:type="dxa"/>
          </w:tcPr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  <w:r w:rsidRPr="00975261">
              <w:rPr>
                <w:rFonts w:cs="Arial"/>
                <w:sz w:val="20"/>
              </w:rPr>
              <w:t>___/___/_____</w:t>
            </w: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Pr="002D759F" w:rsidRDefault="002D0D35" w:rsidP="00462BBF">
            <w:pPr>
              <w:keepLines/>
              <w:spacing w:before="60" w:after="60"/>
              <w:jc w:val="center"/>
              <w:rPr>
                <w:rFonts w:cs="Arial"/>
                <w:b/>
                <w:sz w:val="20"/>
              </w:rPr>
            </w:pPr>
            <w:r w:rsidRPr="002D759F">
              <w:rPr>
                <w:rFonts w:cs="Arial"/>
                <w:b/>
                <w:sz w:val="20"/>
              </w:rPr>
              <w:t xml:space="preserve">Maria da Conceição S. Silva </w:t>
            </w:r>
          </w:p>
          <w:p w:rsidR="002D0D35" w:rsidRPr="002D759F" w:rsidRDefault="002D0D35" w:rsidP="00462BBF">
            <w:pPr>
              <w:keepLines/>
              <w:spacing w:before="60" w:after="60"/>
              <w:jc w:val="center"/>
            </w:pPr>
            <w:r w:rsidRPr="000B10FA">
              <w:rPr>
                <w:rFonts w:cs="Arial"/>
                <w:sz w:val="20"/>
              </w:rPr>
              <w:t>Representante dos Usuários (</w:t>
            </w:r>
            <w:r w:rsidRPr="002D759F">
              <w:rPr>
                <w:rFonts w:cs="Arial"/>
                <w:sz w:val="20"/>
              </w:rPr>
              <w:t>ASCOM</w:t>
            </w:r>
            <w:r w:rsidRPr="000B10FA">
              <w:rPr>
                <w:rFonts w:cs="Arial"/>
                <w:sz w:val="20"/>
              </w:rPr>
              <w:t>)</w:t>
            </w:r>
          </w:p>
          <w:p w:rsidR="002D0D35" w:rsidRPr="000B10FA" w:rsidRDefault="002D0D35" w:rsidP="00462BBF">
            <w:pPr>
              <w:keepLines/>
              <w:spacing w:before="60" w:after="60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TERRACAP</w:t>
            </w:r>
          </w:p>
          <w:p w:rsidR="002D0D35" w:rsidRPr="00975261" w:rsidRDefault="002D0D35" w:rsidP="00462BBF">
            <w:pPr>
              <w:keepLines/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</w:p>
        </w:tc>
      </w:tr>
      <w:tr w:rsidR="002D0D35" w:rsidRPr="00F70CD5" w:rsidTr="00462BBF">
        <w:trPr>
          <w:cantSplit/>
          <w:trHeight w:val="679"/>
        </w:trPr>
        <w:tc>
          <w:tcPr>
            <w:tcW w:w="4348" w:type="dxa"/>
          </w:tcPr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  <w:r w:rsidRPr="00975261">
              <w:rPr>
                <w:rFonts w:cs="Arial"/>
                <w:sz w:val="20"/>
              </w:rPr>
              <w:t>Data: ___/___/_____</w:t>
            </w: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Pr="00BA22A1" w:rsidRDefault="002D0D35" w:rsidP="00462BBF">
            <w:pPr>
              <w:keepLines/>
              <w:spacing w:before="60" w:after="60"/>
              <w:jc w:val="center"/>
              <w:rPr>
                <w:rFonts w:cs="Arial"/>
                <w:b/>
                <w:sz w:val="20"/>
              </w:rPr>
            </w:pPr>
            <w:r w:rsidRPr="00BA22A1">
              <w:rPr>
                <w:rFonts w:cs="Arial"/>
                <w:b/>
                <w:sz w:val="20"/>
              </w:rPr>
              <w:t>Thaís Waldow de S. Barros</w:t>
            </w:r>
          </w:p>
          <w:p w:rsidR="002D0D35" w:rsidRPr="000B10FA" w:rsidRDefault="002D0D35" w:rsidP="00462BBF">
            <w:pPr>
              <w:keepLines/>
              <w:spacing w:before="60" w:after="60"/>
              <w:jc w:val="center"/>
              <w:rPr>
                <w:rFonts w:cs="Arial"/>
                <w:sz w:val="20"/>
              </w:rPr>
            </w:pPr>
            <w:r w:rsidRPr="000B10FA">
              <w:rPr>
                <w:rFonts w:cs="Arial"/>
                <w:sz w:val="20"/>
              </w:rPr>
              <w:t>R</w:t>
            </w:r>
            <w:r>
              <w:rPr>
                <w:rFonts w:cs="Arial"/>
                <w:sz w:val="20"/>
              </w:rPr>
              <w:t>epresentante dos Usuários (GEREF</w:t>
            </w:r>
            <w:r w:rsidRPr="000B10FA">
              <w:rPr>
                <w:rFonts w:cs="Arial"/>
                <w:sz w:val="20"/>
              </w:rPr>
              <w:t>)</w:t>
            </w:r>
          </w:p>
          <w:p w:rsidR="002D0D35" w:rsidRPr="000B10FA" w:rsidRDefault="002D0D35" w:rsidP="00462BBF">
            <w:pPr>
              <w:keepLines/>
              <w:spacing w:before="60" w:after="60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TERRACAP</w:t>
            </w:r>
          </w:p>
          <w:p w:rsidR="002D0D35" w:rsidRPr="00975261" w:rsidRDefault="002D0D35" w:rsidP="00462BBF">
            <w:pPr>
              <w:keepNext/>
              <w:keepLines/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</w:p>
        </w:tc>
        <w:tc>
          <w:tcPr>
            <w:tcW w:w="3727" w:type="dxa"/>
          </w:tcPr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  <w:r w:rsidRPr="00975261">
              <w:rPr>
                <w:rFonts w:cs="Arial"/>
                <w:sz w:val="20"/>
              </w:rPr>
              <w:t>___/___/_____</w:t>
            </w: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Default="002D0D35" w:rsidP="00462BBF">
            <w:pPr>
              <w:keepLines/>
              <w:spacing w:before="60" w:after="60"/>
              <w:rPr>
                <w:rFonts w:cs="Arial"/>
                <w:sz w:val="20"/>
              </w:rPr>
            </w:pPr>
          </w:p>
          <w:p w:rsidR="002D0D35" w:rsidRPr="002D759F" w:rsidRDefault="002D0D35" w:rsidP="00462BBF">
            <w:pPr>
              <w:keepLines/>
              <w:spacing w:before="60" w:after="60"/>
              <w:jc w:val="center"/>
              <w:rPr>
                <w:rFonts w:cs="Arial"/>
                <w:b/>
                <w:sz w:val="20"/>
              </w:rPr>
            </w:pPr>
            <w:r w:rsidRPr="002D759F">
              <w:rPr>
                <w:rFonts w:cs="Arial"/>
                <w:b/>
                <w:sz w:val="20"/>
              </w:rPr>
              <w:t>Flavio Aparecido Vieira Mendes</w:t>
            </w:r>
          </w:p>
          <w:p w:rsidR="002D0D35" w:rsidRPr="000B10FA" w:rsidRDefault="002D0D35" w:rsidP="00462BBF">
            <w:pPr>
              <w:keepLines/>
              <w:spacing w:before="60" w:after="60"/>
              <w:jc w:val="center"/>
              <w:rPr>
                <w:rFonts w:cs="Arial"/>
                <w:sz w:val="20"/>
              </w:rPr>
            </w:pPr>
            <w:r w:rsidRPr="000B10FA">
              <w:rPr>
                <w:rFonts w:cs="Arial"/>
                <w:sz w:val="20"/>
              </w:rPr>
              <w:t>Representante dos Usuários (</w:t>
            </w:r>
            <w:r w:rsidRPr="009474B2">
              <w:rPr>
                <w:rFonts w:cs="Arial"/>
                <w:sz w:val="20"/>
              </w:rPr>
              <w:t>GEFIS</w:t>
            </w:r>
            <w:r w:rsidRPr="000B10FA">
              <w:rPr>
                <w:rFonts w:cs="Arial"/>
                <w:sz w:val="20"/>
              </w:rPr>
              <w:t>)</w:t>
            </w:r>
          </w:p>
          <w:p w:rsidR="002D0D35" w:rsidRPr="000B10FA" w:rsidRDefault="002D0D35" w:rsidP="00462BBF">
            <w:pPr>
              <w:keepLines/>
              <w:spacing w:before="60" w:after="60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TERRACAP</w:t>
            </w:r>
          </w:p>
          <w:p w:rsidR="002D0D35" w:rsidRPr="00975261" w:rsidRDefault="002D0D35" w:rsidP="00462BBF">
            <w:pPr>
              <w:keepLines/>
              <w:snapToGrid w:val="0"/>
              <w:spacing w:before="60" w:after="60"/>
              <w:jc w:val="center"/>
              <w:rPr>
                <w:rFonts w:cs="Arial"/>
                <w:sz w:val="20"/>
              </w:rPr>
            </w:pPr>
          </w:p>
        </w:tc>
      </w:tr>
    </w:tbl>
    <w:p w:rsidR="002D0D35" w:rsidRDefault="002D0D35" w:rsidP="002D0D35">
      <w:pPr>
        <w:pStyle w:val="CTMISCorpo1"/>
        <w:ind w:left="142" w:firstLine="0"/>
      </w:pPr>
      <w:r w:rsidRPr="00466797">
        <w:t>As assinaturas abaixo se referem aos gestores, patrocinadores, gerentes e analistas envolvidos no projeto.</w:t>
      </w:r>
    </w:p>
    <w:tbl>
      <w:tblPr>
        <w:tblW w:w="13673" w:type="dxa"/>
        <w:tblInd w:w="117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9025"/>
        <w:gridCol w:w="4648"/>
      </w:tblGrid>
      <w:tr w:rsidR="002D0D35" w:rsidRPr="00F92F96" w:rsidTr="00462BBF">
        <w:trPr>
          <w:cantSplit/>
          <w:trHeight w:val="259"/>
        </w:trPr>
        <w:tc>
          <w:tcPr>
            <w:tcW w:w="9025" w:type="dxa"/>
          </w:tcPr>
          <w:tbl>
            <w:tblPr>
              <w:tblW w:w="8271" w:type="dxa"/>
              <w:jc w:val="center"/>
              <w:tblInd w:w="117" w:type="dxa"/>
              <w:tblLayout w:type="fixed"/>
              <w:tblCellMar>
                <w:left w:w="70" w:type="dxa"/>
                <w:right w:w="70" w:type="dxa"/>
              </w:tblCellMar>
              <w:tblLook w:val="0000"/>
            </w:tblPr>
            <w:tblGrid>
              <w:gridCol w:w="3941"/>
              <w:gridCol w:w="4330"/>
            </w:tblGrid>
            <w:tr w:rsidR="002D0D35" w:rsidRPr="00F92F96" w:rsidTr="00462BBF">
              <w:trPr>
                <w:cantSplit/>
                <w:trHeight w:val="1786"/>
                <w:jc w:val="center"/>
              </w:trPr>
              <w:tc>
                <w:tcPr>
                  <w:tcW w:w="3941" w:type="dxa"/>
                </w:tcPr>
                <w:p w:rsidR="002D0D35" w:rsidRPr="00F92F96" w:rsidRDefault="002D0D35" w:rsidP="00462BBF">
                  <w:pPr>
                    <w:pStyle w:val="RUPTabela"/>
                    <w:keepLines/>
                    <w:ind w:left="243"/>
                    <w:rPr>
                      <w:lang w:val="pt-BR"/>
                    </w:rPr>
                  </w:pPr>
                  <w:r w:rsidRPr="00F92F96">
                    <w:rPr>
                      <w:lang w:val="pt-BR"/>
                    </w:rPr>
                    <w:lastRenderedPageBreak/>
                    <w:t>Data: ___/___/_____</w:t>
                  </w:r>
                </w:p>
                <w:p w:rsidR="002D0D35" w:rsidRDefault="002D0D35" w:rsidP="00462BBF">
                  <w:pPr>
                    <w:pStyle w:val="RUPTabela"/>
                    <w:keepLines/>
                    <w:rPr>
                      <w:lang w:val="pt-BR"/>
                    </w:rPr>
                  </w:pPr>
                </w:p>
                <w:p w:rsidR="002D0D35" w:rsidRDefault="002D0D35" w:rsidP="00462BBF">
                  <w:pPr>
                    <w:pStyle w:val="RUPTabela"/>
                    <w:keepLines/>
                    <w:rPr>
                      <w:lang w:val="pt-BR"/>
                    </w:rPr>
                  </w:pPr>
                </w:p>
                <w:p w:rsidR="002D0D35" w:rsidRDefault="002D0D35" w:rsidP="00462BBF">
                  <w:pPr>
                    <w:pStyle w:val="RUPTabela"/>
                    <w:keepLines/>
                    <w:jc w:val="center"/>
                    <w:rPr>
                      <w:b/>
                      <w:lang w:val="pt-BR"/>
                    </w:rPr>
                  </w:pPr>
                  <w:r>
                    <w:rPr>
                      <w:b/>
                      <w:lang w:val="pt-BR"/>
                    </w:rPr>
                    <w:t>Rodrigo Teixeira dos Santos</w:t>
                  </w:r>
                </w:p>
                <w:p w:rsidR="002D0D35" w:rsidRDefault="002D0D35" w:rsidP="00462BBF">
                  <w:pPr>
                    <w:pStyle w:val="RUPTabela"/>
                    <w:keepLines/>
                    <w:jc w:val="center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Líder Técnico</w:t>
                  </w:r>
                </w:p>
                <w:p w:rsidR="002D0D35" w:rsidRPr="00F92F96" w:rsidRDefault="002D0D35" w:rsidP="00462BBF">
                  <w:pPr>
                    <w:pStyle w:val="RUPTabela"/>
                    <w:keepLines/>
                    <w:ind w:left="243"/>
                    <w:jc w:val="center"/>
                    <w:rPr>
                      <w:lang w:val="pt-BR"/>
                    </w:rPr>
                  </w:pPr>
                  <w:r>
                    <w:t>TERRACAP</w:t>
                  </w:r>
                </w:p>
              </w:tc>
              <w:tc>
                <w:tcPr>
                  <w:tcW w:w="4330" w:type="dxa"/>
                </w:tcPr>
                <w:p w:rsidR="002D0D35" w:rsidRPr="00F92F96" w:rsidRDefault="002D0D35" w:rsidP="00462BBF">
                  <w:pPr>
                    <w:pStyle w:val="CTMISTabela"/>
                    <w:keepNext/>
                    <w:keepLines/>
                    <w:snapToGrid w:val="0"/>
                    <w:ind w:left="575"/>
                    <w:rPr>
                      <w:lang w:val="pt-BR"/>
                    </w:rPr>
                  </w:pPr>
                </w:p>
              </w:tc>
            </w:tr>
            <w:tr w:rsidR="002D0D35" w:rsidRPr="00F92F96" w:rsidTr="00462BBF">
              <w:trPr>
                <w:cantSplit/>
                <w:trHeight w:val="1108"/>
                <w:jc w:val="center"/>
              </w:trPr>
              <w:tc>
                <w:tcPr>
                  <w:tcW w:w="3941" w:type="dxa"/>
                </w:tcPr>
                <w:p w:rsidR="002D0D35" w:rsidRDefault="002D0D35" w:rsidP="00462BBF">
                  <w:pPr>
                    <w:pStyle w:val="CTMISTabela"/>
                    <w:rPr>
                      <w:lang w:val="pt-BR"/>
                    </w:rPr>
                  </w:pPr>
                </w:p>
                <w:p w:rsidR="002D0D35" w:rsidRDefault="002D0D35" w:rsidP="00462BBF">
                  <w:pPr>
                    <w:pStyle w:val="CTMISTabela"/>
                    <w:rPr>
                      <w:lang w:val="pt-BR"/>
                    </w:rPr>
                  </w:pPr>
                  <w:r w:rsidRPr="00F92F96">
                    <w:rPr>
                      <w:lang w:val="pt-BR"/>
                    </w:rPr>
                    <w:t>Data: ___/___/_____</w:t>
                  </w:r>
                </w:p>
                <w:p w:rsidR="002D0D35" w:rsidRDefault="002D0D35" w:rsidP="00462BBF">
                  <w:pPr>
                    <w:pStyle w:val="CTMISTabela"/>
                    <w:rPr>
                      <w:lang w:val="pt-BR"/>
                    </w:rPr>
                  </w:pPr>
                </w:p>
                <w:p w:rsidR="002D0D35" w:rsidRDefault="002D0D35" w:rsidP="00462BBF">
                  <w:pPr>
                    <w:pStyle w:val="CTMISTabela"/>
                    <w:rPr>
                      <w:lang w:val="pt-BR"/>
                    </w:rPr>
                  </w:pPr>
                </w:p>
                <w:p w:rsidR="002D0D35" w:rsidRPr="00283D5F" w:rsidRDefault="002D0D35" w:rsidP="00462BBF">
                  <w:pPr>
                    <w:pStyle w:val="CTMISInstrues"/>
                    <w:numPr>
                      <w:ilvl w:val="0"/>
                      <w:numId w:val="0"/>
                    </w:numPr>
                    <w:ind w:left="547"/>
                    <w:jc w:val="left"/>
                    <w:rPr>
                      <w:b/>
                      <w:i w:val="0"/>
                      <w:color w:val="auto"/>
                      <w:sz w:val="20"/>
                    </w:rPr>
                  </w:pPr>
                  <w:r>
                    <w:rPr>
                      <w:b/>
                      <w:i w:val="0"/>
                      <w:color w:val="auto"/>
                      <w:sz w:val="20"/>
                    </w:rPr>
                    <w:t>Hellayne Oliveira Ferreira</w:t>
                  </w:r>
                </w:p>
                <w:p w:rsidR="002D0D35" w:rsidRPr="00283D5F" w:rsidRDefault="002D0D35" w:rsidP="00462BBF">
                  <w:pPr>
                    <w:pStyle w:val="CTMISTabela"/>
                    <w:ind w:left="830"/>
                    <w:rPr>
                      <w:lang w:val="pt-BR"/>
                    </w:rPr>
                  </w:pPr>
                  <w:r w:rsidRPr="00283D5F">
                    <w:rPr>
                      <w:lang w:val="pt-BR"/>
                    </w:rPr>
                    <w:t>Analista de Requisitos</w:t>
                  </w:r>
                </w:p>
                <w:p w:rsidR="002D0D35" w:rsidRPr="00F92F96" w:rsidRDefault="002D0D35" w:rsidP="00462BBF">
                  <w:pPr>
                    <w:pStyle w:val="CTMISTabela"/>
                    <w:ind w:left="1539"/>
                    <w:rPr>
                      <w:lang w:val="pt-BR"/>
                    </w:rPr>
                  </w:pPr>
                  <w:r w:rsidRPr="00F92F96">
                    <w:rPr>
                      <w:lang w:val="pt-BR"/>
                    </w:rPr>
                    <w:t>CTIS</w:t>
                  </w:r>
                </w:p>
              </w:tc>
              <w:tc>
                <w:tcPr>
                  <w:tcW w:w="4330" w:type="dxa"/>
                </w:tcPr>
                <w:p w:rsidR="002D0D35" w:rsidRDefault="002D0D35" w:rsidP="00462BBF">
                  <w:pPr>
                    <w:pStyle w:val="RUPTabela"/>
                    <w:keepLines/>
                    <w:rPr>
                      <w:lang w:val="pt-BR"/>
                    </w:rPr>
                  </w:pPr>
                </w:p>
                <w:p w:rsidR="002D0D35" w:rsidRDefault="002D0D35" w:rsidP="00462BBF">
                  <w:pPr>
                    <w:pStyle w:val="CTMISTabela"/>
                    <w:keepNext/>
                    <w:keepLines/>
                    <w:snapToGrid w:val="0"/>
                    <w:ind w:left="243"/>
                    <w:rPr>
                      <w:lang w:val="pt-BR"/>
                    </w:rPr>
                  </w:pPr>
                  <w:r w:rsidRPr="00F92F96">
                    <w:rPr>
                      <w:lang w:val="pt-BR"/>
                    </w:rPr>
                    <w:t>Data: ___/___/_____</w:t>
                  </w:r>
                </w:p>
                <w:p w:rsidR="002D0D35" w:rsidRDefault="002D0D35" w:rsidP="00462BBF">
                  <w:pPr>
                    <w:pStyle w:val="CTMISTabela"/>
                    <w:keepNext/>
                    <w:keepLines/>
                    <w:snapToGrid w:val="0"/>
                    <w:jc w:val="center"/>
                    <w:rPr>
                      <w:lang w:val="pt-BR"/>
                    </w:rPr>
                  </w:pPr>
                </w:p>
                <w:p w:rsidR="002D0D35" w:rsidRPr="00F92F96" w:rsidRDefault="002D0D35" w:rsidP="00462BBF">
                  <w:pPr>
                    <w:pStyle w:val="CTMISTabela"/>
                    <w:keepNext/>
                    <w:keepLines/>
                    <w:snapToGrid w:val="0"/>
                    <w:jc w:val="center"/>
                    <w:rPr>
                      <w:lang w:val="pt-BR"/>
                    </w:rPr>
                  </w:pPr>
                </w:p>
                <w:p w:rsidR="002D0D35" w:rsidRPr="00F961C4" w:rsidRDefault="002D0D35" w:rsidP="00462BBF">
                  <w:pPr>
                    <w:pStyle w:val="CTMISInstrues"/>
                    <w:numPr>
                      <w:ilvl w:val="0"/>
                      <w:numId w:val="0"/>
                    </w:numPr>
                    <w:ind w:left="1000"/>
                    <w:jc w:val="center"/>
                    <w:rPr>
                      <w:b/>
                      <w:i w:val="0"/>
                      <w:color w:val="auto"/>
                      <w:sz w:val="20"/>
                    </w:rPr>
                  </w:pPr>
                  <w:r w:rsidRPr="00F961C4">
                    <w:rPr>
                      <w:b/>
                      <w:i w:val="0"/>
                      <w:color w:val="auto"/>
                      <w:sz w:val="20"/>
                    </w:rPr>
                    <w:t>Hudson Carlos de Souza Neves</w:t>
                  </w:r>
                </w:p>
                <w:p w:rsidR="002D0D35" w:rsidRPr="00F92F96" w:rsidRDefault="002D0D35" w:rsidP="00462BBF">
                  <w:pPr>
                    <w:pStyle w:val="CTMISTabela"/>
                    <w:keepLines/>
                    <w:ind w:left="1567"/>
                    <w:jc w:val="center"/>
                    <w:rPr>
                      <w:lang w:val="pt-BR"/>
                    </w:rPr>
                  </w:pPr>
                  <w:r w:rsidRPr="00F92F96">
                    <w:rPr>
                      <w:lang w:val="pt-BR"/>
                    </w:rPr>
                    <w:t>Gerente de Projeto</w:t>
                  </w:r>
                </w:p>
                <w:p w:rsidR="002D0D35" w:rsidRPr="00F92F96" w:rsidRDefault="002D0D35" w:rsidP="00462BBF">
                  <w:pPr>
                    <w:pStyle w:val="CTMISTabela"/>
                    <w:keepNext/>
                    <w:keepLines/>
                    <w:snapToGrid w:val="0"/>
                    <w:ind w:left="1284"/>
                    <w:jc w:val="center"/>
                    <w:rPr>
                      <w:lang w:val="pt-BR"/>
                    </w:rPr>
                  </w:pPr>
                  <w:r w:rsidRPr="00F92F96">
                    <w:rPr>
                      <w:lang w:val="pt-BR"/>
                    </w:rPr>
                    <w:t>CTIS</w:t>
                  </w:r>
                </w:p>
              </w:tc>
            </w:tr>
          </w:tbl>
          <w:p w:rsidR="002D0D35" w:rsidRPr="00F92F96" w:rsidRDefault="002D0D35" w:rsidP="00462BBF">
            <w:pPr>
              <w:pStyle w:val="RUPTabela"/>
              <w:keepLines/>
              <w:rPr>
                <w:lang w:val="pt-BR"/>
              </w:rPr>
            </w:pPr>
          </w:p>
        </w:tc>
        <w:tc>
          <w:tcPr>
            <w:tcW w:w="4648" w:type="dxa"/>
          </w:tcPr>
          <w:p w:rsidR="002D0D35" w:rsidRPr="00F92F96" w:rsidRDefault="002D0D35" w:rsidP="00462BBF">
            <w:pPr>
              <w:pStyle w:val="RUPTabela"/>
              <w:keepLines/>
              <w:rPr>
                <w:lang w:val="pt-BR"/>
              </w:rPr>
            </w:pPr>
          </w:p>
        </w:tc>
      </w:tr>
    </w:tbl>
    <w:p w:rsidR="002D0D35" w:rsidRPr="00584B48" w:rsidRDefault="002D0D35" w:rsidP="002D0D35">
      <w:pPr>
        <w:pStyle w:val="RUPTabela"/>
        <w:keepLines/>
        <w:ind w:left="243"/>
      </w:pPr>
    </w:p>
    <w:p w:rsidR="00193110" w:rsidRPr="002D0D35" w:rsidRDefault="00193110" w:rsidP="002D0D35"/>
    <w:sectPr w:rsidR="00193110" w:rsidRPr="002D0D35" w:rsidSect="006F599F">
      <w:headerReference w:type="default" r:id="rId14"/>
      <w:footerReference w:type="default" r:id="rId15"/>
      <w:footnotePr>
        <w:pos w:val="beneathText"/>
      </w:footnotePr>
      <w:pgSz w:w="11905" w:h="16837"/>
      <w:pgMar w:top="1440" w:right="1440" w:bottom="1440" w:left="1440" w:header="720" w:footer="720" w:gutter="0"/>
      <w:pgNumType w:start="2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7CF4" w:rsidRPr="00CA0997" w:rsidRDefault="00A27CF4" w:rsidP="004E7791">
      <w:pPr>
        <w:pStyle w:val="RUPCorpo1"/>
        <w:spacing w:before="0"/>
        <w:rPr>
          <w:color w:val="000000"/>
          <w:sz w:val="24"/>
        </w:rPr>
      </w:pPr>
      <w:r>
        <w:separator/>
      </w:r>
    </w:p>
  </w:endnote>
  <w:endnote w:type="continuationSeparator" w:id="1">
    <w:p w:rsidR="00A27CF4" w:rsidRPr="00CA0997" w:rsidRDefault="00A27CF4" w:rsidP="004E7791">
      <w:pPr>
        <w:pStyle w:val="RUPCorpo1"/>
        <w:spacing w:before="0"/>
        <w:rPr>
          <w:color w:val="000000"/>
          <w:sz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tarSymbol">
    <w:altName w:val="Arial Unicode MS"/>
    <w:panose1 w:val="00000000000000000000"/>
    <w:charset w:val="02"/>
    <w:family w:val="auto"/>
    <w:notTrueType/>
    <w:pitch w:val="default"/>
    <w:sig w:usb0="00000000" w:usb1="00000000" w:usb2="00000000" w:usb3="00000000" w:csb0="0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16"/>
        <w:szCs w:val="16"/>
      </w:rPr>
      <w:id w:val="16935003"/>
      <w:docPartObj>
        <w:docPartGallery w:val="Page Numbers (Bottom of Page)"/>
        <w:docPartUnique/>
      </w:docPartObj>
    </w:sdtPr>
    <w:sdtContent>
      <w:p w:rsidR="00D702E0" w:rsidRPr="00F1692F" w:rsidRDefault="00D702E0" w:rsidP="00F1692F">
        <w:pPr>
          <w:pStyle w:val="Rodap"/>
          <w:pBdr>
            <w:bottom w:val="single" w:sz="4" w:space="1" w:color="auto"/>
          </w:pBdr>
          <w:rPr>
            <w:sz w:val="16"/>
            <w:szCs w:val="16"/>
          </w:rPr>
        </w:pPr>
      </w:p>
      <w:p w:rsidR="00D702E0" w:rsidRPr="00F1692F" w:rsidRDefault="00D702E0" w:rsidP="00F1692F">
        <w:pPr>
          <w:pBdr>
            <w:top w:val="single" w:sz="4" w:space="1" w:color="auto"/>
          </w:pBdr>
          <w:tabs>
            <w:tab w:val="right" w:pos="9960"/>
          </w:tabs>
          <w:ind w:right="-25"/>
          <w:rPr>
            <w:rFonts w:cs="Arial"/>
            <w:sz w:val="16"/>
            <w:szCs w:val="16"/>
          </w:rPr>
        </w:pPr>
        <w:r w:rsidRPr="00F1692F">
          <w:rPr>
            <w:rFonts w:cs="Arial"/>
            <w:sz w:val="16"/>
            <w:szCs w:val="16"/>
          </w:rPr>
          <w:t>Projeto: GEC – Gestão de Execução de Contratos</w:t>
        </w:r>
      </w:p>
      <w:p w:rsidR="00D702E0" w:rsidRPr="00F1692F" w:rsidRDefault="00D702E0" w:rsidP="00F1692F">
        <w:pPr>
          <w:tabs>
            <w:tab w:val="right" w:pos="9960"/>
          </w:tabs>
          <w:spacing w:before="60"/>
          <w:ind w:right="-108"/>
          <w:rPr>
            <w:sz w:val="16"/>
            <w:szCs w:val="16"/>
          </w:rPr>
        </w:pPr>
        <w:r w:rsidRPr="00F1692F">
          <w:rPr>
            <w:rFonts w:cs="Arial"/>
            <w:sz w:val="16"/>
            <w:szCs w:val="16"/>
          </w:rPr>
          <w:t>Contrato/OS: 169/2008 / OS002C/2012</w:t>
        </w:r>
      </w:p>
      <w:p w:rsidR="00D702E0" w:rsidRPr="00F1692F" w:rsidRDefault="00926F55" w:rsidP="00F1692F">
        <w:pPr>
          <w:pStyle w:val="Rodap"/>
          <w:jc w:val="right"/>
          <w:rPr>
            <w:sz w:val="16"/>
            <w:szCs w:val="16"/>
          </w:rPr>
        </w:pPr>
        <w:r w:rsidRPr="00F1692F">
          <w:rPr>
            <w:sz w:val="16"/>
            <w:szCs w:val="16"/>
          </w:rPr>
          <w:fldChar w:fldCharType="begin"/>
        </w:r>
        <w:r w:rsidR="00D702E0" w:rsidRPr="00F1692F">
          <w:rPr>
            <w:sz w:val="16"/>
            <w:szCs w:val="16"/>
          </w:rPr>
          <w:instrText xml:space="preserve"> PAGE   \* MERGEFORMAT </w:instrText>
        </w:r>
        <w:r w:rsidRPr="00F1692F">
          <w:rPr>
            <w:sz w:val="16"/>
            <w:szCs w:val="16"/>
          </w:rPr>
          <w:fldChar w:fldCharType="separate"/>
        </w:r>
        <w:r w:rsidR="00A12592">
          <w:rPr>
            <w:noProof/>
            <w:sz w:val="16"/>
            <w:szCs w:val="16"/>
          </w:rPr>
          <w:t>3</w:t>
        </w:r>
        <w:r w:rsidRPr="00F1692F">
          <w:rPr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7CF4" w:rsidRPr="00CA0997" w:rsidRDefault="00A27CF4" w:rsidP="004E7791">
      <w:pPr>
        <w:pStyle w:val="RUPCorpo1"/>
        <w:spacing w:before="0"/>
        <w:rPr>
          <w:color w:val="000000"/>
          <w:sz w:val="24"/>
        </w:rPr>
      </w:pPr>
      <w:r>
        <w:separator/>
      </w:r>
    </w:p>
  </w:footnote>
  <w:footnote w:type="continuationSeparator" w:id="1">
    <w:p w:rsidR="00A27CF4" w:rsidRPr="00CA0997" w:rsidRDefault="00A27CF4" w:rsidP="004E7791">
      <w:pPr>
        <w:pStyle w:val="RUPCorpo1"/>
        <w:spacing w:before="0"/>
        <w:rPr>
          <w:color w:val="000000"/>
          <w:sz w:val="24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143" w:type="dxa"/>
      <w:tblInd w:w="70" w:type="dxa"/>
      <w:tblBorders>
        <w:top w:val="single" w:sz="12" w:space="0" w:color="808080"/>
        <w:bottom w:val="single" w:sz="12" w:space="0" w:color="808080"/>
        <w:insideH w:val="single" w:sz="12" w:space="0" w:color="808080"/>
      </w:tblBorders>
      <w:shd w:val="clear" w:color="auto" w:fill="D9D9D9"/>
      <w:tblLayout w:type="fixed"/>
      <w:tblCellMar>
        <w:left w:w="70" w:type="dxa"/>
        <w:right w:w="70" w:type="dxa"/>
      </w:tblCellMar>
      <w:tblLook w:val="0000"/>
    </w:tblPr>
    <w:tblGrid>
      <w:gridCol w:w="1558"/>
      <w:gridCol w:w="5672"/>
      <w:gridCol w:w="1913"/>
    </w:tblGrid>
    <w:tr w:rsidR="00D702E0" w:rsidRPr="00DC3B8A" w:rsidTr="008D7EBC">
      <w:trPr>
        <w:cantSplit/>
        <w:trHeight w:val="624"/>
        <w:tblHeader/>
      </w:trPr>
      <w:tc>
        <w:tcPr>
          <w:tcW w:w="1558" w:type="dxa"/>
          <w:tcBorders>
            <w:bottom w:val="nil"/>
          </w:tcBorders>
          <w:shd w:val="clear" w:color="auto" w:fill="D9D9D9"/>
          <w:vAlign w:val="bottom"/>
        </w:tcPr>
        <w:p w:rsidR="00D702E0" w:rsidRPr="004F570A" w:rsidRDefault="00D702E0" w:rsidP="008D7EBC">
          <w:pPr>
            <w:pStyle w:val="Cabealho"/>
            <w:ind w:right="357"/>
            <w:jc w:val="center"/>
            <w:rPr>
              <w:rFonts w:cs="Arial"/>
              <w:sz w:val="20"/>
            </w:rPr>
          </w:pPr>
          <w:r>
            <w:rPr>
              <w:rFonts w:cs="Arial"/>
              <w:noProof/>
              <w:sz w:val="20"/>
              <w:lang w:eastAsia="pt-BR"/>
            </w:rPr>
            <w:drawing>
              <wp:inline distT="0" distB="0" distL="0" distR="0">
                <wp:extent cx="1009650" cy="438150"/>
                <wp:effectExtent l="0" t="0" r="0" b="0"/>
                <wp:docPr id="1" name="Imagem 1" descr="Logomarca_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marca_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96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2" w:type="dxa"/>
          <w:vMerge w:val="restart"/>
          <w:shd w:val="clear" w:color="auto" w:fill="D9D9D9"/>
          <w:vAlign w:val="center"/>
        </w:tcPr>
        <w:p w:rsidR="00D702E0" w:rsidRPr="00D94AB4" w:rsidRDefault="00D702E0" w:rsidP="008D7EBC">
          <w:pPr>
            <w:pStyle w:val="Recuodecorpodetexto31"/>
            <w:ind w:left="0"/>
            <w:jc w:val="center"/>
            <w:rPr>
              <w:rFonts w:cs="Arial"/>
              <w:b/>
              <w:szCs w:val="24"/>
            </w:rPr>
          </w:pPr>
          <w:r>
            <w:rPr>
              <w:rFonts w:cs="Arial"/>
              <w:b/>
              <w:szCs w:val="24"/>
            </w:rPr>
            <w:t>Documento de Regras de Negócio</w:t>
          </w:r>
        </w:p>
      </w:tc>
      <w:tc>
        <w:tcPr>
          <w:tcW w:w="1913" w:type="dxa"/>
          <w:tcBorders>
            <w:bottom w:val="nil"/>
          </w:tcBorders>
          <w:shd w:val="clear" w:color="auto" w:fill="D9D9D9"/>
          <w:vAlign w:val="bottom"/>
        </w:tcPr>
        <w:p w:rsidR="00D702E0" w:rsidRPr="00DC3B8A" w:rsidRDefault="00D702E0" w:rsidP="008D7EBC">
          <w:pPr>
            <w:pStyle w:val="Recuodecorpodetexto31"/>
            <w:spacing w:after="60"/>
            <w:ind w:left="0"/>
            <w:jc w:val="center"/>
            <w:rPr>
              <w:rFonts w:cs="Arial"/>
              <w:b/>
              <w:color w:val="FF0000"/>
              <w:sz w:val="20"/>
              <w:lang w:val="en-US"/>
            </w:rPr>
          </w:pPr>
          <w:r>
            <w:rPr>
              <w:rFonts w:cs="Arial"/>
              <w:b/>
              <w:noProof/>
              <w:color w:val="FF0000"/>
              <w:sz w:val="20"/>
              <w:lang w:eastAsia="pt-BR"/>
            </w:rPr>
            <w:drawing>
              <wp:inline distT="0" distB="0" distL="0" distR="0">
                <wp:extent cx="1047750" cy="285750"/>
                <wp:effectExtent l="0" t="0" r="0" b="0"/>
                <wp:docPr id="2" name="Imagem 2" descr="LOGO_TERRACA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TERRACA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77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D702E0" w:rsidRPr="00DC3B8A" w:rsidTr="008D7EBC">
      <w:trPr>
        <w:cantSplit/>
        <w:trHeight w:val="582"/>
        <w:tblHeader/>
      </w:trPr>
      <w:tc>
        <w:tcPr>
          <w:tcW w:w="1558" w:type="dxa"/>
          <w:tcBorders>
            <w:top w:val="nil"/>
          </w:tcBorders>
          <w:shd w:val="clear" w:color="auto" w:fill="D9D9D9"/>
        </w:tcPr>
        <w:p w:rsidR="00D702E0" w:rsidRPr="001A43A7" w:rsidRDefault="00D702E0" w:rsidP="008D7EBC">
          <w:pPr>
            <w:pStyle w:val="Cabealho"/>
            <w:ind w:right="357"/>
            <w:rPr>
              <w:rFonts w:cs="Arial"/>
              <w:sz w:val="20"/>
            </w:rPr>
          </w:pPr>
        </w:p>
      </w:tc>
      <w:tc>
        <w:tcPr>
          <w:tcW w:w="5672" w:type="dxa"/>
          <w:vMerge/>
          <w:shd w:val="clear" w:color="auto" w:fill="D9D9D9"/>
          <w:vAlign w:val="center"/>
        </w:tcPr>
        <w:p w:rsidR="00D702E0" w:rsidRDefault="00D702E0" w:rsidP="008D7EBC">
          <w:pPr>
            <w:pStyle w:val="Recuodecorpodetexto31"/>
            <w:jc w:val="center"/>
            <w:rPr>
              <w:rFonts w:cs="Arial"/>
              <w:b/>
              <w:szCs w:val="24"/>
            </w:rPr>
          </w:pPr>
        </w:p>
      </w:tc>
      <w:tc>
        <w:tcPr>
          <w:tcW w:w="1913" w:type="dxa"/>
          <w:tcBorders>
            <w:top w:val="nil"/>
          </w:tcBorders>
          <w:shd w:val="clear" w:color="auto" w:fill="D9D9D9"/>
          <w:vAlign w:val="center"/>
        </w:tcPr>
        <w:p w:rsidR="00D702E0" w:rsidRPr="00D94AB4" w:rsidRDefault="00D702E0" w:rsidP="008D7EBC">
          <w:pPr>
            <w:pStyle w:val="Recuodecorpodetexto31"/>
            <w:ind w:left="0"/>
            <w:jc w:val="center"/>
            <w:rPr>
              <w:rFonts w:cs="Arial"/>
              <w:sz w:val="18"/>
              <w:szCs w:val="18"/>
              <w:lang w:val="en-US"/>
            </w:rPr>
          </w:pPr>
          <w:r>
            <w:rPr>
              <w:rFonts w:cs="Arial"/>
              <w:sz w:val="18"/>
              <w:szCs w:val="18"/>
              <w:lang w:val="en-US"/>
            </w:rPr>
            <w:t>Versão 1</w:t>
          </w:r>
          <w:r w:rsidRPr="00D94AB4">
            <w:rPr>
              <w:rFonts w:cs="Arial"/>
              <w:sz w:val="18"/>
              <w:szCs w:val="18"/>
              <w:lang w:val="en-US"/>
            </w:rPr>
            <w:t>.0</w:t>
          </w:r>
        </w:p>
      </w:tc>
    </w:tr>
  </w:tbl>
  <w:p w:rsidR="00D702E0" w:rsidRPr="004F7ED5" w:rsidRDefault="00D702E0">
    <w:pPr>
      <w:pStyle w:val="Cabealho"/>
      <w:rPr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decimal"/>
      <w:pStyle w:val="CTMISInstrues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9"/>
    <w:lvl w:ilvl="0">
      <w:start w:val="1"/>
      <w:numFmt w:val="decimal"/>
      <w:pStyle w:val="RupNvel2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RN %2."/>
      <w:lvlJc w:val="left"/>
      <w:pPr>
        <w:tabs>
          <w:tab w:val="num" w:pos="1506"/>
        </w:tabs>
        <w:ind w:left="1506" w:hanging="720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800" w:hanging="720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520" w:hanging="1080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880" w:hanging="1080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6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68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400" w:hanging="2160"/>
      </w:pPr>
    </w:lvl>
  </w:abstractNum>
  <w:abstractNum w:abstractNumId="2">
    <w:nsid w:val="00000003"/>
    <w:multiLevelType w:val="multilevel"/>
    <w:tmpl w:val="00000003"/>
    <w:name w:val="WW8Num42"/>
    <w:lvl w:ilvl="0">
      <w:start w:val="1"/>
      <w:numFmt w:val="decimal"/>
      <w:pStyle w:val="RUPNvel4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146"/>
        </w:tabs>
        <w:ind w:left="1146" w:hanging="72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</w:lvl>
  </w:abstractNum>
  <w:abstractNum w:abstractNumId="3">
    <w:nsid w:val="00000004"/>
    <w:multiLevelType w:val="singleLevel"/>
    <w:tmpl w:val="27CC0838"/>
    <w:lvl w:ilvl="0">
      <w:start w:val="1"/>
      <w:numFmt w:val="decimal"/>
      <w:pStyle w:val="CTMISN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03864FB6"/>
    <w:multiLevelType w:val="multilevel"/>
    <w:tmpl w:val="B18A7F14"/>
    <w:styleLink w:val="Regras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/>
        <w:sz w:val="20"/>
      </w:rPr>
    </w:lvl>
    <w:lvl w:ilvl="1">
      <w:start w:val="1"/>
      <w:numFmt w:val="decimal"/>
      <w:lvlText w:val="RN %2."/>
      <w:lvlJc w:val="left"/>
      <w:pPr>
        <w:tabs>
          <w:tab w:val="num" w:pos="1506"/>
        </w:tabs>
        <w:ind w:left="1506" w:hanging="720"/>
      </w:pPr>
      <w:rPr>
        <w:rFonts w:hint="default"/>
      </w:rPr>
    </w:lvl>
    <w:lvl w:ilvl="2">
      <w:start w:val="1"/>
      <w:numFmt w:val="decimal"/>
      <w:lvlText w:val="RN%2.%3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400" w:hanging="2160"/>
      </w:pPr>
      <w:rPr>
        <w:rFonts w:hint="default"/>
      </w:rPr>
    </w:lvl>
  </w:abstractNum>
  <w:abstractNum w:abstractNumId="5">
    <w:nsid w:val="044030BB"/>
    <w:multiLevelType w:val="hybridMultilevel"/>
    <w:tmpl w:val="8920F76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05776803"/>
    <w:multiLevelType w:val="multilevel"/>
    <w:tmpl w:val="E29E5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/>
        <w:sz w:val="20"/>
      </w:rPr>
    </w:lvl>
    <w:lvl w:ilvl="1">
      <w:start w:val="1"/>
      <w:numFmt w:val="decimal"/>
      <w:lvlText w:val="RN %2."/>
      <w:lvlJc w:val="left"/>
      <w:pPr>
        <w:tabs>
          <w:tab w:val="num" w:pos="1506"/>
        </w:tabs>
        <w:ind w:left="1506" w:hanging="720"/>
      </w:pPr>
      <w:rPr>
        <w:rFonts w:hint="default"/>
      </w:rPr>
    </w:lvl>
    <w:lvl w:ilvl="2">
      <w:start w:val="1"/>
      <w:numFmt w:val="decimal"/>
      <w:lvlText w:val="RN%2.%3."/>
      <w:lvlJc w:val="left"/>
      <w:pPr>
        <w:tabs>
          <w:tab w:val="num" w:pos="1855"/>
        </w:tabs>
        <w:ind w:left="1855" w:hanging="720"/>
      </w:pPr>
      <w:rPr>
        <w:rFonts w:hint="default"/>
        <w:b/>
        <w:color w:val="auto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400" w:hanging="2160"/>
      </w:pPr>
      <w:rPr>
        <w:rFonts w:hint="default"/>
      </w:rPr>
    </w:lvl>
  </w:abstractNum>
  <w:abstractNum w:abstractNumId="7">
    <w:nsid w:val="10222519"/>
    <w:multiLevelType w:val="hybridMultilevel"/>
    <w:tmpl w:val="B494010C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8">
    <w:nsid w:val="13BF2A99"/>
    <w:multiLevelType w:val="hybridMultilevel"/>
    <w:tmpl w:val="6A281220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9">
    <w:nsid w:val="17152E02"/>
    <w:multiLevelType w:val="hybridMultilevel"/>
    <w:tmpl w:val="99DC2C3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>
    <w:nsid w:val="1916270F"/>
    <w:multiLevelType w:val="hybridMultilevel"/>
    <w:tmpl w:val="6D249D40"/>
    <w:lvl w:ilvl="0" w:tplc="0416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1">
    <w:nsid w:val="1A0B4F06"/>
    <w:multiLevelType w:val="hybridMultilevel"/>
    <w:tmpl w:val="CF36FB4C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>
    <w:nsid w:val="1E491360"/>
    <w:multiLevelType w:val="hybridMultilevel"/>
    <w:tmpl w:val="77EE8264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>
    <w:nsid w:val="1FB34EC6"/>
    <w:multiLevelType w:val="hybridMultilevel"/>
    <w:tmpl w:val="94E0EF4C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4">
    <w:nsid w:val="21C77A8C"/>
    <w:multiLevelType w:val="hybridMultilevel"/>
    <w:tmpl w:val="63B0CACA"/>
    <w:lvl w:ilvl="0" w:tplc="0416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240" w:hanging="180"/>
      </w:pPr>
      <w:rPr>
        <w:rFonts w:ascii="Wingdings" w:hAnsi="Wingdings" w:hint="default"/>
      </w:rPr>
    </w:lvl>
    <w:lvl w:ilvl="3" w:tplc="0416000F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23C61C57"/>
    <w:multiLevelType w:val="hybridMultilevel"/>
    <w:tmpl w:val="EE0C009C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279B1525"/>
    <w:multiLevelType w:val="hybridMultilevel"/>
    <w:tmpl w:val="205260E6"/>
    <w:lvl w:ilvl="0" w:tplc="C2DAAEC0">
      <w:start w:val="1"/>
      <w:numFmt w:val="bullet"/>
      <w:lvlText w:val=""/>
      <w:lvlJc w:val="left"/>
      <w:pPr>
        <w:ind w:left="3240" w:hanging="360"/>
      </w:pPr>
      <w:rPr>
        <w:rFonts w:ascii="Symbol" w:hAnsi="Symbol" w:hint="default"/>
      </w:rPr>
    </w:lvl>
    <w:lvl w:ilvl="1" w:tplc="C2DAAEC0">
      <w:start w:val="1"/>
      <w:numFmt w:val="bullet"/>
      <w:lvlText w:val=""/>
      <w:lvlJc w:val="left"/>
      <w:pPr>
        <w:ind w:left="3960" w:hanging="360"/>
      </w:pPr>
      <w:rPr>
        <w:rFonts w:ascii="Symbol" w:hAnsi="Symbol" w:hint="default"/>
      </w:rPr>
    </w:lvl>
    <w:lvl w:ilvl="2" w:tplc="C2DAAEC0">
      <w:start w:val="1"/>
      <w:numFmt w:val="bullet"/>
      <w:lvlText w:val=""/>
      <w:lvlJc w:val="left"/>
      <w:pPr>
        <w:ind w:left="4680" w:hanging="360"/>
      </w:pPr>
      <w:rPr>
        <w:rFonts w:ascii="Symbol" w:hAnsi="Symbol" w:hint="default"/>
      </w:rPr>
    </w:lvl>
    <w:lvl w:ilvl="3" w:tplc="C2DAAEC0">
      <w:start w:val="1"/>
      <w:numFmt w:val="bullet"/>
      <w:lvlText w:val=""/>
      <w:lvlJc w:val="left"/>
      <w:pPr>
        <w:ind w:left="54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>
    <w:nsid w:val="296539AE"/>
    <w:multiLevelType w:val="hybridMultilevel"/>
    <w:tmpl w:val="F6F0065C"/>
    <w:lvl w:ilvl="0" w:tplc="0416000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70" w:hanging="360"/>
      </w:pPr>
      <w:rPr>
        <w:rFonts w:ascii="Wingdings" w:hAnsi="Wingdings" w:hint="default"/>
      </w:rPr>
    </w:lvl>
  </w:abstractNum>
  <w:abstractNum w:abstractNumId="18">
    <w:nsid w:val="2D7C18F5"/>
    <w:multiLevelType w:val="hybridMultilevel"/>
    <w:tmpl w:val="1018C332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>
    <w:nsid w:val="2F521866"/>
    <w:multiLevelType w:val="multilevel"/>
    <w:tmpl w:val="73166E2A"/>
    <w:lvl w:ilvl="0">
      <w:start w:val="1"/>
      <w:numFmt w:val="decimal"/>
      <w:lvlText w:val="%1)"/>
      <w:lvlJc w:val="left"/>
      <w:pPr>
        <w:tabs>
          <w:tab w:val="num" w:pos="1920"/>
        </w:tabs>
        <w:ind w:left="19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3F0979D1"/>
    <w:multiLevelType w:val="hybridMultilevel"/>
    <w:tmpl w:val="ACA84628"/>
    <w:lvl w:ilvl="0" w:tplc="C2DAAEC0">
      <w:start w:val="1"/>
      <w:numFmt w:val="bullet"/>
      <w:lvlText w:val=""/>
      <w:lvlJc w:val="left"/>
      <w:pPr>
        <w:ind w:left="2890" w:hanging="360"/>
      </w:pPr>
      <w:rPr>
        <w:rFonts w:ascii="Symbol" w:hAnsi="Symbol" w:hint="default"/>
      </w:rPr>
    </w:lvl>
    <w:lvl w:ilvl="1" w:tplc="C2DAAEC0">
      <w:start w:val="1"/>
      <w:numFmt w:val="bullet"/>
      <w:lvlText w:val=""/>
      <w:lvlJc w:val="left"/>
      <w:pPr>
        <w:ind w:left="3054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50" w:hanging="360"/>
      </w:pPr>
      <w:rPr>
        <w:rFonts w:ascii="Wingdings" w:hAnsi="Wingdings" w:hint="default"/>
      </w:rPr>
    </w:lvl>
  </w:abstractNum>
  <w:abstractNum w:abstractNumId="21">
    <w:nsid w:val="436B1CCB"/>
    <w:multiLevelType w:val="hybridMultilevel"/>
    <w:tmpl w:val="7F7A0EC0"/>
    <w:lvl w:ilvl="0" w:tplc="0416000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610" w:hanging="360"/>
      </w:pPr>
      <w:rPr>
        <w:rFonts w:ascii="Wingdings" w:hAnsi="Wingdings" w:hint="default"/>
      </w:rPr>
    </w:lvl>
  </w:abstractNum>
  <w:abstractNum w:abstractNumId="22">
    <w:nsid w:val="43E73B10"/>
    <w:multiLevelType w:val="hybridMultilevel"/>
    <w:tmpl w:val="3146D4C4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3">
    <w:nsid w:val="4A904606"/>
    <w:multiLevelType w:val="hybridMultilevel"/>
    <w:tmpl w:val="0CC6554A"/>
    <w:lvl w:ilvl="0" w:tplc="0416000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610" w:hanging="360"/>
      </w:pPr>
      <w:rPr>
        <w:rFonts w:ascii="Wingdings" w:hAnsi="Wingdings" w:hint="default"/>
      </w:rPr>
    </w:lvl>
  </w:abstractNum>
  <w:abstractNum w:abstractNumId="24">
    <w:nsid w:val="4B9252EB"/>
    <w:multiLevelType w:val="hybridMultilevel"/>
    <w:tmpl w:val="8AE864E8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5">
    <w:nsid w:val="4BCA544F"/>
    <w:multiLevelType w:val="hybridMultilevel"/>
    <w:tmpl w:val="5F721F9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>
    <w:nsid w:val="4FF65FE8"/>
    <w:multiLevelType w:val="hybridMultilevel"/>
    <w:tmpl w:val="1E30813C"/>
    <w:lvl w:ilvl="0" w:tplc="60B09ED8">
      <w:start w:val="1"/>
      <w:numFmt w:val="decimal"/>
      <w:pStyle w:val="Itemdaregra"/>
      <w:lvlText w:val="%1."/>
      <w:lvlJc w:val="left"/>
      <w:pPr>
        <w:ind w:left="3130" w:hanging="360"/>
      </w:pPr>
    </w:lvl>
    <w:lvl w:ilvl="1" w:tplc="04160019" w:tentative="1">
      <w:start w:val="1"/>
      <w:numFmt w:val="lowerLetter"/>
      <w:lvlText w:val="%2."/>
      <w:lvlJc w:val="left"/>
      <w:pPr>
        <w:ind w:left="3850" w:hanging="360"/>
      </w:pPr>
    </w:lvl>
    <w:lvl w:ilvl="2" w:tplc="0416001B" w:tentative="1">
      <w:start w:val="1"/>
      <w:numFmt w:val="lowerRoman"/>
      <w:lvlText w:val="%3."/>
      <w:lvlJc w:val="right"/>
      <w:pPr>
        <w:ind w:left="4570" w:hanging="180"/>
      </w:pPr>
    </w:lvl>
    <w:lvl w:ilvl="3" w:tplc="0416000F" w:tentative="1">
      <w:start w:val="1"/>
      <w:numFmt w:val="decimal"/>
      <w:lvlText w:val="%4."/>
      <w:lvlJc w:val="left"/>
      <w:pPr>
        <w:ind w:left="5290" w:hanging="360"/>
      </w:pPr>
    </w:lvl>
    <w:lvl w:ilvl="4" w:tplc="04160019" w:tentative="1">
      <w:start w:val="1"/>
      <w:numFmt w:val="lowerLetter"/>
      <w:lvlText w:val="%5."/>
      <w:lvlJc w:val="left"/>
      <w:pPr>
        <w:ind w:left="6010" w:hanging="360"/>
      </w:pPr>
    </w:lvl>
    <w:lvl w:ilvl="5" w:tplc="0416001B" w:tentative="1">
      <w:start w:val="1"/>
      <w:numFmt w:val="lowerRoman"/>
      <w:lvlText w:val="%6."/>
      <w:lvlJc w:val="right"/>
      <w:pPr>
        <w:ind w:left="6730" w:hanging="180"/>
      </w:pPr>
    </w:lvl>
    <w:lvl w:ilvl="6" w:tplc="0416000F" w:tentative="1">
      <w:start w:val="1"/>
      <w:numFmt w:val="decimal"/>
      <w:lvlText w:val="%7."/>
      <w:lvlJc w:val="left"/>
      <w:pPr>
        <w:ind w:left="7450" w:hanging="360"/>
      </w:pPr>
    </w:lvl>
    <w:lvl w:ilvl="7" w:tplc="04160019" w:tentative="1">
      <w:start w:val="1"/>
      <w:numFmt w:val="lowerLetter"/>
      <w:lvlText w:val="%8."/>
      <w:lvlJc w:val="left"/>
      <w:pPr>
        <w:ind w:left="8170" w:hanging="360"/>
      </w:pPr>
    </w:lvl>
    <w:lvl w:ilvl="8" w:tplc="0416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27">
    <w:nsid w:val="50EA6A63"/>
    <w:multiLevelType w:val="hybridMultilevel"/>
    <w:tmpl w:val="DAA8F1E4"/>
    <w:lvl w:ilvl="0" w:tplc="0416000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4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6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84" w:hanging="360"/>
      </w:pPr>
      <w:rPr>
        <w:rFonts w:ascii="Wingdings" w:hAnsi="Wingdings" w:hint="default"/>
      </w:rPr>
    </w:lvl>
  </w:abstractNum>
  <w:abstractNum w:abstractNumId="28">
    <w:nsid w:val="51806430"/>
    <w:multiLevelType w:val="hybridMultilevel"/>
    <w:tmpl w:val="B956861C"/>
    <w:lvl w:ilvl="0" w:tplc="C2DAAEC0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9">
    <w:nsid w:val="51950579"/>
    <w:multiLevelType w:val="hybridMultilevel"/>
    <w:tmpl w:val="583A1008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0">
    <w:nsid w:val="525F4AB7"/>
    <w:multiLevelType w:val="hybridMultilevel"/>
    <w:tmpl w:val="407A0AB8"/>
    <w:lvl w:ilvl="0" w:tplc="A8E880DC">
      <w:start w:val="1"/>
      <w:numFmt w:val="decimal"/>
      <w:lvlText w:val="%1."/>
      <w:lvlJc w:val="left"/>
      <w:pPr>
        <w:ind w:left="313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3850" w:hanging="360"/>
      </w:pPr>
    </w:lvl>
    <w:lvl w:ilvl="2" w:tplc="0416001B">
      <w:start w:val="1"/>
      <w:numFmt w:val="lowerRoman"/>
      <w:lvlText w:val="%3."/>
      <w:lvlJc w:val="right"/>
      <w:pPr>
        <w:ind w:left="4570" w:hanging="180"/>
      </w:pPr>
    </w:lvl>
    <w:lvl w:ilvl="3" w:tplc="0416000F" w:tentative="1">
      <w:start w:val="1"/>
      <w:numFmt w:val="decimal"/>
      <w:lvlText w:val="%4."/>
      <w:lvlJc w:val="left"/>
      <w:pPr>
        <w:ind w:left="5290" w:hanging="360"/>
      </w:pPr>
    </w:lvl>
    <w:lvl w:ilvl="4" w:tplc="04160019" w:tentative="1">
      <w:start w:val="1"/>
      <w:numFmt w:val="lowerLetter"/>
      <w:lvlText w:val="%5."/>
      <w:lvlJc w:val="left"/>
      <w:pPr>
        <w:ind w:left="6010" w:hanging="360"/>
      </w:pPr>
    </w:lvl>
    <w:lvl w:ilvl="5" w:tplc="0416001B" w:tentative="1">
      <w:start w:val="1"/>
      <w:numFmt w:val="lowerRoman"/>
      <w:lvlText w:val="%6."/>
      <w:lvlJc w:val="right"/>
      <w:pPr>
        <w:ind w:left="6730" w:hanging="180"/>
      </w:pPr>
    </w:lvl>
    <w:lvl w:ilvl="6" w:tplc="0416000F" w:tentative="1">
      <w:start w:val="1"/>
      <w:numFmt w:val="decimal"/>
      <w:lvlText w:val="%7."/>
      <w:lvlJc w:val="left"/>
      <w:pPr>
        <w:ind w:left="7450" w:hanging="360"/>
      </w:pPr>
    </w:lvl>
    <w:lvl w:ilvl="7" w:tplc="04160019" w:tentative="1">
      <w:start w:val="1"/>
      <w:numFmt w:val="lowerLetter"/>
      <w:lvlText w:val="%8."/>
      <w:lvlJc w:val="left"/>
      <w:pPr>
        <w:ind w:left="8170" w:hanging="360"/>
      </w:pPr>
    </w:lvl>
    <w:lvl w:ilvl="8" w:tplc="0416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31">
    <w:nsid w:val="539822ED"/>
    <w:multiLevelType w:val="hybridMultilevel"/>
    <w:tmpl w:val="158CEC5E"/>
    <w:lvl w:ilvl="0" w:tplc="0416000F">
      <w:start w:val="1"/>
      <w:numFmt w:val="decimal"/>
      <w:lvlText w:val="%1."/>
      <w:lvlJc w:val="left"/>
      <w:pPr>
        <w:ind w:left="3130" w:hanging="360"/>
      </w:pPr>
    </w:lvl>
    <w:lvl w:ilvl="1" w:tplc="04160019" w:tentative="1">
      <w:start w:val="1"/>
      <w:numFmt w:val="lowerLetter"/>
      <w:lvlText w:val="%2."/>
      <w:lvlJc w:val="left"/>
      <w:pPr>
        <w:ind w:left="3850" w:hanging="360"/>
      </w:pPr>
    </w:lvl>
    <w:lvl w:ilvl="2" w:tplc="0416001B" w:tentative="1">
      <w:start w:val="1"/>
      <w:numFmt w:val="lowerRoman"/>
      <w:lvlText w:val="%3."/>
      <w:lvlJc w:val="right"/>
      <w:pPr>
        <w:ind w:left="4570" w:hanging="180"/>
      </w:pPr>
    </w:lvl>
    <w:lvl w:ilvl="3" w:tplc="0416000F" w:tentative="1">
      <w:start w:val="1"/>
      <w:numFmt w:val="decimal"/>
      <w:lvlText w:val="%4."/>
      <w:lvlJc w:val="left"/>
      <w:pPr>
        <w:ind w:left="5290" w:hanging="360"/>
      </w:pPr>
    </w:lvl>
    <w:lvl w:ilvl="4" w:tplc="04160019" w:tentative="1">
      <w:start w:val="1"/>
      <w:numFmt w:val="lowerLetter"/>
      <w:lvlText w:val="%5."/>
      <w:lvlJc w:val="left"/>
      <w:pPr>
        <w:ind w:left="6010" w:hanging="360"/>
      </w:pPr>
    </w:lvl>
    <w:lvl w:ilvl="5" w:tplc="0416001B" w:tentative="1">
      <w:start w:val="1"/>
      <w:numFmt w:val="lowerRoman"/>
      <w:lvlText w:val="%6."/>
      <w:lvlJc w:val="right"/>
      <w:pPr>
        <w:ind w:left="6730" w:hanging="180"/>
      </w:pPr>
    </w:lvl>
    <w:lvl w:ilvl="6" w:tplc="0416000F" w:tentative="1">
      <w:start w:val="1"/>
      <w:numFmt w:val="decimal"/>
      <w:lvlText w:val="%7."/>
      <w:lvlJc w:val="left"/>
      <w:pPr>
        <w:ind w:left="7450" w:hanging="360"/>
      </w:pPr>
    </w:lvl>
    <w:lvl w:ilvl="7" w:tplc="04160019" w:tentative="1">
      <w:start w:val="1"/>
      <w:numFmt w:val="lowerLetter"/>
      <w:lvlText w:val="%8."/>
      <w:lvlJc w:val="left"/>
      <w:pPr>
        <w:ind w:left="8170" w:hanging="360"/>
      </w:pPr>
    </w:lvl>
    <w:lvl w:ilvl="8" w:tplc="0416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32">
    <w:nsid w:val="55BC44AD"/>
    <w:multiLevelType w:val="hybridMultilevel"/>
    <w:tmpl w:val="C09EE160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3">
    <w:nsid w:val="568318F6"/>
    <w:multiLevelType w:val="hybridMultilevel"/>
    <w:tmpl w:val="8C4222FC"/>
    <w:lvl w:ilvl="0" w:tplc="0416000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610" w:hanging="360"/>
      </w:pPr>
      <w:rPr>
        <w:rFonts w:ascii="Wingdings" w:hAnsi="Wingdings" w:hint="default"/>
      </w:rPr>
    </w:lvl>
  </w:abstractNum>
  <w:abstractNum w:abstractNumId="34">
    <w:nsid w:val="5EF80FA4"/>
    <w:multiLevelType w:val="hybridMultilevel"/>
    <w:tmpl w:val="8FC62E94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>
    <w:nsid w:val="60BA0A31"/>
    <w:multiLevelType w:val="hybridMultilevel"/>
    <w:tmpl w:val="640223F2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6">
    <w:nsid w:val="6102538F"/>
    <w:multiLevelType w:val="hybridMultilevel"/>
    <w:tmpl w:val="DA0485BE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7">
    <w:nsid w:val="63A50414"/>
    <w:multiLevelType w:val="hybridMultilevel"/>
    <w:tmpl w:val="7EACE9B8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>
    <w:nsid w:val="71BE64E4"/>
    <w:multiLevelType w:val="hybridMultilevel"/>
    <w:tmpl w:val="A186F8D0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9">
    <w:nsid w:val="78A408E7"/>
    <w:multiLevelType w:val="hybridMultilevel"/>
    <w:tmpl w:val="59EC0C4E"/>
    <w:lvl w:ilvl="0" w:tplc="0416000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6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3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055" w:hanging="360"/>
      </w:pPr>
      <w:rPr>
        <w:rFonts w:ascii="Wingdings" w:hAnsi="Wingdings" w:hint="default"/>
      </w:rPr>
    </w:lvl>
  </w:abstractNum>
  <w:abstractNum w:abstractNumId="40">
    <w:nsid w:val="7BB65229"/>
    <w:multiLevelType w:val="hybridMultilevel"/>
    <w:tmpl w:val="804A3366"/>
    <w:lvl w:ilvl="0" w:tplc="0416000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3850" w:hanging="360"/>
      </w:pPr>
    </w:lvl>
    <w:lvl w:ilvl="2" w:tplc="0416001B" w:tentative="1">
      <w:start w:val="1"/>
      <w:numFmt w:val="lowerRoman"/>
      <w:lvlText w:val="%3."/>
      <w:lvlJc w:val="right"/>
      <w:pPr>
        <w:ind w:left="4570" w:hanging="180"/>
      </w:pPr>
    </w:lvl>
    <w:lvl w:ilvl="3" w:tplc="0416000F" w:tentative="1">
      <w:start w:val="1"/>
      <w:numFmt w:val="decimal"/>
      <w:lvlText w:val="%4."/>
      <w:lvlJc w:val="left"/>
      <w:pPr>
        <w:ind w:left="5290" w:hanging="360"/>
      </w:pPr>
    </w:lvl>
    <w:lvl w:ilvl="4" w:tplc="04160019" w:tentative="1">
      <w:start w:val="1"/>
      <w:numFmt w:val="lowerLetter"/>
      <w:lvlText w:val="%5."/>
      <w:lvlJc w:val="left"/>
      <w:pPr>
        <w:ind w:left="6010" w:hanging="360"/>
      </w:pPr>
    </w:lvl>
    <w:lvl w:ilvl="5" w:tplc="0416001B" w:tentative="1">
      <w:start w:val="1"/>
      <w:numFmt w:val="lowerRoman"/>
      <w:lvlText w:val="%6."/>
      <w:lvlJc w:val="right"/>
      <w:pPr>
        <w:ind w:left="6730" w:hanging="180"/>
      </w:pPr>
    </w:lvl>
    <w:lvl w:ilvl="6" w:tplc="0416000F" w:tentative="1">
      <w:start w:val="1"/>
      <w:numFmt w:val="decimal"/>
      <w:lvlText w:val="%7."/>
      <w:lvlJc w:val="left"/>
      <w:pPr>
        <w:ind w:left="7450" w:hanging="360"/>
      </w:pPr>
    </w:lvl>
    <w:lvl w:ilvl="7" w:tplc="04160019" w:tentative="1">
      <w:start w:val="1"/>
      <w:numFmt w:val="lowerLetter"/>
      <w:lvlText w:val="%8."/>
      <w:lvlJc w:val="left"/>
      <w:pPr>
        <w:ind w:left="8170" w:hanging="360"/>
      </w:pPr>
    </w:lvl>
    <w:lvl w:ilvl="8" w:tplc="0416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41">
    <w:nsid w:val="7C71554B"/>
    <w:multiLevelType w:val="multilevel"/>
    <w:tmpl w:val="E29E5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/>
        <w:sz w:val="20"/>
      </w:rPr>
    </w:lvl>
    <w:lvl w:ilvl="1">
      <w:start w:val="1"/>
      <w:numFmt w:val="decimal"/>
      <w:lvlText w:val="RN %2."/>
      <w:lvlJc w:val="left"/>
      <w:pPr>
        <w:tabs>
          <w:tab w:val="num" w:pos="1506"/>
        </w:tabs>
        <w:ind w:left="1506" w:hanging="720"/>
      </w:pPr>
      <w:rPr>
        <w:rFonts w:hint="default"/>
      </w:rPr>
    </w:lvl>
    <w:lvl w:ilvl="2">
      <w:start w:val="1"/>
      <w:numFmt w:val="decimal"/>
      <w:lvlText w:val="RN%2.%3."/>
      <w:lvlJc w:val="left"/>
      <w:pPr>
        <w:tabs>
          <w:tab w:val="num" w:pos="1855"/>
        </w:tabs>
        <w:ind w:left="1855" w:hanging="720"/>
      </w:pPr>
      <w:rPr>
        <w:rFonts w:hint="default"/>
        <w:b/>
        <w:color w:val="auto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400" w:hanging="2160"/>
      </w:pPr>
      <w:rPr>
        <w:rFonts w:hint="default"/>
      </w:rPr>
    </w:lvl>
  </w:abstractNum>
  <w:abstractNum w:abstractNumId="42">
    <w:nsid w:val="7CE52CCA"/>
    <w:multiLevelType w:val="hybridMultilevel"/>
    <w:tmpl w:val="5622ED6E"/>
    <w:lvl w:ilvl="0" w:tplc="0416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1"/>
  </w:num>
  <w:num w:numId="6">
    <w:abstractNumId w:val="4"/>
  </w:num>
  <w:num w:numId="7">
    <w:abstractNumId w:val="28"/>
  </w:num>
  <w:num w:numId="8">
    <w:abstractNumId w:val="8"/>
  </w:num>
  <w:num w:numId="9">
    <w:abstractNumId w:val="20"/>
  </w:num>
  <w:num w:numId="10">
    <w:abstractNumId w:val="26"/>
  </w:num>
  <w:num w:numId="11">
    <w:abstractNumId w:val="16"/>
  </w:num>
  <w:num w:numId="12">
    <w:abstractNumId w:val="32"/>
  </w:num>
  <w:num w:numId="13">
    <w:abstractNumId w:val="31"/>
  </w:num>
  <w:num w:numId="14">
    <w:abstractNumId w:val="23"/>
  </w:num>
  <w:num w:numId="15">
    <w:abstractNumId w:val="33"/>
  </w:num>
  <w:num w:numId="16">
    <w:abstractNumId w:val="21"/>
  </w:num>
  <w:num w:numId="17">
    <w:abstractNumId w:val="30"/>
  </w:num>
  <w:num w:numId="18">
    <w:abstractNumId w:val="26"/>
    <w:lvlOverride w:ilvl="0">
      <w:startOverride w:val="1"/>
    </w:lvlOverride>
  </w:num>
  <w:num w:numId="19">
    <w:abstractNumId w:val="40"/>
  </w:num>
  <w:num w:numId="20">
    <w:abstractNumId w:val="10"/>
  </w:num>
  <w:num w:numId="21">
    <w:abstractNumId w:val="14"/>
  </w:num>
  <w:num w:numId="22">
    <w:abstractNumId w:val="35"/>
  </w:num>
  <w:num w:numId="23">
    <w:abstractNumId w:val="11"/>
  </w:num>
  <w:num w:numId="24">
    <w:abstractNumId w:val="19"/>
  </w:num>
  <w:num w:numId="25">
    <w:abstractNumId w:val="12"/>
  </w:num>
  <w:num w:numId="26">
    <w:abstractNumId w:val="18"/>
  </w:num>
  <w:num w:numId="27">
    <w:abstractNumId w:val="15"/>
  </w:num>
  <w:num w:numId="28">
    <w:abstractNumId w:val="37"/>
  </w:num>
  <w:num w:numId="29">
    <w:abstractNumId w:val="9"/>
  </w:num>
  <w:num w:numId="30">
    <w:abstractNumId w:val="27"/>
  </w:num>
  <w:num w:numId="31">
    <w:abstractNumId w:val="36"/>
  </w:num>
  <w:num w:numId="32">
    <w:abstractNumId w:val="22"/>
  </w:num>
  <w:num w:numId="33">
    <w:abstractNumId w:val="38"/>
  </w:num>
  <w:num w:numId="34">
    <w:abstractNumId w:val="25"/>
  </w:num>
  <w:num w:numId="35">
    <w:abstractNumId w:val="13"/>
  </w:num>
  <w:num w:numId="36">
    <w:abstractNumId w:val="42"/>
  </w:num>
  <w:num w:numId="37">
    <w:abstractNumId w:val="39"/>
  </w:num>
  <w:num w:numId="38">
    <w:abstractNumId w:val="24"/>
  </w:num>
  <w:num w:numId="39">
    <w:abstractNumId w:val="29"/>
  </w:num>
  <w:num w:numId="40">
    <w:abstractNumId w:val="6"/>
  </w:num>
  <w:num w:numId="41">
    <w:abstractNumId w:val="34"/>
  </w:num>
  <w:num w:numId="42">
    <w:abstractNumId w:val="5"/>
  </w:num>
  <w:num w:numId="43">
    <w:abstractNumId w:val="7"/>
  </w:num>
  <w:num w:numId="44">
    <w:abstractNumId w:val="17"/>
  </w:num>
  <w:numIdMacAtCleanup w:val="3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attachedTemplate r:id="rId1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6626"/>
  </w:hdrShapeDefaults>
  <w:footnotePr>
    <w:pos w:val="beneathText"/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</w:compat>
  <w:rsids>
    <w:rsidRoot w:val="00A96D5C"/>
    <w:rsid w:val="00002814"/>
    <w:rsid w:val="00003005"/>
    <w:rsid w:val="00004F8D"/>
    <w:rsid w:val="00005CE6"/>
    <w:rsid w:val="00010502"/>
    <w:rsid w:val="00011429"/>
    <w:rsid w:val="000118EB"/>
    <w:rsid w:val="00014771"/>
    <w:rsid w:val="0001601D"/>
    <w:rsid w:val="00017457"/>
    <w:rsid w:val="00023E70"/>
    <w:rsid w:val="00024090"/>
    <w:rsid w:val="00024355"/>
    <w:rsid w:val="00025DD3"/>
    <w:rsid w:val="00027245"/>
    <w:rsid w:val="00027FA2"/>
    <w:rsid w:val="00030284"/>
    <w:rsid w:val="00032B21"/>
    <w:rsid w:val="00032CBD"/>
    <w:rsid w:val="000335B3"/>
    <w:rsid w:val="00033A97"/>
    <w:rsid w:val="0003438A"/>
    <w:rsid w:val="000349A3"/>
    <w:rsid w:val="0003542D"/>
    <w:rsid w:val="000372F2"/>
    <w:rsid w:val="00040060"/>
    <w:rsid w:val="00041028"/>
    <w:rsid w:val="00045D59"/>
    <w:rsid w:val="00045FBC"/>
    <w:rsid w:val="0004791F"/>
    <w:rsid w:val="00051192"/>
    <w:rsid w:val="000518BE"/>
    <w:rsid w:val="0005209C"/>
    <w:rsid w:val="0005292C"/>
    <w:rsid w:val="00055448"/>
    <w:rsid w:val="0005589C"/>
    <w:rsid w:val="0006089A"/>
    <w:rsid w:val="00060F77"/>
    <w:rsid w:val="00064564"/>
    <w:rsid w:val="00064711"/>
    <w:rsid w:val="00065558"/>
    <w:rsid w:val="00066D4E"/>
    <w:rsid w:val="0007233A"/>
    <w:rsid w:val="00075331"/>
    <w:rsid w:val="00075487"/>
    <w:rsid w:val="00077701"/>
    <w:rsid w:val="00077BC6"/>
    <w:rsid w:val="0008051A"/>
    <w:rsid w:val="00084C65"/>
    <w:rsid w:val="000854C5"/>
    <w:rsid w:val="00085E9B"/>
    <w:rsid w:val="00086CB7"/>
    <w:rsid w:val="0009749D"/>
    <w:rsid w:val="000A1D4C"/>
    <w:rsid w:val="000A228F"/>
    <w:rsid w:val="000A2721"/>
    <w:rsid w:val="000A3A78"/>
    <w:rsid w:val="000A4356"/>
    <w:rsid w:val="000A6BD3"/>
    <w:rsid w:val="000A7BC2"/>
    <w:rsid w:val="000B013B"/>
    <w:rsid w:val="000B015E"/>
    <w:rsid w:val="000B14F7"/>
    <w:rsid w:val="000B1F38"/>
    <w:rsid w:val="000B3384"/>
    <w:rsid w:val="000B6DD9"/>
    <w:rsid w:val="000B7FAB"/>
    <w:rsid w:val="000C2286"/>
    <w:rsid w:val="000C67CF"/>
    <w:rsid w:val="000C6B72"/>
    <w:rsid w:val="000C6BA2"/>
    <w:rsid w:val="000C73A5"/>
    <w:rsid w:val="000C7FB6"/>
    <w:rsid w:val="000D02D7"/>
    <w:rsid w:val="000D063D"/>
    <w:rsid w:val="000D2522"/>
    <w:rsid w:val="000D3539"/>
    <w:rsid w:val="000D3FDB"/>
    <w:rsid w:val="000D54C5"/>
    <w:rsid w:val="000D7D8F"/>
    <w:rsid w:val="000E31F0"/>
    <w:rsid w:val="000E3918"/>
    <w:rsid w:val="000E44BB"/>
    <w:rsid w:val="000E56BD"/>
    <w:rsid w:val="000E6207"/>
    <w:rsid w:val="000E695E"/>
    <w:rsid w:val="000E7EA0"/>
    <w:rsid w:val="000F05CA"/>
    <w:rsid w:val="000F1ACF"/>
    <w:rsid w:val="000F2412"/>
    <w:rsid w:val="000F3696"/>
    <w:rsid w:val="000F54F5"/>
    <w:rsid w:val="00100095"/>
    <w:rsid w:val="0010243F"/>
    <w:rsid w:val="001064D9"/>
    <w:rsid w:val="0010696C"/>
    <w:rsid w:val="00107606"/>
    <w:rsid w:val="00107768"/>
    <w:rsid w:val="00107F81"/>
    <w:rsid w:val="001100DD"/>
    <w:rsid w:val="00110870"/>
    <w:rsid w:val="0011469A"/>
    <w:rsid w:val="00117987"/>
    <w:rsid w:val="00117D63"/>
    <w:rsid w:val="00120AE2"/>
    <w:rsid w:val="0012481C"/>
    <w:rsid w:val="00125B65"/>
    <w:rsid w:val="00127452"/>
    <w:rsid w:val="00127C02"/>
    <w:rsid w:val="0013065C"/>
    <w:rsid w:val="00130F8F"/>
    <w:rsid w:val="00132E47"/>
    <w:rsid w:val="00136DA2"/>
    <w:rsid w:val="00140228"/>
    <w:rsid w:val="0014081C"/>
    <w:rsid w:val="001409CF"/>
    <w:rsid w:val="0014475A"/>
    <w:rsid w:val="00144D62"/>
    <w:rsid w:val="001477F2"/>
    <w:rsid w:val="00150A13"/>
    <w:rsid w:val="00150EA3"/>
    <w:rsid w:val="001518BB"/>
    <w:rsid w:val="00152163"/>
    <w:rsid w:val="0015275B"/>
    <w:rsid w:val="001529B5"/>
    <w:rsid w:val="00152D8C"/>
    <w:rsid w:val="0015474F"/>
    <w:rsid w:val="00155AF7"/>
    <w:rsid w:val="001577D2"/>
    <w:rsid w:val="0015784A"/>
    <w:rsid w:val="00162ABC"/>
    <w:rsid w:val="00162BEC"/>
    <w:rsid w:val="00163E62"/>
    <w:rsid w:val="00164446"/>
    <w:rsid w:val="00164EB4"/>
    <w:rsid w:val="00166087"/>
    <w:rsid w:val="001660DE"/>
    <w:rsid w:val="00166CA4"/>
    <w:rsid w:val="00166DE7"/>
    <w:rsid w:val="0016768F"/>
    <w:rsid w:val="001678CA"/>
    <w:rsid w:val="00170617"/>
    <w:rsid w:val="00170E7D"/>
    <w:rsid w:val="001716B5"/>
    <w:rsid w:val="00171D3E"/>
    <w:rsid w:val="0017277C"/>
    <w:rsid w:val="00173BA1"/>
    <w:rsid w:val="001757F8"/>
    <w:rsid w:val="00176666"/>
    <w:rsid w:val="00176889"/>
    <w:rsid w:val="001770B7"/>
    <w:rsid w:val="001774DF"/>
    <w:rsid w:val="001807F5"/>
    <w:rsid w:val="00180ACC"/>
    <w:rsid w:val="00183510"/>
    <w:rsid w:val="00184488"/>
    <w:rsid w:val="001848C0"/>
    <w:rsid w:val="00184F52"/>
    <w:rsid w:val="00185CF0"/>
    <w:rsid w:val="00186758"/>
    <w:rsid w:val="00186805"/>
    <w:rsid w:val="00186FEF"/>
    <w:rsid w:val="00187753"/>
    <w:rsid w:val="00187AF6"/>
    <w:rsid w:val="00190A93"/>
    <w:rsid w:val="00193110"/>
    <w:rsid w:val="001937F9"/>
    <w:rsid w:val="00196283"/>
    <w:rsid w:val="001A12DC"/>
    <w:rsid w:val="001A1A97"/>
    <w:rsid w:val="001A24D6"/>
    <w:rsid w:val="001A2622"/>
    <w:rsid w:val="001A4EBB"/>
    <w:rsid w:val="001A5AD4"/>
    <w:rsid w:val="001A5E3D"/>
    <w:rsid w:val="001A6206"/>
    <w:rsid w:val="001A6448"/>
    <w:rsid w:val="001B1681"/>
    <w:rsid w:val="001B42F7"/>
    <w:rsid w:val="001B4413"/>
    <w:rsid w:val="001B4593"/>
    <w:rsid w:val="001B4919"/>
    <w:rsid w:val="001B5C85"/>
    <w:rsid w:val="001B5D76"/>
    <w:rsid w:val="001B7466"/>
    <w:rsid w:val="001C059E"/>
    <w:rsid w:val="001C0C69"/>
    <w:rsid w:val="001C1672"/>
    <w:rsid w:val="001C19ED"/>
    <w:rsid w:val="001C39EB"/>
    <w:rsid w:val="001C3C58"/>
    <w:rsid w:val="001C547F"/>
    <w:rsid w:val="001C61DA"/>
    <w:rsid w:val="001D3E00"/>
    <w:rsid w:val="001D423E"/>
    <w:rsid w:val="001D69D5"/>
    <w:rsid w:val="001D6F1F"/>
    <w:rsid w:val="001E218D"/>
    <w:rsid w:val="001E33E5"/>
    <w:rsid w:val="001E49A5"/>
    <w:rsid w:val="001E49B1"/>
    <w:rsid w:val="001E5089"/>
    <w:rsid w:val="001E6A5A"/>
    <w:rsid w:val="001F037B"/>
    <w:rsid w:val="001F1F86"/>
    <w:rsid w:val="001F28EA"/>
    <w:rsid w:val="001F2ACF"/>
    <w:rsid w:val="001F2E0E"/>
    <w:rsid w:val="001F3120"/>
    <w:rsid w:val="001F5134"/>
    <w:rsid w:val="00200AF4"/>
    <w:rsid w:val="0020151D"/>
    <w:rsid w:val="00201CDA"/>
    <w:rsid w:val="00204062"/>
    <w:rsid w:val="0020565E"/>
    <w:rsid w:val="00210F65"/>
    <w:rsid w:val="002131E9"/>
    <w:rsid w:val="00215224"/>
    <w:rsid w:val="002177EA"/>
    <w:rsid w:val="00222681"/>
    <w:rsid w:val="0022392E"/>
    <w:rsid w:val="002271AE"/>
    <w:rsid w:val="0023076F"/>
    <w:rsid w:val="0023336D"/>
    <w:rsid w:val="002345F6"/>
    <w:rsid w:val="002356BB"/>
    <w:rsid w:val="00235933"/>
    <w:rsid w:val="00235FA7"/>
    <w:rsid w:val="00241DC1"/>
    <w:rsid w:val="00244A6A"/>
    <w:rsid w:val="00251365"/>
    <w:rsid w:val="00251A7F"/>
    <w:rsid w:val="00251E3A"/>
    <w:rsid w:val="00253C16"/>
    <w:rsid w:val="002543E1"/>
    <w:rsid w:val="002544AA"/>
    <w:rsid w:val="00255E5C"/>
    <w:rsid w:val="002567D7"/>
    <w:rsid w:val="00256865"/>
    <w:rsid w:val="0025760F"/>
    <w:rsid w:val="00257665"/>
    <w:rsid w:val="002579E6"/>
    <w:rsid w:val="002606A2"/>
    <w:rsid w:val="002608A3"/>
    <w:rsid w:val="00261D0F"/>
    <w:rsid w:val="002657F7"/>
    <w:rsid w:val="00267096"/>
    <w:rsid w:val="00267A0D"/>
    <w:rsid w:val="00267B7D"/>
    <w:rsid w:val="0027049D"/>
    <w:rsid w:val="00271B77"/>
    <w:rsid w:val="00274F09"/>
    <w:rsid w:val="00275AA9"/>
    <w:rsid w:val="00275DF1"/>
    <w:rsid w:val="002778F6"/>
    <w:rsid w:val="00277AB3"/>
    <w:rsid w:val="00282A9D"/>
    <w:rsid w:val="00283D5F"/>
    <w:rsid w:val="00283DBC"/>
    <w:rsid w:val="00284086"/>
    <w:rsid w:val="00284167"/>
    <w:rsid w:val="00285CA6"/>
    <w:rsid w:val="002861E8"/>
    <w:rsid w:val="0028694C"/>
    <w:rsid w:val="00286D3B"/>
    <w:rsid w:val="00290C56"/>
    <w:rsid w:val="002937EB"/>
    <w:rsid w:val="002947E8"/>
    <w:rsid w:val="0029525B"/>
    <w:rsid w:val="00295536"/>
    <w:rsid w:val="00296DE4"/>
    <w:rsid w:val="002974A9"/>
    <w:rsid w:val="002A003B"/>
    <w:rsid w:val="002A0FF3"/>
    <w:rsid w:val="002A2C0A"/>
    <w:rsid w:val="002A4C60"/>
    <w:rsid w:val="002A5187"/>
    <w:rsid w:val="002A582F"/>
    <w:rsid w:val="002B32F5"/>
    <w:rsid w:val="002B3C41"/>
    <w:rsid w:val="002B4219"/>
    <w:rsid w:val="002B5A69"/>
    <w:rsid w:val="002B6098"/>
    <w:rsid w:val="002B7B4A"/>
    <w:rsid w:val="002B7C37"/>
    <w:rsid w:val="002B7CF3"/>
    <w:rsid w:val="002C015A"/>
    <w:rsid w:val="002C05F2"/>
    <w:rsid w:val="002C0B8E"/>
    <w:rsid w:val="002C1897"/>
    <w:rsid w:val="002C3ECD"/>
    <w:rsid w:val="002C3FA8"/>
    <w:rsid w:val="002C4DE3"/>
    <w:rsid w:val="002C50CB"/>
    <w:rsid w:val="002C5127"/>
    <w:rsid w:val="002C6464"/>
    <w:rsid w:val="002C6848"/>
    <w:rsid w:val="002D0D35"/>
    <w:rsid w:val="002D1887"/>
    <w:rsid w:val="002D2A9C"/>
    <w:rsid w:val="002D3079"/>
    <w:rsid w:val="002D3702"/>
    <w:rsid w:val="002D76B2"/>
    <w:rsid w:val="002D785C"/>
    <w:rsid w:val="002E2B4B"/>
    <w:rsid w:val="002E489A"/>
    <w:rsid w:val="002E4DA2"/>
    <w:rsid w:val="002E642E"/>
    <w:rsid w:val="002E77F0"/>
    <w:rsid w:val="002F0607"/>
    <w:rsid w:val="002F1578"/>
    <w:rsid w:val="002F1D30"/>
    <w:rsid w:val="002F2962"/>
    <w:rsid w:val="002F2A78"/>
    <w:rsid w:val="002F36BB"/>
    <w:rsid w:val="003000B6"/>
    <w:rsid w:val="0030154E"/>
    <w:rsid w:val="00302F83"/>
    <w:rsid w:val="003031DF"/>
    <w:rsid w:val="0030348A"/>
    <w:rsid w:val="00304563"/>
    <w:rsid w:val="00304CA9"/>
    <w:rsid w:val="00305C77"/>
    <w:rsid w:val="00306DCF"/>
    <w:rsid w:val="00310C1D"/>
    <w:rsid w:val="003110E4"/>
    <w:rsid w:val="0031180D"/>
    <w:rsid w:val="00313D32"/>
    <w:rsid w:val="003148EC"/>
    <w:rsid w:val="00314CA4"/>
    <w:rsid w:val="003156F2"/>
    <w:rsid w:val="00315B36"/>
    <w:rsid w:val="00315C6C"/>
    <w:rsid w:val="003169CE"/>
    <w:rsid w:val="00316B21"/>
    <w:rsid w:val="00320CC6"/>
    <w:rsid w:val="00320FA0"/>
    <w:rsid w:val="003221A5"/>
    <w:rsid w:val="00322B4F"/>
    <w:rsid w:val="00324081"/>
    <w:rsid w:val="00325193"/>
    <w:rsid w:val="00325ADE"/>
    <w:rsid w:val="00325C13"/>
    <w:rsid w:val="003262BE"/>
    <w:rsid w:val="003307E5"/>
    <w:rsid w:val="00333436"/>
    <w:rsid w:val="00335C00"/>
    <w:rsid w:val="00336670"/>
    <w:rsid w:val="00336FDF"/>
    <w:rsid w:val="003402C1"/>
    <w:rsid w:val="00340A7B"/>
    <w:rsid w:val="003410CF"/>
    <w:rsid w:val="0034158B"/>
    <w:rsid w:val="00341CB2"/>
    <w:rsid w:val="00343CAD"/>
    <w:rsid w:val="0034492C"/>
    <w:rsid w:val="00345316"/>
    <w:rsid w:val="00350818"/>
    <w:rsid w:val="00350ADD"/>
    <w:rsid w:val="00351C3B"/>
    <w:rsid w:val="00351F36"/>
    <w:rsid w:val="00353501"/>
    <w:rsid w:val="00357432"/>
    <w:rsid w:val="00360867"/>
    <w:rsid w:val="00362956"/>
    <w:rsid w:val="00363AE7"/>
    <w:rsid w:val="0036559B"/>
    <w:rsid w:val="00367D6A"/>
    <w:rsid w:val="003701DF"/>
    <w:rsid w:val="0037093D"/>
    <w:rsid w:val="00371152"/>
    <w:rsid w:val="0037589A"/>
    <w:rsid w:val="00375F2E"/>
    <w:rsid w:val="00376E9C"/>
    <w:rsid w:val="00380B6A"/>
    <w:rsid w:val="00384F9F"/>
    <w:rsid w:val="00391F60"/>
    <w:rsid w:val="00393929"/>
    <w:rsid w:val="00394A7F"/>
    <w:rsid w:val="003A13BD"/>
    <w:rsid w:val="003A348D"/>
    <w:rsid w:val="003A4403"/>
    <w:rsid w:val="003A529E"/>
    <w:rsid w:val="003A68EE"/>
    <w:rsid w:val="003B34CC"/>
    <w:rsid w:val="003B38BF"/>
    <w:rsid w:val="003B3EAF"/>
    <w:rsid w:val="003C6BA9"/>
    <w:rsid w:val="003C718D"/>
    <w:rsid w:val="003D0604"/>
    <w:rsid w:val="003D3B75"/>
    <w:rsid w:val="003D6757"/>
    <w:rsid w:val="003D69FB"/>
    <w:rsid w:val="003E0853"/>
    <w:rsid w:val="003E0CC8"/>
    <w:rsid w:val="003E1629"/>
    <w:rsid w:val="003E4278"/>
    <w:rsid w:val="003E455A"/>
    <w:rsid w:val="003E6681"/>
    <w:rsid w:val="003E69BF"/>
    <w:rsid w:val="003E75B7"/>
    <w:rsid w:val="003F0AF4"/>
    <w:rsid w:val="003F0C59"/>
    <w:rsid w:val="003F1015"/>
    <w:rsid w:val="003F3708"/>
    <w:rsid w:val="003F4765"/>
    <w:rsid w:val="003F4D44"/>
    <w:rsid w:val="003F5174"/>
    <w:rsid w:val="003F58C7"/>
    <w:rsid w:val="003F5928"/>
    <w:rsid w:val="00405104"/>
    <w:rsid w:val="004056C4"/>
    <w:rsid w:val="00405917"/>
    <w:rsid w:val="00413E7C"/>
    <w:rsid w:val="00415362"/>
    <w:rsid w:val="00415649"/>
    <w:rsid w:val="004167BF"/>
    <w:rsid w:val="0041738C"/>
    <w:rsid w:val="004178B2"/>
    <w:rsid w:val="0042041F"/>
    <w:rsid w:val="004206A8"/>
    <w:rsid w:val="00421A86"/>
    <w:rsid w:val="00422359"/>
    <w:rsid w:val="00423353"/>
    <w:rsid w:val="00424553"/>
    <w:rsid w:val="00424C97"/>
    <w:rsid w:val="004301C2"/>
    <w:rsid w:val="0043273F"/>
    <w:rsid w:val="00432743"/>
    <w:rsid w:val="0043357C"/>
    <w:rsid w:val="00433961"/>
    <w:rsid w:val="00433AF4"/>
    <w:rsid w:val="00441E58"/>
    <w:rsid w:val="00442B33"/>
    <w:rsid w:val="004442AA"/>
    <w:rsid w:val="004454E0"/>
    <w:rsid w:val="004477AD"/>
    <w:rsid w:val="0045097E"/>
    <w:rsid w:val="0045122B"/>
    <w:rsid w:val="00451B67"/>
    <w:rsid w:val="0045716D"/>
    <w:rsid w:val="00460BA3"/>
    <w:rsid w:val="00462BBF"/>
    <w:rsid w:val="00463861"/>
    <w:rsid w:val="00463B21"/>
    <w:rsid w:val="004651C1"/>
    <w:rsid w:val="00466601"/>
    <w:rsid w:val="00466797"/>
    <w:rsid w:val="00466E46"/>
    <w:rsid w:val="0047132C"/>
    <w:rsid w:val="00473D49"/>
    <w:rsid w:val="0047464A"/>
    <w:rsid w:val="00477B43"/>
    <w:rsid w:val="004803C4"/>
    <w:rsid w:val="00481C25"/>
    <w:rsid w:val="00483A88"/>
    <w:rsid w:val="00484D20"/>
    <w:rsid w:val="00484E5F"/>
    <w:rsid w:val="0048504E"/>
    <w:rsid w:val="004857D8"/>
    <w:rsid w:val="00487011"/>
    <w:rsid w:val="00487B56"/>
    <w:rsid w:val="00490556"/>
    <w:rsid w:val="004905FB"/>
    <w:rsid w:val="004907C9"/>
    <w:rsid w:val="00492192"/>
    <w:rsid w:val="004929AC"/>
    <w:rsid w:val="00493B7E"/>
    <w:rsid w:val="00496472"/>
    <w:rsid w:val="0049648D"/>
    <w:rsid w:val="004A0495"/>
    <w:rsid w:val="004A11BC"/>
    <w:rsid w:val="004A184A"/>
    <w:rsid w:val="004A1A42"/>
    <w:rsid w:val="004A2D7C"/>
    <w:rsid w:val="004A3FFC"/>
    <w:rsid w:val="004A48D3"/>
    <w:rsid w:val="004A61CB"/>
    <w:rsid w:val="004B0179"/>
    <w:rsid w:val="004B0549"/>
    <w:rsid w:val="004B07E5"/>
    <w:rsid w:val="004C02EF"/>
    <w:rsid w:val="004C0B82"/>
    <w:rsid w:val="004C1501"/>
    <w:rsid w:val="004C163C"/>
    <w:rsid w:val="004C2015"/>
    <w:rsid w:val="004C5B5A"/>
    <w:rsid w:val="004C76DE"/>
    <w:rsid w:val="004C785F"/>
    <w:rsid w:val="004D3241"/>
    <w:rsid w:val="004D3C63"/>
    <w:rsid w:val="004D4F6A"/>
    <w:rsid w:val="004D5E0B"/>
    <w:rsid w:val="004D7125"/>
    <w:rsid w:val="004D79F4"/>
    <w:rsid w:val="004E0695"/>
    <w:rsid w:val="004E498E"/>
    <w:rsid w:val="004E52B6"/>
    <w:rsid w:val="004E535A"/>
    <w:rsid w:val="004E563C"/>
    <w:rsid w:val="004E5E63"/>
    <w:rsid w:val="004E70C6"/>
    <w:rsid w:val="004E7791"/>
    <w:rsid w:val="004F0B8B"/>
    <w:rsid w:val="004F0E32"/>
    <w:rsid w:val="004F17C7"/>
    <w:rsid w:val="004F1F8A"/>
    <w:rsid w:val="004F36BD"/>
    <w:rsid w:val="004F50D0"/>
    <w:rsid w:val="004F7ED5"/>
    <w:rsid w:val="005003C7"/>
    <w:rsid w:val="005039A0"/>
    <w:rsid w:val="00504493"/>
    <w:rsid w:val="00510D51"/>
    <w:rsid w:val="00512053"/>
    <w:rsid w:val="0051285F"/>
    <w:rsid w:val="0051353C"/>
    <w:rsid w:val="00514540"/>
    <w:rsid w:val="00514E04"/>
    <w:rsid w:val="00515500"/>
    <w:rsid w:val="00515E71"/>
    <w:rsid w:val="005237CC"/>
    <w:rsid w:val="00524ED4"/>
    <w:rsid w:val="00526123"/>
    <w:rsid w:val="00526D0B"/>
    <w:rsid w:val="00527E8A"/>
    <w:rsid w:val="005337DC"/>
    <w:rsid w:val="00533DFA"/>
    <w:rsid w:val="0053447E"/>
    <w:rsid w:val="0053603F"/>
    <w:rsid w:val="0054195A"/>
    <w:rsid w:val="00541DA8"/>
    <w:rsid w:val="005424EF"/>
    <w:rsid w:val="00544AC3"/>
    <w:rsid w:val="00545A8E"/>
    <w:rsid w:val="0054616A"/>
    <w:rsid w:val="00550806"/>
    <w:rsid w:val="00550C6E"/>
    <w:rsid w:val="00552FFE"/>
    <w:rsid w:val="00553BDF"/>
    <w:rsid w:val="0055459A"/>
    <w:rsid w:val="00555CFF"/>
    <w:rsid w:val="00555F62"/>
    <w:rsid w:val="0055774F"/>
    <w:rsid w:val="00560F90"/>
    <w:rsid w:val="0056117B"/>
    <w:rsid w:val="0056453D"/>
    <w:rsid w:val="00564A2A"/>
    <w:rsid w:val="00565814"/>
    <w:rsid w:val="00566EAB"/>
    <w:rsid w:val="00567234"/>
    <w:rsid w:val="00567E8C"/>
    <w:rsid w:val="00570C95"/>
    <w:rsid w:val="00571F49"/>
    <w:rsid w:val="00572D1F"/>
    <w:rsid w:val="005736AB"/>
    <w:rsid w:val="00573794"/>
    <w:rsid w:val="0057411C"/>
    <w:rsid w:val="00575720"/>
    <w:rsid w:val="00575C2C"/>
    <w:rsid w:val="00580046"/>
    <w:rsid w:val="00581330"/>
    <w:rsid w:val="005849EE"/>
    <w:rsid w:val="00584B48"/>
    <w:rsid w:val="0058575A"/>
    <w:rsid w:val="005872A2"/>
    <w:rsid w:val="00587311"/>
    <w:rsid w:val="00587D48"/>
    <w:rsid w:val="00587E47"/>
    <w:rsid w:val="005918EE"/>
    <w:rsid w:val="00592A49"/>
    <w:rsid w:val="00593465"/>
    <w:rsid w:val="005935D4"/>
    <w:rsid w:val="00593CF7"/>
    <w:rsid w:val="00593FAD"/>
    <w:rsid w:val="005A08E5"/>
    <w:rsid w:val="005A1064"/>
    <w:rsid w:val="005A11FB"/>
    <w:rsid w:val="005A1AF4"/>
    <w:rsid w:val="005A2D4E"/>
    <w:rsid w:val="005A2DF1"/>
    <w:rsid w:val="005A3983"/>
    <w:rsid w:val="005A4397"/>
    <w:rsid w:val="005A6ADA"/>
    <w:rsid w:val="005A7A1D"/>
    <w:rsid w:val="005B0A75"/>
    <w:rsid w:val="005B0B88"/>
    <w:rsid w:val="005B1E3F"/>
    <w:rsid w:val="005B24B0"/>
    <w:rsid w:val="005B354C"/>
    <w:rsid w:val="005B4FE8"/>
    <w:rsid w:val="005C28E1"/>
    <w:rsid w:val="005C2C6C"/>
    <w:rsid w:val="005C2F36"/>
    <w:rsid w:val="005C5516"/>
    <w:rsid w:val="005C7D19"/>
    <w:rsid w:val="005D1E81"/>
    <w:rsid w:val="005D2D59"/>
    <w:rsid w:val="005D3011"/>
    <w:rsid w:val="005D39E1"/>
    <w:rsid w:val="005D5F1C"/>
    <w:rsid w:val="005D7540"/>
    <w:rsid w:val="005E0B53"/>
    <w:rsid w:val="005E1141"/>
    <w:rsid w:val="005E27F2"/>
    <w:rsid w:val="005E4E2B"/>
    <w:rsid w:val="005E5C30"/>
    <w:rsid w:val="005E6E55"/>
    <w:rsid w:val="005F13E7"/>
    <w:rsid w:val="005F3A1C"/>
    <w:rsid w:val="005F5585"/>
    <w:rsid w:val="005F7710"/>
    <w:rsid w:val="00600263"/>
    <w:rsid w:val="00603F86"/>
    <w:rsid w:val="0060455A"/>
    <w:rsid w:val="00606F55"/>
    <w:rsid w:val="00607604"/>
    <w:rsid w:val="0060770E"/>
    <w:rsid w:val="006078C1"/>
    <w:rsid w:val="0060799F"/>
    <w:rsid w:val="00611149"/>
    <w:rsid w:val="00611D37"/>
    <w:rsid w:val="006138D5"/>
    <w:rsid w:val="00615EEE"/>
    <w:rsid w:val="0061733C"/>
    <w:rsid w:val="006207C9"/>
    <w:rsid w:val="00621617"/>
    <w:rsid w:val="00623676"/>
    <w:rsid w:val="00625DFE"/>
    <w:rsid w:val="006269A3"/>
    <w:rsid w:val="006279AF"/>
    <w:rsid w:val="00631716"/>
    <w:rsid w:val="006326A7"/>
    <w:rsid w:val="0063610C"/>
    <w:rsid w:val="006361FF"/>
    <w:rsid w:val="00642A15"/>
    <w:rsid w:val="00643F2B"/>
    <w:rsid w:val="00644410"/>
    <w:rsid w:val="00645485"/>
    <w:rsid w:val="006510EA"/>
    <w:rsid w:val="006517F8"/>
    <w:rsid w:val="00652258"/>
    <w:rsid w:val="006524E8"/>
    <w:rsid w:val="006575EA"/>
    <w:rsid w:val="00662308"/>
    <w:rsid w:val="00662CCF"/>
    <w:rsid w:val="00663F04"/>
    <w:rsid w:val="00664440"/>
    <w:rsid w:val="00666016"/>
    <w:rsid w:val="00667704"/>
    <w:rsid w:val="00667A1E"/>
    <w:rsid w:val="00670DE6"/>
    <w:rsid w:val="00670FDC"/>
    <w:rsid w:val="006715C0"/>
    <w:rsid w:val="00675AC0"/>
    <w:rsid w:val="00676BFB"/>
    <w:rsid w:val="00677A44"/>
    <w:rsid w:val="006805F0"/>
    <w:rsid w:val="006818CB"/>
    <w:rsid w:val="00681A1B"/>
    <w:rsid w:val="00685C40"/>
    <w:rsid w:val="00686B39"/>
    <w:rsid w:val="00687653"/>
    <w:rsid w:val="006919E8"/>
    <w:rsid w:val="00692965"/>
    <w:rsid w:val="00692E2B"/>
    <w:rsid w:val="00693D3F"/>
    <w:rsid w:val="006A0FA3"/>
    <w:rsid w:val="006A1CA9"/>
    <w:rsid w:val="006A1FF3"/>
    <w:rsid w:val="006A3B38"/>
    <w:rsid w:val="006A3EB7"/>
    <w:rsid w:val="006A6685"/>
    <w:rsid w:val="006A6EC6"/>
    <w:rsid w:val="006A75D1"/>
    <w:rsid w:val="006A7B89"/>
    <w:rsid w:val="006B03A2"/>
    <w:rsid w:val="006B1217"/>
    <w:rsid w:val="006B24CE"/>
    <w:rsid w:val="006B3002"/>
    <w:rsid w:val="006B375B"/>
    <w:rsid w:val="006B383C"/>
    <w:rsid w:val="006B3C7F"/>
    <w:rsid w:val="006B6686"/>
    <w:rsid w:val="006C3CB3"/>
    <w:rsid w:val="006C4B24"/>
    <w:rsid w:val="006C715B"/>
    <w:rsid w:val="006D0019"/>
    <w:rsid w:val="006D18CD"/>
    <w:rsid w:val="006D2D9F"/>
    <w:rsid w:val="006D39F0"/>
    <w:rsid w:val="006D3A6C"/>
    <w:rsid w:val="006D4035"/>
    <w:rsid w:val="006D4DDF"/>
    <w:rsid w:val="006D51CF"/>
    <w:rsid w:val="006D538D"/>
    <w:rsid w:val="006D5D4B"/>
    <w:rsid w:val="006D606D"/>
    <w:rsid w:val="006D7817"/>
    <w:rsid w:val="006D7D37"/>
    <w:rsid w:val="006E1006"/>
    <w:rsid w:val="006E1594"/>
    <w:rsid w:val="006E159A"/>
    <w:rsid w:val="006E1C05"/>
    <w:rsid w:val="006E296D"/>
    <w:rsid w:val="006E35CD"/>
    <w:rsid w:val="006E3741"/>
    <w:rsid w:val="006E5A11"/>
    <w:rsid w:val="006E5E7C"/>
    <w:rsid w:val="006E69C0"/>
    <w:rsid w:val="006F04C1"/>
    <w:rsid w:val="006F317B"/>
    <w:rsid w:val="006F599F"/>
    <w:rsid w:val="007000C1"/>
    <w:rsid w:val="00701429"/>
    <w:rsid w:val="00703280"/>
    <w:rsid w:val="007060FE"/>
    <w:rsid w:val="0070625F"/>
    <w:rsid w:val="00706F73"/>
    <w:rsid w:val="007113E5"/>
    <w:rsid w:val="00711D08"/>
    <w:rsid w:val="00712184"/>
    <w:rsid w:val="00713F24"/>
    <w:rsid w:val="00714C7C"/>
    <w:rsid w:val="00715225"/>
    <w:rsid w:val="007160E3"/>
    <w:rsid w:val="00716567"/>
    <w:rsid w:val="00720755"/>
    <w:rsid w:val="007237C2"/>
    <w:rsid w:val="00725933"/>
    <w:rsid w:val="007303D1"/>
    <w:rsid w:val="007317A5"/>
    <w:rsid w:val="00735EF5"/>
    <w:rsid w:val="0073704C"/>
    <w:rsid w:val="00737455"/>
    <w:rsid w:val="007407A7"/>
    <w:rsid w:val="007407E2"/>
    <w:rsid w:val="00741BA2"/>
    <w:rsid w:val="00741F4E"/>
    <w:rsid w:val="00743D42"/>
    <w:rsid w:val="00744784"/>
    <w:rsid w:val="00745FC8"/>
    <w:rsid w:val="00746FE7"/>
    <w:rsid w:val="00747525"/>
    <w:rsid w:val="007500E6"/>
    <w:rsid w:val="00750BF7"/>
    <w:rsid w:val="00751E2E"/>
    <w:rsid w:val="00752B7E"/>
    <w:rsid w:val="00752BF9"/>
    <w:rsid w:val="00757748"/>
    <w:rsid w:val="00760856"/>
    <w:rsid w:val="007611B6"/>
    <w:rsid w:val="00761763"/>
    <w:rsid w:val="0076271F"/>
    <w:rsid w:val="007635A1"/>
    <w:rsid w:val="00763DD0"/>
    <w:rsid w:val="00764E2B"/>
    <w:rsid w:val="00770CDE"/>
    <w:rsid w:val="0077160C"/>
    <w:rsid w:val="007734AD"/>
    <w:rsid w:val="00774179"/>
    <w:rsid w:val="007744E1"/>
    <w:rsid w:val="0077527E"/>
    <w:rsid w:val="0077545E"/>
    <w:rsid w:val="00776037"/>
    <w:rsid w:val="00776CDF"/>
    <w:rsid w:val="0077735E"/>
    <w:rsid w:val="00777F22"/>
    <w:rsid w:val="00780E96"/>
    <w:rsid w:val="00781864"/>
    <w:rsid w:val="00782CC1"/>
    <w:rsid w:val="007834AB"/>
    <w:rsid w:val="007840AA"/>
    <w:rsid w:val="00784219"/>
    <w:rsid w:val="007909DD"/>
    <w:rsid w:val="00792683"/>
    <w:rsid w:val="007926ED"/>
    <w:rsid w:val="007927C4"/>
    <w:rsid w:val="007A3361"/>
    <w:rsid w:val="007A36D7"/>
    <w:rsid w:val="007A4437"/>
    <w:rsid w:val="007A4630"/>
    <w:rsid w:val="007A52D1"/>
    <w:rsid w:val="007A54AC"/>
    <w:rsid w:val="007B0C5B"/>
    <w:rsid w:val="007B105F"/>
    <w:rsid w:val="007B1CD2"/>
    <w:rsid w:val="007B2FFF"/>
    <w:rsid w:val="007B3FF5"/>
    <w:rsid w:val="007B74F6"/>
    <w:rsid w:val="007C13D6"/>
    <w:rsid w:val="007C245C"/>
    <w:rsid w:val="007C3F10"/>
    <w:rsid w:val="007C58F5"/>
    <w:rsid w:val="007C6085"/>
    <w:rsid w:val="007D0098"/>
    <w:rsid w:val="007D3D4E"/>
    <w:rsid w:val="007D4F4D"/>
    <w:rsid w:val="007D5C9D"/>
    <w:rsid w:val="007E051F"/>
    <w:rsid w:val="007E1A92"/>
    <w:rsid w:val="007E1D6B"/>
    <w:rsid w:val="007E2037"/>
    <w:rsid w:val="007E37BD"/>
    <w:rsid w:val="007E46D1"/>
    <w:rsid w:val="007E49D1"/>
    <w:rsid w:val="007E51DD"/>
    <w:rsid w:val="007F0401"/>
    <w:rsid w:val="007F06ED"/>
    <w:rsid w:val="007F34E6"/>
    <w:rsid w:val="007F440B"/>
    <w:rsid w:val="007F4852"/>
    <w:rsid w:val="007F5781"/>
    <w:rsid w:val="00805545"/>
    <w:rsid w:val="00805B36"/>
    <w:rsid w:val="0081147F"/>
    <w:rsid w:val="00812702"/>
    <w:rsid w:val="00813545"/>
    <w:rsid w:val="0081720D"/>
    <w:rsid w:val="0082159A"/>
    <w:rsid w:val="00822A92"/>
    <w:rsid w:val="008230B0"/>
    <w:rsid w:val="00823504"/>
    <w:rsid w:val="00825FFA"/>
    <w:rsid w:val="008267D2"/>
    <w:rsid w:val="00827621"/>
    <w:rsid w:val="008278E2"/>
    <w:rsid w:val="008300B3"/>
    <w:rsid w:val="00832C5C"/>
    <w:rsid w:val="00833CC2"/>
    <w:rsid w:val="008362A0"/>
    <w:rsid w:val="00836595"/>
    <w:rsid w:val="00840809"/>
    <w:rsid w:val="00842549"/>
    <w:rsid w:val="008446AA"/>
    <w:rsid w:val="00846525"/>
    <w:rsid w:val="00847399"/>
    <w:rsid w:val="00850DE8"/>
    <w:rsid w:val="0085178D"/>
    <w:rsid w:val="00851882"/>
    <w:rsid w:val="00851C10"/>
    <w:rsid w:val="0085747E"/>
    <w:rsid w:val="00863954"/>
    <w:rsid w:val="008648EA"/>
    <w:rsid w:val="00864921"/>
    <w:rsid w:val="008668A5"/>
    <w:rsid w:val="008707CC"/>
    <w:rsid w:val="008712D5"/>
    <w:rsid w:val="00871736"/>
    <w:rsid w:val="008734EC"/>
    <w:rsid w:val="00875787"/>
    <w:rsid w:val="00876545"/>
    <w:rsid w:val="008774CF"/>
    <w:rsid w:val="008801DA"/>
    <w:rsid w:val="00881095"/>
    <w:rsid w:val="00883142"/>
    <w:rsid w:val="00886521"/>
    <w:rsid w:val="00887E67"/>
    <w:rsid w:val="00891C65"/>
    <w:rsid w:val="00891F0E"/>
    <w:rsid w:val="0089639F"/>
    <w:rsid w:val="00896F33"/>
    <w:rsid w:val="008975C5"/>
    <w:rsid w:val="008A0F2A"/>
    <w:rsid w:val="008A2D99"/>
    <w:rsid w:val="008A395A"/>
    <w:rsid w:val="008A4656"/>
    <w:rsid w:val="008A4931"/>
    <w:rsid w:val="008A65C8"/>
    <w:rsid w:val="008B1015"/>
    <w:rsid w:val="008B78E9"/>
    <w:rsid w:val="008C06E0"/>
    <w:rsid w:val="008C10C9"/>
    <w:rsid w:val="008C1895"/>
    <w:rsid w:val="008C517D"/>
    <w:rsid w:val="008C5958"/>
    <w:rsid w:val="008C629E"/>
    <w:rsid w:val="008C6509"/>
    <w:rsid w:val="008C77D0"/>
    <w:rsid w:val="008D2417"/>
    <w:rsid w:val="008D359D"/>
    <w:rsid w:val="008D4184"/>
    <w:rsid w:val="008D4D63"/>
    <w:rsid w:val="008D6F2F"/>
    <w:rsid w:val="008D7EBC"/>
    <w:rsid w:val="008E0473"/>
    <w:rsid w:val="008E0EF8"/>
    <w:rsid w:val="008E3A17"/>
    <w:rsid w:val="008E69F2"/>
    <w:rsid w:val="008F09DC"/>
    <w:rsid w:val="008F0B90"/>
    <w:rsid w:val="008F2305"/>
    <w:rsid w:val="008F2729"/>
    <w:rsid w:val="008F288B"/>
    <w:rsid w:val="00900152"/>
    <w:rsid w:val="00901B38"/>
    <w:rsid w:val="00907900"/>
    <w:rsid w:val="00907CEB"/>
    <w:rsid w:val="00910599"/>
    <w:rsid w:val="00914412"/>
    <w:rsid w:val="0091568A"/>
    <w:rsid w:val="00916466"/>
    <w:rsid w:val="00916607"/>
    <w:rsid w:val="00917ADC"/>
    <w:rsid w:val="00917DEC"/>
    <w:rsid w:val="00920F08"/>
    <w:rsid w:val="00920F87"/>
    <w:rsid w:val="00925E03"/>
    <w:rsid w:val="00926356"/>
    <w:rsid w:val="009267EE"/>
    <w:rsid w:val="00926AC8"/>
    <w:rsid w:val="00926F55"/>
    <w:rsid w:val="00930471"/>
    <w:rsid w:val="0093293B"/>
    <w:rsid w:val="00933603"/>
    <w:rsid w:val="00936534"/>
    <w:rsid w:val="009412A7"/>
    <w:rsid w:val="009440AF"/>
    <w:rsid w:val="00946082"/>
    <w:rsid w:val="00946536"/>
    <w:rsid w:val="00946657"/>
    <w:rsid w:val="00951797"/>
    <w:rsid w:val="00951999"/>
    <w:rsid w:val="00952022"/>
    <w:rsid w:val="009525A5"/>
    <w:rsid w:val="009547C8"/>
    <w:rsid w:val="009550F6"/>
    <w:rsid w:val="0095549F"/>
    <w:rsid w:val="0095599C"/>
    <w:rsid w:val="00955AD1"/>
    <w:rsid w:val="00956574"/>
    <w:rsid w:val="00964CC1"/>
    <w:rsid w:val="009669BF"/>
    <w:rsid w:val="009673E5"/>
    <w:rsid w:val="00967CB5"/>
    <w:rsid w:val="0097030B"/>
    <w:rsid w:val="00970C4E"/>
    <w:rsid w:val="00971583"/>
    <w:rsid w:val="00974858"/>
    <w:rsid w:val="00975B95"/>
    <w:rsid w:val="00976076"/>
    <w:rsid w:val="0097673F"/>
    <w:rsid w:val="00976F87"/>
    <w:rsid w:val="009819A8"/>
    <w:rsid w:val="00982709"/>
    <w:rsid w:val="00987767"/>
    <w:rsid w:val="00987BE2"/>
    <w:rsid w:val="009901F8"/>
    <w:rsid w:val="00990830"/>
    <w:rsid w:val="009929B7"/>
    <w:rsid w:val="00995C3E"/>
    <w:rsid w:val="009969A8"/>
    <w:rsid w:val="00997EB5"/>
    <w:rsid w:val="009A50E6"/>
    <w:rsid w:val="009A6CBA"/>
    <w:rsid w:val="009A6D12"/>
    <w:rsid w:val="009B00D0"/>
    <w:rsid w:val="009B526F"/>
    <w:rsid w:val="009B5D4B"/>
    <w:rsid w:val="009B5DA5"/>
    <w:rsid w:val="009B7624"/>
    <w:rsid w:val="009C3153"/>
    <w:rsid w:val="009C34FF"/>
    <w:rsid w:val="009C450A"/>
    <w:rsid w:val="009C4B29"/>
    <w:rsid w:val="009C70EA"/>
    <w:rsid w:val="009C75B6"/>
    <w:rsid w:val="009D28D0"/>
    <w:rsid w:val="009D5217"/>
    <w:rsid w:val="009D5865"/>
    <w:rsid w:val="009D6CB4"/>
    <w:rsid w:val="009E1E40"/>
    <w:rsid w:val="009E2F8D"/>
    <w:rsid w:val="009E3E4F"/>
    <w:rsid w:val="009E51C5"/>
    <w:rsid w:val="009E5E31"/>
    <w:rsid w:val="009F217F"/>
    <w:rsid w:val="009F2AEE"/>
    <w:rsid w:val="009F54A0"/>
    <w:rsid w:val="009F70D2"/>
    <w:rsid w:val="00A00072"/>
    <w:rsid w:val="00A02FB6"/>
    <w:rsid w:val="00A04074"/>
    <w:rsid w:val="00A04135"/>
    <w:rsid w:val="00A04674"/>
    <w:rsid w:val="00A05644"/>
    <w:rsid w:val="00A102BC"/>
    <w:rsid w:val="00A10650"/>
    <w:rsid w:val="00A108C8"/>
    <w:rsid w:val="00A12592"/>
    <w:rsid w:val="00A15486"/>
    <w:rsid w:val="00A157D5"/>
    <w:rsid w:val="00A1619D"/>
    <w:rsid w:val="00A169F6"/>
    <w:rsid w:val="00A16CC3"/>
    <w:rsid w:val="00A16FA1"/>
    <w:rsid w:val="00A179E2"/>
    <w:rsid w:val="00A20883"/>
    <w:rsid w:val="00A22DB3"/>
    <w:rsid w:val="00A23F97"/>
    <w:rsid w:val="00A24E5B"/>
    <w:rsid w:val="00A24E69"/>
    <w:rsid w:val="00A25069"/>
    <w:rsid w:val="00A25457"/>
    <w:rsid w:val="00A27536"/>
    <w:rsid w:val="00A27CF4"/>
    <w:rsid w:val="00A312D1"/>
    <w:rsid w:val="00A342AE"/>
    <w:rsid w:val="00A35354"/>
    <w:rsid w:val="00A35C91"/>
    <w:rsid w:val="00A36851"/>
    <w:rsid w:val="00A369C2"/>
    <w:rsid w:val="00A407AA"/>
    <w:rsid w:val="00A40A26"/>
    <w:rsid w:val="00A426BE"/>
    <w:rsid w:val="00A43E57"/>
    <w:rsid w:val="00A45301"/>
    <w:rsid w:val="00A45882"/>
    <w:rsid w:val="00A4687D"/>
    <w:rsid w:val="00A4764A"/>
    <w:rsid w:val="00A478FB"/>
    <w:rsid w:val="00A50E6A"/>
    <w:rsid w:val="00A52510"/>
    <w:rsid w:val="00A53DDF"/>
    <w:rsid w:val="00A549F9"/>
    <w:rsid w:val="00A56553"/>
    <w:rsid w:val="00A575BC"/>
    <w:rsid w:val="00A62FD4"/>
    <w:rsid w:val="00A6400C"/>
    <w:rsid w:val="00A6553B"/>
    <w:rsid w:val="00A659BA"/>
    <w:rsid w:val="00A66E8D"/>
    <w:rsid w:val="00A72B24"/>
    <w:rsid w:val="00A73165"/>
    <w:rsid w:val="00A73730"/>
    <w:rsid w:val="00A73996"/>
    <w:rsid w:val="00A74ECB"/>
    <w:rsid w:val="00A8080F"/>
    <w:rsid w:val="00A83B7E"/>
    <w:rsid w:val="00A845C2"/>
    <w:rsid w:val="00A8648C"/>
    <w:rsid w:val="00A87253"/>
    <w:rsid w:val="00A874D2"/>
    <w:rsid w:val="00A92F56"/>
    <w:rsid w:val="00A93ACB"/>
    <w:rsid w:val="00A95BF5"/>
    <w:rsid w:val="00A965B4"/>
    <w:rsid w:val="00A96A23"/>
    <w:rsid w:val="00A96D5C"/>
    <w:rsid w:val="00AA2DB5"/>
    <w:rsid w:val="00AA4232"/>
    <w:rsid w:val="00AA575A"/>
    <w:rsid w:val="00AA6C0F"/>
    <w:rsid w:val="00AA6E7C"/>
    <w:rsid w:val="00AA7988"/>
    <w:rsid w:val="00AB51CA"/>
    <w:rsid w:val="00AB5590"/>
    <w:rsid w:val="00AB753D"/>
    <w:rsid w:val="00AB7FFB"/>
    <w:rsid w:val="00AC04C3"/>
    <w:rsid w:val="00AC2BB6"/>
    <w:rsid w:val="00AC3574"/>
    <w:rsid w:val="00AC61BD"/>
    <w:rsid w:val="00AD228D"/>
    <w:rsid w:val="00AD276B"/>
    <w:rsid w:val="00AE0DCC"/>
    <w:rsid w:val="00AE50B7"/>
    <w:rsid w:val="00AE7005"/>
    <w:rsid w:val="00AE78B8"/>
    <w:rsid w:val="00AF379A"/>
    <w:rsid w:val="00AF4D04"/>
    <w:rsid w:val="00AF69F3"/>
    <w:rsid w:val="00AF7671"/>
    <w:rsid w:val="00B0050B"/>
    <w:rsid w:val="00B0152E"/>
    <w:rsid w:val="00B01DFA"/>
    <w:rsid w:val="00B046A9"/>
    <w:rsid w:val="00B06581"/>
    <w:rsid w:val="00B065B0"/>
    <w:rsid w:val="00B07142"/>
    <w:rsid w:val="00B10839"/>
    <w:rsid w:val="00B1149A"/>
    <w:rsid w:val="00B12427"/>
    <w:rsid w:val="00B1391D"/>
    <w:rsid w:val="00B149A0"/>
    <w:rsid w:val="00B14D02"/>
    <w:rsid w:val="00B17E7B"/>
    <w:rsid w:val="00B2151A"/>
    <w:rsid w:val="00B222C2"/>
    <w:rsid w:val="00B231B5"/>
    <w:rsid w:val="00B23948"/>
    <w:rsid w:val="00B25ABA"/>
    <w:rsid w:val="00B273E6"/>
    <w:rsid w:val="00B276DA"/>
    <w:rsid w:val="00B315DB"/>
    <w:rsid w:val="00B33AF4"/>
    <w:rsid w:val="00B34799"/>
    <w:rsid w:val="00B34ED9"/>
    <w:rsid w:val="00B34F90"/>
    <w:rsid w:val="00B35343"/>
    <w:rsid w:val="00B37502"/>
    <w:rsid w:val="00B37809"/>
    <w:rsid w:val="00B37F60"/>
    <w:rsid w:val="00B40F00"/>
    <w:rsid w:val="00B419E0"/>
    <w:rsid w:val="00B41C0B"/>
    <w:rsid w:val="00B4202B"/>
    <w:rsid w:val="00B4290F"/>
    <w:rsid w:val="00B42C68"/>
    <w:rsid w:val="00B42EA9"/>
    <w:rsid w:val="00B42F66"/>
    <w:rsid w:val="00B42FBC"/>
    <w:rsid w:val="00B43B9D"/>
    <w:rsid w:val="00B43FEA"/>
    <w:rsid w:val="00B4685F"/>
    <w:rsid w:val="00B507BA"/>
    <w:rsid w:val="00B51FC1"/>
    <w:rsid w:val="00B52A02"/>
    <w:rsid w:val="00B53D04"/>
    <w:rsid w:val="00B54219"/>
    <w:rsid w:val="00B54E02"/>
    <w:rsid w:val="00B6457E"/>
    <w:rsid w:val="00B665BD"/>
    <w:rsid w:val="00B672B7"/>
    <w:rsid w:val="00B675F1"/>
    <w:rsid w:val="00B70CFB"/>
    <w:rsid w:val="00B74BDD"/>
    <w:rsid w:val="00B75CA1"/>
    <w:rsid w:val="00B7605C"/>
    <w:rsid w:val="00B762C1"/>
    <w:rsid w:val="00B76BB3"/>
    <w:rsid w:val="00B80747"/>
    <w:rsid w:val="00B80FAA"/>
    <w:rsid w:val="00B91E8C"/>
    <w:rsid w:val="00B92290"/>
    <w:rsid w:val="00B92E37"/>
    <w:rsid w:val="00B93E62"/>
    <w:rsid w:val="00B96842"/>
    <w:rsid w:val="00B96AD3"/>
    <w:rsid w:val="00BA0B29"/>
    <w:rsid w:val="00BA0C75"/>
    <w:rsid w:val="00BA13E3"/>
    <w:rsid w:val="00BA1A6F"/>
    <w:rsid w:val="00BA1B4D"/>
    <w:rsid w:val="00BA22A1"/>
    <w:rsid w:val="00BA43DF"/>
    <w:rsid w:val="00BA601E"/>
    <w:rsid w:val="00BA728E"/>
    <w:rsid w:val="00BB01FF"/>
    <w:rsid w:val="00BB148E"/>
    <w:rsid w:val="00BB18BD"/>
    <w:rsid w:val="00BB2AF5"/>
    <w:rsid w:val="00BB6126"/>
    <w:rsid w:val="00BB704F"/>
    <w:rsid w:val="00BC07ED"/>
    <w:rsid w:val="00BC0A58"/>
    <w:rsid w:val="00BC0A5A"/>
    <w:rsid w:val="00BC3ED5"/>
    <w:rsid w:val="00BC4160"/>
    <w:rsid w:val="00BC432E"/>
    <w:rsid w:val="00BC64BA"/>
    <w:rsid w:val="00BD01D8"/>
    <w:rsid w:val="00BD2D0A"/>
    <w:rsid w:val="00BD30D8"/>
    <w:rsid w:val="00BD377A"/>
    <w:rsid w:val="00BD407D"/>
    <w:rsid w:val="00BD4561"/>
    <w:rsid w:val="00BD4663"/>
    <w:rsid w:val="00BD59AB"/>
    <w:rsid w:val="00BD6C7E"/>
    <w:rsid w:val="00BE4721"/>
    <w:rsid w:val="00BE66BC"/>
    <w:rsid w:val="00BF2445"/>
    <w:rsid w:val="00BF4FFA"/>
    <w:rsid w:val="00BF6F99"/>
    <w:rsid w:val="00BF72B9"/>
    <w:rsid w:val="00C02951"/>
    <w:rsid w:val="00C029EE"/>
    <w:rsid w:val="00C02F2B"/>
    <w:rsid w:val="00C02FBE"/>
    <w:rsid w:val="00C064B8"/>
    <w:rsid w:val="00C0722D"/>
    <w:rsid w:val="00C07929"/>
    <w:rsid w:val="00C109C2"/>
    <w:rsid w:val="00C10FD6"/>
    <w:rsid w:val="00C1750B"/>
    <w:rsid w:val="00C17DE5"/>
    <w:rsid w:val="00C208D0"/>
    <w:rsid w:val="00C208FB"/>
    <w:rsid w:val="00C21A46"/>
    <w:rsid w:val="00C21EAB"/>
    <w:rsid w:val="00C2218E"/>
    <w:rsid w:val="00C236CA"/>
    <w:rsid w:val="00C23B53"/>
    <w:rsid w:val="00C24B14"/>
    <w:rsid w:val="00C24DB4"/>
    <w:rsid w:val="00C26196"/>
    <w:rsid w:val="00C26604"/>
    <w:rsid w:val="00C26BB7"/>
    <w:rsid w:val="00C3070A"/>
    <w:rsid w:val="00C3078D"/>
    <w:rsid w:val="00C30EBC"/>
    <w:rsid w:val="00C31C9D"/>
    <w:rsid w:val="00C332CB"/>
    <w:rsid w:val="00C33F1E"/>
    <w:rsid w:val="00C3448E"/>
    <w:rsid w:val="00C34699"/>
    <w:rsid w:val="00C34D83"/>
    <w:rsid w:val="00C35C0A"/>
    <w:rsid w:val="00C4037E"/>
    <w:rsid w:val="00C4057A"/>
    <w:rsid w:val="00C40668"/>
    <w:rsid w:val="00C4145D"/>
    <w:rsid w:val="00C41DDF"/>
    <w:rsid w:val="00C442EF"/>
    <w:rsid w:val="00C45A2D"/>
    <w:rsid w:val="00C470E3"/>
    <w:rsid w:val="00C47699"/>
    <w:rsid w:val="00C50F3A"/>
    <w:rsid w:val="00C520F2"/>
    <w:rsid w:val="00C521FA"/>
    <w:rsid w:val="00C52C24"/>
    <w:rsid w:val="00C52FDB"/>
    <w:rsid w:val="00C5623D"/>
    <w:rsid w:val="00C57152"/>
    <w:rsid w:val="00C63950"/>
    <w:rsid w:val="00C646A9"/>
    <w:rsid w:val="00C64EAB"/>
    <w:rsid w:val="00C657A0"/>
    <w:rsid w:val="00C674BC"/>
    <w:rsid w:val="00C6795F"/>
    <w:rsid w:val="00C679D8"/>
    <w:rsid w:val="00C67A22"/>
    <w:rsid w:val="00C7110C"/>
    <w:rsid w:val="00C72781"/>
    <w:rsid w:val="00C7358C"/>
    <w:rsid w:val="00C73978"/>
    <w:rsid w:val="00C7682E"/>
    <w:rsid w:val="00C77B9E"/>
    <w:rsid w:val="00C802FC"/>
    <w:rsid w:val="00C81211"/>
    <w:rsid w:val="00C83C9F"/>
    <w:rsid w:val="00C84E51"/>
    <w:rsid w:val="00C86B68"/>
    <w:rsid w:val="00C935F1"/>
    <w:rsid w:val="00C937FF"/>
    <w:rsid w:val="00C956F7"/>
    <w:rsid w:val="00C9613D"/>
    <w:rsid w:val="00C96299"/>
    <w:rsid w:val="00CA1B55"/>
    <w:rsid w:val="00CA207D"/>
    <w:rsid w:val="00CA24AA"/>
    <w:rsid w:val="00CA4A22"/>
    <w:rsid w:val="00CA4DF5"/>
    <w:rsid w:val="00CA5CA8"/>
    <w:rsid w:val="00CA6324"/>
    <w:rsid w:val="00CA74D6"/>
    <w:rsid w:val="00CA793A"/>
    <w:rsid w:val="00CA7E75"/>
    <w:rsid w:val="00CB0084"/>
    <w:rsid w:val="00CB1108"/>
    <w:rsid w:val="00CB2674"/>
    <w:rsid w:val="00CB268D"/>
    <w:rsid w:val="00CB2A1E"/>
    <w:rsid w:val="00CB3C47"/>
    <w:rsid w:val="00CB5A0B"/>
    <w:rsid w:val="00CC2DB9"/>
    <w:rsid w:val="00CC348F"/>
    <w:rsid w:val="00CC4CEB"/>
    <w:rsid w:val="00CC6080"/>
    <w:rsid w:val="00CD469C"/>
    <w:rsid w:val="00CD5718"/>
    <w:rsid w:val="00CD5CD9"/>
    <w:rsid w:val="00CD697F"/>
    <w:rsid w:val="00CE2495"/>
    <w:rsid w:val="00CE32AC"/>
    <w:rsid w:val="00CE3976"/>
    <w:rsid w:val="00CE3E6A"/>
    <w:rsid w:val="00CE5077"/>
    <w:rsid w:val="00CE5ECE"/>
    <w:rsid w:val="00CE6336"/>
    <w:rsid w:val="00CE6562"/>
    <w:rsid w:val="00CE6D41"/>
    <w:rsid w:val="00CE7A66"/>
    <w:rsid w:val="00CF1DF3"/>
    <w:rsid w:val="00CF2005"/>
    <w:rsid w:val="00CF296A"/>
    <w:rsid w:val="00CF374B"/>
    <w:rsid w:val="00CF4B20"/>
    <w:rsid w:val="00CF5A2C"/>
    <w:rsid w:val="00CF6992"/>
    <w:rsid w:val="00CF6E16"/>
    <w:rsid w:val="00CF6EC8"/>
    <w:rsid w:val="00CF78CD"/>
    <w:rsid w:val="00D00851"/>
    <w:rsid w:val="00D0197D"/>
    <w:rsid w:val="00D056E0"/>
    <w:rsid w:val="00D05C47"/>
    <w:rsid w:val="00D077A9"/>
    <w:rsid w:val="00D07EBE"/>
    <w:rsid w:val="00D13B0F"/>
    <w:rsid w:val="00D13C63"/>
    <w:rsid w:val="00D144FE"/>
    <w:rsid w:val="00D14AC2"/>
    <w:rsid w:val="00D1593B"/>
    <w:rsid w:val="00D212AF"/>
    <w:rsid w:val="00D21ADE"/>
    <w:rsid w:val="00D2236A"/>
    <w:rsid w:val="00D225B4"/>
    <w:rsid w:val="00D243C6"/>
    <w:rsid w:val="00D248D0"/>
    <w:rsid w:val="00D25351"/>
    <w:rsid w:val="00D27DD8"/>
    <w:rsid w:val="00D30768"/>
    <w:rsid w:val="00D31A09"/>
    <w:rsid w:val="00D36954"/>
    <w:rsid w:val="00D36E4C"/>
    <w:rsid w:val="00D37A8E"/>
    <w:rsid w:val="00D40240"/>
    <w:rsid w:val="00D441F0"/>
    <w:rsid w:val="00D5132F"/>
    <w:rsid w:val="00D513DF"/>
    <w:rsid w:val="00D5274D"/>
    <w:rsid w:val="00D53A53"/>
    <w:rsid w:val="00D53C9D"/>
    <w:rsid w:val="00D55797"/>
    <w:rsid w:val="00D57B12"/>
    <w:rsid w:val="00D60E6E"/>
    <w:rsid w:val="00D61FBE"/>
    <w:rsid w:val="00D63847"/>
    <w:rsid w:val="00D639E8"/>
    <w:rsid w:val="00D642B7"/>
    <w:rsid w:val="00D66CA9"/>
    <w:rsid w:val="00D67AEA"/>
    <w:rsid w:val="00D67CCF"/>
    <w:rsid w:val="00D67CD1"/>
    <w:rsid w:val="00D702E0"/>
    <w:rsid w:val="00D7095C"/>
    <w:rsid w:val="00D70ABE"/>
    <w:rsid w:val="00D70BA0"/>
    <w:rsid w:val="00D71898"/>
    <w:rsid w:val="00D71B08"/>
    <w:rsid w:val="00D71C8E"/>
    <w:rsid w:val="00D72327"/>
    <w:rsid w:val="00D73648"/>
    <w:rsid w:val="00D74317"/>
    <w:rsid w:val="00D74B4F"/>
    <w:rsid w:val="00D7553B"/>
    <w:rsid w:val="00D760A7"/>
    <w:rsid w:val="00D763F6"/>
    <w:rsid w:val="00D76E53"/>
    <w:rsid w:val="00D7771C"/>
    <w:rsid w:val="00D77832"/>
    <w:rsid w:val="00D807C5"/>
    <w:rsid w:val="00D80CA4"/>
    <w:rsid w:val="00D8219E"/>
    <w:rsid w:val="00D90548"/>
    <w:rsid w:val="00D92FD0"/>
    <w:rsid w:val="00D946AE"/>
    <w:rsid w:val="00D947B3"/>
    <w:rsid w:val="00D95B45"/>
    <w:rsid w:val="00D95E06"/>
    <w:rsid w:val="00D97103"/>
    <w:rsid w:val="00DA0A54"/>
    <w:rsid w:val="00DA1BFC"/>
    <w:rsid w:val="00DA3AA6"/>
    <w:rsid w:val="00DA422D"/>
    <w:rsid w:val="00DA4833"/>
    <w:rsid w:val="00DA4B42"/>
    <w:rsid w:val="00DA4E60"/>
    <w:rsid w:val="00DA713B"/>
    <w:rsid w:val="00DA7B4F"/>
    <w:rsid w:val="00DB213B"/>
    <w:rsid w:val="00DB2824"/>
    <w:rsid w:val="00DB51D3"/>
    <w:rsid w:val="00DB587D"/>
    <w:rsid w:val="00DB72F9"/>
    <w:rsid w:val="00DB76D2"/>
    <w:rsid w:val="00DC097A"/>
    <w:rsid w:val="00DC40F9"/>
    <w:rsid w:val="00DC48C0"/>
    <w:rsid w:val="00DC4FD1"/>
    <w:rsid w:val="00DC51E4"/>
    <w:rsid w:val="00DC5735"/>
    <w:rsid w:val="00DC7F38"/>
    <w:rsid w:val="00DD0E46"/>
    <w:rsid w:val="00DD0EA0"/>
    <w:rsid w:val="00DD271B"/>
    <w:rsid w:val="00DD36D9"/>
    <w:rsid w:val="00DD4113"/>
    <w:rsid w:val="00DD51F6"/>
    <w:rsid w:val="00DD66EC"/>
    <w:rsid w:val="00DD67DF"/>
    <w:rsid w:val="00DD6BC4"/>
    <w:rsid w:val="00DD75AD"/>
    <w:rsid w:val="00DE12B0"/>
    <w:rsid w:val="00DE212E"/>
    <w:rsid w:val="00DE32CC"/>
    <w:rsid w:val="00DE36A6"/>
    <w:rsid w:val="00DE4C8D"/>
    <w:rsid w:val="00DE6188"/>
    <w:rsid w:val="00DE68A6"/>
    <w:rsid w:val="00DF0937"/>
    <w:rsid w:val="00DF1858"/>
    <w:rsid w:val="00DF213F"/>
    <w:rsid w:val="00DF32B9"/>
    <w:rsid w:val="00DF53F1"/>
    <w:rsid w:val="00DF5712"/>
    <w:rsid w:val="00DF58D4"/>
    <w:rsid w:val="00DF614F"/>
    <w:rsid w:val="00DF64F5"/>
    <w:rsid w:val="00DF71DF"/>
    <w:rsid w:val="00E0149D"/>
    <w:rsid w:val="00E01E98"/>
    <w:rsid w:val="00E020D3"/>
    <w:rsid w:val="00E02275"/>
    <w:rsid w:val="00E0340D"/>
    <w:rsid w:val="00E05A60"/>
    <w:rsid w:val="00E0770B"/>
    <w:rsid w:val="00E109B0"/>
    <w:rsid w:val="00E10BC7"/>
    <w:rsid w:val="00E10DFA"/>
    <w:rsid w:val="00E120FC"/>
    <w:rsid w:val="00E12E1E"/>
    <w:rsid w:val="00E21894"/>
    <w:rsid w:val="00E21D98"/>
    <w:rsid w:val="00E229A5"/>
    <w:rsid w:val="00E22FDD"/>
    <w:rsid w:val="00E27002"/>
    <w:rsid w:val="00E2773B"/>
    <w:rsid w:val="00E301C1"/>
    <w:rsid w:val="00E30D81"/>
    <w:rsid w:val="00E34074"/>
    <w:rsid w:val="00E349C6"/>
    <w:rsid w:val="00E35864"/>
    <w:rsid w:val="00E35AD8"/>
    <w:rsid w:val="00E4030A"/>
    <w:rsid w:val="00E406AA"/>
    <w:rsid w:val="00E407A6"/>
    <w:rsid w:val="00E40CCA"/>
    <w:rsid w:val="00E426B9"/>
    <w:rsid w:val="00E44097"/>
    <w:rsid w:val="00E44726"/>
    <w:rsid w:val="00E46F9B"/>
    <w:rsid w:val="00E47B40"/>
    <w:rsid w:val="00E5122F"/>
    <w:rsid w:val="00E518DB"/>
    <w:rsid w:val="00E521AB"/>
    <w:rsid w:val="00E569A7"/>
    <w:rsid w:val="00E57F3F"/>
    <w:rsid w:val="00E57FE7"/>
    <w:rsid w:val="00E63893"/>
    <w:rsid w:val="00E64F59"/>
    <w:rsid w:val="00E65766"/>
    <w:rsid w:val="00E72425"/>
    <w:rsid w:val="00E73DAD"/>
    <w:rsid w:val="00E742D1"/>
    <w:rsid w:val="00E75042"/>
    <w:rsid w:val="00E754FA"/>
    <w:rsid w:val="00E8154E"/>
    <w:rsid w:val="00E838DE"/>
    <w:rsid w:val="00E83A29"/>
    <w:rsid w:val="00E867E0"/>
    <w:rsid w:val="00E90004"/>
    <w:rsid w:val="00E90DBD"/>
    <w:rsid w:val="00E9198E"/>
    <w:rsid w:val="00E92952"/>
    <w:rsid w:val="00E95890"/>
    <w:rsid w:val="00E96AB8"/>
    <w:rsid w:val="00E978EA"/>
    <w:rsid w:val="00EA1231"/>
    <w:rsid w:val="00EA1586"/>
    <w:rsid w:val="00EA20CE"/>
    <w:rsid w:val="00EA2FF4"/>
    <w:rsid w:val="00EA5271"/>
    <w:rsid w:val="00EA6E2C"/>
    <w:rsid w:val="00EB0228"/>
    <w:rsid w:val="00EB0588"/>
    <w:rsid w:val="00EB19F9"/>
    <w:rsid w:val="00EB278A"/>
    <w:rsid w:val="00EB33CE"/>
    <w:rsid w:val="00EB6AC6"/>
    <w:rsid w:val="00EC12AD"/>
    <w:rsid w:val="00EC1458"/>
    <w:rsid w:val="00EC16E2"/>
    <w:rsid w:val="00EC1D61"/>
    <w:rsid w:val="00EC3596"/>
    <w:rsid w:val="00EC430E"/>
    <w:rsid w:val="00EC4B08"/>
    <w:rsid w:val="00EC572E"/>
    <w:rsid w:val="00EC5E4A"/>
    <w:rsid w:val="00EC6917"/>
    <w:rsid w:val="00EC6FEB"/>
    <w:rsid w:val="00ED1011"/>
    <w:rsid w:val="00ED27F6"/>
    <w:rsid w:val="00ED3842"/>
    <w:rsid w:val="00ED4339"/>
    <w:rsid w:val="00ED48D8"/>
    <w:rsid w:val="00ED6B8D"/>
    <w:rsid w:val="00ED7BED"/>
    <w:rsid w:val="00EE0900"/>
    <w:rsid w:val="00EE0A00"/>
    <w:rsid w:val="00EE1BEA"/>
    <w:rsid w:val="00EE5D1E"/>
    <w:rsid w:val="00EE5DAF"/>
    <w:rsid w:val="00EE6F6A"/>
    <w:rsid w:val="00EE70F0"/>
    <w:rsid w:val="00EF11ED"/>
    <w:rsid w:val="00EF1BE3"/>
    <w:rsid w:val="00EF4E2F"/>
    <w:rsid w:val="00EF4EEF"/>
    <w:rsid w:val="00EF5B07"/>
    <w:rsid w:val="00EF5C38"/>
    <w:rsid w:val="00EF6296"/>
    <w:rsid w:val="00EF65BE"/>
    <w:rsid w:val="00EF6C05"/>
    <w:rsid w:val="00F00623"/>
    <w:rsid w:val="00F03142"/>
    <w:rsid w:val="00F0439D"/>
    <w:rsid w:val="00F047A0"/>
    <w:rsid w:val="00F07C1E"/>
    <w:rsid w:val="00F10296"/>
    <w:rsid w:val="00F10EEE"/>
    <w:rsid w:val="00F11E94"/>
    <w:rsid w:val="00F1359E"/>
    <w:rsid w:val="00F14E40"/>
    <w:rsid w:val="00F16258"/>
    <w:rsid w:val="00F1692F"/>
    <w:rsid w:val="00F2104E"/>
    <w:rsid w:val="00F217CB"/>
    <w:rsid w:val="00F25DED"/>
    <w:rsid w:val="00F26A68"/>
    <w:rsid w:val="00F26B80"/>
    <w:rsid w:val="00F27D34"/>
    <w:rsid w:val="00F30164"/>
    <w:rsid w:val="00F31082"/>
    <w:rsid w:val="00F3330D"/>
    <w:rsid w:val="00F335DD"/>
    <w:rsid w:val="00F3429B"/>
    <w:rsid w:val="00F36719"/>
    <w:rsid w:val="00F37436"/>
    <w:rsid w:val="00F4087F"/>
    <w:rsid w:val="00F40C9D"/>
    <w:rsid w:val="00F41485"/>
    <w:rsid w:val="00F467A5"/>
    <w:rsid w:val="00F47111"/>
    <w:rsid w:val="00F5032D"/>
    <w:rsid w:val="00F51FEE"/>
    <w:rsid w:val="00F54075"/>
    <w:rsid w:val="00F5699C"/>
    <w:rsid w:val="00F56EC8"/>
    <w:rsid w:val="00F606AE"/>
    <w:rsid w:val="00F60E26"/>
    <w:rsid w:val="00F61289"/>
    <w:rsid w:val="00F613E5"/>
    <w:rsid w:val="00F6340A"/>
    <w:rsid w:val="00F6353F"/>
    <w:rsid w:val="00F66AE1"/>
    <w:rsid w:val="00F677FE"/>
    <w:rsid w:val="00F733AF"/>
    <w:rsid w:val="00F74819"/>
    <w:rsid w:val="00F75DFB"/>
    <w:rsid w:val="00F75F33"/>
    <w:rsid w:val="00F81500"/>
    <w:rsid w:val="00F819B9"/>
    <w:rsid w:val="00F834F3"/>
    <w:rsid w:val="00F916F1"/>
    <w:rsid w:val="00F91AA6"/>
    <w:rsid w:val="00F9291A"/>
    <w:rsid w:val="00F93BB2"/>
    <w:rsid w:val="00F95C0E"/>
    <w:rsid w:val="00F961C4"/>
    <w:rsid w:val="00F974C3"/>
    <w:rsid w:val="00F97ABD"/>
    <w:rsid w:val="00F97D22"/>
    <w:rsid w:val="00FA1A12"/>
    <w:rsid w:val="00FA30DE"/>
    <w:rsid w:val="00FA37F2"/>
    <w:rsid w:val="00FA591D"/>
    <w:rsid w:val="00FA6826"/>
    <w:rsid w:val="00FB3699"/>
    <w:rsid w:val="00FC219C"/>
    <w:rsid w:val="00FC2798"/>
    <w:rsid w:val="00FC2C3A"/>
    <w:rsid w:val="00FC46BC"/>
    <w:rsid w:val="00FC56EB"/>
    <w:rsid w:val="00FD0036"/>
    <w:rsid w:val="00FD4814"/>
    <w:rsid w:val="00FD5914"/>
    <w:rsid w:val="00FD65D6"/>
    <w:rsid w:val="00FD7478"/>
    <w:rsid w:val="00FD7D43"/>
    <w:rsid w:val="00FE1B63"/>
    <w:rsid w:val="00FE1FA3"/>
    <w:rsid w:val="00FE2FF6"/>
    <w:rsid w:val="00FE35C5"/>
    <w:rsid w:val="00FE360C"/>
    <w:rsid w:val="00FE38DD"/>
    <w:rsid w:val="00FE39C0"/>
    <w:rsid w:val="00FE4BCB"/>
    <w:rsid w:val="00FE4EDF"/>
    <w:rsid w:val="00FE5392"/>
    <w:rsid w:val="00FE6250"/>
    <w:rsid w:val="00FE7D28"/>
    <w:rsid w:val="00FF051A"/>
    <w:rsid w:val="00FF19F8"/>
    <w:rsid w:val="00FF1D40"/>
    <w:rsid w:val="00FF4332"/>
    <w:rsid w:val="00FF44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lock Text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7A8E"/>
    <w:pPr>
      <w:suppressAutoHyphens/>
    </w:pPr>
    <w:rPr>
      <w:rFonts w:ascii="Arial" w:hAnsi="Arial"/>
      <w:color w:val="000000"/>
      <w:sz w:val="24"/>
      <w:lang w:eastAsia="ar-SA"/>
    </w:rPr>
  </w:style>
  <w:style w:type="paragraph" w:styleId="Ttulo1">
    <w:name w:val="heading 1"/>
    <w:basedOn w:val="Normal"/>
    <w:next w:val="Normal"/>
    <w:link w:val="Ttulo1Char"/>
    <w:qFormat/>
    <w:rsid w:val="00D37A8E"/>
    <w:pPr>
      <w:keepNext/>
      <w:outlineLvl w:val="0"/>
    </w:pPr>
    <w:rPr>
      <w:rFonts w:ascii="Tahoma" w:hAnsi="Tahoma"/>
      <w:b/>
      <w:sz w:val="20"/>
    </w:rPr>
  </w:style>
  <w:style w:type="paragraph" w:styleId="Ttulo2">
    <w:name w:val="heading 2"/>
    <w:basedOn w:val="Normal"/>
    <w:next w:val="Normal"/>
    <w:link w:val="Ttulo2Char"/>
    <w:qFormat/>
    <w:rsid w:val="00D37A8E"/>
    <w:pPr>
      <w:keepNext/>
      <w:jc w:val="both"/>
      <w:outlineLvl w:val="1"/>
    </w:pPr>
    <w:rPr>
      <w:rFonts w:ascii="Tahoma" w:hAnsi="Tahoma"/>
      <w:b/>
      <w:sz w:val="20"/>
    </w:rPr>
  </w:style>
  <w:style w:type="paragraph" w:styleId="Ttulo3">
    <w:name w:val="heading 3"/>
    <w:basedOn w:val="Normal"/>
    <w:next w:val="Normal"/>
    <w:link w:val="Ttulo3Char"/>
    <w:qFormat/>
    <w:rsid w:val="00D37A8E"/>
    <w:pPr>
      <w:keepNext/>
      <w:outlineLvl w:val="2"/>
    </w:pPr>
    <w:rPr>
      <w:rFonts w:ascii="Tahoma" w:hAnsi="Tahoma"/>
      <w:b/>
      <w:sz w:val="12"/>
    </w:rPr>
  </w:style>
  <w:style w:type="paragraph" w:styleId="Ttulo4">
    <w:name w:val="heading 4"/>
    <w:basedOn w:val="Normal"/>
    <w:next w:val="Normal"/>
    <w:qFormat/>
    <w:rsid w:val="00D37A8E"/>
    <w:pPr>
      <w:keepNext/>
      <w:outlineLvl w:val="3"/>
    </w:pPr>
    <w:rPr>
      <w:rFonts w:ascii="Tahoma" w:hAnsi="Tahoma"/>
      <w:b/>
      <w:sz w:val="16"/>
    </w:rPr>
  </w:style>
  <w:style w:type="paragraph" w:styleId="Ttulo5">
    <w:name w:val="heading 5"/>
    <w:basedOn w:val="Normal"/>
    <w:next w:val="Normal"/>
    <w:link w:val="Ttulo5Char"/>
    <w:qFormat/>
    <w:rsid w:val="00D37A8E"/>
    <w:pPr>
      <w:keepNext/>
      <w:tabs>
        <w:tab w:val="center" w:pos="914"/>
      </w:tabs>
      <w:jc w:val="center"/>
      <w:outlineLvl w:val="4"/>
    </w:pPr>
    <w:rPr>
      <w:rFonts w:ascii="Tahoma" w:hAnsi="Tahoma"/>
      <w:b/>
      <w:sz w:val="16"/>
    </w:rPr>
  </w:style>
  <w:style w:type="paragraph" w:styleId="Ttulo6">
    <w:name w:val="heading 6"/>
    <w:basedOn w:val="Normal"/>
    <w:next w:val="Normal"/>
    <w:qFormat/>
    <w:rsid w:val="00D37A8E"/>
    <w:pPr>
      <w:widowControl w:val="0"/>
      <w:spacing w:before="240" w:after="60" w:line="240" w:lineRule="atLeast"/>
      <w:outlineLvl w:val="5"/>
    </w:pPr>
    <w:rPr>
      <w:rFonts w:ascii="Times New Roman" w:hAnsi="Times New Roman"/>
      <w:i/>
      <w:sz w:val="22"/>
      <w:lang w:val="en-US"/>
    </w:rPr>
  </w:style>
  <w:style w:type="paragraph" w:styleId="Ttulo7">
    <w:name w:val="heading 7"/>
    <w:basedOn w:val="Normal"/>
    <w:next w:val="Normal"/>
    <w:qFormat/>
    <w:rsid w:val="00D37A8E"/>
    <w:pPr>
      <w:widowControl w:val="0"/>
      <w:spacing w:before="240" w:after="60" w:line="240" w:lineRule="atLeast"/>
      <w:outlineLvl w:val="6"/>
    </w:pPr>
    <w:rPr>
      <w:rFonts w:ascii="Times New Roman" w:hAnsi="Times New Roman"/>
      <w:sz w:val="20"/>
      <w:lang w:val="en-US"/>
    </w:rPr>
  </w:style>
  <w:style w:type="paragraph" w:styleId="Ttulo8">
    <w:name w:val="heading 8"/>
    <w:basedOn w:val="Normal"/>
    <w:next w:val="Normal"/>
    <w:qFormat/>
    <w:rsid w:val="00D37A8E"/>
    <w:pPr>
      <w:widowControl w:val="0"/>
      <w:spacing w:before="240" w:after="60" w:line="240" w:lineRule="atLeast"/>
      <w:outlineLvl w:val="7"/>
    </w:pPr>
    <w:rPr>
      <w:rFonts w:ascii="Times New Roman" w:hAnsi="Times New Roman"/>
      <w:i/>
      <w:sz w:val="20"/>
      <w:lang w:val="en-US"/>
    </w:rPr>
  </w:style>
  <w:style w:type="paragraph" w:styleId="Ttulo9">
    <w:name w:val="heading 9"/>
    <w:basedOn w:val="Normal"/>
    <w:next w:val="Normal"/>
    <w:qFormat/>
    <w:rsid w:val="00D37A8E"/>
    <w:pPr>
      <w:widowControl w:val="0"/>
      <w:spacing w:before="240" w:after="60" w:line="240" w:lineRule="atLeast"/>
      <w:outlineLvl w:val="8"/>
    </w:pPr>
    <w:rPr>
      <w:rFonts w:ascii="Times New Roman" w:hAnsi="Times New Roman"/>
      <w:b/>
      <w:i/>
      <w:sz w:val="18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merodepgina">
    <w:name w:val="page number"/>
    <w:basedOn w:val="Fontepargpadro1"/>
    <w:semiHidden/>
    <w:rsid w:val="00D37A8E"/>
    <w:rPr>
      <w:sz w:val="16"/>
    </w:rPr>
  </w:style>
  <w:style w:type="character" w:styleId="Hyperlink">
    <w:name w:val="Hyperlink"/>
    <w:basedOn w:val="Fontepargpadro1"/>
    <w:uiPriority w:val="99"/>
    <w:rsid w:val="00D37A8E"/>
    <w:rPr>
      <w:color w:val="0000FF"/>
      <w:u w:val="single"/>
    </w:rPr>
  </w:style>
  <w:style w:type="character" w:styleId="HiperlinkVisitado">
    <w:name w:val="FollowedHyperlink"/>
    <w:basedOn w:val="Fontepargpadro1"/>
    <w:semiHidden/>
    <w:rsid w:val="00D37A8E"/>
    <w:rPr>
      <w:color w:val="800080"/>
      <w:u w:val="single"/>
    </w:rPr>
  </w:style>
  <w:style w:type="character" w:customStyle="1" w:styleId="WW8Num3z0">
    <w:name w:val="WW8Num3z0"/>
    <w:rsid w:val="00D37A8E"/>
    <w:rPr>
      <w:rFonts w:ascii="Symbol" w:hAnsi="Symbol"/>
    </w:rPr>
  </w:style>
  <w:style w:type="character" w:customStyle="1" w:styleId="WW8Num4z0">
    <w:name w:val="WW8Num4z0"/>
    <w:rsid w:val="00D37A8E"/>
    <w:rPr>
      <w:rFonts w:ascii="Symbol" w:hAnsi="Symbol"/>
    </w:rPr>
  </w:style>
  <w:style w:type="character" w:customStyle="1" w:styleId="WW8Num6z0">
    <w:name w:val="WW8Num6z0"/>
    <w:rsid w:val="00D37A8E"/>
    <w:rPr>
      <w:rFonts w:ascii="Symbol" w:hAnsi="Symbol"/>
    </w:rPr>
  </w:style>
  <w:style w:type="character" w:customStyle="1" w:styleId="WW8Num7z0">
    <w:name w:val="WW8Num7z0"/>
    <w:rsid w:val="00D37A8E"/>
    <w:rPr>
      <w:rFonts w:ascii="Wingdings" w:hAnsi="Wingdings"/>
    </w:rPr>
  </w:style>
  <w:style w:type="character" w:customStyle="1" w:styleId="WW8Num7z1">
    <w:name w:val="WW8Num7z1"/>
    <w:rsid w:val="00D37A8E"/>
    <w:rPr>
      <w:rFonts w:ascii="Courier New" w:hAnsi="Courier New" w:cs="Courier New"/>
    </w:rPr>
  </w:style>
  <w:style w:type="character" w:customStyle="1" w:styleId="WW8Num7z3">
    <w:name w:val="WW8Num7z3"/>
    <w:rsid w:val="00D37A8E"/>
    <w:rPr>
      <w:rFonts w:ascii="Symbol" w:hAnsi="Symbol"/>
    </w:rPr>
  </w:style>
  <w:style w:type="character" w:customStyle="1" w:styleId="WW8Num8z0">
    <w:name w:val="WW8Num8z0"/>
    <w:rsid w:val="00D37A8E"/>
    <w:rPr>
      <w:rFonts w:ascii="Symbol" w:hAnsi="Symbol"/>
    </w:rPr>
  </w:style>
  <w:style w:type="character" w:customStyle="1" w:styleId="WW8Num11z0">
    <w:name w:val="WW8Num11z0"/>
    <w:rsid w:val="00D37A8E"/>
    <w:rPr>
      <w:rFonts w:ascii="Symbol" w:hAnsi="Symbol"/>
    </w:rPr>
  </w:style>
  <w:style w:type="character" w:customStyle="1" w:styleId="WW8Num12z0">
    <w:name w:val="WW8Num12z0"/>
    <w:rsid w:val="00D37A8E"/>
    <w:rPr>
      <w:rFonts w:ascii="Symbol" w:hAnsi="Symbol"/>
    </w:rPr>
  </w:style>
  <w:style w:type="character" w:customStyle="1" w:styleId="WW8Num14z0">
    <w:name w:val="WW8Num14z0"/>
    <w:rsid w:val="00D37A8E"/>
    <w:rPr>
      <w:rFonts w:ascii="Symbol" w:hAnsi="Symbol"/>
    </w:rPr>
  </w:style>
  <w:style w:type="character" w:customStyle="1" w:styleId="WW8Num15z0">
    <w:name w:val="WW8Num15z0"/>
    <w:rsid w:val="00D37A8E"/>
    <w:rPr>
      <w:rFonts w:ascii="Symbol" w:hAnsi="Symbol"/>
    </w:rPr>
  </w:style>
  <w:style w:type="character" w:customStyle="1" w:styleId="WW8Num15z1">
    <w:name w:val="WW8Num15z1"/>
    <w:rsid w:val="00D37A8E"/>
    <w:rPr>
      <w:rFonts w:ascii="Courier New" w:hAnsi="Courier New" w:cs="Courier New"/>
    </w:rPr>
  </w:style>
  <w:style w:type="character" w:customStyle="1" w:styleId="WW8Num15z2">
    <w:name w:val="WW8Num15z2"/>
    <w:rsid w:val="00D37A8E"/>
    <w:rPr>
      <w:rFonts w:ascii="Wingdings" w:hAnsi="Wingdings"/>
    </w:rPr>
  </w:style>
  <w:style w:type="character" w:customStyle="1" w:styleId="WW8Num16z0">
    <w:name w:val="WW8Num16z0"/>
    <w:rsid w:val="00D37A8E"/>
    <w:rPr>
      <w:rFonts w:ascii="Symbol" w:hAnsi="Symbol"/>
    </w:rPr>
  </w:style>
  <w:style w:type="character" w:customStyle="1" w:styleId="WW8Num17z0">
    <w:name w:val="WW8Num17z0"/>
    <w:rsid w:val="00D37A8E"/>
    <w:rPr>
      <w:rFonts w:ascii="Symbol" w:hAnsi="Symbol"/>
    </w:rPr>
  </w:style>
  <w:style w:type="character" w:customStyle="1" w:styleId="WW8Num18z0">
    <w:name w:val="WW8Num18z0"/>
    <w:rsid w:val="00D37A8E"/>
    <w:rPr>
      <w:rFonts w:ascii="Symbol" w:hAnsi="Symbol"/>
    </w:rPr>
  </w:style>
  <w:style w:type="character" w:customStyle="1" w:styleId="WW8Num18z1">
    <w:name w:val="WW8Num18z1"/>
    <w:rsid w:val="00D37A8E"/>
    <w:rPr>
      <w:rFonts w:ascii="Courier New" w:hAnsi="Courier New" w:cs="Courier New"/>
    </w:rPr>
  </w:style>
  <w:style w:type="character" w:customStyle="1" w:styleId="WW8Num18z2">
    <w:name w:val="WW8Num18z2"/>
    <w:rsid w:val="00D37A8E"/>
    <w:rPr>
      <w:rFonts w:ascii="Wingdings" w:hAnsi="Wingdings"/>
    </w:rPr>
  </w:style>
  <w:style w:type="character" w:customStyle="1" w:styleId="WW8Num19z0">
    <w:name w:val="WW8Num19z0"/>
    <w:rsid w:val="00D37A8E"/>
    <w:rPr>
      <w:rFonts w:ascii="Wingdings" w:hAnsi="Wingdings"/>
    </w:rPr>
  </w:style>
  <w:style w:type="character" w:customStyle="1" w:styleId="WW8Num19z1">
    <w:name w:val="WW8Num19z1"/>
    <w:rsid w:val="00D37A8E"/>
    <w:rPr>
      <w:rFonts w:ascii="Courier New" w:hAnsi="Courier New" w:cs="Courier New"/>
    </w:rPr>
  </w:style>
  <w:style w:type="character" w:customStyle="1" w:styleId="WW8Num19z3">
    <w:name w:val="WW8Num19z3"/>
    <w:rsid w:val="00D37A8E"/>
    <w:rPr>
      <w:rFonts w:ascii="Symbol" w:hAnsi="Symbol"/>
    </w:rPr>
  </w:style>
  <w:style w:type="character" w:customStyle="1" w:styleId="WW8Num20z0">
    <w:name w:val="WW8Num20z0"/>
    <w:rsid w:val="00D37A8E"/>
    <w:rPr>
      <w:rFonts w:ascii="Symbol" w:hAnsi="Symbol"/>
    </w:rPr>
  </w:style>
  <w:style w:type="character" w:customStyle="1" w:styleId="WW8Num21z0">
    <w:name w:val="WW8Num21z0"/>
    <w:rsid w:val="00D37A8E"/>
    <w:rPr>
      <w:rFonts w:ascii="Symbol" w:hAnsi="Symbol"/>
    </w:rPr>
  </w:style>
  <w:style w:type="character" w:customStyle="1" w:styleId="WW8Num22z0">
    <w:name w:val="WW8Num22z0"/>
    <w:rsid w:val="00D37A8E"/>
    <w:rPr>
      <w:rFonts w:ascii="Symbol" w:hAnsi="Symbol"/>
    </w:rPr>
  </w:style>
  <w:style w:type="character" w:customStyle="1" w:styleId="WW8Num23z0">
    <w:name w:val="WW8Num23z0"/>
    <w:rsid w:val="00D37A8E"/>
    <w:rPr>
      <w:rFonts w:ascii="Symbol" w:hAnsi="Symbol"/>
    </w:rPr>
  </w:style>
  <w:style w:type="character" w:customStyle="1" w:styleId="WW8Num23z1">
    <w:name w:val="WW8Num23z1"/>
    <w:rsid w:val="00D37A8E"/>
    <w:rPr>
      <w:rFonts w:ascii="Courier New" w:hAnsi="Courier New" w:cs="Courier New"/>
    </w:rPr>
  </w:style>
  <w:style w:type="character" w:customStyle="1" w:styleId="WW8Num23z2">
    <w:name w:val="WW8Num23z2"/>
    <w:rsid w:val="00D37A8E"/>
    <w:rPr>
      <w:rFonts w:ascii="Wingdings" w:hAnsi="Wingdings"/>
    </w:rPr>
  </w:style>
  <w:style w:type="character" w:customStyle="1" w:styleId="WW8Num24z0">
    <w:name w:val="WW8Num24z0"/>
    <w:rsid w:val="00D37A8E"/>
    <w:rPr>
      <w:rFonts w:ascii="Symbol" w:hAnsi="Symbol"/>
    </w:rPr>
  </w:style>
  <w:style w:type="character" w:customStyle="1" w:styleId="WW8Num25z0">
    <w:name w:val="WW8Num25z0"/>
    <w:rsid w:val="00D37A8E"/>
    <w:rPr>
      <w:rFonts w:ascii="Times New Roman" w:eastAsia="Times New Roman" w:hAnsi="Times New Roman" w:cs="Times New Roman"/>
    </w:rPr>
  </w:style>
  <w:style w:type="character" w:customStyle="1" w:styleId="WW8Num25z1">
    <w:name w:val="WW8Num25z1"/>
    <w:rsid w:val="00D37A8E"/>
    <w:rPr>
      <w:rFonts w:ascii="Courier New" w:hAnsi="Courier New"/>
    </w:rPr>
  </w:style>
  <w:style w:type="character" w:customStyle="1" w:styleId="WW8Num25z2">
    <w:name w:val="WW8Num25z2"/>
    <w:rsid w:val="00D37A8E"/>
    <w:rPr>
      <w:rFonts w:ascii="Wingdings" w:hAnsi="Wingdings"/>
    </w:rPr>
  </w:style>
  <w:style w:type="character" w:customStyle="1" w:styleId="WW8Num25z3">
    <w:name w:val="WW8Num25z3"/>
    <w:rsid w:val="00D37A8E"/>
    <w:rPr>
      <w:rFonts w:ascii="Symbol" w:hAnsi="Symbol"/>
    </w:rPr>
  </w:style>
  <w:style w:type="character" w:customStyle="1" w:styleId="WW8Num26z0">
    <w:name w:val="WW8Num26z0"/>
    <w:rsid w:val="00D37A8E"/>
    <w:rPr>
      <w:rFonts w:ascii="Symbol" w:hAnsi="Symbol"/>
    </w:rPr>
  </w:style>
  <w:style w:type="character" w:customStyle="1" w:styleId="WW8Num28z0">
    <w:name w:val="WW8Num28z0"/>
    <w:rsid w:val="00D37A8E"/>
    <w:rPr>
      <w:rFonts w:ascii="Tahoma" w:hAnsi="Tahoma"/>
      <w:b/>
      <w:i w:val="0"/>
    </w:rPr>
  </w:style>
  <w:style w:type="character" w:customStyle="1" w:styleId="WW8Num29z0">
    <w:name w:val="WW8Num29z0"/>
    <w:rsid w:val="00D37A8E"/>
    <w:rPr>
      <w:rFonts w:ascii="Symbol" w:hAnsi="Symbol"/>
    </w:rPr>
  </w:style>
  <w:style w:type="character" w:customStyle="1" w:styleId="WW8Num30z0">
    <w:name w:val="WW8Num30z0"/>
    <w:rsid w:val="00D37A8E"/>
    <w:rPr>
      <w:rFonts w:ascii="Symbol" w:hAnsi="Symbol"/>
    </w:rPr>
  </w:style>
  <w:style w:type="character" w:customStyle="1" w:styleId="WW8Num31z0">
    <w:name w:val="WW8Num31z0"/>
    <w:rsid w:val="00D37A8E"/>
    <w:rPr>
      <w:rFonts w:ascii="Symbol" w:hAnsi="Symbol"/>
    </w:rPr>
  </w:style>
  <w:style w:type="character" w:customStyle="1" w:styleId="WW8Num32z0">
    <w:name w:val="WW8Num32z0"/>
    <w:rsid w:val="00D37A8E"/>
    <w:rPr>
      <w:rFonts w:ascii="Symbol" w:hAnsi="Symbol"/>
    </w:rPr>
  </w:style>
  <w:style w:type="character" w:customStyle="1" w:styleId="WW8Num34z0">
    <w:name w:val="WW8Num34z0"/>
    <w:rsid w:val="00D37A8E"/>
    <w:rPr>
      <w:rFonts w:ascii="Symbol" w:hAnsi="Symbol"/>
    </w:rPr>
  </w:style>
  <w:style w:type="character" w:customStyle="1" w:styleId="WW8Num35z1">
    <w:name w:val="WW8Num35z1"/>
    <w:rsid w:val="00D37A8E"/>
    <w:rPr>
      <w:rFonts w:ascii="Arial" w:hAnsi="Arial"/>
      <w:b/>
      <w:i/>
      <w:sz w:val="20"/>
    </w:rPr>
  </w:style>
  <w:style w:type="character" w:customStyle="1" w:styleId="WW8Num35z2">
    <w:name w:val="WW8Num35z2"/>
    <w:rsid w:val="00D37A8E"/>
    <w:rPr>
      <w:sz w:val="14"/>
    </w:rPr>
  </w:style>
  <w:style w:type="character" w:customStyle="1" w:styleId="WW8Num36z0">
    <w:name w:val="WW8Num36z0"/>
    <w:rsid w:val="00D37A8E"/>
    <w:rPr>
      <w:rFonts w:ascii="Symbol" w:hAnsi="Symbol"/>
    </w:rPr>
  </w:style>
  <w:style w:type="character" w:customStyle="1" w:styleId="WW8Num38z0">
    <w:name w:val="WW8Num38z0"/>
    <w:rsid w:val="00D37A8E"/>
    <w:rPr>
      <w:rFonts w:ascii="Symbol" w:hAnsi="Symbol"/>
    </w:rPr>
  </w:style>
  <w:style w:type="character" w:customStyle="1" w:styleId="WW8Num38z1">
    <w:name w:val="WW8Num38z1"/>
    <w:rsid w:val="00D37A8E"/>
    <w:rPr>
      <w:rFonts w:ascii="Courier New" w:hAnsi="Courier New" w:cs="Courier New"/>
    </w:rPr>
  </w:style>
  <w:style w:type="character" w:customStyle="1" w:styleId="WW8Num38z2">
    <w:name w:val="WW8Num38z2"/>
    <w:rsid w:val="00D37A8E"/>
    <w:rPr>
      <w:rFonts w:ascii="Wingdings" w:hAnsi="Wingdings"/>
    </w:rPr>
  </w:style>
  <w:style w:type="character" w:customStyle="1" w:styleId="WW8Num39z0">
    <w:name w:val="WW8Num39z0"/>
    <w:rsid w:val="00D37A8E"/>
    <w:rPr>
      <w:rFonts w:ascii="Symbol" w:hAnsi="Symbol"/>
    </w:rPr>
  </w:style>
  <w:style w:type="character" w:customStyle="1" w:styleId="WW8Num40z0">
    <w:name w:val="WW8Num40z0"/>
    <w:rsid w:val="00D37A8E"/>
    <w:rPr>
      <w:rFonts w:ascii="Symbol" w:hAnsi="Symbol"/>
    </w:rPr>
  </w:style>
  <w:style w:type="character" w:customStyle="1" w:styleId="WW8Num41z0">
    <w:name w:val="WW8Num41z0"/>
    <w:rsid w:val="00D37A8E"/>
    <w:rPr>
      <w:rFonts w:ascii="Symbol" w:hAnsi="Symbol"/>
    </w:rPr>
  </w:style>
  <w:style w:type="character" w:customStyle="1" w:styleId="WW8Num43z0">
    <w:name w:val="WW8Num43z0"/>
    <w:rsid w:val="00D37A8E"/>
    <w:rPr>
      <w:rFonts w:ascii="Symbol" w:hAnsi="Symbol"/>
    </w:rPr>
  </w:style>
  <w:style w:type="character" w:customStyle="1" w:styleId="WW8Num44z0">
    <w:name w:val="WW8Num44z0"/>
    <w:rsid w:val="00D37A8E"/>
    <w:rPr>
      <w:rFonts w:ascii="Symbol" w:hAnsi="Symbol"/>
    </w:rPr>
  </w:style>
  <w:style w:type="character" w:customStyle="1" w:styleId="WW8Num44z1">
    <w:name w:val="WW8Num44z1"/>
    <w:rsid w:val="00D37A8E"/>
    <w:rPr>
      <w:rFonts w:ascii="Courier New" w:hAnsi="Courier New" w:cs="Courier New"/>
    </w:rPr>
  </w:style>
  <w:style w:type="character" w:customStyle="1" w:styleId="WW8Num44z2">
    <w:name w:val="WW8Num44z2"/>
    <w:rsid w:val="00D37A8E"/>
    <w:rPr>
      <w:rFonts w:ascii="Wingdings" w:hAnsi="Wingdings"/>
    </w:rPr>
  </w:style>
  <w:style w:type="character" w:customStyle="1" w:styleId="WW8Num45z0">
    <w:name w:val="WW8Num45z0"/>
    <w:rsid w:val="00D37A8E"/>
    <w:rPr>
      <w:rFonts w:ascii="Symbol" w:hAnsi="Symbol"/>
    </w:rPr>
  </w:style>
  <w:style w:type="character" w:customStyle="1" w:styleId="WW8Num45z1">
    <w:name w:val="WW8Num45z1"/>
    <w:rsid w:val="00D37A8E"/>
    <w:rPr>
      <w:rFonts w:ascii="Courier New" w:hAnsi="Courier New"/>
    </w:rPr>
  </w:style>
  <w:style w:type="character" w:customStyle="1" w:styleId="WW8Num45z2">
    <w:name w:val="WW8Num45z2"/>
    <w:rsid w:val="00D37A8E"/>
    <w:rPr>
      <w:rFonts w:ascii="Wingdings" w:hAnsi="Wingdings"/>
    </w:rPr>
  </w:style>
  <w:style w:type="character" w:customStyle="1" w:styleId="WW8NumSt8z0">
    <w:name w:val="WW8NumSt8z0"/>
    <w:rsid w:val="00D37A8E"/>
    <w:rPr>
      <w:rFonts w:ascii="Symbol" w:hAnsi="Symbol"/>
    </w:rPr>
  </w:style>
  <w:style w:type="character" w:customStyle="1" w:styleId="WW8NumSt13z0">
    <w:name w:val="WW8NumSt13z0"/>
    <w:rsid w:val="00D37A8E"/>
    <w:rPr>
      <w:rFonts w:ascii="Symbol" w:hAnsi="Symbol"/>
    </w:rPr>
  </w:style>
  <w:style w:type="character" w:customStyle="1" w:styleId="Fontepargpadro1">
    <w:name w:val="Fonte parág. padrão1"/>
    <w:rsid w:val="00D37A8E"/>
  </w:style>
  <w:style w:type="character" w:customStyle="1" w:styleId="Smbolosdenumerao">
    <w:name w:val="Símbolos de numeração"/>
    <w:rsid w:val="00D37A8E"/>
  </w:style>
  <w:style w:type="character" w:customStyle="1" w:styleId="Marcadores">
    <w:name w:val="Marcadores"/>
    <w:rsid w:val="00D37A8E"/>
    <w:rPr>
      <w:rFonts w:ascii="StarSymbol" w:eastAsia="StarSymbol" w:hAnsi="StarSymbol" w:cs="StarSymbol"/>
      <w:sz w:val="18"/>
      <w:szCs w:val="18"/>
    </w:rPr>
  </w:style>
  <w:style w:type="paragraph" w:styleId="Corpodetexto">
    <w:name w:val="Body Text"/>
    <w:basedOn w:val="Normal"/>
    <w:link w:val="CorpodetextoChar"/>
    <w:semiHidden/>
    <w:rsid w:val="00D37A8E"/>
    <w:pPr>
      <w:spacing w:line="360" w:lineRule="auto"/>
      <w:ind w:left="431"/>
      <w:jc w:val="both"/>
    </w:pPr>
    <w:rPr>
      <w:spacing w:val="-5"/>
      <w:sz w:val="20"/>
    </w:rPr>
  </w:style>
  <w:style w:type="paragraph" w:customStyle="1" w:styleId="Ttulo10">
    <w:name w:val="Título1"/>
    <w:basedOn w:val="Normal"/>
    <w:next w:val="Corpodetexto"/>
    <w:rsid w:val="00D37A8E"/>
    <w:pPr>
      <w:keepNext/>
      <w:spacing w:before="240" w:after="120"/>
    </w:pPr>
    <w:rPr>
      <w:rFonts w:eastAsia="Lucida Sans Unicode" w:cs="Tahoma"/>
      <w:sz w:val="28"/>
      <w:szCs w:val="28"/>
    </w:rPr>
  </w:style>
  <w:style w:type="paragraph" w:styleId="Ttulo">
    <w:name w:val="Title"/>
    <w:basedOn w:val="Ttulo10"/>
    <w:next w:val="Subttulo"/>
    <w:qFormat/>
    <w:rsid w:val="00D37A8E"/>
  </w:style>
  <w:style w:type="paragraph" w:styleId="Subttulo">
    <w:name w:val="Subtitle"/>
    <w:basedOn w:val="Ttulo10"/>
    <w:next w:val="Corpodetexto"/>
    <w:qFormat/>
    <w:rsid w:val="00D37A8E"/>
    <w:pPr>
      <w:jc w:val="center"/>
    </w:pPr>
    <w:rPr>
      <w:i/>
      <w:iCs/>
    </w:rPr>
  </w:style>
  <w:style w:type="paragraph" w:styleId="Lista">
    <w:name w:val="List"/>
    <w:basedOn w:val="Corpodetexto"/>
    <w:semiHidden/>
    <w:rsid w:val="00D37A8E"/>
    <w:rPr>
      <w:rFonts w:cs="Tahoma"/>
    </w:rPr>
  </w:style>
  <w:style w:type="paragraph" w:styleId="Cabealho">
    <w:name w:val="header"/>
    <w:basedOn w:val="Normal"/>
    <w:link w:val="CabealhoChar"/>
    <w:rsid w:val="00D37A8E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D37A8E"/>
    <w:pPr>
      <w:tabs>
        <w:tab w:val="center" w:pos="4419"/>
        <w:tab w:val="right" w:pos="8838"/>
      </w:tabs>
    </w:pPr>
  </w:style>
  <w:style w:type="paragraph" w:customStyle="1" w:styleId="Contedodatabela">
    <w:name w:val="Conteúdo da tabela"/>
    <w:basedOn w:val="Normal"/>
    <w:rsid w:val="00D37A8E"/>
    <w:pPr>
      <w:suppressLineNumbers/>
    </w:pPr>
  </w:style>
  <w:style w:type="paragraph" w:customStyle="1" w:styleId="Ttulodatabela">
    <w:name w:val="Título da tabela"/>
    <w:basedOn w:val="Contedodatabela"/>
    <w:rsid w:val="00D37A8E"/>
    <w:pPr>
      <w:jc w:val="center"/>
    </w:pPr>
    <w:rPr>
      <w:b/>
      <w:bCs/>
      <w:i/>
      <w:iCs/>
    </w:rPr>
  </w:style>
  <w:style w:type="paragraph" w:customStyle="1" w:styleId="Legenda1">
    <w:name w:val="Legenda1"/>
    <w:basedOn w:val="Normal"/>
    <w:rsid w:val="00D37A8E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ndice">
    <w:name w:val="Índice"/>
    <w:basedOn w:val="Normal"/>
    <w:rsid w:val="00D37A8E"/>
    <w:pPr>
      <w:suppressLineNumbers/>
    </w:pPr>
    <w:rPr>
      <w:rFonts w:cs="Tahoma"/>
    </w:rPr>
  </w:style>
  <w:style w:type="paragraph" w:styleId="Sumrio1">
    <w:name w:val="toc 1"/>
    <w:basedOn w:val="Normal"/>
    <w:next w:val="Normal"/>
    <w:uiPriority w:val="39"/>
    <w:rsid w:val="006F599F"/>
    <w:pPr>
      <w:spacing w:before="120"/>
    </w:pPr>
    <w:rPr>
      <w:b/>
      <w:bCs/>
      <w:iCs/>
      <w:sz w:val="20"/>
      <w:szCs w:val="28"/>
    </w:rPr>
  </w:style>
  <w:style w:type="paragraph" w:styleId="Sumrio2">
    <w:name w:val="toc 2"/>
    <w:basedOn w:val="Normal"/>
    <w:next w:val="Normal"/>
    <w:uiPriority w:val="39"/>
    <w:rsid w:val="006F599F"/>
    <w:pPr>
      <w:spacing w:before="120"/>
      <w:ind w:left="510"/>
    </w:pPr>
    <w:rPr>
      <w:b/>
      <w:bCs/>
      <w:sz w:val="20"/>
      <w:szCs w:val="26"/>
    </w:rPr>
  </w:style>
  <w:style w:type="paragraph" w:styleId="Sumrio3">
    <w:name w:val="toc 3"/>
    <w:basedOn w:val="Normal"/>
    <w:next w:val="Normal"/>
    <w:uiPriority w:val="39"/>
    <w:rsid w:val="006F599F"/>
    <w:pPr>
      <w:ind w:left="851"/>
    </w:pPr>
    <w:rPr>
      <w:sz w:val="20"/>
      <w:szCs w:val="24"/>
    </w:rPr>
  </w:style>
  <w:style w:type="paragraph" w:styleId="Sumrio4">
    <w:name w:val="toc 4"/>
    <w:basedOn w:val="Normal"/>
    <w:next w:val="Normal"/>
    <w:uiPriority w:val="39"/>
    <w:rsid w:val="00D37A8E"/>
    <w:pPr>
      <w:ind w:left="720"/>
    </w:pPr>
    <w:rPr>
      <w:rFonts w:ascii="Times New Roman" w:hAnsi="Times New Roman"/>
      <w:szCs w:val="24"/>
    </w:rPr>
  </w:style>
  <w:style w:type="paragraph" w:styleId="Sumrio5">
    <w:name w:val="toc 5"/>
    <w:basedOn w:val="Normal"/>
    <w:next w:val="Normal"/>
    <w:uiPriority w:val="39"/>
    <w:rsid w:val="00D37A8E"/>
    <w:pPr>
      <w:ind w:left="960"/>
    </w:pPr>
    <w:rPr>
      <w:rFonts w:ascii="Times New Roman" w:hAnsi="Times New Roman"/>
      <w:szCs w:val="24"/>
    </w:rPr>
  </w:style>
  <w:style w:type="paragraph" w:styleId="Sumrio6">
    <w:name w:val="toc 6"/>
    <w:basedOn w:val="Normal"/>
    <w:next w:val="Normal"/>
    <w:uiPriority w:val="39"/>
    <w:rsid w:val="00D37A8E"/>
    <w:pPr>
      <w:ind w:left="1200"/>
    </w:pPr>
    <w:rPr>
      <w:rFonts w:ascii="Times New Roman" w:hAnsi="Times New Roman"/>
      <w:szCs w:val="24"/>
    </w:rPr>
  </w:style>
  <w:style w:type="paragraph" w:styleId="Sumrio7">
    <w:name w:val="toc 7"/>
    <w:basedOn w:val="Normal"/>
    <w:next w:val="Normal"/>
    <w:uiPriority w:val="39"/>
    <w:rsid w:val="00D37A8E"/>
    <w:pPr>
      <w:ind w:left="1440"/>
    </w:pPr>
    <w:rPr>
      <w:rFonts w:ascii="Times New Roman" w:hAnsi="Times New Roman"/>
      <w:szCs w:val="24"/>
    </w:rPr>
  </w:style>
  <w:style w:type="paragraph" w:styleId="Sumrio8">
    <w:name w:val="toc 8"/>
    <w:basedOn w:val="Normal"/>
    <w:next w:val="Normal"/>
    <w:uiPriority w:val="39"/>
    <w:rsid w:val="00D37A8E"/>
    <w:pPr>
      <w:ind w:left="1680"/>
    </w:pPr>
    <w:rPr>
      <w:rFonts w:ascii="Times New Roman" w:hAnsi="Times New Roman"/>
      <w:szCs w:val="24"/>
    </w:rPr>
  </w:style>
  <w:style w:type="paragraph" w:styleId="Sumrio9">
    <w:name w:val="toc 9"/>
    <w:basedOn w:val="Normal"/>
    <w:next w:val="Normal"/>
    <w:uiPriority w:val="39"/>
    <w:rsid w:val="00D37A8E"/>
    <w:pPr>
      <w:ind w:left="1920"/>
    </w:pPr>
    <w:rPr>
      <w:rFonts w:ascii="Times New Roman" w:hAnsi="Times New Roman"/>
      <w:szCs w:val="24"/>
    </w:rPr>
  </w:style>
  <w:style w:type="paragraph" w:customStyle="1" w:styleId="Contedo10">
    <w:name w:val="Conteúdo 10"/>
    <w:basedOn w:val="ndice"/>
    <w:rsid w:val="00D37A8E"/>
    <w:pPr>
      <w:tabs>
        <w:tab w:val="right" w:leader="dot" w:pos="9637"/>
      </w:tabs>
      <w:ind w:left="2547"/>
    </w:pPr>
  </w:style>
  <w:style w:type="paragraph" w:customStyle="1" w:styleId="RUPInstrues">
    <w:name w:val="RUP Instruções"/>
    <w:rsid w:val="00D37A8E"/>
    <w:pPr>
      <w:suppressAutoHyphens/>
      <w:spacing w:before="60" w:after="60"/>
      <w:jc w:val="both"/>
    </w:pPr>
    <w:rPr>
      <w:rFonts w:ascii="Arial" w:hAnsi="Arial" w:cs="Arial"/>
      <w:i/>
      <w:color w:val="0000FF"/>
      <w:sz w:val="18"/>
      <w:lang w:eastAsia="ar-SA"/>
    </w:rPr>
  </w:style>
  <w:style w:type="paragraph" w:customStyle="1" w:styleId="RUPCorpo1">
    <w:name w:val="RUP Corpo 1"/>
    <w:rsid w:val="00D37A8E"/>
    <w:pPr>
      <w:suppressAutoHyphens/>
      <w:spacing w:before="120"/>
      <w:ind w:firstLine="425"/>
      <w:jc w:val="both"/>
    </w:pPr>
    <w:rPr>
      <w:rFonts w:ascii="Arial" w:hAnsi="Arial"/>
      <w:lang w:eastAsia="ar-SA"/>
    </w:rPr>
  </w:style>
  <w:style w:type="paragraph" w:customStyle="1" w:styleId="RUPNvel4">
    <w:name w:val="RUP Nível 4"/>
    <w:next w:val="RUPCorpo1"/>
    <w:rsid w:val="00D37A8E"/>
    <w:pPr>
      <w:numPr>
        <w:numId w:val="3"/>
      </w:numPr>
      <w:tabs>
        <w:tab w:val="left" w:pos="840"/>
      </w:tabs>
      <w:suppressAutoHyphens/>
      <w:spacing w:before="120"/>
      <w:ind w:left="-1080" w:firstLine="0"/>
      <w:jc w:val="both"/>
    </w:pPr>
    <w:rPr>
      <w:rFonts w:ascii="Arial" w:hAnsi="Arial"/>
      <w:lang w:eastAsia="ar-SA"/>
    </w:rPr>
  </w:style>
  <w:style w:type="paragraph" w:customStyle="1" w:styleId="RUPNvel1">
    <w:name w:val="RUP Nível 1"/>
    <w:next w:val="RUPNvel2"/>
    <w:link w:val="RUPNvel1Char"/>
    <w:rsid w:val="00D37A8E"/>
    <w:pPr>
      <w:keepNext/>
      <w:tabs>
        <w:tab w:val="num" w:pos="360"/>
      </w:tabs>
      <w:suppressAutoHyphens/>
      <w:spacing w:before="240"/>
    </w:pPr>
    <w:rPr>
      <w:rFonts w:ascii="Arial" w:hAnsi="Arial"/>
      <w:b/>
      <w:i/>
      <w:caps/>
      <w:sz w:val="24"/>
      <w:lang w:eastAsia="ar-SA"/>
    </w:rPr>
  </w:style>
  <w:style w:type="paragraph" w:customStyle="1" w:styleId="RUPNvel2">
    <w:name w:val="RUP Nível 2"/>
    <w:next w:val="RUPNvel3"/>
    <w:link w:val="RUPNvel2Char"/>
    <w:rsid w:val="00D37A8E"/>
    <w:pPr>
      <w:keepNext/>
      <w:tabs>
        <w:tab w:val="num" w:pos="360"/>
      </w:tabs>
      <w:suppressAutoHyphens/>
      <w:spacing w:before="240"/>
      <w:jc w:val="both"/>
    </w:pPr>
    <w:rPr>
      <w:rFonts w:ascii="Arial" w:hAnsi="Arial"/>
      <w:b/>
      <w:i/>
      <w:lang w:eastAsia="ar-SA"/>
    </w:rPr>
  </w:style>
  <w:style w:type="paragraph" w:customStyle="1" w:styleId="RUPNvel3">
    <w:name w:val="RUP Nível 3"/>
    <w:next w:val="RUPCorpo1"/>
    <w:rsid w:val="00D37A8E"/>
    <w:pPr>
      <w:tabs>
        <w:tab w:val="num" w:pos="360"/>
        <w:tab w:val="left" w:pos="720"/>
      </w:tabs>
      <w:suppressAutoHyphens/>
      <w:spacing w:before="180"/>
      <w:jc w:val="both"/>
    </w:pPr>
    <w:rPr>
      <w:rFonts w:ascii="Arial" w:hAnsi="Arial"/>
      <w:lang w:eastAsia="ar-SA"/>
    </w:rPr>
  </w:style>
  <w:style w:type="paragraph" w:customStyle="1" w:styleId="RUPTabela">
    <w:name w:val="RUP Tabela"/>
    <w:rsid w:val="00D37A8E"/>
    <w:pPr>
      <w:suppressAutoHyphens/>
      <w:spacing w:before="60" w:after="60"/>
    </w:pPr>
    <w:rPr>
      <w:rFonts w:ascii="Arial" w:hAnsi="Arial" w:cs="Arial"/>
      <w:lang w:val="es-ES_tradnl" w:eastAsia="ar-SA"/>
    </w:rPr>
  </w:style>
  <w:style w:type="paragraph" w:customStyle="1" w:styleId="RUPCorpo2">
    <w:name w:val="RUP Corpo 2"/>
    <w:rsid w:val="00D37A8E"/>
    <w:pPr>
      <w:suppressAutoHyphens/>
      <w:spacing w:before="120"/>
      <w:ind w:firstLine="567"/>
      <w:jc w:val="both"/>
    </w:pPr>
    <w:rPr>
      <w:rFonts w:ascii="Arial" w:hAnsi="Arial" w:cs="Arial"/>
      <w:lang w:eastAsia="ar-SA"/>
    </w:rPr>
  </w:style>
  <w:style w:type="paragraph" w:customStyle="1" w:styleId="RUPCorpo3">
    <w:name w:val="RUP Corpo 3"/>
    <w:rsid w:val="00D37A8E"/>
    <w:pPr>
      <w:suppressAutoHyphens/>
      <w:spacing w:before="120"/>
      <w:ind w:firstLine="720"/>
      <w:jc w:val="both"/>
    </w:pPr>
    <w:rPr>
      <w:rFonts w:ascii="Arial" w:hAnsi="Arial" w:cs="Arial"/>
      <w:lang w:val="en-US" w:eastAsia="ar-SA"/>
    </w:rPr>
  </w:style>
  <w:style w:type="paragraph" w:customStyle="1" w:styleId="RUPCorpo4">
    <w:name w:val="RUP Corpo 4"/>
    <w:rsid w:val="00D37A8E"/>
    <w:pPr>
      <w:suppressAutoHyphens/>
      <w:spacing w:before="120"/>
      <w:ind w:firstLine="840"/>
      <w:jc w:val="both"/>
    </w:pPr>
    <w:rPr>
      <w:rFonts w:ascii="Arial" w:hAnsi="Arial" w:cs="Arial"/>
      <w:lang w:val="en-US" w:eastAsia="ar-SA"/>
    </w:rPr>
  </w:style>
  <w:style w:type="paragraph" w:customStyle="1" w:styleId="ContedodaTabela0">
    <w:name w:val="Conteúdo da Tabela"/>
    <w:basedOn w:val="Corpodetexto"/>
    <w:rsid w:val="00D37A8E"/>
    <w:pPr>
      <w:widowControl w:val="0"/>
      <w:suppressLineNumbers/>
      <w:spacing w:after="120" w:line="100" w:lineRule="atLeast"/>
      <w:ind w:left="0"/>
      <w:jc w:val="left"/>
    </w:pPr>
    <w:rPr>
      <w:rFonts w:ascii="Times New Roman" w:eastAsia="Lucida Sans Unicode" w:hAnsi="Times New Roman" w:cs="Tahoma"/>
      <w:spacing w:val="0"/>
      <w:sz w:val="24"/>
      <w:szCs w:val="24"/>
    </w:rPr>
  </w:style>
  <w:style w:type="paragraph" w:customStyle="1" w:styleId="RupNvel21">
    <w:name w:val="Rup Nível 2.1"/>
    <w:link w:val="RupNvel21Char"/>
    <w:rsid w:val="00D37A8E"/>
    <w:pPr>
      <w:numPr>
        <w:numId w:val="2"/>
      </w:numPr>
      <w:suppressAutoHyphens/>
    </w:pPr>
    <w:rPr>
      <w:rFonts w:ascii="Arial" w:hAnsi="Arial"/>
      <w:b/>
      <w:i/>
      <w:lang w:eastAsia="ar-SA"/>
    </w:rPr>
  </w:style>
  <w:style w:type="paragraph" w:customStyle="1" w:styleId="infoblue">
    <w:name w:val="infoblue"/>
    <w:basedOn w:val="Normal"/>
    <w:rsid w:val="00D37A8E"/>
    <w:pPr>
      <w:spacing w:before="100" w:after="100" w:line="240" w:lineRule="atLeast"/>
    </w:pPr>
    <w:rPr>
      <w:rFonts w:ascii="Times New Roman" w:hAnsi="Times New Roman"/>
      <w:i/>
      <w:iCs/>
      <w:color w:val="0000FF"/>
      <w:sz w:val="20"/>
    </w:rPr>
  </w:style>
  <w:style w:type="paragraph" w:customStyle="1" w:styleId="CTMISTabela">
    <w:name w:val="CTM/IS Tabela"/>
    <w:rsid w:val="00D37A8E"/>
    <w:pPr>
      <w:suppressAutoHyphens/>
      <w:spacing w:before="60" w:after="60"/>
    </w:pPr>
    <w:rPr>
      <w:rFonts w:ascii="Arial" w:hAnsi="Arial" w:cs="Arial"/>
      <w:lang w:val="es-ES_tradnl" w:eastAsia="ar-SA"/>
    </w:rPr>
  </w:style>
  <w:style w:type="paragraph" w:customStyle="1" w:styleId="CTMISInstrues">
    <w:name w:val="CTM/IS Instruções"/>
    <w:rsid w:val="00D37A8E"/>
    <w:pPr>
      <w:numPr>
        <w:numId w:val="1"/>
      </w:numPr>
      <w:suppressAutoHyphens/>
      <w:spacing w:before="60" w:after="60"/>
      <w:jc w:val="both"/>
    </w:pPr>
    <w:rPr>
      <w:rFonts w:ascii="Arial" w:hAnsi="Arial" w:cs="Arial"/>
      <w:i/>
      <w:color w:val="0000FF"/>
      <w:sz w:val="18"/>
      <w:lang w:eastAsia="ar-SA"/>
    </w:rPr>
  </w:style>
  <w:style w:type="character" w:customStyle="1" w:styleId="RodapChar">
    <w:name w:val="Rodapé Char"/>
    <w:basedOn w:val="Fontepargpadro"/>
    <w:link w:val="Rodap"/>
    <w:uiPriority w:val="99"/>
    <w:rsid w:val="00D53C9D"/>
    <w:rPr>
      <w:rFonts w:ascii="Arial" w:hAnsi="Arial"/>
      <w:color w:val="000000"/>
      <w:sz w:val="24"/>
      <w:lang w:eastAsia="ar-SA"/>
    </w:rPr>
  </w:style>
  <w:style w:type="paragraph" w:customStyle="1" w:styleId="Recuodecorpodetexto31">
    <w:name w:val="Recuo de corpo de texto 31"/>
    <w:basedOn w:val="Normal"/>
    <w:rsid w:val="00D53C9D"/>
    <w:pPr>
      <w:ind w:left="709"/>
      <w:jc w:val="both"/>
    </w:pPr>
    <w:rPr>
      <w:color w:val="auto"/>
    </w:rPr>
  </w:style>
  <w:style w:type="paragraph" w:customStyle="1" w:styleId="CTMISNvel1">
    <w:name w:val="CTM/IS Nível1"/>
    <w:basedOn w:val="RUPNvel1"/>
    <w:link w:val="CTMISNvel1Char"/>
    <w:qFormat/>
    <w:rsid w:val="00E46F9B"/>
    <w:pPr>
      <w:numPr>
        <w:numId w:val="4"/>
      </w:numPr>
    </w:pPr>
  </w:style>
  <w:style w:type="paragraph" w:customStyle="1" w:styleId="CTMISNvel2">
    <w:name w:val="CTM/IS Nível2"/>
    <w:basedOn w:val="RUPNvel2"/>
    <w:link w:val="CTMISNvel2Char"/>
    <w:qFormat/>
    <w:rsid w:val="00E46F9B"/>
    <w:pPr>
      <w:tabs>
        <w:tab w:val="clear" w:pos="360"/>
      </w:tabs>
      <w:ind w:left="360"/>
    </w:pPr>
  </w:style>
  <w:style w:type="character" w:customStyle="1" w:styleId="RUPNvel1Char">
    <w:name w:val="RUP Nível 1 Char"/>
    <w:basedOn w:val="Fontepargpadro"/>
    <w:link w:val="RUPNvel1"/>
    <w:rsid w:val="00E46F9B"/>
    <w:rPr>
      <w:rFonts w:ascii="Arial" w:hAnsi="Arial"/>
      <w:b/>
      <w:i/>
      <w:caps/>
      <w:sz w:val="24"/>
      <w:lang w:eastAsia="ar-SA"/>
    </w:rPr>
  </w:style>
  <w:style w:type="character" w:customStyle="1" w:styleId="CTMISNvel1Char">
    <w:name w:val="CTM/IS Nível1 Char"/>
    <w:basedOn w:val="RUPNvel1Char"/>
    <w:link w:val="CTMISNvel1"/>
    <w:rsid w:val="00E46F9B"/>
    <w:rPr>
      <w:rFonts w:ascii="Arial" w:hAnsi="Arial"/>
      <w:b/>
      <w:i/>
      <w:caps/>
      <w:sz w:val="24"/>
      <w:lang w:eastAsia="ar-SA"/>
    </w:rPr>
  </w:style>
  <w:style w:type="paragraph" w:customStyle="1" w:styleId="CTMISCorpo1">
    <w:name w:val="CTM/IS Corpo 1"/>
    <w:rsid w:val="00C26BB7"/>
    <w:pPr>
      <w:suppressAutoHyphens/>
      <w:spacing w:before="120"/>
      <w:ind w:firstLine="425"/>
      <w:jc w:val="both"/>
    </w:pPr>
    <w:rPr>
      <w:rFonts w:ascii="Arial" w:hAnsi="Arial"/>
      <w:lang w:eastAsia="ar-SA"/>
    </w:rPr>
  </w:style>
  <w:style w:type="character" w:customStyle="1" w:styleId="RUPNvel2Char">
    <w:name w:val="RUP Nível 2 Char"/>
    <w:basedOn w:val="Fontepargpadro"/>
    <w:link w:val="RUPNvel2"/>
    <w:rsid w:val="00E46F9B"/>
    <w:rPr>
      <w:rFonts w:ascii="Arial" w:hAnsi="Arial"/>
      <w:b/>
      <w:i/>
      <w:lang w:eastAsia="ar-SA"/>
    </w:rPr>
  </w:style>
  <w:style w:type="character" w:customStyle="1" w:styleId="CTMISNvel2Char">
    <w:name w:val="CTM/IS Nível2 Char"/>
    <w:basedOn w:val="RUPNvel2Char"/>
    <w:link w:val="CTMISNvel2"/>
    <w:rsid w:val="00E46F9B"/>
    <w:rPr>
      <w:rFonts w:ascii="Arial" w:hAnsi="Arial"/>
      <w:b/>
      <w:i/>
      <w:lang w:val="pt-BR" w:eastAsia="ar-SA" w:bidi="ar-SA"/>
    </w:rPr>
  </w:style>
  <w:style w:type="character" w:customStyle="1" w:styleId="CabealhoChar">
    <w:name w:val="Cabeçalho Char"/>
    <w:basedOn w:val="Fontepargpadro"/>
    <w:link w:val="Cabealho"/>
    <w:rsid w:val="006A75D1"/>
    <w:rPr>
      <w:rFonts w:ascii="Arial" w:hAnsi="Arial"/>
      <w:color w:val="000000"/>
      <w:sz w:val="24"/>
      <w:lang w:eastAsia="ar-SA"/>
    </w:rPr>
  </w:style>
  <w:style w:type="numbering" w:customStyle="1" w:styleId="Regras">
    <w:name w:val="Regras"/>
    <w:uiPriority w:val="99"/>
    <w:rsid w:val="006A75D1"/>
    <w:pPr>
      <w:numPr>
        <w:numId w:val="6"/>
      </w:numPr>
    </w:pPr>
  </w:style>
  <w:style w:type="paragraph" w:customStyle="1" w:styleId="Estilo2">
    <w:name w:val="Estilo2"/>
    <w:basedOn w:val="RupNvel21"/>
    <w:link w:val="Estilo2Char"/>
    <w:qFormat/>
    <w:rsid w:val="006A75D1"/>
    <w:pPr>
      <w:numPr>
        <w:numId w:val="0"/>
      </w:numPr>
      <w:spacing w:before="40" w:after="120"/>
    </w:pPr>
  </w:style>
  <w:style w:type="character" w:customStyle="1" w:styleId="RupNvel21Char">
    <w:name w:val="Rup Nível 2.1 Char"/>
    <w:basedOn w:val="Fontepargpadro"/>
    <w:link w:val="RupNvel21"/>
    <w:rsid w:val="006A75D1"/>
    <w:rPr>
      <w:rFonts w:ascii="Arial" w:hAnsi="Arial"/>
      <w:b/>
      <w:i/>
      <w:lang w:eastAsia="ar-SA"/>
    </w:rPr>
  </w:style>
  <w:style w:type="character" w:customStyle="1" w:styleId="Estilo2Char">
    <w:name w:val="Estilo2 Char"/>
    <w:basedOn w:val="RupNvel21Char"/>
    <w:link w:val="Estilo2"/>
    <w:rsid w:val="006A75D1"/>
    <w:rPr>
      <w:rFonts w:ascii="Arial" w:hAnsi="Arial"/>
      <w:b/>
      <w:i/>
      <w:lang w:eastAsia="ar-SA"/>
    </w:rPr>
  </w:style>
  <w:style w:type="paragraph" w:customStyle="1" w:styleId="Estilo1">
    <w:name w:val="Estilo1"/>
    <w:qFormat/>
    <w:rsid w:val="006A75D1"/>
    <w:pPr>
      <w:spacing w:before="40" w:after="120"/>
    </w:pPr>
    <w:rPr>
      <w:rFonts w:ascii="Arial" w:hAnsi="Arial"/>
      <w:b/>
      <w:i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8652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86521"/>
    <w:rPr>
      <w:rFonts w:ascii="Tahoma" w:hAnsi="Tahoma" w:cs="Tahoma"/>
      <w:color w:val="000000"/>
      <w:sz w:val="16"/>
      <w:szCs w:val="16"/>
      <w:lang w:eastAsia="ar-SA"/>
    </w:rPr>
  </w:style>
  <w:style w:type="paragraph" w:customStyle="1" w:styleId="CTMISCorpo2">
    <w:name w:val="CTM/IS Corpo 2"/>
    <w:rsid w:val="00930471"/>
    <w:pPr>
      <w:suppressAutoHyphens/>
      <w:spacing w:before="120"/>
      <w:ind w:firstLine="567"/>
      <w:jc w:val="both"/>
    </w:pPr>
    <w:rPr>
      <w:rFonts w:ascii="Arial" w:hAnsi="Arial" w:cs="Arial"/>
      <w:lang w:eastAsia="ar-SA"/>
    </w:rPr>
  </w:style>
  <w:style w:type="paragraph" w:styleId="PargrafodaLista">
    <w:name w:val="List Paragraph"/>
    <w:basedOn w:val="Normal"/>
    <w:uiPriority w:val="34"/>
    <w:qFormat/>
    <w:rsid w:val="00930471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0F54F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F54F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F54F5"/>
    <w:rPr>
      <w:rFonts w:ascii="Arial" w:hAnsi="Arial"/>
      <w:color w:val="000000"/>
      <w:lang w:eastAsia="ar-S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F54F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F54F5"/>
    <w:rPr>
      <w:rFonts w:ascii="Arial" w:hAnsi="Arial"/>
      <w:b/>
      <w:bCs/>
      <w:color w:val="000000"/>
      <w:lang w:eastAsia="ar-SA"/>
    </w:rPr>
  </w:style>
  <w:style w:type="paragraph" w:customStyle="1" w:styleId="xrupcorpo1">
    <w:name w:val="x_rupcorpo1"/>
    <w:basedOn w:val="Normal"/>
    <w:rsid w:val="00533DFA"/>
    <w:pPr>
      <w:suppressAutoHyphens w:val="0"/>
      <w:spacing w:before="100" w:beforeAutospacing="1" w:after="100" w:afterAutospacing="1"/>
    </w:pPr>
    <w:rPr>
      <w:rFonts w:ascii="Times New Roman" w:hAnsi="Times New Roman"/>
      <w:color w:val="auto"/>
      <w:szCs w:val="24"/>
      <w:lang w:eastAsia="pt-BR"/>
    </w:rPr>
  </w:style>
  <w:style w:type="paragraph" w:styleId="TextosemFormatao">
    <w:name w:val="Plain Text"/>
    <w:basedOn w:val="Normal"/>
    <w:link w:val="TextosemFormataoChar"/>
    <w:rsid w:val="00B41C0B"/>
    <w:pPr>
      <w:suppressAutoHyphens w:val="0"/>
    </w:pPr>
    <w:rPr>
      <w:rFonts w:ascii="Courier New" w:hAnsi="Courier New"/>
      <w:color w:val="auto"/>
      <w:sz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semiHidden/>
    <w:rsid w:val="00B41C0B"/>
    <w:rPr>
      <w:rFonts w:ascii="Courier New" w:hAnsi="Courier New"/>
    </w:rPr>
  </w:style>
  <w:style w:type="paragraph" w:styleId="Textoembloco">
    <w:name w:val="Block Text"/>
    <w:basedOn w:val="Normal"/>
    <w:semiHidden/>
    <w:rsid w:val="00B41C0B"/>
    <w:pPr>
      <w:suppressAutoHyphens w:val="0"/>
      <w:ind w:left="6379" w:right="-96" w:hanging="4961"/>
      <w:jc w:val="both"/>
    </w:pPr>
    <w:rPr>
      <w:rFonts w:cs="Arial"/>
      <w:b/>
      <w:color w:val="auto"/>
      <w:sz w:val="26"/>
      <w:lang w:eastAsia="pt-BR"/>
    </w:rPr>
  </w:style>
  <w:style w:type="paragraph" w:styleId="Recuodecorpodetexto">
    <w:name w:val="Body Text Indent"/>
    <w:basedOn w:val="Normal"/>
    <w:link w:val="RecuodecorpodetextoChar"/>
    <w:uiPriority w:val="99"/>
    <w:unhideWhenUsed/>
    <w:rsid w:val="005849EE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5849EE"/>
    <w:rPr>
      <w:rFonts w:ascii="Arial" w:hAnsi="Arial"/>
      <w:color w:val="000000"/>
      <w:sz w:val="24"/>
      <w:lang w:eastAsia="ar-S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5849EE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5849EE"/>
    <w:rPr>
      <w:rFonts w:ascii="Arial" w:hAnsi="Arial"/>
      <w:color w:val="000000"/>
      <w:sz w:val="24"/>
      <w:lang w:eastAsia="ar-SA"/>
    </w:rPr>
  </w:style>
  <w:style w:type="paragraph" w:customStyle="1" w:styleId="InfoBlue0">
    <w:name w:val="InfoBlue"/>
    <w:basedOn w:val="Normal"/>
    <w:next w:val="Corpodetexto"/>
    <w:autoRedefine/>
    <w:rsid w:val="00A8080F"/>
    <w:pPr>
      <w:widowControl w:val="0"/>
      <w:suppressAutoHyphens w:val="0"/>
      <w:spacing w:after="120" w:line="240" w:lineRule="atLeast"/>
      <w:ind w:left="720"/>
    </w:pPr>
    <w:rPr>
      <w:rFonts w:cs="Arial"/>
      <w:iCs/>
      <w:color w:val="auto"/>
      <w:sz w:val="20"/>
      <w:lang w:eastAsia="en-US"/>
    </w:rPr>
  </w:style>
  <w:style w:type="paragraph" w:customStyle="1" w:styleId="Itemdaregra">
    <w:name w:val="Item da regra"/>
    <w:basedOn w:val="CTMISCorpo2"/>
    <w:qFormat/>
    <w:rsid w:val="000D02D7"/>
    <w:pPr>
      <w:numPr>
        <w:numId w:val="10"/>
      </w:numPr>
    </w:pPr>
    <w:rPr>
      <w:b/>
    </w:rPr>
  </w:style>
  <w:style w:type="paragraph" w:styleId="Reviso">
    <w:name w:val="Revision"/>
    <w:hidden/>
    <w:uiPriority w:val="99"/>
    <w:semiHidden/>
    <w:rsid w:val="00253C16"/>
    <w:rPr>
      <w:rFonts w:ascii="Arial" w:hAnsi="Arial"/>
      <w:color w:val="000000"/>
      <w:sz w:val="24"/>
      <w:lang w:eastAsia="ar-SA"/>
    </w:rPr>
  </w:style>
  <w:style w:type="character" w:styleId="Forte">
    <w:name w:val="Strong"/>
    <w:basedOn w:val="Fontepargpadro"/>
    <w:uiPriority w:val="22"/>
    <w:qFormat/>
    <w:rsid w:val="008774CF"/>
    <w:rPr>
      <w:b/>
      <w:bCs/>
    </w:rPr>
  </w:style>
  <w:style w:type="character" w:customStyle="1" w:styleId="Ttulo1Char">
    <w:name w:val="Título 1 Char"/>
    <w:basedOn w:val="Fontepargpadro"/>
    <w:link w:val="Ttulo1"/>
    <w:rsid w:val="00FA591D"/>
    <w:rPr>
      <w:rFonts w:ascii="Tahoma" w:hAnsi="Tahoma"/>
      <w:b/>
      <w:color w:val="000000"/>
      <w:lang w:eastAsia="ar-SA"/>
    </w:rPr>
  </w:style>
  <w:style w:type="character" w:customStyle="1" w:styleId="Ttulo2Char">
    <w:name w:val="Título 2 Char"/>
    <w:basedOn w:val="Fontepargpadro"/>
    <w:link w:val="Ttulo2"/>
    <w:rsid w:val="00FA591D"/>
    <w:rPr>
      <w:rFonts w:ascii="Tahoma" w:hAnsi="Tahoma"/>
      <w:b/>
      <w:color w:val="000000"/>
      <w:lang w:eastAsia="ar-SA"/>
    </w:rPr>
  </w:style>
  <w:style w:type="character" w:customStyle="1" w:styleId="Ttulo3Char">
    <w:name w:val="Título 3 Char"/>
    <w:basedOn w:val="Fontepargpadro"/>
    <w:link w:val="Ttulo3"/>
    <w:rsid w:val="00FA591D"/>
    <w:rPr>
      <w:rFonts w:ascii="Tahoma" w:hAnsi="Tahoma"/>
      <w:b/>
      <w:color w:val="000000"/>
      <w:sz w:val="12"/>
      <w:lang w:eastAsia="ar-SA"/>
    </w:rPr>
  </w:style>
  <w:style w:type="character" w:customStyle="1" w:styleId="Ttulo5Char">
    <w:name w:val="Título 5 Char"/>
    <w:basedOn w:val="Fontepargpadro"/>
    <w:link w:val="Ttulo5"/>
    <w:rsid w:val="00FA591D"/>
    <w:rPr>
      <w:rFonts w:ascii="Tahoma" w:hAnsi="Tahoma"/>
      <w:b/>
      <w:color w:val="000000"/>
      <w:sz w:val="16"/>
      <w:lang w:eastAsia="ar-SA"/>
    </w:rPr>
  </w:style>
  <w:style w:type="character" w:customStyle="1" w:styleId="CorpodetextoChar">
    <w:name w:val="Corpo de texto Char"/>
    <w:basedOn w:val="Fontepargpadro"/>
    <w:link w:val="Corpodetexto"/>
    <w:semiHidden/>
    <w:rsid w:val="00FA591D"/>
    <w:rPr>
      <w:rFonts w:ascii="Arial" w:hAnsi="Arial"/>
      <w:color w:val="000000"/>
      <w:spacing w:val="-5"/>
      <w:lang w:eastAsia="ar-SA"/>
    </w:rPr>
  </w:style>
  <w:style w:type="paragraph" w:customStyle="1" w:styleId="xmsonormal">
    <w:name w:val="x_msonormal"/>
    <w:basedOn w:val="Normal"/>
    <w:rsid w:val="00BA22A1"/>
    <w:pPr>
      <w:suppressAutoHyphens w:val="0"/>
      <w:spacing w:before="100" w:beforeAutospacing="1" w:after="100" w:afterAutospacing="1"/>
    </w:pPr>
    <w:rPr>
      <w:rFonts w:ascii="Times New Roman" w:hAnsi="Times New Roman"/>
      <w:color w:val="auto"/>
      <w:szCs w:val="24"/>
      <w:lang w:eastAsia="pt-BR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D4DDF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D4DDF"/>
    <w:rPr>
      <w:rFonts w:ascii="Arial" w:hAnsi="Arial"/>
      <w:color w:val="000000"/>
      <w:sz w:val="16"/>
      <w:szCs w:val="16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515E71"/>
    <w:pPr>
      <w:suppressAutoHyphens w:val="0"/>
      <w:spacing w:before="100" w:beforeAutospacing="1" w:after="100" w:afterAutospacing="1"/>
    </w:pPr>
    <w:rPr>
      <w:rFonts w:ascii="Times New Roman" w:eastAsiaTheme="minorEastAsia" w:hAnsi="Times New Roman"/>
      <w:color w:val="auto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Nmerodepgina">
    <w:name w:val="Regras"/>
    <w:pPr>
      <w:numPr>
        <w:numId w:val="6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3212">
      <w:bodyDiv w:val="1"/>
      <w:marLeft w:val="120"/>
      <w:marRight w:val="12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8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5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4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11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C0C0C0"/>
                        <w:bottom w:val="none" w:sz="0" w:space="0" w:color="auto"/>
                        <w:right w:val="single" w:sz="6" w:space="8" w:color="C0C0C0"/>
                      </w:divBdr>
                      <w:divsChild>
                        <w:div w:id="200455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8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2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744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803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24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098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0089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888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8899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758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0246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4452084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1721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432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6960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83478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75"/>
                                                                              <w:marBottom w:val="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2810864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4668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0209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6" w:space="3" w:color="D6D6D6"/>
                                                                                            <w:left w:val="single" w:sz="6" w:space="3" w:color="D6D6D6"/>
                                                                                            <w:bottom w:val="single" w:sz="6" w:space="3" w:color="D6D6D6"/>
                                                                                            <w:right w:val="single" w:sz="6" w:space="3" w:color="D6D6D6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5494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9386589">
      <w:bodyDiv w:val="1"/>
      <w:marLeft w:val="120"/>
      <w:marRight w:val="12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erica.correia\Desktop\Templates\Versao%201.0\Pacote%20de%20Artefatos\Template_Regras_de_Negoc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78D054-827E-452E-A172-3B29B1241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Template_Regras_de_Negocio.dot</Template>
  <TotalTime>1552</TotalTime>
  <Pages>1</Pages>
  <Words>21687</Words>
  <Characters>117110</Characters>
  <Application>Microsoft Office Word</Application>
  <DocSecurity>0</DocSecurity>
  <Lines>975</Lines>
  <Paragraphs>277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Regras de Negócio</vt:lpstr>
    </vt:vector>
  </TitlesOfParts>
  <Company>CTIS</Company>
  <LinksUpToDate>false</LinksUpToDate>
  <CharactersWithSpaces>138520</CharactersWithSpaces>
  <SharedDoc>false</SharedDoc>
  <HLinks>
    <vt:vector size="54" baseType="variant">
      <vt:variant>
        <vt:i4>1900597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_Toc297793978</vt:lpwstr>
      </vt:variant>
      <vt:variant>
        <vt:i4>1900597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_Toc297793977</vt:lpwstr>
      </vt:variant>
      <vt:variant>
        <vt:i4>1900597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_Toc297793976</vt:lpwstr>
      </vt:variant>
      <vt:variant>
        <vt:i4>1900597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_Toc297793975</vt:lpwstr>
      </vt:variant>
      <vt:variant>
        <vt:i4>1900597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_Toc297793974</vt:lpwstr>
      </vt:variant>
      <vt:variant>
        <vt:i4>1900597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_Toc297793973</vt:lpwstr>
      </vt:variant>
      <vt:variant>
        <vt:i4>1900597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_Toc297793972</vt:lpwstr>
      </vt:variant>
      <vt:variant>
        <vt:i4>1900597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_Toc297793971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_Toc297793970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Regras de Negócio</dc:title>
  <dc:subject>GEC - Gestão de Execução de Contratos</dc:subject>
  <dc:creator>Erica Rossana Pinto Correia</dc:creator>
  <cp:keywords/>
  <dc:description/>
  <cp:lastModifiedBy>lm</cp:lastModifiedBy>
  <cp:revision>195</cp:revision>
  <cp:lastPrinted>2012-02-29T13:39:00Z</cp:lastPrinted>
  <dcterms:created xsi:type="dcterms:W3CDTF">2012-02-17T13:46:00Z</dcterms:created>
  <dcterms:modified xsi:type="dcterms:W3CDTF">2012-08-09T17:47:00Z</dcterms:modified>
</cp:coreProperties>
</file>